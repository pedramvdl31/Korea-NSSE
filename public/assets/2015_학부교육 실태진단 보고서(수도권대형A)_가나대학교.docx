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48"/>
          <w:szCs w:val="48"/>
        </w:rPr>
        <w:jc w:val="center"/>
        <w:spacing w:lineRule="exact" w:line="540"/>
        <w:ind w:left="1361" w:right="1523"/>
      </w:pPr>
      <w:r>
        <w:rPr>
          <w:rFonts w:cs="HCR Batang" w:hAnsi="HCR Batang" w:eastAsia="HCR Batang" w:ascii="HCR Batang"/>
          <w:spacing w:val="2"/>
          <w:w w:val="100"/>
          <w:sz w:val="48"/>
          <w:szCs w:val="48"/>
        </w:rPr>
        <w:t>2</w:t>
      </w:r>
      <w:r>
        <w:rPr>
          <w:rFonts w:cs="HCR Batang" w:hAnsi="HCR Batang" w:eastAsia="HCR Batang" w:ascii="HCR Batang"/>
          <w:spacing w:val="0"/>
          <w:w w:val="100"/>
          <w:sz w:val="48"/>
          <w:szCs w:val="48"/>
        </w:rPr>
        <w:t>01</w:t>
      </w:r>
      <w:r>
        <w:rPr>
          <w:rFonts w:cs="HCR Batang" w:hAnsi="HCR Batang" w:eastAsia="HCR Batang" w:ascii="HCR Batang"/>
          <w:spacing w:val="2"/>
          <w:w w:val="100"/>
          <w:sz w:val="48"/>
          <w:szCs w:val="48"/>
        </w:rPr>
        <w:t>5</w:t>
      </w:r>
      <w:r>
        <w:rPr>
          <w:rFonts w:cs="HCR Batang" w:hAnsi="HCR Batang" w:eastAsia="HCR Batang" w:ascii="HCR Batang"/>
          <w:spacing w:val="0"/>
          <w:w w:val="100"/>
          <w:sz w:val="48"/>
          <w:szCs w:val="48"/>
        </w:rPr>
        <w:t>년</w:t>
      </w:r>
      <w:r>
        <w:rPr>
          <w:rFonts w:cs="HCR Batang" w:hAnsi="HCR Batang" w:eastAsia="HCR Batang" w:ascii="HCR Batang"/>
          <w:spacing w:val="49"/>
          <w:w w:val="100"/>
          <w:sz w:val="48"/>
          <w:szCs w:val="48"/>
        </w:rPr>
        <w:t> </w:t>
      </w:r>
      <w:r>
        <w:rPr>
          <w:rFonts w:cs="HCR Batang" w:hAnsi="HCR Batang" w:eastAsia="HCR Batang" w:ascii="HCR Batang"/>
          <w:spacing w:val="0"/>
          <w:w w:val="96"/>
          <w:sz w:val="48"/>
          <w:szCs w:val="48"/>
        </w:rPr>
        <w:t>학부교육</w:t>
      </w:r>
      <w:r>
        <w:rPr>
          <w:rFonts w:cs="HCR Batang" w:hAnsi="HCR Batang" w:eastAsia="HCR Batang" w:ascii="HCR Batang"/>
          <w:spacing w:val="-32"/>
          <w:w w:val="96"/>
          <w:sz w:val="48"/>
          <w:szCs w:val="48"/>
        </w:rPr>
        <w:t> </w:t>
      </w:r>
      <w:r>
        <w:rPr>
          <w:rFonts w:cs="HCR Batang" w:hAnsi="HCR Batang" w:eastAsia="HCR Batang" w:ascii="HCR Batang"/>
          <w:spacing w:val="0"/>
          <w:w w:val="96"/>
          <w:sz w:val="48"/>
          <w:szCs w:val="48"/>
        </w:rPr>
        <w:t>실태조사</w:t>
      </w:r>
      <w:r>
        <w:rPr>
          <w:rFonts w:cs="HCR Batang" w:hAnsi="HCR Batang" w:eastAsia="HCR Batang" w:ascii="HCR Batang"/>
          <w:spacing w:val="0"/>
          <w:w w:val="100"/>
          <w:sz w:val="48"/>
          <w:szCs w:val="48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HCR Batang" w:hAnsi="HCR Batang" w:eastAsia="HCR Batang" w:ascii="HCR Batang"/>
          <w:sz w:val="48"/>
          <w:szCs w:val="48"/>
        </w:rPr>
        <w:jc w:val="center"/>
        <w:spacing w:lineRule="exact" w:line="780"/>
        <w:ind w:left="2670" w:right="2834"/>
      </w:pPr>
      <w:r>
        <w:rPr>
          <w:rFonts w:cs="HCR Batang" w:hAnsi="HCR Batang" w:eastAsia="HCR Batang" w:ascii="HCR Batang"/>
          <w:spacing w:val="0"/>
          <w:w w:val="65"/>
          <w:position w:val="-6"/>
          <w:sz w:val="48"/>
          <w:szCs w:val="48"/>
        </w:rPr>
        <w:t>-</w:t>
      </w:r>
      <w:r>
        <w:rPr>
          <w:rFonts w:cs="HCR Batang" w:hAnsi="HCR Batang" w:eastAsia="HCR Batang" w:ascii="HCR Batang"/>
          <w:spacing w:val="0"/>
          <w:w w:val="65"/>
          <w:position w:val="-6"/>
          <w:sz w:val="48"/>
          <w:szCs w:val="48"/>
        </w:rPr>
        <w:t> </w:t>
      </w:r>
      <w:r>
        <w:rPr>
          <w:rFonts w:cs="HCR Batang" w:hAnsi="HCR Batang" w:eastAsia="HCR Batang" w:ascii="HCR Batang"/>
          <w:spacing w:val="54"/>
          <w:w w:val="65"/>
          <w:position w:val="-6"/>
          <w:sz w:val="48"/>
          <w:szCs w:val="48"/>
        </w:rPr>
        <w:t> </w:t>
      </w:r>
      <w:r>
        <w:rPr>
          <w:rFonts w:cs="HCR Batang" w:hAnsi="HCR Batang" w:eastAsia="HCR Batang" w:ascii="HCR Batang"/>
          <w:spacing w:val="0"/>
          <w:w w:val="96"/>
          <w:position w:val="-6"/>
          <w:sz w:val="48"/>
          <w:szCs w:val="48"/>
        </w:rPr>
        <w:t>가나대학교</w:t>
      </w:r>
      <w:r>
        <w:rPr>
          <w:rFonts w:cs="HCR Batang" w:hAnsi="HCR Batang" w:eastAsia="HCR Batang" w:ascii="HCR Batang"/>
          <w:spacing w:val="-32"/>
          <w:w w:val="96"/>
          <w:position w:val="-6"/>
          <w:sz w:val="48"/>
          <w:szCs w:val="48"/>
        </w:rPr>
        <w:t> </w:t>
      </w:r>
      <w:r>
        <w:rPr>
          <w:rFonts w:cs="HCR Batang" w:hAnsi="HCR Batang" w:eastAsia="HCR Batang" w:ascii="HCR Batang"/>
          <w:spacing w:val="0"/>
          <w:w w:val="65"/>
          <w:position w:val="-6"/>
          <w:sz w:val="48"/>
          <w:szCs w:val="48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  <w:sectPr>
          <w:pgSz w:w="11900" w:h="16820"/>
          <w:pgMar w:top="1580" w:bottom="280" w:left="1680" w:right="1520"/>
        </w:sectPr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right"/>
        <w:spacing w:lineRule="exact" w:line="340"/>
      </w:pPr>
      <w:r>
        <w:rPr>
          <w:rFonts w:cs="HCR Batang" w:hAnsi="HCR Batang" w:eastAsia="HCR Batang" w:ascii="HCR Batang"/>
          <w:spacing w:val="0"/>
          <w:w w:val="100"/>
          <w:position w:val="-1"/>
          <w:sz w:val="28"/>
          <w:szCs w:val="28"/>
        </w:rPr>
        <w:t>연</w:t>
      </w:r>
      <w:r>
        <w:rPr>
          <w:rFonts w:cs="HCR Batang" w:hAnsi="HCR Batang" w:eastAsia="HCR Batang" w:ascii="HCR Batang"/>
          <w:spacing w:val="-2"/>
          <w:w w:val="100"/>
          <w:position w:val="-1"/>
          <w:sz w:val="28"/>
          <w:szCs w:val="28"/>
        </w:rPr>
        <w:t>구</w:t>
      </w:r>
      <w:r>
        <w:rPr>
          <w:rFonts w:cs="HCR Batang" w:hAnsi="HCR Batang" w:eastAsia="HCR Batang" w:ascii="HCR Batang"/>
          <w:spacing w:val="0"/>
          <w:w w:val="100"/>
          <w:position w:val="-1"/>
          <w:sz w:val="28"/>
          <w:szCs w:val="28"/>
        </w:rPr>
        <w:t>책임자</w:t>
      </w:r>
      <w:r>
        <w:rPr>
          <w:rFonts w:cs="HCR Batang" w:hAnsi="HCR Batang" w:eastAsia="HCR Batang" w:ascii="HCR Batang"/>
          <w:spacing w:val="14"/>
          <w:w w:val="100"/>
          <w:position w:val="-1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94"/>
          <w:position w:val="-1"/>
          <w:sz w:val="28"/>
          <w:szCs w:val="28"/>
        </w:rPr>
        <w:t>: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right"/>
        <w:spacing w:lineRule="exact" w:line="440"/>
      </w:pPr>
      <w:r>
        <w:rPr>
          <w:rFonts w:cs="HCR Batang" w:hAnsi="HCR Batang" w:eastAsia="HCR Batang" w:ascii="HCR Batang"/>
          <w:spacing w:val="0"/>
          <w:w w:val="100"/>
          <w:position w:val="-2"/>
          <w:sz w:val="28"/>
          <w:szCs w:val="28"/>
        </w:rPr>
        <w:t>공</w:t>
      </w:r>
      <w:r>
        <w:rPr>
          <w:rFonts w:cs="HCR Batang" w:hAnsi="HCR Batang" w:eastAsia="HCR Batang" w:ascii="HCR Batang"/>
          <w:spacing w:val="-2"/>
          <w:w w:val="100"/>
          <w:position w:val="-2"/>
          <w:sz w:val="28"/>
          <w:szCs w:val="28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2"/>
          <w:sz w:val="28"/>
          <w:szCs w:val="28"/>
        </w:rPr>
        <w:t>연구자</w:t>
      </w:r>
      <w:r>
        <w:rPr>
          <w:rFonts w:cs="HCR Batang" w:hAnsi="HCR Batang" w:eastAsia="HCR Batang" w:ascii="HCR Batang"/>
          <w:spacing w:val="14"/>
          <w:w w:val="100"/>
          <w:position w:val="-2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94"/>
          <w:position w:val="-2"/>
          <w:sz w:val="28"/>
          <w:szCs w:val="28"/>
        </w:rPr>
        <w:t>: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right"/>
      </w:pP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연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구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보조원</w:t>
      </w:r>
      <w:r>
        <w:rPr>
          <w:rFonts w:cs="HCR Batang" w:hAnsi="HCR Batang" w:eastAsia="HCR Batang" w:ascii="HCR Batang"/>
          <w:spacing w:val="14"/>
          <w:w w:val="100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94"/>
          <w:sz w:val="28"/>
          <w:szCs w:val="28"/>
        </w:rPr>
        <w:t>: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lineRule="exact" w:line="340"/>
        <w:ind w:right="341"/>
      </w:pPr>
      <w:r>
        <w:br w:type="column"/>
      </w:r>
      <w:r>
        <w:rPr>
          <w:rFonts w:cs="HCR Batang" w:hAnsi="HCR Batang" w:eastAsia="HCR Batang" w:ascii="HCR Batang"/>
          <w:w w:val="97"/>
          <w:position w:val="-1"/>
          <w:sz w:val="28"/>
          <w:szCs w:val="28"/>
        </w:rPr>
        <w:t>배</w:t>
      </w:r>
      <w:r>
        <w:rPr>
          <w:rFonts w:cs="HCR Batang" w:hAnsi="HCR Batang" w:eastAsia="HCR Batang" w:ascii="HCR Batang"/>
          <w:spacing w:val="-2"/>
          <w:w w:val="97"/>
          <w:position w:val="-1"/>
          <w:sz w:val="28"/>
          <w:szCs w:val="28"/>
        </w:rPr>
        <w:t>상</w:t>
      </w:r>
      <w:r>
        <w:rPr>
          <w:rFonts w:cs="HCR Batang" w:hAnsi="HCR Batang" w:eastAsia="HCR Batang" w:ascii="HCR Batang"/>
          <w:spacing w:val="0"/>
          <w:w w:val="97"/>
          <w:position w:val="-1"/>
          <w:sz w:val="28"/>
          <w:szCs w:val="28"/>
        </w:rPr>
        <w:t>훈</w:t>
      </w:r>
      <w:r>
        <w:rPr>
          <w:rFonts w:cs="HCR Batang" w:hAnsi="HCR Batang" w:eastAsia="HCR Batang" w:ascii="HCR Batang"/>
          <w:spacing w:val="-1"/>
          <w:w w:val="113"/>
          <w:position w:val="-1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1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97"/>
          <w:position w:val="-1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97"/>
          <w:position w:val="-1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97"/>
          <w:position w:val="-1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13"/>
          <w:position w:val="-1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before="23" w:lineRule="exact" w:line="440"/>
        <w:ind w:right="49"/>
      </w:pP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박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인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심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서울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여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자대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학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강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민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수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수원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여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자대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학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전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수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빈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동국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학교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lineRule="exact" w:line="420"/>
        <w:ind w:right="341"/>
      </w:pPr>
      <w:r>
        <w:rPr>
          <w:rFonts w:cs="HCR Batang" w:hAnsi="HCR Batang" w:eastAsia="HCR Batang" w:ascii="HCR Batang"/>
          <w:w w:val="97"/>
          <w:position w:val="-2"/>
          <w:sz w:val="28"/>
          <w:szCs w:val="28"/>
        </w:rPr>
        <w:t>윤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수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경</w:t>
      </w:r>
      <w:r>
        <w:rPr>
          <w:rFonts w:cs="HCR Batang" w:hAnsi="HCR Batang" w:eastAsia="HCR Batang" w:ascii="HCR Batang"/>
          <w:spacing w:val="-1"/>
          <w:w w:val="113"/>
          <w:position w:val="-2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13"/>
          <w:position w:val="-2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left"/>
        <w:spacing w:before="25" w:lineRule="exact" w:line="440"/>
        <w:ind w:right="313"/>
      </w:pP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홍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인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한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송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이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lineRule="exact" w:line="420"/>
        <w:ind w:right="341"/>
      </w:pPr>
      <w:r>
        <w:rPr>
          <w:rFonts w:cs="HCR Batang" w:hAnsi="HCR Batang" w:eastAsia="HCR Batang" w:ascii="HCR Batang"/>
          <w:w w:val="97"/>
          <w:position w:val="-2"/>
          <w:sz w:val="28"/>
          <w:szCs w:val="28"/>
        </w:rPr>
        <w:t>곽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은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주</w:t>
      </w:r>
      <w:r>
        <w:rPr>
          <w:rFonts w:cs="HCR Batang" w:hAnsi="HCR Batang" w:eastAsia="HCR Batang" w:ascii="HCR Batang"/>
          <w:spacing w:val="-1"/>
          <w:w w:val="113"/>
          <w:position w:val="-2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13"/>
          <w:position w:val="-2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left"/>
        <w:spacing w:before="25" w:lineRule="exact" w:line="440"/>
        <w:ind w:right="313"/>
      </w:pP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이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규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린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 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이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주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이</w:t>
      </w:r>
      <w:r>
        <w:rPr>
          <w:rFonts w:cs="HCR Batang" w:hAnsi="HCR Batang" w:eastAsia="HCR Batang" w:ascii="HCR Batang"/>
          <w:spacing w:val="-1"/>
          <w:w w:val="100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100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lineRule="exact" w:line="420"/>
        <w:ind w:right="341"/>
      </w:pPr>
      <w:r>
        <w:rPr>
          <w:rFonts w:cs="HCR Batang" w:hAnsi="HCR Batang" w:eastAsia="HCR Batang" w:ascii="HCR Batang"/>
          <w:w w:val="97"/>
          <w:position w:val="-2"/>
          <w:sz w:val="28"/>
          <w:szCs w:val="28"/>
        </w:rPr>
        <w:t>황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수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정</w:t>
      </w:r>
      <w:r>
        <w:rPr>
          <w:rFonts w:cs="HCR Batang" w:hAnsi="HCR Batang" w:eastAsia="HCR Batang" w:ascii="HCR Batang"/>
          <w:spacing w:val="-1"/>
          <w:w w:val="113"/>
          <w:position w:val="-2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97"/>
          <w:position w:val="-2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97"/>
          <w:position w:val="-2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13"/>
          <w:position w:val="-2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rFonts w:cs="HCR Batang" w:hAnsi="HCR Batang" w:eastAsia="HCR Batang" w:ascii="HCR Batang"/>
          <w:sz w:val="28"/>
          <w:szCs w:val="28"/>
        </w:rPr>
        <w:jc w:val="both"/>
        <w:spacing w:lineRule="exact" w:line="440"/>
        <w:ind w:right="341"/>
        <w:sectPr>
          <w:type w:val="continuous"/>
          <w:pgSz w:w="11900" w:h="16820"/>
          <w:pgMar w:top="1580" w:bottom="280" w:left="1680" w:right="1520"/>
          <w:cols w:num="2" w:equalWidth="off">
            <w:col w:w="5606" w:space="140"/>
            <w:col w:w="2954"/>
          </w:cols>
        </w:sectPr>
      </w:pPr>
      <w:r>
        <w:rPr>
          <w:rFonts w:cs="HCR Batang" w:hAnsi="HCR Batang" w:eastAsia="HCR Batang" w:ascii="HCR Batang"/>
          <w:w w:val="97"/>
          <w:position w:val="-3"/>
          <w:sz w:val="28"/>
          <w:szCs w:val="28"/>
        </w:rPr>
        <w:t>김</w:t>
      </w:r>
      <w:r>
        <w:rPr>
          <w:rFonts w:cs="HCR Batang" w:hAnsi="HCR Batang" w:eastAsia="HCR Batang" w:ascii="HCR Batang"/>
          <w:spacing w:val="-2"/>
          <w:w w:val="97"/>
          <w:position w:val="-3"/>
          <w:sz w:val="28"/>
          <w:szCs w:val="28"/>
        </w:rPr>
        <w:t>민</w:t>
      </w:r>
      <w:r>
        <w:rPr>
          <w:rFonts w:cs="HCR Batang" w:hAnsi="HCR Batang" w:eastAsia="HCR Batang" w:ascii="HCR Batang"/>
          <w:spacing w:val="0"/>
          <w:w w:val="97"/>
          <w:position w:val="-3"/>
          <w:sz w:val="28"/>
          <w:szCs w:val="28"/>
        </w:rPr>
        <w:t>찬</w:t>
      </w:r>
      <w:r>
        <w:rPr>
          <w:rFonts w:cs="HCR Batang" w:hAnsi="HCR Batang" w:eastAsia="HCR Batang" w:ascii="HCR Batang"/>
          <w:spacing w:val="-1"/>
          <w:w w:val="113"/>
          <w:position w:val="-3"/>
          <w:sz w:val="28"/>
          <w:szCs w:val="28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3"/>
          <w:sz w:val="28"/>
          <w:szCs w:val="28"/>
        </w:rPr>
        <w:t>성균</w:t>
      </w:r>
      <w:r>
        <w:rPr>
          <w:rFonts w:cs="HCR Batang" w:hAnsi="HCR Batang" w:eastAsia="HCR Batang" w:ascii="HCR Batang"/>
          <w:spacing w:val="-2"/>
          <w:w w:val="97"/>
          <w:position w:val="-3"/>
          <w:sz w:val="28"/>
          <w:szCs w:val="28"/>
        </w:rPr>
        <w:t>관</w:t>
      </w:r>
      <w:r>
        <w:rPr>
          <w:rFonts w:cs="HCR Batang" w:hAnsi="HCR Batang" w:eastAsia="HCR Batang" w:ascii="HCR Batang"/>
          <w:spacing w:val="0"/>
          <w:w w:val="97"/>
          <w:position w:val="-3"/>
          <w:sz w:val="28"/>
          <w:szCs w:val="28"/>
        </w:rPr>
        <w:t>대학</w:t>
      </w:r>
      <w:r>
        <w:rPr>
          <w:rFonts w:cs="HCR Batang" w:hAnsi="HCR Batang" w:eastAsia="HCR Batang" w:ascii="HCR Batang"/>
          <w:spacing w:val="-2"/>
          <w:w w:val="97"/>
          <w:position w:val="-3"/>
          <w:sz w:val="28"/>
          <w:szCs w:val="28"/>
        </w:rPr>
        <w:t>교</w:t>
      </w:r>
      <w:r>
        <w:rPr>
          <w:rFonts w:cs="HCR Batang" w:hAnsi="HCR Batang" w:eastAsia="HCR Batang" w:ascii="HCR Batang"/>
          <w:spacing w:val="0"/>
          <w:w w:val="113"/>
          <w:position w:val="-3"/>
          <w:sz w:val="28"/>
          <w:szCs w:val="2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6"/>
          <w:szCs w:val="36"/>
        </w:rPr>
        <w:jc w:val="left"/>
        <w:spacing w:lineRule="exact" w:line="420"/>
        <w:ind w:left="793"/>
      </w:pPr>
      <w:r>
        <w:rPr>
          <w:rFonts w:cs="HCR Batang" w:hAnsi="HCR Batang" w:eastAsia="HCR Batang" w:ascii="HCR Batang"/>
          <w:spacing w:val="0"/>
          <w:w w:val="100"/>
          <w:sz w:val="36"/>
          <w:szCs w:val="36"/>
        </w:rPr>
        <w:t>2015</w:t>
      </w:r>
      <w:r>
        <w:rPr>
          <w:rFonts w:cs="HCR Batang" w:hAnsi="HCR Batang" w:eastAsia="HCR Batang" w:ascii="HCR Batang"/>
          <w:spacing w:val="0"/>
          <w:w w:val="100"/>
          <w:sz w:val="36"/>
          <w:szCs w:val="36"/>
        </w:rPr>
        <w:t> </w:t>
      </w:r>
      <w:r>
        <w:rPr>
          <w:rFonts w:cs="HCR Batang" w:hAnsi="HCR Batang" w:eastAsia="HCR Batang" w:ascii="HCR Batang"/>
          <w:spacing w:val="43"/>
          <w:w w:val="100"/>
          <w:sz w:val="36"/>
          <w:szCs w:val="36"/>
        </w:rPr>
        <w:t> </w:t>
      </w:r>
      <w:r>
        <w:rPr>
          <w:rFonts w:cs="HCR Batang" w:hAnsi="HCR Batang" w:eastAsia="HCR Batang" w:ascii="HCR Batang"/>
          <w:spacing w:val="0"/>
          <w:w w:val="96"/>
          <w:sz w:val="36"/>
          <w:szCs w:val="36"/>
        </w:rPr>
        <w:t>학부교육</w:t>
      </w:r>
      <w:r>
        <w:rPr>
          <w:rFonts w:cs="HCR Batang" w:hAnsi="HCR Batang" w:eastAsia="HCR Batang" w:ascii="HCR Batang"/>
          <w:spacing w:val="-25"/>
          <w:w w:val="96"/>
          <w:sz w:val="36"/>
          <w:szCs w:val="36"/>
        </w:rPr>
        <w:t> </w:t>
      </w:r>
      <w:r>
        <w:rPr>
          <w:rFonts w:cs="HCR Batang" w:hAnsi="HCR Batang" w:eastAsia="HCR Batang" w:ascii="HCR Batang"/>
          <w:spacing w:val="0"/>
          <w:w w:val="96"/>
          <w:sz w:val="36"/>
          <w:szCs w:val="36"/>
        </w:rPr>
        <w:t>실태조사</w:t>
      </w:r>
      <w:r>
        <w:rPr>
          <w:rFonts w:cs="HCR Batang" w:hAnsi="HCR Batang" w:eastAsia="HCR Batang" w:ascii="HCR Batang"/>
          <w:spacing w:val="-1"/>
          <w:w w:val="113"/>
          <w:sz w:val="36"/>
          <w:szCs w:val="36"/>
        </w:rPr>
        <w:t>(</w:t>
      </w:r>
      <w:r>
        <w:rPr>
          <w:rFonts w:cs="HCR Batang" w:hAnsi="HCR Batang" w:eastAsia="HCR Batang" w:ascii="HCR Batang"/>
          <w:spacing w:val="0"/>
          <w:w w:val="97"/>
          <w:sz w:val="36"/>
          <w:szCs w:val="36"/>
        </w:rPr>
        <w:t>K</w:t>
      </w:r>
      <w:r>
        <w:rPr>
          <w:rFonts w:cs="HCR Batang" w:hAnsi="HCR Batang" w:eastAsia="HCR Batang" w:ascii="HCR Batang"/>
          <w:spacing w:val="-1"/>
          <w:w w:val="65"/>
          <w:sz w:val="36"/>
          <w:szCs w:val="36"/>
        </w:rPr>
        <w:t>-</w:t>
      </w:r>
      <w:r>
        <w:rPr>
          <w:rFonts w:cs="HCR Batang" w:hAnsi="HCR Batang" w:eastAsia="HCR Batang" w:ascii="HCR Batang"/>
          <w:spacing w:val="0"/>
          <w:w w:val="98"/>
          <w:sz w:val="36"/>
          <w:szCs w:val="36"/>
        </w:rPr>
        <w:t>N</w:t>
      </w:r>
      <w:r>
        <w:rPr>
          <w:rFonts w:cs="HCR Batang" w:hAnsi="HCR Batang" w:eastAsia="HCR Batang" w:ascii="HCR Batang"/>
          <w:spacing w:val="1"/>
          <w:w w:val="86"/>
          <w:sz w:val="36"/>
          <w:szCs w:val="36"/>
        </w:rPr>
        <w:t>S</w:t>
      </w:r>
      <w:r>
        <w:rPr>
          <w:rFonts w:cs="HCR Batang" w:hAnsi="HCR Batang" w:eastAsia="HCR Batang" w:ascii="HCR Batang"/>
          <w:spacing w:val="1"/>
          <w:w w:val="86"/>
          <w:sz w:val="36"/>
          <w:szCs w:val="36"/>
        </w:rPr>
        <w:t>S</w:t>
      </w:r>
      <w:r>
        <w:rPr>
          <w:rFonts w:cs="HCR Batang" w:hAnsi="HCR Batang" w:eastAsia="HCR Batang" w:ascii="HCR Batang"/>
          <w:spacing w:val="-1"/>
          <w:w w:val="91"/>
          <w:sz w:val="36"/>
          <w:szCs w:val="36"/>
        </w:rPr>
        <w:t>E</w:t>
      </w:r>
      <w:r>
        <w:rPr>
          <w:rFonts w:cs="HCR Batang" w:hAnsi="HCR Batang" w:eastAsia="HCR Batang" w:ascii="HCR Batang"/>
          <w:spacing w:val="0"/>
          <w:w w:val="113"/>
          <w:sz w:val="36"/>
          <w:szCs w:val="36"/>
        </w:rPr>
        <w:t>)</w:t>
      </w:r>
      <w:r>
        <w:rPr>
          <w:rFonts w:cs="HCR Batang" w:hAnsi="HCR Batang" w:eastAsia="HCR Batang" w:ascii="HCR Batang"/>
          <w:spacing w:val="0"/>
          <w:w w:val="100"/>
          <w:sz w:val="36"/>
          <w:szCs w:val="36"/>
        </w:rPr>
        <w:t> </w:t>
      </w:r>
      <w:r>
        <w:rPr>
          <w:rFonts w:cs="HCR Batang" w:hAnsi="HCR Batang" w:eastAsia="HCR Batang" w:ascii="HCR Batang"/>
          <w:spacing w:val="-37"/>
          <w:w w:val="100"/>
          <w:sz w:val="36"/>
          <w:szCs w:val="36"/>
        </w:rPr>
        <w:t> </w:t>
      </w:r>
      <w:r>
        <w:rPr>
          <w:rFonts w:cs="HCR Batang" w:hAnsi="HCR Batang" w:eastAsia="HCR Batang" w:ascii="HCR Batang"/>
          <w:spacing w:val="0"/>
          <w:w w:val="100"/>
          <w:sz w:val="36"/>
          <w:szCs w:val="36"/>
        </w:rPr>
        <w:t>프로젝트</w:t>
      </w:r>
      <w:r>
        <w:rPr>
          <w:rFonts w:cs="HCR Batang" w:hAnsi="HCR Batang" w:eastAsia="HCR Batang" w:ascii="HCR Batang"/>
          <w:spacing w:val="0"/>
          <w:w w:val="100"/>
          <w:sz w:val="36"/>
          <w:szCs w:val="36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before="7"/>
        <w:ind w:left="798"/>
        <w:sectPr>
          <w:type w:val="continuous"/>
          <w:pgSz w:w="11900" w:h="16820"/>
          <w:pgMar w:top="1580" w:bottom="280" w:left="1680" w:right="1520"/>
        </w:sectPr>
      </w:pPr>
      <w:r>
        <w:rPr>
          <w:rFonts w:cs="HCR Batang" w:hAnsi="HCR Batang" w:eastAsia="HCR Batang" w:ascii="HCR Batang"/>
          <w:spacing w:val="-1"/>
          <w:w w:val="113"/>
          <w:sz w:val="30"/>
          <w:szCs w:val="30"/>
        </w:rPr>
        <w:t>(</w:t>
      </w:r>
      <w:r>
        <w:rPr>
          <w:rFonts w:cs="HCR Batang" w:hAnsi="HCR Batang" w:eastAsia="HCR Batang" w:ascii="HCR Batang"/>
          <w:spacing w:val="0"/>
          <w:w w:val="97"/>
          <w:sz w:val="30"/>
          <w:szCs w:val="30"/>
        </w:rPr>
        <w:t>K</w:t>
      </w:r>
      <w:r>
        <w:rPr>
          <w:rFonts w:cs="HCR Batang" w:hAnsi="HCR Batang" w:eastAsia="HCR Batang" w:ascii="HCR Batang"/>
          <w:spacing w:val="1"/>
          <w:w w:val="103"/>
          <w:sz w:val="30"/>
          <w:szCs w:val="30"/>
        </w:rPr>
        <w:t>o</w:t>
      </w:r>
      <w:r>
        <w:rPr>
          <w:rFonts w:cs="HCR Batang" w:hAnsi="HCR Batang" w:eastAsia="HCR Batang" w:ascii="HCR Batang"/>
          <w:spacing w:val="-1"/>
          <w:w w:val="75"/>
          <w:sz w:val="30"/>
          <w:szCs w:val="30"/>
        </w:rPr>
        <w:t>r</w:t>
      </w:r>
      <w:r>
        <w:rPr>
          <w:rFonts w:cs="HCR Batang" w:hAnsi="HCR Batang" w:eastAsia="HCR Batang" w:ascii="HCR Batang"/>
          <w:spacing w:val="0"/>
          <w:w w:val="101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5"/>
          <w:sz w:val="30"/>
          <w:szCs w:val="30"/>
        </w:rPr>
        <w:t>a</w:t>
      </w:r>
      <w:r>
        <w:rPr>
          <w:rFonts w:cs="HCR Batang" w:hAnsi="HCR Batang" w:eastAsia="HCR Batang" w:ascii="HCR Batang"/>
          <w:spacing w:val="-1"/>
          <w:w w:val="65"/>
          <w:sz w:val="30"/>
          <w:szCs w:val="30"/>
        </w:rPr>
        <w:t>-</w:t>
      </w:r>
      <w:r>
        <w:rPr>
          <w:rFonts w:cs="HCR Batang" w:hAnsi="HCR Batang" w:eastAsia="HCR Batang" w:ascii="HCR Batang"/>
          <w:spacing w:val="0"/>
          <w:w w:val="98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5"/>
          <w:sz w:val="30"/>
          <w:szCs w:val="30"/>
        </w:rPr>
        <w:t>a</w:t>
      </w:r>
      <w:r>
        <w:rPr>
          <w:rFonts w:cs="HCR Batang" w:hAnsi="HCR Batang" w:eastAsia="HCR Batang" w:ascii="HCR Batang"/>
          <w:spacing w:val="1"/>
          <w:w w:val="101"/>
          <w:sz w:val="30"/>
          <w:szCs w:val="30"/>
        </w:rPr>
        <w:t>t</w:t>
      </w:r>
      <w:r>
        <w:rPr>
          <w:rFonts w:cs="HCR Batang" w:hAnsi="HCR Batang" w:eastAsia="HCR Batang" w:ascii="HCR Batang"/>
          <w:spacing w:val="-1"/>
          <w:w w:val="84"/>
          <w:sz w:val="30"/>
          <w:szCs w:val="30"/>
        </w:rPr>
        <w:t>i</w:t>
      </w:r>
      <w:r>
        <w:rPr>
          <w:rFonts w:cs="HCR Batang" w:hAnsi="HCR Batang" w:eastAsia="HCR Batang" w:ascii="HCR Batang"/>
          <w:spacing w:val="-2"/>
          <w:w w:val="103"/>
          <w:sz w:val="30"/>
          <w:szCs w:val="30"/>
        </w:rPr>
        <w:t>o</w:t>
      </w:r>
      <w:r>
        <w:rPr>
          <w:rFonts w:cs="HCR Batang" w:hAnsi="HCR Batang" w:eastAsia="HCR Batang" w:ascii="HCR Batang"/>
          <w:spacing w:val="1"/>
          <w:w w:val="95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5"/>
          <w:sz w:val="30"/>
          <w:szCs w:val="30"/>
        </w:rPr>
        <w:t>a</w:t>
      </w:r>
      <w:r>
        <w:rPr>
          <w:rFonts w:cs="HCR Batang" w:hAnsi="HCR Batang" w:eastAsia="HCR Batang" w:ascii="HCR Batang"/>
          <w:spacing w:val="0"/>
          <w:w w:val="84"/>
          <w:sz w:val="30"/>
          <w:szCs w:val="30"/>
        </w:rPr>
        <w:t>l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29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88"/>
          <w:sz w:val="30"/>
          <w:szCs w:val="30"/>
        </w:rPr>
        <w:t>S</w:t>
      </w:r>
      <w:r>
        <w:rPr>
          <w:rFonts w:cs="HCR Batang" w:hAnsi="HCR Batang" w:eastAsia="HCR Batang" w:ascii="HCR Batang"/>
          <w:spacing w:val="1"/>
          <w:w w:val="88"/>
          <w:sz w:val="30"/>
          <w:szCs w:val="30"/>
        </w:rPr>
        <w:t>u</w:t>
      </w:r>
      <w:r>
        <w:rPr>
          <w:rFonts w:cs="HCR Batang" w:hAnsi="HCR Batang" w:eastAsia="HCR Batang" w:ascii="HCR Batang"/>
          <w:spacing w:val="-1"/>
          <w:w w:val="88"/>
          <w:sz w:val="30"/>
          <w:szCs w:val="30"/>
        </w:rPr>
        <w:t>r</w:t>
      </w:r>
      <w:r>
        <w:rPr>
          <w:rFonts w:cs="HCR Batang" w:hAnsi="HCR Batang" w:eastAsia="HCR Batang" w:ascii="HCR Batang"/>
          <w:spacing w:val="1"/>
          <w:w w:val="88"/>
          <w:sz w:val="30"/>
          <w:szCs w:val="30"/>
        </w:rPr>
        <w:t>v</w:t>
      </w:r>
      <w:r>
        <w:rPr>
          <w:rFonts w:cs="HCR Batang" w:hAnsi="HCR Batang" w:eastAsia="HCR Batang" w:ascii="HCR Batang"/>
          <w:spacing w:val="0"/>
          <w:w w:val="88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88"/>
          <w:sz w:val="30"/>
          <w:szCs w:val="30"/>
        </w:rPr>
        <w:t>y</w:t>
      </w:r>
      <w:r>
        <w:rPr>
          <w:rFonts w:cs="HCR Batang" w:hAnsi="HCR Batang" w:eastAsia="HCR Batang" w:ascii="HCR Batang"/>
          <w:spacing w:val="-12"/>
          <w:w w:val="88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o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f</w:t>
      </w:r>
      <w:r>
        <w:rPr>
          <w:rFonts w:cs="HCR Batang" w:hAnsi="HCR Batang" w:eastAsia="HCR Batang" w:ascii="HCR Batang"/>
          <w:spacing w:val="64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2"/>
          <w:w w:val="100"/>
          <w:sz w:val="30"/>
          <w:szCs w:val="30"/>
        </w:rPr>
        <w:t>S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100"/>
          <w:sz w:val="30"/>
          <w:szCs w:val="30"/>
        </w:rPr>
        <w:t>u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d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t</w:t>
      </w:r>
      <w:r>
        <w:rPr>
          <w:rFonts w:cs="HCR Batang" w:hAnsi="HCR Batang" w:eastAsia="HCR Batang" w:ascii="HCR Batang"/>
          <w:spacing w:val="1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n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g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a</w:t>
      </w:r>
      <w:r>
        <w:rPr>
          <w:rFonts w:cs="HCR Batang" w:hAnsi="HCR Batang" w:eastAsia="HCR Batang" w:ascii="HCR Batang"/>
          <w:spacing w:val="-2"/>
          <w:w w:val="100"/>
          <w:sz w:val="30"/>
          <w:szCs w:val="30"/>
        </w:rPr>
        <w:t>g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m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n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t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center"/>
        <w:spacing w:lineRule="exact" w:line="560"/>
        <w:ind w:left="3291" w:right="3294"/>
      </w:pPr>
      <w:r>
        <w:rPr>
          <w:rFonts w:cs="HCR Batang" w:hAnsi="HCR Batang" w:eastAsia="HCR Batang" w:ascii="HCR Batang"/>
          <w:spacing w:val="0"/>
          <w:w w:val="65"/>
          <w:sz w:val="50"/>
          <w:szCs w:val="50"/>
        </w:rPr>
        <w:t>-</w:t>
      </w:r>
      <w:r>
        <w:rPr>
          <w:rFonts w:cs="HCR Batang" w:hAnsi="HCR Batang" w:eastAsia="HCR Batang" w:ascii="HCR Batang"/>
          <w:spacing w:val="0"/>
          <w:w w:val="65"/>
          <w:sz w:val="50"/>
          <w:szCs w:val="50"/>
        </w:rPr>
        <w:t> </w:t>
      </w:r>
      <w:r>
        <w:rPr>
          <w:rFonts w:cs="HCR Batang" w:hAnsi="HCR Batang" w:eastAsia="HCR Batang" w:ascii="HCR Batang"/>
          <w:spacing w:val="56"/>
          <w:w w:val="65"/>
          <w:sz w:val="50"/>
          <w:szCs w:val="50"/>
        </w:rPr>
        <w:t> 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목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     </w:t>
      </w:r>
      <w:r>
        <w:rPr>
          <w:rFonts w:cs="HCR Batang" w:hAnsi="HCR Batang" w:eastAsia="HCR Batang" w:ascii="HCR Batang"/>
          <w:spacing w:val="80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차</w:t>
      </w:r>
      <w:r>
        <w:rPr>
          <w:rFonts w:cs="HCR Batang" w:hAnsi="HCR Batang" w:eastAsia="HCR Batang" w:ascii="HCR Batang"/>
          <w:spacing w:val="8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0"/>
          <w:w w:val="65"/>
          <w:sz w:val="50"/>
          <w:szCs w:val="50"/>
        </w:rPr>
        <w:t>-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center"/>
        <w:spacing w:lineRule="auto" w:line="409"/>
        <w:ind w:left="72" w:right="75"/>
      </w:pP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요약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x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v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y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55"/>
          <w:w w:val="13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8"/>
          <w:sz w:val="24"/>
          <w:szCs w:val="24"/>
        </w:rPr>
        <w:t>Ⅰ</w:t>
      </w:r>
      <w:r>
        <w:rPr>
          <w:rFonts w:cs="Malgun Gothic" w:hAnsi="Malgun Gothic" w:eastAsia="Malgun Gothic" w:ascii="Malgun Gothic"/>
          <w:spacing w:val="0"/>
          <w:w w:val="138"/>
          <w:sz w:val="24"/>
          <w:szCs w:val="24"/>
        </w:rPr>
        <w:t>.</w:t>
      </w:r>
      <w:r>
        <w:rPr>
          <w:rFonts w:cs="Malgun Gothic" w:hAnsi="Malgun Gothic" w:eastAsia="Malgun Gothic" w:ascii="Malgun Gothic"/>
          <w:spacing w:val="3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조사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개요</w:t>
      </w:r>
      <w:r>
        <w:rPr>
          <w:rFonts w:cs="Malgun Gothic" w:hAnsi="Malgun Gothic" w:eastAsia="Malgun Gothic" w:ascii="Malgun Gothic"/>
          <w:spacing w:val="-18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56"/>
          <w:w w:val="13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9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center"/>
        <w:spacing w:before="63"/>
        <w:ind w:left="65" w:right="68"/>
      </w:pPr>
      <w:r>
        <w:rPr>
          <w:rFonts w:cs="Malgun Gothic" w:hAnsi="Malgun Gothic" w:eastAsia="Malgun Gothic" w:ascii="Malgun Gothic"/>
          <w:w w:val="98"/>
          <w:sz w:val="24"/>
          <w:szCs w:val="24"/>
        </w:rPr>
        <w:t>Ⅱ</w:t>
      </w:r>
      <w:r>
        <w:rPr>
          <w:rFonts w:cs="Malgun Gothic" w:hAnsi="Malgun Gothic" w:eastAsia="Malgun Gothic" w:ascii="Malgun Gothic"/>
          <w:w w:val="138"/>
          <w:sz w:val="24"/>
          <w:szCs w:val="24"/>
        </w:rPr>
        <w:t>.</w:t>
      </w:r>
      <w:r>
        <w:rPr>
          <w:rFonts w:cs="Malgun Gothic" w:hAnsi="Malgun Gothic" w:eastAsia="Malgun Gothic" w:ascii="Malgun Gothic"/>
          <w:spacing w:val="3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전국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동료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대학과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비교</w:t>
      </w:r>
      <w:r>
        <w:rPr>
          <w:rFonts w:cs="Malgun Gothic" w:hAnsi="Malgun Gothic" w:eastAsia="Malgun Gothic" w:ascii="Malgun Gothic"/>
          <w:spacing w:val="-18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56"/>
          <w:w w:val="13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1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9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조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사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개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요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및</w:t>
      </w:r>
      <w:r>
        <w:rPr>
          <w:rFonts w:cs="HCR Batang" w:hAnsi="HCR Batang" w:eastAsia="HCR Batang" w:ascii="HCR Batang"/>
          <w:spacing w:val="3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8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습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4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교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1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0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업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도전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d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50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g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4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영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역</w:t>
      </w:r>
      <w:r>
        <w:rPr>
          <w:rFonts w:cs="HCR Batang" w:hAnsi="HCR Batang" w:eastAsia="HCR Batang" w:ascii="HCR Batang"/>
          <w:spacing w:val="-8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8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우와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학습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0"/>
          <w:w w:val="79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7"/>
          <w:position w:val="-2"/>
          <w:sz w:val="20"/>
          <w:szCs w:val="20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17"/>
          <w:position w:val="-2"/>
          <w:sz w:val="20"/>
          <w:szCs w:val="20"/>
        </w:rPr>
        <w:t>w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4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8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2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수와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경험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0"/>
          <w:w w:val="9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x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7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17"/>
          <w:position w:val="-2"/>
          <w:sz w:val="20"/>
          <w:szCs w:val="20"/>
        </w:rPr>
        <w:t>w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4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3"/>
          <w:position w:val="-2"/>
          <w:sz w:val="20"/>
          <w:szCs w:val="20"/>
        </w:rPr>
        <w:t>F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1"/>
          <w:w w:val="93"/>
          <w:position w:val="-2"/>
          <w:sz w:val="20"/>
          <w:szCs w:val="20"/>
        </w:rPr>
        <w:t>y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30"/>
          <w:w w:val="93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6"/>
          <w:w w:val="93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9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환경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5"/>
          <w:position w:val="-2"/>
          <w:sz w:val="20"/>
          <w:szCs w:val="20"/>
        </w:rPr>
        <w:t>v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-1"/>
          <w:w w:val="102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9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28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7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81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⾼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프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램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4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79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1"/>
          <w:w w:val="101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3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95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1"/>
          <w:w w:val="76"/>
          <w:position w:val="-2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1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-1"/>
          <w:w w:val="84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1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5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13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1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1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6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생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-3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31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석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8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로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준비도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1"/>
          <w:w w:val="97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d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-6"/>
          <w:w w:val="95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2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8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몰입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2"/>
          <w:w w:val="78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8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2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9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8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0"/>
          <w:w w:val="98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8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3"/>
          <w:w w:val="9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3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학생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활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을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통해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얻은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88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육성과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0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5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center"/>
        <w:ind w:left="65" w:right="68"/>
      </w:pPr>
      <w:r>
        <w:rPr>
          <w:rFonts w:cs="Malgun Gothic" w:hAnsi="Malgun Gothic" w:eastAsia="Malgun Gothic" w:ascii="Malgun Gothic"/>
          <w:w w:val="98"/>
          <w:sz w:val="24"/>
          <w:szCs w:val="24"/>
        </w:rPr>
        <w:t>Ⅲ</w:t>
      </w:r>
      <w:r>
        <w:rPr>
          <w:rFonts w:cs="Malgun Gothic" w:hAnsi="Malgun Gothic" w:eastAsia="Malgun Gothic" w:ascii="Malgun Gothic"/>
          <w:w w:val="138"/>
          <w:sz w:val="24"/>
          <w:szCs w:val="24"/>
        </w:rPr>
        <w:t>.</w:t>
      </w:r>
      <w:r>
        <w:rPr>
          <w:rFonts w:cs="Malgun Gothic" w:hAnsi="Malgun Gothic" w:eastAsia="Malgun Gothic" w:ascii="Malgun Gothic"/>
          <w:spacing w:val="3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대학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내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비교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분석</w:t>
      </w:r>
      <w:r>
        <w:rPr>
          <w:rFonts w:cs="Malgun Gothic" w:hAnsi="Malgun Gothic" w:eastAsia="Malgun Gothic" w:ascii="Malgun Gothic"/>
          <w:spacing w:val="2"/>
          <w:w w:val="119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계열별</w:t>
      </w:r>
      <w:r>
        <w:rPr>
          <w:rFonts w:cs="Malgun Gothic" w:hAnsi="Malgun Gothic" w:eastAsia="Malgun Gothic" w:ascii="Malgun Gothic"/>
          <w:spacing w:val="-31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6"/>
          <w:sz w:val="24"/>
          <w:szCs w:val="24"/>
        </w:rPr>
        <w:t>비교</w:t>
      </w:r>
      <w:r>
        <w:rPr>
          <w:rFonts w:cs="Malgun Gothic" w:hAnsi="Malgun Gothic" w:eastAsia="Malgun Gothic" w:ascii="Malgun Gothic"/>
          <w:spacing w:val="0"/>
          <w:w w:val="96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-19"/>
          <w:w w:val="96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54"/>
          <w:w w:val="13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10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계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열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별</w:t>
      </w:r>
      <w:r>
        <w:rPr>
          <w:rFonts w:cs="HCR Batang" w:hAnsi="HCR Batang" w:eastAsia="HCR Batang" w:ascii="HCR Batang"/>
          <w:spacing w:val="24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공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류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8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5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습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-3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4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석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5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업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도전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d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50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6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-1"/>
          <w:w w:val="96"/>
          <w:position w:val="-2"/>
          <w:sz w:val="20"/>
          <w:szCs w:val="20"/>
        </w:rPr>
        <w:t>g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4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96"/>
          <w:position w:val="-2"/>
          <w:sz w:val="20"/>
          <w:szCs w:val="20"/>
        </w:rPr>
        <w:t>영</w:t>
      </w:r>
      <w:r>
        <w:rPr>
          <w:rFonts w:cs="HCR Batang" w:hAnsi="HCR Batang" w:eastAsia="HCR Batang" w:ascii="HCR Batang"/>
          <w:spacing w:val="0"/>
          <w:w w:val="96"/>
          <w:position w:val="-2"/>
          <w:sz w:val="20"/>
          <w:szCs w:val="20"/>
        </w:rPr>
        <w:t>역</w:t>
      </w:r>
      <w:r>
        <w:rPr>
          <w:rFonts w:cs="HCR Batang" w:hAnsi="HCR Batang" w:eastAsia="HCR Batang" w:ascii="HCR Batang"/>
          <w:spacing w:val="-8"/>
          <w:w w:val="96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8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우와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학습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0"/>
          <w:w w:val="79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7"/>
          <w:position w:val="-2"/>
          <w:sz w:val="20"/>
          <w:szCs w:val="20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17"/>
          <w:position w:val="-2"/>
          <w:sz w:val="20"/>
          <w:szCs w:val="20"/>
        </w:rPr>
        <w:t>w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4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8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2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수와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경험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0"/>
          <w:w w:val="9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x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7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17"/>
          <w:position w:val="-2"/>
          <w:sz w:val="20"/>
          <w:szCs w:val="20"/>
        </w:rPr>
        <w:t>w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4"/>
          <w:position w:val="-2"/>
          <w:sz w:val="20"/>
          <w:szCs w:val="20"/>
        </w:rPr>
        <w:t>h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3"/>
          <w:position w:val="-2"/>
          <w:sz w:val="20"/>
          <w:szCs w:val="20"/>
        </w:rPr>
        <w:t>F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3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1"/>
          <w:w w:val="93"/>
          <w:position w:val="-2"/>
          <w:sz w:val="20"/>
          <w:szCs w:val="20"/>
        </w:rPr>
        <w:t>y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30"/>
          <w:w w:val="93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3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6"/>
          <w:w w:val="93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9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환경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p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9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85"/>
          <w:position w:val="-2"/>
          <w:sz w:val="20"/>
          <w:szCs w:val="20"/>
        </w:rPr>
        <w:t>v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-1"/>
          <w:w w:val="102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9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2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영역</w:t>
      </w:r>
      <w:r>
        <w:rPr>
          <w:rFonts w:cs="HCR Batang" w:hAnsi="HCR Batang" w:eastAsia="HCR Batang" w:ascii="HCR Batang"/>
          <w:spacing w:val="28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7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8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81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⾼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프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램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4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79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1"/>
          <w:w w:val="101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3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95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1"/>
          <w:w w:val="76"/>
          <w:position w:val="-2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1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-1"/>
          <w:w w:val="84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1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5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13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1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10"/>
          <w:position w:val="-2"/>
          <w:sz w:val="22"/>
          <w:szCs w:val="22"/>
        </w:rPr>
        <w:t>5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생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-3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31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석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6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로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준비도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1"/>
          <w:w w:val="97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101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7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5"/>
          <w:position w:val="-2"/>
          <w:sz w:val="20"/>
          <w:szCs w:val="20"/>
        </w:rPr>
        <w:t>R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d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-1"/>
          <w:w w:val="95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95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-6"/>
          <w:w w:val="95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2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몰입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12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2"/>
          <w:w w:val="78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85"/>
          <w:position w:val="-2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u</w:t>
      </w:r>
      <w:r>
        <w:rPr>
          <w:rFonts w:cs="HCR Batang" w:hAnsi="HCR Batang" w:eastAsia="HCR Batang" w:ascii="HCR Batang"/>
          <w:spacing w:val="2"/>
          <w:w w:val="101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102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-1"/>
          <w:w w:val="94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5"/>
          <w:position w:val="-2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83"/>
          <w:position w:val="-2"/>
          <w:sz w:val="20"/>
          <w:szCs w:val="20"/>
        </w:rPr>
        <w:t>l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9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98"/>
          <w:position w:val="-2"/>
          <w:sz w:val="20"/>
          <w:szCs w:val="20"/>
        </w:rPr>
        <w:t>C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o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0"/>
          <w:w w:val="98"/>
          <w:position w:val="-2"/>
          <w:sz w:val="20"/>
          <w:szCs w:val="20"/>
        </w:rPr>
        <w:t>i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m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8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2"/>
          <w:w w:val="98"/>
          <w:position w:val="-2"/>
          <w:sz w:val="20"/>
          <w:szCs w:val="20"/>
        </w:rPr>
        <w:t>t</w:t>
      </w:r>
      <w:r>
        <w:rPr>
          <w:rFonts w:cs="HCR Batang" w:hAnsi="HCR Batang" w:eastAsia="HCR Batang" w:ascii="HCR Batang"/>
          <w:spacing w:val="0"/>
          <w:w w:val="98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3"/>
          <w:w w:val="9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4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3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8" w:right="72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생활을</w:t>
      </w:r>
      <w:r>
        <w:rPr>
          <w:rFonts w:cs="HCR Batang" w:hAnsi="HCR Batang" w:eastAsia="HCR Batang" w:ascii="HCR Batang"/>
          <w:spacing w:val="1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통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얻은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교육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88"/>
          <w:position w:val="-2"/>
          <w:sz w:val="20"/>
          <w:szCs w:val="20"/>
        </w:rPr>
        <w:t>성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과</w:t>
      </w:r>
      <w:r>
        <w:rPr>
          <w:rFonts w:cs="HCR Batang" w:hAnsi="HCR Batang" w:eastAsia="HCR Batang" w:ascii="HCR Batang"/>
          <w:spacing w:val="28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34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center"/>
        <w:ind w:left="65" w:right="68"/>
      </w:pPr>
      <w:r>
        <w:rPr>
          <w:rFonts w:cs="Malgun Gothic" w:hAnsi="Malgun Gothic" w:eastAsia="Malgun Gothic" w:ascii="Malgun Gothic"/>
          <w:w w:val="98"/>
          <w:sz w:val="24"/>
          <w:szCs w:val="24"/>
        </w:rPr>
        <w:t>Ⅳ</w:t>
      </w:r>
      <w:r>
        <w:rPr>
          <w:rFonts w:cs="Malgun Gothic" w:hAnsi="Malgun Gothic" w:eastAsia="Malgun Gothic" w:ascii="Malgun Gothic"/>
          <w:w w:val="138"/>
          <w:sz w:val="24"/>
          <w:szCs w:val="24"/>
        </w:rPr>
        <w:t>.</w:t>
      </w:r>
      <w:r>
        <w:rPr>
          <w:rFonts w:cs="Malgun Gothic" w:hAnsi="Malgun Gothic" w:eastAsia="Malgun Gothic" w:ascii="Malgun Gothic"/>
          <w:spacing w:val="3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성장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분석</w:t>
      </w:r>
      <w:r>
        <w:rPr>
          <w:rFonts w:cs="Malgun Gothic" w:hAnsi="Malgun Gothic" w:eastAsia="Malgun Gothic" w:ascii="Malgun Gothic"/>
          <w:spacing w:val="-25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-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1"/>
          <w:w w:val="100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6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8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29"/>
          <w:w w:val="13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10"/>
          <w:sz w:val="24"/>
          <w:szCs w:val="24"/>
        </w:rPr>
        <w:t>6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8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본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34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6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8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습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-3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4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교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6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  <w:sectPr>
          <w:pgSz w:w="11900" w:h="16820"/>
          <w:pgMar w:top="1580" w:bottom="280" w:left="1200" w:right="1200"/>
        </w:sectPr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26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1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1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1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1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1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1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1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1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1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전체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표본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변화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7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81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⾼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프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램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h</w:t>
      </w:r>
      <w:r>
        <w:rPr>
          <w:rFonts w:cs="HCR Batang" w:hAnsi="HCR Batang" w:eastAsia="HCR Batang" w:ascii="HCR Batang"/>
          <w:spacing w:val="4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79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1"/>
          <w:w w:val="101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3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95"/>
          <w:position w:val="-2"/>
          <w:sz w:val="22"/>
          <w:szCs w:val="22"/>
        </w:rPr>
        <w:t>P</w:t>
      </w:r>
      <w:r>
        <w:rPr>
          <w:rFonts w:cs="HCR Batang" w:hAnsi="HCR Batang" w:eastAsia="HCR Batang" w:ascii="HCR Batang"/>
          <w:spacing w:val="-1"/>
          <w:w w:val="76"/>
          <w:position w:val="-2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96"/>
          <w:position w:val="-2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1"/>
          <w:w w:val="102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-1"/>
          <w:w w:val="84"/>
          <w:position w:val="-2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7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101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5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13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1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10"/>
          <w:position w:val="-2"/>
          <w:sz w:val="22"/>
          <w:szCs w:val="22"/>
        </w:rPr>
        <w:t>7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전체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표본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변화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6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생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과</w:t>
      </w:r>
      <w:r>
        <w:rPr>
          <w:rFonts w:cs="HCR Batang" w:hAnsi="HCR Batang" w:eastAsia="HCR Batang" w:ascii="HCR Batang"/>
          <w:spacing w:val="3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d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2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u</w:t>
      </w:r>
      <w:r>
        <w:rPr>
          <w:rFonts w:cs="HCR Batang" w:hAnsi="HCR Batang" w:eastAsia="HCR Batang" w:ascii="HCR Batang"/>
          <w:spacing w:val="-3"/>
          <w:w w:val="100"/>
          <w:position w:val="-2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c</w:t>
      </w:r>
      <w:r>
        <w:rPr>
          <w:rFonts w:cs="HCR Batang" w:hAnsi="HCR Batang" w:eastAsia="HCR Batang" w:ascii="HCR Batang"/>
          <w:spacing w:val="-2"/>
          <w:w w:val="100"/>
          <w:position w:val="-2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m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31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석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0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7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7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2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8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-2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9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9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300"/>
        <w:ind w:left="467" w:right="71"/>
      </w:pP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)</w:t>
      </w:r>
      <w:r>
        <w:rPr>
          <w:rFonts w:cs="HCR Batang" w:hAnsi="HCR Batang" w:eastAsia="HCR Batang" w:ascii="HCR Batang"/>
          <w:spacing w:val="58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전체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⟶</w:t>
      </w:r>
      <w:r>
        <w:rPr>
          <w:rFonts w:cs="DejaVu Sans" w:hAnsi="DejaVu Sans" w:eastAsia="DejaVu Sans" w:ascii="DejaVu Sans"/>
          <w:spacing w:val="0"/>
          <w:w w:val="69"/>
          <w:position w:val="-2"/>
          <w:sz w:val="20"/>
          <w:szCs w:val="20"/>
        </w:rPr>
        <w:t> </w:t>
      </w:r>
      <w:r>
        <w:rPr>
          <w:rFonts w:cs="DejaVu Sans" w:hAnsi="DejaVu Sans" w:eastAsia="DejaVu Sans" w:ascii="DejaVu Sans"/>
          <w:spacing w:val="13"/>
          <w:w w:val="69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position w:val="-2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2"/>
          <w:sz w:val="20"/>
          <w:szCs w:val="20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체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표본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변화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-6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0"/>
          <w:szCs w:val="20"/>
        </w:rPr>
        <w:t>·</w:t>
      </w:r>
      <w:r>
        <w:rPr>
          <w:rFonts w:cs="HCR Batang" w:hAnsi="HCR Batang" w:eastAsia="HCR Batang" w:ascii="HCR Batang"/>
          <w:spacing w:val="26"/>
          <w:w w:val="88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9"/>
          <w:position w:val="-2"/>
          <w:sz w:val="20"/>
          <w:szCs w:val="20"/>
        </w:rPr>
        <w:t>8</w:t>
      </w:r>
      <w:r>
        <w:rPr>
          <w:rFonts w:cs="HCR Batang" w:hAnsi="HCR Batang" w:eastAsia="HCR Batang" w:ascii="HCR Batang"/>
          <w:spacing w:val="0"/>
          <w:w w:val="109"/>
          <w:position w:val="-2"/>
          <w:sz w:val="20"/>
          <w:szCs w:val="20"/>
        </w:rPr>
        <w:t>0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ind w:left="102"/>
      </w:pPr>
      <w:r>
        <w:rPr>
          <w:rFonts w:cs="Malgun Gothic" w:hAnsi="Malgun Gothic" w:eastAsia="Malgun Gothic" w:ascii="Malgun Gothic"/>
          <w:w w:val="98"/>
          <w:sz w:val="24"/>
          <w:szCs w:val="24"/>
        </w:rPr>
        <w:t>Ⅴ</w:t>
      </w:r>
      <w:r>
        <w:rPr>
          <w:rFonts w:cs="Malgun Gothic" w:hAnsi="Malgun Gothic" w:eastAsia="Malgun Gothic" w:ascii="Malgun Gothic"/>
          <w:w w:val="138"/>
          <w:sz w:val="24"/>
          <w:szCs w:val="24"/>
        </w:rPr>
        <w:t>.</w:t>
      </w:r>
      <w:r>
        <w:rPr>
          <w:rFonts w:cs="Malgun Gothic" w:hAnsi="Malgun Gothic" w:eastAsia="Malgun Gothic" w:ascii="Malgun Gothic"/>
          <w:spacing w:val="3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93"/>
          <w:sz w:val="24"/>
          <w:szCs w:val="24"/>
        </w:rPr>
        <w:t>부록</w:t>
      </w:r>
      <w:r>
        <w:rPr>
          <w:rFonts w:cs="Malgun Gothic" w:hAnsi="Malgun Gothic" w:eastAsia="Malgun Gothic" w:ascii="Malgun Gothic"/>
          <w:spacing w:val="-18"/>
          <w:w w:val="9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4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1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0"/>
          <w:w w:val="139"/>
          <w:sz w:val="24"/>
          <w:szCs w:val="24"/>
        </w:rPr>
        <w:t>·</w:t>
      </w:r>
      <w:r>
        <w:rPr>
          <w:rFonts w:cs="Malgun Gothic" w:hAnsi="Malgun Gothic" w:eastAsia="Malgun Gothic" w:ascii="Malgun Gothic"/>
          <w:spacing w:val="-58"/>
          <w:w w:val="13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10"/>
          <w:sz w:val="24"/>
          <w:szCs w:val="24"/>
        </w:rPr>
        <w:t>8</w:t>
      </w:r>
      <w:r>
        <w:rPr>
          <w:rFonts w:cs="Malgun Gothic" w:hAnsi="Malgun Gothic" w:eastAsia="Malgun Gothic" w:ascii="Malgun Gothic"/>
          <w:spacing w:val="0"/>
          <w:w w:val="110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8"/>
          <w:position w:val="-2"/>
          <w:sz w:val="22"/>
          <w:szCs w:val="22"/>
        </w:rPr>
        <w:t>설</w:t>
      </w:r>
      <w:r>
        <w:rPr>
          <w:rFonts w:cs="HCR Batang" w:hAnsi="HCR Batang" w:eastAsia="HCR Batang" w:ascii="HCR Batang"/>
          <w:spacing w:val="-1"/>
          <w:w w:val="88"/>
          <w:position w:val="-2"/>
          <w:sz w:val="22"/>
          <w:szCs w:val="22"/>
        </w:rPr>
        <w:t>문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지</w:t>
      </w:r>
      <w:r>
        <w:rPr>
          <w:rFonts w:cs="HCR Batang" w:hAnsi="HCR Batang" w:eastAsia="HCR Batang" w:ascii="HCR Batang"/>
          <w:spacing w:val="54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1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34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8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center"/>
        <w:spacing w:lineRule="exact" w:line="340"/>
        <w:ind w:left="284" w:right="69"/>
        <w:sectPr>
          <w:pgSz w:w="11900" w:h="16820"/>
          <w:pgMar w:top="1580" w:bottom="280" w:left="1200" w:right="1200"/>
        </w:sectPr>
      </w:pP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.</w:t>
      </w:r>
      <w:r>
        <w:rPr>
          <w:rFonts w:cs="HCR Batang" w:hAnsi="HCR Batang" w:eastAsia="HCR Batang" w:ascii="HCR Batang"/>
          <w:spacing w:val="5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부</w:t>
      </w:r>
      <w:r>
        <w:rPr>
          <w:rFonts w:cs="HCR Batang" w:hAnsi="HCR Batang" w:eastAsia="HCR Batang" w:ascii="HCR Batang"/>
          <w:spacing w:val="-1"/>
          <w:w w:val="100"/>
          <w:position w:val="-2"/>
          <w:sz w:val="22"/>
          <w:szCs w:val="22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육</w:t>
      </w:r>
      <w:r>
        <w:rPr>
          <w:rFonts w:cs="HCR Batang" w:hAnsi="HCR Batang" w:eastAsia="HCR Batang" w:ascii="HCR Batang"/>
          <w:spacing w:val="17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7"/>
          <w:position w:val="-2"/>
          <w:sz w:val="22"/>
          <w:szCs w:val="22"/>
        </w:rPr>
        <w:t>실</w:t>
      </w:r>
      <w:r>
        <w:rPr>
          <w:rFonts w:cs="HCR Batang" w:hAnsi="HCR Batang" w:eastAsia="HCR Batang" w:ascii="HCR Batang"/>
          <w:spacing w:val="-1"/>
          <w:w w:val="97"/>
          <w:position w:val="-2"/>
          <w:sz w:val="22"/>
          <w:szCs w:val="22"/>
        </w:rPr>
        <w:t>태</w:t>
      </w:r>
      <w:r>
        <w:rPr>
          <w:rFonts w:cs="HCR Batang" w:hAnsi="HCR Batang" w:eastAsia="HCR Batang" w:ascii="HCR Batang"/>
          <w:spacing w:val="-1"/>
          <w:w w:val="97"/>
          <w:position w:val="-2"/>
          <w:sz w:val="22"/>
          <w:szCs w:val="22"/>
        </w:rPr>
        <w:t>조</w:t>
      </w:r>
      <w:r>
        <w:rPr>
          <w:rFonts w:cs="HCR Batang" w:hAnsi="HCR Batang" w:eastAsia="HCR Batang" w:ascii="HCR Batang"/>
          <w:spacing w:val="1"/>
          <w:w w:val="97"/>
          <w:position w:val="-2"/>
          <w:sz w:val="22"/>
          <w:szCs w:val="22"/>
        </w:rPr>
        <w:t>사</w:t>
      </w:r>
      <w:r>
        <w:rPr>
          <w:rFonts w:cs="HCR Batang" w:hAnsi="HCR Batang" w:eastAsia="HCR Batang" w:ascii="HCR Batang"/>
          <w:spacing w:val="-1"/>
          <w:w w:val="113"/>
          <w:position w:val="-2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97"/>
          <w:position w:val="-2"/>
          <w:sz w:val="22"/>
          <w:szCs w:val="22"/>
        </w:rPr>
        <w:t>K</w:t>
      </w:r>
      <w:r>
        <w:rPr>
          <w:rFonts w:cs="HCR Batang" w:hAnsi="HCR Batang" w:eastAsia="HCR Batang" w:ascii="HCR Batang"/>
          <w:spacing w:val="-1"/>
          <w:w w:val="66"/>
          <w:position w:val="-2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99"/>
          <w:position w:val="-2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87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-3"/>
          <w:w w:val="87"/>
          <w:position w:val="-2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92"/>
          <w:position w:val="-2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13"/>
          <w:position w:val="-2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인</w:t>
      </w:r>
      <w:r>
        <w:rPr>
          <w:rFonts w:cs="HCR Batang" w:hAnsi="HCR Batang" w:eastAsia="HCR Batang" w:ascii="HCR Batang"/>
          <w:spacing w:val="-2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5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-8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0"/>
          <w:w w:val="88"/>
          <w:position w:val="-2"/>
          <w:sz w:val="22"/>
          <w:szCs w:val="22"/>
        </w:rPr>
        <w:t>·</w:t>
      </w:r>
      <w:r>
        <w:rPr>
          <w:rFonts w:cs="HCR Batang" w:hAnsi="HCR Batang" w:eastAsia="HCR Batang" w:ascii="HCR Batang"/>
          <w:spacing w:val="21"/>
          <w:w w:val="88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-2"/>
          <w:w w:val="110"/>
          <w:position w:val="-2"/>
          <w:sz w:val="22"/>
          <w:szCs w:val="22"/>
        </w:rPr>
        <w:t>9</w:t>
      </w:r>
      <w:r>
        <w:rPr>
          <w:rFonts w:cs="HCR Batang" w:hAnsi="HCR Batang" w:eastAsia="HCR Batang" w:ascii="HCR Batang"/>
          <w:spacing w:val="0"/>
          <w:w w:val="110"/>
          <w:position w:val="-2"/>
          <w:sz w:val="22"/>
          <w:szCs w:val="22"/>
        </w:rPr>
        <w:t>6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pict>
          <v:group style="position:absolute;margin-left:50.733pt;margin-top:84.747pt;width:493.414pt;height:685.77pt;mso-position-horizontal-relative:page;mso-position-vertical-relative:page;z-index:-26187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61;top:5775;width:4414;height:4248">
              <v:imagedata o:title="" r:id="rId4"/>
            </v:shape>
            <v:shape type="#_x0000_t75" style="position:absolute;left:6078;top:5775;width:4414;height:4248">
              <v:imagedata o:title="" r:id="rId5"/>
            </v:shape>
            <v:shape type="#_x0000_t75" style="position:absolute;left:1461;top:10666;width:4414;height:4248">
              <v:imagedata o:title="" r:id="rId6"/>
            </v:shape>
            <v:shape type="#_x0000_t75" style="position:absolute;left:6078;top:10666;width:4414;height:4248">
              <v:imagedata o:title="" r:id="rId7"/>
            </v:shape>
            <v:shape type="#_x0000_t75" style="position:absolute;left:1366;top:5420;width:9227;height:309">
              <v:imagedata o:title="" r:id="rId8"/>
            </v:shape>
            <v:shape type="#_x0000_t75" style="position:absolute;left:1366;top:10323;width:9227;height:312">
              <v:imagedata o:title="" r:id="rId9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center"/>
        <w:spacing w:lineRule="exact" w:line="560"/>
        <w:ind w:left="1616" w:right="1620"/>
      </w:pP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요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약</w:t>
      </w:r>
      <w:r>
        <w:rPr>
          <w:rFonts w:cs="HCR Batang" w:hAnsi="HCR Batang" w:eastAsia="HCR Batang" w:ascii="HCR Batang"/>
          <w:spacing w:val="6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(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E</w:t>
      </w:r>
      <w:r>
        <w:rPr>
          <w:rFonts w:cs="HCR Batang" w:hAnsi="HCR Batang" w:eastAsia="HCR Batang" w:ascii="HCR Batang"/>
          <w:spacing w:val="2"/>
          <w:w w:val="100"/>
          <w:sz w:val="50"/>
          <w:szCs w:val="50"/>
        </w:rPr>
        <w:t>x</w:t>
      </w:r>
      <w:r>
        <w:rPr>
          <w:rFonts w:cs="HCR Batang" w:hAnsi="HCR Batang" w:eastAsia="HCR Batang" w:ascii="HCR Batang"/>
          <w:spacing w:val="-1"/>
          <w:w w:val="100"/>
          <w:sz w:val="50"/>
          <w:szCs w:val="50"/>
        </w:rPr>
        <w:t>e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c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u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t</w:t>
      </w:r>
      <w:r>
        <w:rPr>
          <w:rFonts w:cs="HCR Batang" w:hAnsi="HCR Batang" w:eastAsia="HCR Batang" w:ascii="HCR Batang"/>
          <w:spacing w:val="-1"/>
          <w:w w:val="100"/>
          <w:sz w:val="50"/>
          <w:szCs w:val="50"/>
        </w:rPr>
        <w:t>i</w:t>
      </w:r>
      <w:r>
        <w:rPr>
          <w:rFonts w:cs="HCR Batang" w:hAnsi="HCR Batang" w:eastAsia="HCR Batang" w:ascii="HCR Batang"/>
          <w:spacing w:val="3"/>
          <w:w w:val="100"/>
          <w:sz w:val="50"/>
          <w:szCs w:val="50"/>
        </w:rPr>
        <w:t>v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e</w:t>
      </w:r>
      <w:r>
        <w:rPr>
          <w:rFonts w:cs="HCR Batang" w:hAnsi="HCR Batang" w:eastAsia="HCR Batang" w:ascii="HCR Batang"/>
          <w:spacing w:val="-37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-1"/>
          <w:w w:val="86"/>
          <w:sz w:val="50"/>
          <w:szCs w:val="50"/>
        </w:rPr>
        <w:t>S</w:t>
      </w:r>
      <w:r>
        <w:rPr>
          <w:rFonts w:cs="HCR Batang" w:hAnsi="HCR Batang" w:eastAsia="HCR Batang" w:ascii="HCR Batang"/>
          <w:spacing w:val="2"/>
          <w:w w:val="95"/>
          <w:sz w:val="50"/>
          <w:szCs w:val="50"/>
        </w:rPr>
        <w:t>u</w:t>
      </w:r>
      <w:r>
        <w:rPr>
          <w:rFonts w:cs="HCR Batang" w:hAnsi="HCR Batang" w:eastAsia="HCR Batang" w:ascii="HCR Batang"/>
          <w:spacing w:val="0"/>
          <w:w w:val="99"/>
          <w:sz w:val="50"/>
          <w:szCs w:val="50"/>
        </w:rPr>
        <w:t>mm</w:t>
      </w:r>
      <w:r>
        <w:rPr>
          <w:rFonts w:cs="HCR Batang" w:hAnsi="HCR Batang" w:eastAsia="HCR Batang" w:ascii="HCR Batang"/>
          <w:spacing w:val="2"/>
          <w:w w:val="95"/>
          <w:sz w:val="50"/>
          <w:szCs w:val="50"/>
        </w:rPr>
        <w:t>a</w:t>
      </w:r>
      <w:r>
        <w:rPr>
          <w:rFonts w:cs="HCR Batang" w:hAnsi="HCR Batang" w:eastAsia="HCR Batang" w:ascii="HCR Batang"/>
          <w:spacing w:val="-1"/>
          <w:w w:val="75"/>
          <w:sz w:val="50"/>
          <w:szCs w:val="50"/>
        </w:rPr>
        <w:t>r</w:t>
      </w:r>
      <w:r>
        <w:rPr>
          <w:rFonts w:cs="HCR Batang" w:hAnsi="HCR Batang" w:eastAsia="HCR Batang" w:ascii="HCR Batang"/>
          <w:spacing w:val="1"/>
          <w:w w:val="85"/>
          <w:sz w:val="50"/>
          <w:szCs w:val="50"/>
        </w:rPr>
        <w:t>y</w:t>
      </w:r>
      <w:r>
        <w:rPr>
          <w:rFonts w:cs="HCR Batang" w:hAnsi="HCR Batang" w:eastAsia="HCR Batang" w:ascii="HCR Batang"/>
          <w:spacing w:val="0"/>
          <w:w w:val="113"/>
          <w:sz w:val="50"/>
          <w:szCs w:val="50"/>
        </w:rPr>
        <w:t>)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□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내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58" w:right="4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형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6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체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6" w:lineRule="auto" w:line="256"/>
        <w:ind w:left="458" w:right="45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4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료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P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4"/>
          <w:w w:val="95"/>
          <w:sz w:val="24"/>
          <w:szCs w:val="24"/>
        </w:rPr>
        <w:t>U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"/>
          <w:w w:val="82"/>
          <w:sz w:val="24"/>
          <w:szCs w:val="24"/>
        </w:rPr>
        <w:t>v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B</w:t>
      </w:r>
      <w:r>
        <w:rPr>
          <w:rFonts w:cs="HCR Batang" w:hAnsi="HCR Batang" w:eastAsia="HCR Batang" w:ascii="HCR Batang"/>
          <w:spacing w:val="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1"/>
          <w:w w:val="89"/>
          <w:sz w:val="24"/>
          <w:szCs w:val="24"/>
        </w:rPr>
        <w:t>x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3"/>
          <w:w w:val="108"/>
          <w:sz w:val="24"/>
          <w:szCs w:val="24"/>
        </w:rPr>
        <w:t>W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before="92" w:lineRule="exact" w:line="380"/>
        <w:ind w:left="1137" w:right="1082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전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                          </w:t>
      </w:r>
      <w:r>
        <w:rPr>
          <w:rFonts w:cs="HCR Batang" w:hAnsi="HCR Batang" w:eastAsia="HCR Batang" w:ascii="HCR Batang"/>
          <w:spacing w:val="51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계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련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283"/>
      </w:pP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만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족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                             </w:t>
      </w:r>
      <w:r>
        <w:rPr>
          <w:rFonts w:cs="HCR Batang" w:hAnsi="HCR Batang" w:eastAsia="HCR Batang" w:ascii="HCR Batang"/>
          <w:spacing w:val="48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64" w:right="4468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pict>
          <v:group style="position:absolute;margin-left:50.733pt;margin-top:84.747pt;width:493.414pt;height:685.77pt;mso-position-horizontal-relative:page;mso-position-vertical-relative:page;z-index:-26186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32;top:4267;width:4414;height:3172">
              <v:imagedata o:title="" r:id="rId10"/>
            </v:shape>
            <v:shape type="#_x0000_t75" style="position:absolute;left:6052;top:4267;width:4414;height:3172">
              <v:imagedata o:title="" r:id="rId11"/>
            </v:shape>
            <v:shape type="#_x0000_t75" style="position:absolute;left:1432;top:7619;width:4414;height:3172">
              <v:imagedata o:title="" r:id="rId12"/>
            </v:shape>
            <v:shape type="#_x0000_t75" style="position:absolute;left:6052;top:7619;width:4414;height:3172">
              <v:imagedata o:title="" r:id="rId13"/>
            </v:shape>
            <v:shape type="#_x0000_t75" style="position:absolute;left:1432;top:11567;width:4414;height:3172">
              <v:imagedata o:title="" r:id="rId14"/>
            </v:shape>
            <v:shape type="#_x0000_t75" style="position:absolute;left:6052;top:11567;width:4414;height:3172">
              <v:imagedata o:title="" r:id="rId15"/>
            </v:shape>
            <v:shape type="#_x0000_t75" style="position:absolute;left:1329;top:11174;width:9240;height:321">
              <v:imagedata o:title="" r:id="rId16"/>
            </v:shape>
            <v:shape type="#_x0000_t75" style="position:absolute;left:1337;top:3857;width:9227;height:321">
              <v:imagedata o:title="" r:id="rId17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□</w:t>
      </w:r>
      <w:r>
        <w:rPr>
          <w:rFonts w:cs="HCR Batang" w:hAnsi="HCR Batang" w:eastAsia="HCR Batang" w:ascii="HCR Batang"/>
          <w:spacing w:val="2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료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58" w:right="4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6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B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x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1"/>
          <w:w w:val="108"/>
          <w:sz w:val="24"/>
          <w:szCs w:val="24"/>
        </w:rPr>
        <w:t>W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체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◆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6"/>
        <w:ind w:left="21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※</w:t>
      </w:r>
      <w:r>
        <w:rPr>
          <w:rFonts w:cs="HCR Batang" w:hAnsi="HCR Batang" w:eastAsia="HCR Batang" w:ascii="HCR Batang"/>
          <w:spacing w:val="6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B</w:t>
      </w:r>
      <w:r>
        <w:rPr>
          <w:rFonts w:cs="HCR Batang" w:hAnsi="HCR Batang" w:eastAsia="HCR Batang" w:ascii="HCR Batang"/>
          <w:spacing w:val="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x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3"/>
          <w:w w:val="108"/>
          <w:sz w:val="24"/>
          <w:szCs w:val="24"/>
        </w:rPr>
        <w:t>W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법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80"/>
        <w:ind w:left="3418" w:right="3418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전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3418" w:right="3418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계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64" w:right="4468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50.733pt;margin-top:84.747pt;width:493.414pt;height:685.77pt;mso-position-horizontal-relative:page;mso-position-vertical-relative:page;z-index:-26185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61;top:2067;width:4414;height:3172">
              <v:imagedata o:title="" r:id="rId18"/>
            </v:shape>
            <v:shape type="#_x0000_t75" style="position:absolute;left:6078;top:2067;width:4414;height:3172">
              <v:imagedata o:title="" r:id="rId19"/>
            </v:shape>
            <v:shape type="#_x0000_t75" style="position:absolute;left:1461;top:5960;width:4414;height:3172">
              <v:imagedata o:title="" r:id="rId20"/>
            </v:shape>
            <v:shape type="#_x0000_t75" style="position:absolute;left:6078;top:5960;width:4414;height:3172">
              <v:imagedata o:title="" r:id="rId21"/>
            </v:shape>
            <v:shape type="#_x0000_t75" style="position:absolute;left:1461;top:9206;width:4414;height:3172">
              <v:imagedata o:title="" r:id="rId22"/>
            </v:shape>
            <v:shape type="#_x0000_t75" style="position:absolute;left:6078;top:9206;width:4414;height:3172">
              <v:imagedata o:title="" r:id="rId23"/>
            </v:shape>
            <v:shape type="#_x0000_t75" style="position:absolute;left:1368;top:5571;width:9225;height:367">
              <v:imagedata o:title="" r:id="rId24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3072" w:right="3017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만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족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84" w:right="3988"/>
        <w:sectPr>
          <w:pgSz w:w="11900" w:h="16820"/>
          <w:pgMar w:top="1580" w:bottom="280" w:left="168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50.733pt;margin-top:84.747pt;width:493.414pt;height:685.77pt;mso-position-horizontal-relative:page;mso-position-vertical-relative:page;z-index:-26184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61;top:2419;width:4414;height:3172">
              <v:imagedata o:title="" r:id="rId25"/>
            </v:shape>
            <v:shape type="#_x0000_t75" style="position:absolute;left:6078;top:2419;width:4414;height:3172">
              <v:imagedata o:title="" r:id="rId26"/>
            </v:shape>
            <v:shape type="#_x0000_t75" style="position:absolute;left:1461;top:5648;width:4414;height:3172">
              <v:imagedata o:title="" r:id="rId27"/>
            </v:shape>
            <v:shape type="#_x0000_t75" style="position:absolute;left:6078;top:5648;width:4414;height:3172">
              <v:imagedata o:title="" r:id="rId28"/>
            </v:shape>
            <v:shape type="#_x0000_t75" style="position:absolute;left:1461;top:8875;width:4414;height:3172">
              <v:imagedata o:title="" r:id="rId29"/>
            </v:shape>
            <v:shape type="#_x0000_t75" style="position:absolute;left:6078;top:8875;width:4414;height:3172">
              <v:imagedata o:title="" r:id="rId30"/>
            </v:shape>
            <v:shape type="#_x0000_t75" style="position:absolute;left:1368;top:2033;width:9225;height:367">
              <v:imagedata o:title="" r:id="rId31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3072" w:right="3017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84" w:right="3988"/>
        <w:sectPr>
          <w:pgSz w:w="11900" w:h="16820"/>
          <w:pgMar w:top="1580" w:bottom="280" w:left="168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pict>
          <v:group style="position:absolute;margin-left:50.733pt;margin-top:84.747pt;width:493.414pt;height:685.77pt;mso-position-horizontal-relative:page;mso-position-vertical-relative:page;z-index:-26183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61;top:2067;width:4414;height:3172">
              <v:imagedata o:title="" r:id="rId32"/>
            </v:shape>
            <v:shape type="#_x0000_t75" style="position:absolute;left:6078;top:2067;width:4414;height:3172">
              <v:imagedata o:title="" r:id="rId33"/>
            </v:shape>
            <v:shape type="#_x0000_t75" style="position:absolute;left:1461;top:5296;width:4414;height:3172">
              <v:imagedata o:title="" r:id="rId34"/>
            </v:shape>
            <v:shape type="#_x0000_t75" style="position:absolute;left:6078;top:5296;width:4414;height:3172">
              <v:imagedata o:title="" r:id="rId35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84" w:right="3988"/>
        <w:sectPr>
          <w:pgSz w:w="11900" w:h="16820"/>
          <w:pgMar w:top="1580" w:bottom="280" w:left="168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pict>
          <v:group style="position:absolute;margin-left:50.733pt;margin-top:84.747pt;width:493.414pt;height:685.77pt;mso-position-horizontal-relative:page;mso-position-vertical-relative:page;z-index:-26182" coordorigin="1015,1695" coordsize="9868,13715">
            <v:shape style="position:absolute;left:1019;top:1697;width:0;height:13711" coordorigin="1019,1697" coordsize="0,13711" path="m1019,1697l1019,15408e" filled="f" stroked="t" strokeweight="0.24pt" strokecolor="#000000">
              <v:path arrowok="t"/>
            </v:shape>
            <v:shape style="position:absolute;left:10878;top:1697;width:0;height:13711" coordorigin="10878,1697" coordsize="0,13711" path="m10878,1697l10878,15408e" filled="f" stroked="t" strokeweight="0.24pt" strokecolor="#000000">
              <v:path arrowok="t"/>
            </v:shape>
            <v:shape style="position:absolute;left:1017;top:1700;width:9863;height:0" coordorigin="1017,1700" coordsize="9863,0" path="m1017,1700l10881,1700e" filled="f" stroked="t" strokeweight="0.24pt" strokecolor="#000000">
              <v:path arrowok="t"/>
            </v:shape>
            <v:shape style="position:absolute;left:1017;top:15406;width:9863;height:0" coordorigin="1017,15406" coordsize="9863,0" path="m1017,15406l10881,15406e" filled="f" stroked="t" strokeweight="0.24pt" strokecolor="#000000">
              <v:path arrowok="t"/>
            </v:shape>
            <v:shape type="#_x0000_t75" style="position:absolute;left:1461;top:3658;width:9031;height:3397">
              <v:imagedata o:title="" r:id="rId36"/>
            </v:shape>
            <v:shape type="#_x0000_t75" style="position:absolute;left:1461;top:7722;width:9031;height:3397">
              <v:imagedata o:title="" r:id="rId37"/>
            </v:shape>
            <v:shape type="#_x0000_t75" style="position:absolute;left:1461;top:11527;width:9031;height:3397">
              <v:imagedata o:title="" r:id="rId38"/>
            </v:shape>
            <v:shape type="#_x0000_t75" style="position:absolute;left:1366;top:3270;width:9227;height:367">
              <v:imagedata o:title="" r:id="rId39"/>
            </v:shape>
            <v:shape type="#_x0000_t75" style="position:absolute;left:1357;top:7334;width:9237;height:367">
              <v:imagedata o:title="" r:id="rId40"/>
            </v:shape>
            <v:shape type="#_x0000_t75" style="position:absolute;left:1366;top:11141;width:9227;height:367">
              <v:imagedata o:title="" r:id="rId41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□</w:t>
      </w:r>
      <w:r>
        <w:rPr>
          <w:rFonts w:cs="HCR Batang" w:hAnsi="HCR Batang" w:eastAsia="HCR Batang" w:ascii="HCR Batang"/>
          <w:spacing w:val="2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5"/>
          <w:position w:val="-1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5"/>
          <w:position w:val="-1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5"/>
          <w:position w:val="-1"/>
          <w:sz w:val="24"/>
          <w:szCs w:val="24"/>
        </w:rPr>
        <w:t>14</w:t>
      </w:r>
      <w:r>
        <w:rPr>
          <w:rFonts w:cs="HCR Batang" w:hAnsi="HCR Batang" w:eastAsia="HCR Batang" w:ascii="HCR Batang"/>
          <w:spacing w:val="-4"/>
          <w:w w:val="63"/>
          <w:position w:val="-1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105"/>
          <w:position w:val="-1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5"/>
          <w:position w:val="-1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5"/>
          <w:position w:val="-1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5"/>
          <w:position w:val="-1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33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2"/>
          <w:w w:val="108"/>
          <w:position w:val="-1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111"/>
          <w:position w:val="-1"/>
          <w:sz w:val="24"/>
          <w:szCs w:val="24"/>
        </w:rPr>
        <w:t>G</w:t>
      </w:r>
      <w:r>
        <w:rPr>
          <w:rFonts w:cs="HCR Batang" w:hAnsi="HCR Batang" w:eastAsia="HCR Batang" w:ascii="HCR Batang"/>
          <w:spacing w:val="-2"/>
          <w:w w:val="72"/>
          <w:position w:val="-1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98"/>
          <w:position w:val="-1"/>
          <w:sz w:val="24"/>
          <w:szCs w:val="24"/>
        </w:rPr>
        <w:t>o</w:t>
      </w:r>
      <w:r>
        <w:rPr>
          <w:rFonts w:cs="HCR Batang" w:hAnsi="HCR Batang" w:eastAsia="HCR Batang" w:ascii="HCR Batang"/>
          <w:spacing w:val="-3"/>
          <w:w w:val="112"/>
          <w:position w:val="-1"/>
          <w:sz w:val="24"/>
          <w:szCs w:val="24"/>
        </w:rPr>
        <w:t>w</w:t>
      </w:r>
      <w:r>
        <w:rPr>
          <w:rFonts w:cs="HCR Batang" w:hAnsi="HCR Batang" w:eastAsia="HCR Batang" w:ascii="HCR Batang"/>
          <w:spacing w:val="-2"/>
          <w:w w:val="97"/>
          <w:position w:val="-1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108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58" w:right="45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꺾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3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년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before="64" w:lineRule="exact" w:line="380"/>
        <w:ind w:left="3881" w:right="3826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3233" w:right="3176"/>
      </w:pP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3823" w:right="3768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64" w:right="4468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833pt;margin-top:244.721pt;width:451.028pt;height:91.322pt;mso-position-horizontal-relative:page;mso-position-vertical-relative:page;z-index:-26181" coordorigin="1357,4894" coordsize="9021,1826">
            <v:shape style="position:absolute;left:8489;top:3129;width:0;height:3572" coordorigin="8489,3129" coordsize="0,3572" path="m8489,4917l8489,6698e" filled="f" stroked="t" strokeweight="2.259pt" strokecolor="#D8D8D8">
              <v:path arrowok="t"/>
            </v:shape>
            <v:shape style="position:absolute;left:8447;top:3129;width:0;height:3572" coordorigin="8447,3129" coordsize="0,3572" path="m8447,4917l8447,6698e" filled="f" stroked="t" strokeweight="2.139pt" strokecolor="#D9D9D9">
              <v:path arrowok="t"/>
            </v:shape>
            <v:shape style="position:absolute;left:8405;top:3129;width:0;height:3572" coordorigin="8405,3129" coordsize="0,3572" path="m8405,4917l8405,6698e" filled="f" stroked="t" strokeweight="2.258pt" strokecolor="#D9D9D9">
              <v:path arrowok="t"/>
            </v:shape>
            <v:shape style="position:absolute;left:8362;top:3129;width:0;height:3572" coordorigin="8362,3129" coordsize="0,3572" path="m8362,4917l8362,6698e" filled="f" stroked="t" strokeweight="2.259pt" strokecolor="#D9D9D9">
              <v:path arrowok="t"/>
            </v:shape>
            <v:shape style="position:absolute;left:8320;top:3129;width:0;height:3572" coordorigin="8320,3129" coordsize="0,3572" path="m8320,4917l8320,6698e" filled="f" stroked="t" strokeweight="2.139pt" strokecolor="#D9D9D9">
              <v:path arrowok="t"/>
            </v:shape>
            <v:shape style="position:absolute;left:8278;top:3129;width:0;height:3572" coordorigin="8278,3129" coordsize="0,3572" path="m8278,4917l8278,6698e" filled="f" stroked="t" strokeweight="2.259pt" strokecolor="#D9D9D9">
              <v:path arrowok="t"/>
            </v:shape>
            <v:shape style="position:absolute;left:8235;top:3129;width:0;height:3572" coordorigin="8235,3129" coordsize="0,3572" path="m8235,4917l8235,6698e" filled="f" stroked="t" strokeweight="2.259pt" strokecolor="#D9D9D9">
              <v:path arrowok="t"/>
            </v:shape>
            <v:shape style="position:absolute;left:8192;top:3129;width:0;height:3572" coordorigin="8192,3129" coordsize="0,3572" path="m8192,4917l8192,6698e" filled="f" stroked="t" strokeweight="2.259pt" strokecolor="#D9D9D9">
              <v:path arrowok="t"/>
            </v:shape>
            <v:shape style="position:absolute;left:8150;top:3129;width:0;height:3572" coordorigin="8150,3129" coordsize="0,3572" path="m8150,4917l8150,6698e" filled="f" stroked="t" strokeweight="2.139pt" strokecolor="#D9D9D9">
              <v:path arrowok="t"/>
            </v:shape>
            <v:shape style="position:absolute;left:8108;top:3129;width:0;height:3572" coordorigin="8108,3129" coordsize="0,3572" path="m8108,4917l8108,6698e" filled="f" stroked="t" strokeweight="2.258pt" strokecolor="#D9D9D9">
              <v:path arrowok="t"/>
            </v:shape>
            <v:shape style="position:absolute;left:8064;top:3129;width:0;height:3572" coordorigin="8064,3129" coordsize="0,3572" path="m8064,4917l8064,6698e" filled="f" stroked="t" strokeweight="2.259pt" strokecolor="#D9D9D9">
              <v:path arrowok="t"/>
            </v:shape>
            <v:shape style="position:absolute;left:8022;top:3129;width:0;height:3572" coordorigin="8022,3129" coordsize="0,3572" path="m8022,4917l8022,6698e" filled="f" stroked="t" strokeweight="2.139pt" strokecolor="#D9D9D9">
              <v:path arrowok="t"/>
            </v:shape>
            <v:shape style="position:absolute;left:7981;top:3129;width:0;height:3572" coordorigin="7981,3129" coordsize="0,3572" path="m7981,4917l7981,6698e" filled="f" stroked="t" strokeweight="2.259pt" strokecolor="#D9D9D9">
              <v:path arrowok="t"/>
            </v:shape>
            <v:shape style="position:absolute;left:7937;top:3129;width:0;height:3572" coordorigin="7937,3129" coordsize="0,3572" path="m7937,4917l7937,6698e" filled="f" stroked="t" strokeweight="2.259pt" strokecolor="#D9D9D9">
              <v:path arrowok="t"/>
            </v:shape>
            <v:shape style="position:absolute;left:7895;top:3129;width:0;height:3572" coordorigin="7895,3129" coordsize="0,3572" path="m7895,4917l7895,6698e" filled="f" stroked="t" strokeweight="2.139pt" strokecolor="#D9D9D9">
              <v:path arrowok="t"/>
            </v:shape>
            <v:shape style="position:absolute;left:7853;top:3129;width:0;height:3572" coordorigin="7853,3129" coordsize="0,3572" path="m7853,4917l7853,6698e" filled="f" stroked="t" strokeweight="2.259pt" strokecolor="#D9D9D9">
              <v:path arrowok="t"/>
            </v:shape>
            <v:shape style="position:absolute;left:7810;top:3129;width:0;height:3572" coordorigin="7810,3129" coordsize="0,3572" path="m7810,4917l7810,6698e" filled="f" stroked="t" strokeweight="2.258pt" strokecolor="#D9D9D9">
              <v:path arrowok="t"/>
            </v:shape>
            <v:shape style="position:absolute;left:7768;top:3129;width:0;height:3572" coordorigin="7768,3129" coordsize="0,3572" path="m7768,4917l7768,6698e" filled="f" stroked="t" strokeweight="2.139pt" strokecolor="#DADADA">
              <v:path arrowok="t"/>
            </v:shape>
            <v:shape style="position:absolute;left:7726;top:3129;width:0;height:3572" coordorigin="7726,3129" coordsize="0,3572" path="m7726,4917l7726,6698e" filled="f" stroked="t" strokeweight="2.259pt" strokecolor="#DADADA">
              <v:path arrowok="t"/>
            </v:shape>
            <v:shape style="position:absolute;left:7683;top:3129;width:0;height:3572" coordorigin="7683,3129" coordsize="0,3572" path="m7683,4917l7683,6698e" filled="f" stroked="t" strokeweight="2.259pt" strokecolor="#DADADA">
              <v:path arrowok="t"/>
            </v:shape>
            <v:shape style="position:absolute;left:7640;top:3129;width:0;height:3572" coordorigin="7640,3129" coordsize="0,3572" path="m7640,4917l7640,6698e" filled="f" stroked="t" strokeweight="2.259pt" strokecolor="#DADADA">
              <v:path arrowok="t"/>
            </v:shape>
            <v:shape style="position:absolute;left:7598;top:3129;width:0;height:3572" coordorigin="7598,3129" coordsize="0,3572" path="m7598,4917l7598,6698e" filled="f" stroked="t" strokeweight="2.139pt" strokecolor="#DADADA">
              <v:path arrowok="t"/>
            </v:shape>
            <v:shape style="position:absolute;left:7556;top:3129;width:0;height:3572" coordorigin="7556,3129" coordsize="0,3572" path="m7556,4917l7556,6698e" filled="f" stroked="t" strokeweight="2.259pt" strokecolor="#DADADA">
              <v:path arrowok="t"/>
            </v:shape>
            <v:shape style="position:absolute;left:7513;top:3129;width:0;height:3572" coordorigin="7513,3129" coordsize="0,3572" path="m7513,4917l7513,6698e" filled="f" stroked="t" strokeweight="2.258pt" strokecolor="#DADADA">
              <v:path arrowok="t"/>
            </v:shape>
            <v:shape style="position:absolute;left:7471;top:3129;width:0;height:3572" coordorigin="7471,3129" coordsize="0,3572" path="m7471,4917l7471,6698e" filled="f" stroked="t" strokeweight="2.139pt" strokecolor="#DADADA">
              <v:path arrowok="t"/>
            </v:shape>
            <v:shape style="position:absolute;left:7429;top:3129;width:0;height:3572" coordorigin="7429,3129" coordsize="0,3572" path="m7429,4917l7429,6698e" filled="f" stroked="t" strokeweight="2.259pt" strokecolor="#DBDBDB">
              <v:path arrowok="t"/>
            </v:shape>
            <v:shape style="position:absolute;left:7386;top:3129;width:0;height:3572" coordorigin="7386,3129" coordsize="0,3572" path="m7386,4917l7386,6698e" filled="f" stroked="t" strokeweight="2.259pt" strokecolor="#DBDBDB">
              <v:path arrowok="t"/>
            </v:shape>
            <v:shape style="position:absolute;left:7344;top:3129;width:0;height:3572" coordorigin="7344,3129" coordsize="0,3572" path="m7344,4917l7344,6698e" filled="f" stroked="t" strokeweight="2.139pt" strokecolor="#DBDBDB">
              <v:path arrowok="t"/>
            </v:shape>
            <v:shape style="position:absolute;left:7302;top:3129;width:0;height:3572" coordorigin="7302,3129" coordsize="0,3572" path="m7302,4917l7302,6698e" filled="f" stroked="t" strokeweight="2.259pt" strokecolor="#DBDBDB">
              <v:path arrowok="t"/>
            </v:shape>
            <v:shape style="position:absolute;left:7258;top:3129;width:0;height:3572" coordorigin="7258,3129" coordsize="0,3572" path="m7258,4917l7258,6698e" filled="f" stroked="t" strokeweight="2.259pt" strokecolor="#DBDBDB">
              <v:path arrowok="t"/>
            </v:shape>
            <v:shape style="position:absolute;left:7215;top:3129;width:0;height:3572" coordorigin="7215,3129" coordsize="0,3572" path="m7215,4917l7215,6698e" filled="f" stroked="t" strokeweight="2.258pt" strokecolor="#DBDBDB">
              <v:path arrowok="t"/>
            </v:shape>
            <v:shape style="position:absolute;left:7173;top:3129;width:0;height:3572" coordorigin="7173,3129" coordsize="0,3572" path="m7173,4917l7173,6698e" filled="f" stroked="t" strokeweight="2.139pt" strokecolor="#DBDBDB">
              <v:path arrowok="t"/>
            </v:shape>
            <v:shape style="position:absolute;left:7131;top:3129;width:0;height:3572" coordorigin="7131,3129" coordsize="0,3572" path="m7131,4917l7131,6698e" filled="f" stroked="t" strokeweight="2.259pt" strokecolor="#DBDBDB">
              <v:path arrowok="t"/>
            </v:shape>
            <v:shape style="position:absolute;left:7088;top:3129;width:0;height:3572" coordorigin="7088,3129" coordsize="0,3572" path="m7088,4917l7088,6698e" filled="f" stroked="t" strokeweight="2.259pt" strokecolor="#DDDDDD">
              <v:path arrowok="t"/>
            </v:shape>
            <v:shape style="position:absolute;left:7046;top:3129;width:0;height:3572" coordorigin="7046,3129" coordsize="0,3572" path="m7046,4917l7046,6698e" filled="f" stroked="t" strokeweight="2.139pt" strokecolor="#DDDDDD">
              <v:path arrowok="t"/>
            </v:shape>
            <v:shape style="position:absolute;left:7004;top:3129;width:0;height:3572" coordorigin="7004,3129" coordsize="0,3572" path="m7004,4917l7004,6698e" filled="f" stroked="t" strokeweight="2.259pt" strokecolor="#DDDDDD">
              <v:path arrowok="t"/>
            </v:shape>
            <v:shape style="position:absolute;left:6961;top:3129;width:0;height:3572" coordorigin="6961,3129" coordsize="0,3572" path="m6961,4917l6961,6698e" filled="f" stroked="t" strokeweight="2.259pt" strokecolor="#DDDDDD">
              <v:path arrowok="t"/>
            </v:shape>
            <v:shape style="position:absolute;left:6919;top:3129;width:0;height:3572" coordorigin="6919,3129" coordsize="0,3572" path="m6919,4917l6919,6698e" filled="f" stroked="t" strokeweight="2.139pt" strokecolor="#DDDDDD">
              <v:path arrowok="t"/>
            </v:shape>
            <v:shape style="position:absolute;left:6877;top:3129;width:0;height:3572" coordorigin="6877,3129" coordsize="0,3572" path="m6877,4917l6877,6698e" filled="f" stroked="t" strokeweight="2.258pt" strokecolor="#DDDDDD">
              <v:path arrowok="t"/>
            </v:shape>
            <v:shape style="position:absolute;left:6834;top:3129;width:0;height:3572" coordorigin="6834,3129" coordsize="0,3572" path="m6834,4917l6834,6698e" filled="f" stroked="t" strokeweight="2.259pt" strokecolor="#DDDDDD">
              <v:path arrowok="t"/>
            </v:shape>
            <v:shape style="position:absolute;left:6792;top:3129;width:0;height:3572" coordorigin="6792,3129" coordsize="0,3572" path="m6792,4917l6792,6698e" filled="f" stroked="t" strokeweight="2.139pt" strokecolor="#DDDDDD">
              <v:path arrowok="t"/>
            </v:shape>
            <v:shape style="position:absolute;left:6750;top:3129;width:0;height:3572" coordorigin="6750,3129" coordsize="0,3572" path="m6750,4917l6750,6698e" filled="f" stroked="t" strokeweight="2.259pt" strokecolor="#DEDEDE">
              <v:path arrowok="t"/>
            </v:shape>
            <v:shape style="position:absolute;left:6707;top:3129;width:0;height:3572" coordorigin="6707,3129" coordsize="0,3572" path="m6707,4917l6707,6698e" filled="f" stroked="t" strokeweight="2.259pt" strokecolor="#DEDEDE">
              <v:path arrowok="t"/>
            </v:shape>
            <v:shape style="position:absolute;left:6664;top:3129;width:0;height:3572" coordorigin="6664,3129" coordsize="0,3572" path="m6664,4917l6664,6698e" filled="f" stroked="t" strokeweight="2.259pt" strokecolor="#DEDEDE">
              <v:path arrowok="t"/>
            </v:shape>
            <v:shape style="position:absolute;left:6622;top:3129;width:0;height:3572" coordorigin="6622,3129" coordsize="0,3572" path="m6622,4917l6622,6698e" filled="f" stroked="t" strokeweight="2.138pt" strokecolor="#DEDEDE">
              <v:path arrowok="t"/>
            </v:shape>
            <v:shape style="position:absolute;left:6580;top:3129;width:0;height:3572" coordorigin="6580,3129" coordsize="0,3572" path="m6580,4917l6580,6698e" filled="f" stroked="t" strokeweight="2.259pt" strokecolor="#DEDEDE">
              <v:path arrowok="t"/>
            </v:shape>
            <v:shape style="position:absolute;left:6536;top:3129;width:0;height:3572" coordorigin="6536,3129" coordsize="0,3572" path="m6536,4917l6536,6698e" filled="f" stroked="t" strokeweight="2.259pt" strokecolor="#DEDEDE">
              <v:path arrowok="t"/>
            </v:shape>
            <v:shape style="position:absolute;left:6495;top:3129;width:0;height:3572" coordorigin="6495,3129" coordsize="0,3572" path="m6495,4917l6495,6698e" filled="f" stroked="t" strokeweight="2.139pt" strokecolor="#DEDEDE">
              <v:path arrowok="t"/>
            </v:shape>
            <v:shape style="position:absolute;left:6453;top:3129;width:0;height:3572" coordorigin="6453,3129" coordsize="0,3572" path="m6453,4917l6453,6698e" filled="f" stroked="t" strokeweight="2.259pt" strokecolor="#DEDEDE">
              <v:path arrowok="t"/>
            </v:shape>
            <v:shape style="position:absolute;left:6409;top:3129;width:0;height:3572" coordorigin="6409,3129" coordsize="0,3572" path="m6409,4917l6409,6698e" filled="f" stroked="t" strokeweight="2.259pt" strokecolor="#DEDEDE">
              <v:path arrowok="t"/>
            </v:shape>
            <v:shape style="position:absolute;left:6367;top:3129;width:0;height:3572" coordorigin="6367,3129" coordsize="0,3572" path="m6367,4917l6367,6698e" filled="f" stroked="t" strokeweight="2.139pt" strokecolor="#DEDEDE">
              <v:path arrowok="t"/>
            </v:shape>
            <v:shape style="position:absolute;left:6325;top:3129;width:0;height:3572" coordorigin="6325,3129" coordsize="0,3572" path="m6325,4917l6325,6698e" filled="f" stroked="t" strokeweight="2.259pt" strokecolor="#DEDEDE">
              <v:path arrowok="t"/>
            </v:shape>
            <v:shape style="position:absolute;left:6282;top:3129;width:0;height:3572" coordorigin="6282,3129" coordsize="0,3572" path="m6282,4917l6282,6698e" filled="f" stroked="t" strokeweight="2.258pt" strokecolor="#DEDEDE">
              <v:path arrowok="t"/>
            </v:shape>
            <v:shape style="position:absolute;left:6240;top:3129;width:0;height:3572" coordorigin="6240,3129" coordsize="0,3572" path="m6240,4917l6240,6698e" filled="f" stroked="t" strokeweight="2.139pt" strokecolor="#DEDEDE">
              <v:path arrowok="t"/>
            </v:shape>
            <v:shape style="position:absolute;left:6198;top:3129;width:0;height:3572" coordorigin="6198,3129" coordsize="0,3572" path="m6198,4917l6198,6698e" filled="f" stroked="t" strokeweight="2.259pt" strokecolor="#DEDEDE">
              <v:path arrowok="t"/>
            </v:shape>
            <v:shape style="position:absolute;left:6155;top:3129;width:0;height:3572" coordorigin="6155,3129" coordsize="0,3572" path="m6155,4917l6155,6698e" filled="f" stroked="t" strokeweight="2.259pt" strokecolor="#DEDEDE">
              <v:path arrowok="t"/>
            </v:shape>
            <v:shape style="position:absolute;left:6112;top:3129;width:0;height:3572" coordorigin="6112,3129" coordsize="0,3572" path="m6112,4917l6112,6698e" filled="f" stroked="t" strokeweight="2.259pt" strokecolor="#DEDEDE">
              <v:path arrowok="t"/>
            </v:shape>
            <v:shape style="position:absolute;left:6070;top:3129;width:0;height:3572" coordorigin="6070,3129" coordsize="0,3572" path="m6070,4917l6070,6698e" filled="f" stroked="t" strokeweight="2.139pt" strokecolor="#DFDFDF">
              <v:path arrowok="t"/>
            </v:shape>
            <v:shape style="position:absolute;left:6028;top:3129;width:0;height:3572" coordorigin="6028,3129" coordsize="0,3572" path="m6028,4917l6028,6698e" filled="f" stroked="t" strokeweight="2.259pt" strokecolor="#DFDFDF">
              <v:path arrowok="t"/>
            </v:shape>
            <v:shape style="position:absolute;left:5985;top:3129;width:0;height:3572" coordorigin="5985,3129" coordsize="0,3572" path="m5985,4917l5985,6698e" filled="f" stroked="t" strokeweight="2.258pt" strokecolor="#DFDFDF">
              <v:path arrowok="t"/>
            </v:shape>
            <v:shape style="position:absolute;left:5943;top:3129;width:0;height:3572" coordorigin="5943,3129" coordsize="0,3572" path="m5943,4917l5943,6698e" filled="f" stroked="t" strokeweight="2.139pt" strokecolor="#DFDFDF">
              <v:path arrowok="t"/>
            </v:shape>
            <v:shape style="position:absolute;left:5901;top:3129;width:0;height:3572" coordorigin="5901,3129" coordsize="0,3572" path="m5901,4917l5901,6698e" filled="f" stroked="t" strokeweight="2.259pt" strokecolor="#DFDFDF">
              <v:path arrowok="t"/>
            </v:shape>
            <v:shape style="position:absolute;left:5858;top:3129;width:0;height:3572" coordorigin="5858,3129" coordsize="0,3572" path="m5858,4917l5858,6698e" filled="f" stroked="t" strokeweight="2.259pt" strokecolor="#DFDFDF">
              <v:path arrowok="t"/>
            </v:shape>
            <v:shape style="position:absolute;left:5816;top:3129;width:0;height:3572" coordorigin="5816,3129" coordsize="0,3572" path="m5816,4917l5816,6698e" filled="f" stroked="t" strokeweight="2.139pt" strokecolor="#DFDFDF">
              <v:path arrowok="t"/>
            </v:shape>
            <v:shape style="position:absolute;left:5774;top:3129;width:0;height:3572" coordorigin="5774,3129" coordsize="0,3572" path="m5774,4917l5774,6698e" filled="f" stroked="t" strokeweight="2.259pt" strokecolor="#DFDFDF">
              <v:path arrowok="t"/>
            </v:shape>
            <v:shape style="position:absolute;left:5731;top:3129;width:0;height:3572" coordorigin="5731,3129" coordsize="0,3572" path="m5731,4917l5731,6698e" filled="f" stroked="t" strokeweight="2.259pt" strokecolor="#E1E1E1">
              <v:path arrowok="t"/>
            </v:shape>
            <v:shape style="position:absolute;left:5689;top:3129;width:0;height:3572" coordorigin="5689,3129" coordsize="0,3572" path="m5689,4917l5689,6698e" filled="f" stroked="t" strokeweight="2.138pt" strokecolor="#E1E1E1">
              <v:path arrowok="t"/>
            </v:shape>
            <v:shape style="position:absolute;left:5647;top:3129;width:0;height:3572" coordorigin="5647,3129" coordsize="0,3572" path="m5647,4917l5647,6698e" filled="f" stroked="t" strokeweight="2.259pt" strokecolor="#E1E1E1">
              <v:path arrowok="t"/>
            </v:shape>
            <v:shape style="position:absolute;left:5603;top:3129;width:0;height:3572" coordorigin="5603,3129" coordsize="0,3572" path="m5603,4917l5603,6698e" filled="f" stroked="t" strokeweight="2.259pt" strokecolor="#E1E1E1">
              <v:path arrowok="t"/>
            </v:shape>
            <v:shape style="position:absolute;left:5560;top:3129;width:0;height:3572" coordorigin="5560,3129" coordsize="0,3572" path="m5560,4917l5560,6698e" filled="f" stroked="t" strokeweight="2.259pt" strokecolor="#E1E1E1">
              <v:path arrowok="t"/>
            </v:shape>
            <v:shape style="position:absolute;left:5518;top:3129;width:0;height:3572" coordorigin="5518,3129" coordsize="0,3572" path="m5518,4917l5518,6698e" filled="f" stroked="t" strokeweight="2.139pt" strokecolor="#E1E1E1">
              <v:path arrowok="t"/>
            </v:shape>
            <v:shape style="position:absolute;left:5476;top:3129;width:0;height:3572" coordorigin="5476,3129" coordsize="0,3572" path="m5476,4917l5476,6698e" filled="f" stroked="t" strokeweight="2.259pt" strokecolor="#E1E1E1">
              <v:path arrowok="t"/>
            </v:shape>
            <v:shape style="position:absolute;left:5433;top:3129;width:0;height:3572" coordorigin="5433,3129" coordsize="0,3572" path="m5433,4917l5433,6698e" filled="f" stroked="t" strokeweight="2.259pt" strokecolor="#E1E1E1">
              <v:path arrowok="t"/>
            </v:shape>
            <v:shape style="position:absolute;left:5391;top:3129;width:0;height:3572" coordorigin="5391,3129" coordsize="0,3572" path="m5391,4917l5391,6698e" filled="f" stroked="t" strokeweight="2.138pt" strokecolor="#E2E2E2">
              <v:path arrowok="t"/>
            </v:shape>
            <v:shape style="position:absolute;left:5349;top:3129;width:0;height:3572" coordorigin="5349,3129" coordsize="0,3572" path="m5349,4917l5349,6698e" filled="f" stroked="t" strokeweight="2.259pt" strokecolor="#E2E2E2">
              <v:path arrowok="t"/>
            </v:shape>
            <v:shape style="position:absolute;left:5306;top:3129;width:0;height:3572" coordorigin="5306,3129" coordsize="0,3572" path="m5306,4917l5306,6698e" filled="f" stroked="t" strokeweight="2.259pt" strokecolor="#E2E2E2">
              <v:path arrowok="t"/>
            </v:shape>
            <v:shape style="position:absolute;left:5264;top:3129;width:0;height:3572" coordorigin="5264,3129" coordsize="0,3572" path="m5264,4917l5264,6698e" filled="f" stroked="t" strokeweight="2.139pt" strokecolor="#E2E2E2">
              <v:path arrowok="t"/>
            </v:shape>
            <v:shape style="position:absolute;left:5222;top:3129;width:0;height:3572" coordorigin="5222,3129" coordsize="0,3572" path="m5222,4917l5222,6698e" filled="f" stroked="t" strokeweight="2.259pt" strokecolor="#E2E2E2">
              <v:path arrowok="t"/>
            </v:shape>
            <v:shape style="position:absolute;left:5179;top:3129;width:0;height:3572" coordorigin="5179,3129" coordsize="0,3572" path="m5179,4917l5179,6698e" filled="f" stroked="t" strokeweight="2.259pt" strokecolor="#E2E2E2">
              <v:path arrowok="t"/>
            </v:shape>
            <v:shape style="position:absolute;left:5136;top:3129;width:0;height:3572" coordorigin="5136,3129" coordsize="0,3572" path="m5136,4917l5136,6698e" filled="f" stroked="t" strokeweight="2.259pt" strokecolor="#E2E2E2">
              <v:path arrowok="t"/>
            </v:shape>
            <v:shape style="position:absolute;left:5094;top:3129;width:0;height:3572" coordorigin="5094,3129" coordsize="0,3572" path="m5094,4917l5094,6698e" filled="f" stroked="t" strokeweight="2.138pt" strokecolor="#E2E2E2">
              <v:path arrowok="t"/>
            </v:shape>
            <v:shape style="position:absolute;left:5052;top:3129;width:0;height:3572" coordorigin="5052,3129" coordsize="0,3572" path="m5052,4917l5052,6698e" filled="f" stroked="t" strokeweight="2.259pt" strokecolor="#E3E3E3">
              <v:path arrowok="t"/>
            </v:shape>
            <v:shape style="position:absolute;left:5009;top:3129;width:0;height:3572" coordorigin="5009,3129" coordsize="0,3572" path="m5009,4917l5009,6698e" filled="f" stroked="t" strokeweight="2.259pt" strokecolor="#E3E3E3">
              <v:path arrowok="t"/>
            </v:shape>
            <v:shape style="position:absolute;left:4967;top:3129;width:0;height:3572" coordorigin="4967,3129" coordsize="0,3572" path="m4967,4917l4967,6698e" filled="f" stroked="t" strokeweight="2.139pt" strokecolor="#E3E3E3">
              <v:path arrowok="t"/>
            </v:shape>
            <v:shape style="position:absolute;left:4925;top:3129;width:0;height:3572" coordorigin="4925,3129" coordsize="0,3572" path="m4925,4917l4925,6698e" filled="f" stroked="t" strokeweight="2.259pt" strokecolor="#E3E3E3">
              <v:path arrowok="t"/>
            </v:shape>
            <v:shape style="position:absolute;left:4881;top:3129;width:0;height:3572" coordorigin="4881,3129" coordsize="0,3572" path="m4881,4917l4881,6698e" filled="f" stroked="t" strokeweight="2.259pt" strokecolor="#E3E3E3">
              <v:path arrowok="t"/>
            </v:shape>
            <v:shape style="position:absolute;left:4839;top:3129;width:0;height:3572" coordorigin="4839,3129" coordsize="0,3572" path="m4839,4917l4839,6698e" filled="f" stroked="t" strokeweight="2.139pt" strokecolor="#E3E3E3">
              <v:path arrowok="t"/>
            </v:shape>
            <v:shape style="position:absolute;left:4797;top:3129;width:0;height:3572" coordorigin="4797,3129" coordsize="0,3572" path="m4797,4917l4797,6698e" filled="f" stroked="t" strokeweight="2.258pt" strokecolor="#E3E3E3">
              <v:path arrowok="t"/>
            </v:shape>
            <v:shape style="position:absolute;left:4754;top:3129;width:0;height:3572" coordorigin="4754,3129" coordsize="0,3572" path="m4754,4917l4754,6698e" filled="f" stroked="t" strokeweight="2.259pt" strokecolor="#E3E3E3">
              <v:path arrowok="t"/>
            </v:shape>
            <v:shape style="position:absolute;left:4712;top:3129;width:0;height:3572" coordorigin="4712,3129" coordsize="0,3572" path="m4712,4917l4712,6698e" filled="f" stroked="t" strokeweight="2.139pt" strokecolor="#E3E3E3">
              <v:path arrowok="t"/>
            </v:shape>
            <v:shape style="position:absolute;left:4670;top:3129;width:0;height:3572" coordorigin="4670,3129" coordsize="0,3572" path="m4670,4917l4670,6698e" filled="f" stroked="t" strokeweight="2.259pt" strokecolor="#E3E3E3">
              <v:path arrowok="t"/>
            </v:shape>
            <v:shape style="position:absolute;left:4627;top:3129;width:0;height:3572" coordorigin="4627,3129" coordsize="0,3572" path="m4627,4917l4627,6698e" filled="f" stroked="t" strokeweight="2.259pt" strokecolor="#E3E3E3">
              <v:path arrowok="t"/>
            </v:shape>
            <v:shape style="position:absolute;left:4584;top:3129;width:0;height:3572" coordorigin="4584,3129" coordsize="0,3572" path="m4584,4917l4584,6698e" filled="f" stroked="t" strokeweight="2.259pt" strokecolor="#E3E3E3">
              <v:path arrowok="t"/>
            </v:shape>
            <v:shape style="position:absolute;left:4542;top:3129;width:0;height:3572" coordorigin="4542,3129" coordsize="0,3572" path="m4542,4917l4542,6698e" filled="f" stroked="t" strokeweight="2.139pt" strokecolor="#E3E3E3">
              <v:path arrowok="t"/>
            </v:shape>
            <v:shape style="position:absolute;left:4500;top:3129;width:0;height:3572" coordorigin="4500,3129" coordsize="0,3572" path="m4500,4917l4500,6698e" filled="f" stroked="t" strokeweight="2.258pt" strokecolor="#E3E3E3">
              <v:path arrowok="t"/>
            </v:shape>
            <v:shape style="position:absolute;left:4457;top:3129;width:0;height:3572" coordorigin="4457,3129" coordsize="0,3572" path="m4457,4917l4457,6698e" filled="f" stroked="t" strokeweight="2.259pt" strokecolor="#E3E3E3">
              <v:path arrowok="t"/>
            </v:shape>
            <v:shape style="position:absolute;left:4415;top:3129;width:0;height:3572" coordorigin="4415,3129" coordsize="0,3572" path="m4415,4917l4415,6698e" filled="f" stroked="t" strokeweight="2.139pt" strokecolor="#E3E3E3">
              <v:path arrowok="t"/>
            </v:shape>
            <v:shape style="position:absolute;left:4373;top:3129;width:0;height:3572" coordorigin="4373,3129" coordsize="0,3572" path="m4373,4917l4373,6698e" filled="f" stroked="t" strokeweight="2.259pt" strokecolor="#E4E4E4">
              <v:path arrowok="t"/>
            </v:shape>
            <v:shape style="position:absolute;left:4330;top:3129;width:0;height:3572" coordorigin="4330,3129" coordsize="0,3572" path="m4330,4917l4330,6698e" filled="f" stroked="t" strokeweight="2.259pt" strokecolor="#E4E4E4">
              <v:path arrowok="t"/>
            </v:shape>
            <v:shape style="position:absolute;left:4288;top:3129;width:0;height:3572" coordorigin="4288,3129" coordsize="0,3572" path="m4288,4917l4288,6698e" filled="f" stroked="t" strokeweight="2.139pt" strokecolor="#E4E4E4">
              <v:path arrowok="t"/>
            </v:shape>
            <v:shape style="position:absolute;left:4246;top:3129;width:0;height:3572" coordorigin="4246,3129" coordsize="0,3572" path="m4246,4917l4246,6698e" filled="f" stroked="t" strokeweight="2.259pt" strokecolor="#E4E4E4">
              <v:path arrowok="t"/>
            </v:shape>
            <v:shape style="position:absolute;left:4203;top:3129;width:0;height:3572" coordorigin="4203,3129" coordsize="0,3572" path="m4203,4917l4203,6698e" filled="f" stroked="t" strokeweight="2.258pt" strokecolor="#E4E4E4">
              <v:path arrowok="t"/>
            </v:shape>
            <v:shape style="position:absolute;left:4161;top:3129;width:0;height:3572" coordorigin="4161,3129" coordsize="0,3572" path="m4161,4917l4161,6698e" filled="f" stroked="t" strokeweight="2.139pt" strokecolor="#E4E4E4">
              <v:path arrowok="t"/>
            </v:shape>
            <v:shape style="position:absolute;left:4119;top:3129;width:0;height:3572" coordorigin="4119,3129" coordsize="0,3572" path="m4119,4917l4119,6698e" filled="f" stroked="t" strokeweight="2.259pt" strokecolor="#E4E4E4">
              <v:path arrowok="t"/>
            </v:shape>
            <v:shape style="position:absolute;left:4086;top:3129;width:0;height:3572" coordorigin="4086,3129" coordsize="0,3572" path="m4086,4917l4086,6698e" filled="f" stroked="t" strokeweight="1.18pt" strokecolor="#E4E4E4">
              <v:path arrowok="t"/>
            </v:shape>
            <v:shape style="position:absolute;left:4069;top:3129;width:0;height:3572" coordorigin="4069,3129" coordsize="0,3572" path="m4069,4917l4069,6698e" filled="f" stroked="t" strokeweight="0.699pt" strokecolor="#E4E4E4">
              <v:path arrowok="t"/>
            </v:shape>
            <v:shape style="position:absolute;left:4050;top:3129;width:0;height:3572" coordorigin="4050,3129" coordsize="0,3572" path="m4050,4917l4050,6698e" filled="f" stroked="t" strokeweight="1.42pt" strokecolor="#E6E6E6">
              <v:path arrowok="t"/>
            </v:shape>
            <v:shape style="position:absolute;left:4024;top:3129;width:0;height:3572" coordorigin="4024,3129" coordsize="0,3572" path="m4024,4917l4024,6698e" filled="f" stroked="t" strokeweight="1.419pt" strokecolor="#E6E6E6">
              <v:path arrowok="t"/>
            </v:shape>
            <v:shape style="position:absolute;left:3997;top:3129;width:0;height:3572" coordorigin="3997,3129" coordsize="0,3572" path="m3997,4917l3997,6698e" filled="f" stroked="t" strokeweight="1.419pt" strokecolor="#E6E6E6">
              <v:path arrowok="t"/>
            </v:shape>
            <v:shape style="position:absolute;left:3971;top:3129;width:0;height:3572" coordorigin="3971,3129" coordsize="0,3572" path="m3971,4917l3971,6698e" filled="f" stroked="t" strokeweight="1.419pt" strokecolor="#E6E6E6">
              <v:path arrowok="t"/>
            </v:shape>
            <v:shape style="position:absolute;left:3945;top:3129;width:0;height:3572" coordorigin="3945,3129" coordsize="0,3572" path="m3945,4917l3945,6698e" filled="f" stroked="t" strokeweight="1.42pt" strokecolor="#E6E6E6">
              <v:path arrowok="t"/>
            </v:shape>
            <v:shape style="position:absolute;left:3919;top:3129;width:0;height:3572" coordorigin="3919,3129" coordsize="0,3572" path="m3919,4917l3919,6698e" filled="f" stroked="t" strokeweight="1.299pt" strokecolor="#E6E6E6">
              <v:path arrowok="t"/>
            </v:shape>
            <v:shape style="position:absolute;left:3894;top:3129;width:0;height:3572" coordorigin="3894,3129" coordsize="0,3572" path="m3894,4917l3894,6698e" filled="f" stroked="t" strokeweight="1.419pt" strokecolor="#E6E6E6">
              <v:path arrowok="t"/>
            </v:shape>
            <v:shape style="position:absolute;left:3868;top:3129;width:0;height:3572" coordorigin="3868,3129" coordsize="0,3572" path="m3868,4917l3868,6698e" filled="f" stroked="t" strokeweight="1.42pt" strokecolor="#E6E6E6">
              <v:path arrowok="t"/>
            </v:shape>
            <v:shape style="position:absolute;left:3842;top:3129;width:0;height:3572" coordorigin="3842,3129" coordsize="0,3572" path="m3842,4917l3842,6698e" filled="f" stroked="t" strokeweight="1.419pt" strokecolor="#E7E7E7">
              <v:path arrowok="t"/>
            </v:shape>
            <v:shape style="position:absolute;left:3815;top:3129;width:0;height:3572" coordorigin="3815,3129" coordsize="0,3572" path="m3815,4917l3815,6698e" filled="f" stroked="t" strokeweight="1.419pt" strokecolor="#E7E7E7">
              <v:path arrowok="t"/>
            </v:shape>
            <v:shape style="position:absolute;left:3789;top:3129;width:0;height:3572" coordorigin="3789,3129" coordsize="0,3572" path="m3789,4917l3789,6698e" filled="f" stroked="t" strokeweight="1.42pt" strokecolor="#E7E7E7">
              <v:path arrowok="t"/>
            </v:shape>
            <v:shape style="position:absolute;left:3762;top:3129;width:0;height:3572" coordorigin="3762,3129" coordsize="0,3572" path="m3762,4917l3762,6698e" filled="f" stroked="t" strokeweight="1.419pt" strokecolor="#E7E7E7">
              <v:path arrowok="t"/>
            </v:shape>
            <v:shape style="position:absolute;left:3737;top:3129;width:0;height:3572" coordorigin="3737,3129" coordsize="0,3572" path="m3737,4917l3737,6698e" filled="f" stroked="t" strokeweight="1.299pt" strokecolor="#E7E7E7">
              <v:path arrowok="t"/>
            </v:shape>
            <v:shape style="position:absolute;left:3712;top:3129;width:0;height:3572" coordorigin="3712,3129" coordsize="0,3572" path="m3712,4917l3712,6698e" filled="f" stroked="t" strokeweight="1.419pt" strokecolor="#E7E7E7">
              <v:path arrowok="t"/>
            </v:shape>
            <v:shape style="position:absolute;left:3686;top:3129;width:0;height:3572" coordorigin="3686,3129" coordsize="0,3572" path="m3686,4917l3686,6698e" filled="f" stroked="t" strokeweight="1.42pt" strokecolor="#E7E7E7">
              <v:path arrowok="t"/>
            </v:shape>
            <v:shape style="position:absolute;left:3659;top:3129;width:0;height:3572" coordorigin="3659,3129" coordsize="0,3572" path="m3659,4917l3659,6698e" filled="f" stroked="t" strokeweight="1.419pt" strokecolor="#E7E7E7">
              <v:path arrowok="t"/>
            </v:shape>
            <v:shape style="position:absolute;left:3633;top:3129;width:0;height:3572" coordorigin="3633,3129" coordsize="0,3572" path="m3633,4917l3633,6698e" filled="f" stroked="t" strokeweight="1.419pt" strokecolor="#E7E7E7">
              <v:path arrowok="t"/>
            </v:shape>
            <v:shape style="position:absolute;left:3606;top:3129;width:0;height:3572" coordorigin="3606,3129" coordsize="0,3572" path="m3606,4917l3606,6698e" filled="f" stroked="t" strokeweight="1.42pt" strokecolor="#E7E7E7">
              <v:path arrowok="t"/>
            </v:shape>
            <v:shape style="position:absolute;left:3581;top:3129;width:0;height:3572" coordorigin="3581,3129" coordsize="0,3572" path="m3581,4917l3581,6698e" filled="f" stroked="t" strokeweight="1.299pt" strokecolor="#E7E7E7">
              <v:path arrowok="t"/>
            </v:shape>
            <v:shape style="position:absolute;left:3556;top:3129;width:0;height:3572" coordorigin="3556,3129" coordsize="0,3572" path="m3556,4917l3556,6698e" filled="f" stroked="t" strokeweight="1.419pt" strokecolor="#E7E7E7">
              <v:path arrowok="t"/>
            </v:shape>
            <v:shape style="position:absolute;left:3530;top:3129;width:0;height:3572" coordorigin="3530,3129" coordsize="0,3572" path="m3530,4917l3530,6698e" filled="f" stroked="t" strokeweight="1.42pt" strokecolor="#E7E7E7">
              <v:path arrowok="t"/>
            </v:shape>
            <v:shape style="position:absolute;left:3503;top:3129;width:0;height:3572" coordorigin="3503,3129" coordsize="0,3572" path="m3503,4917l3503,6698e" filled="f" stroked="t" strokeweight="1.419pt" strokecolor="#E7E7E7">
              <v:path arrowok="t"/>
            </v:shape>
            <v:shape style="position:absolute;left:3477;top:3129;width:0;height:3572" coordorigin="3477,3129" coordsize="0,3572" path="m3477,4917l3477,6698e" filled="f" stroked="t" strokeweight="1.419pt" strokecolor="#E7E7E7">
              <v:path arrowok="t"/>
            </v:shape>
            <v:shape style="position:absolute;left:3451;top:3129;width:0;height:3572" coordorigin="3451,3129" coordsize="0,3572" path="m3451,4917l3451,6698e" filled="f" stroked="t" strokeweight="1.419pt" strokecolor="#E7E7E7">
              <v:path arrowok="t"/>
            </v:shape>
            <v:shape style="position:absolute;left:3425;top:3129;width:0;height:3572" coordorigin="3425,3129" coordsize="0,3572" path="m3425,4917l3425,6698e" filled="f" stroked="t" strokeweight="1.3pt" strokecolor="#E8E8E8">
              <v:path arrowok="t"/>
            </v:shape>
            <v:shape style="position:absolute;left:3400;top:3129;width:0;height:3572" coordorigin="3400,3129" coordsize="0,3572" path="m3400,4917l3400,6698e" filled="f" stroked="t" strokeweight="1.419pt" strokecolor="#E8E8E8">
              <v:path arrowok="t"/>
            </v:shape>
            <v:shape style="position:absolute;left:3374;top:3129;width:0;height:3572" coordorigin="3374,3129" coordsize="0,3572" path="m3374,4917l3374,6698e" filled="f" stroked="t" strokeweight="1.419pt" strokecolor="#E8E8E8">
              <v:path arrowok="t"/>
            </v:shape>
            <v:shape style="position:absolute;left:3347;top:3129;width:0;height:3572" coordorigin="3347,3129" coordsize="0,3572" path="m3347,4917l3347,6698e" filled="f" stroked="t" strokeweight="1.42pt" strokecolor="#E8E8E8">
              <v:path arrowok="t"/>
            </v:shape>
            <v:shape style="position:absolute;left:3321;top:3129;width:0;height:3572" coordorigin="3321,3129" coordsize="0,3572" path="m3321,4917l3321,6698e" filled="f" stroked="t" strokeweight="1.419pt" strokecolor="#E8E8E8">
              <v:path arrowok="t"/>
            </v:shape>
            <v:shape style="position:absolute;left:3295;top:3129;width:0;height:3572" coordorigin="3295,3129" coordsize="0,3572" path="m3295,4917l3295,6698e" filled="f" stroked="t" strokeweight="1.419pt" strokecolor="#E8E8E8">
              <v:path arrowok="t"/>
            </v:shape>
            <v:shape style="position:absolute;left:3268;top:3129;width:0;height:3572" coordorigin="3268,3129" coordsize="0,3572" path="m3268,4917l3268,6698e" filled="f" stroked="t" strokeweight="1.42pt" strokecolor="#E8E8E8">
              <v:path arrowok="t"/>
            </v:shape>
            <v:shape style="position:absolute;left:3243;top:3129;width:0;height:3572" coordorigin="3243,3129" coordsize="0,3572" path="m3243,4917l3243,6698e" filled="f" stroked="t" strokeweight="1.299pt" strokecolor="#E8E8E8">
              <v:path arrowok="t"/>
            </v:shape>
            <v:shape style="position:absolute;left:3218;top:3129;width:0;height:3572" coordorigin="3218,3129" coordsize="0,3572" path="m3218,4917l3218,6698e" filled="f" stroked="t" strokeweight="1.419pt" strokecolor="#E9E9E9">
              <v:path arrowok="t"/>
            </v:shape>
            <v:shape style="position:absolute;left:3191;top:3129;width:0;height:3572" coordorigin="3191,3129" coordsize="0,3572" path="m3191,4917l3191,6698e" filled="f" stroked="t" strokeweight="1.419pt" strokecolor="#E9E9E9">
              <v:path arrowok="t"/>
            </v:shape>
            <v:shape style="position:absolute;left:3165;top:3129;width:0;height:3572" coordorigin="3165,3129" coordsize="0,3572" path="m3165,4917l3165,6698e" filled="f" stroked="t" strokeweight="1.42pt" strokecolor="#E9E9E9">
              <v:path arrowok="t"/>
            </v:shape>
            <v:shape style="position:absolute;left:3139;top:3129;width:0;height:3572" coordorigin="3139,3129" coordsize="0,3572" path="m3139,4917l3139,6698e" filled="f" stroked="t" strokeweight="1.419pt" strokecolor="#E9E9E9">
              <v:path arrowok="t"/>
            </v:shape>
            <v:shape style="position:absolute;left:3112;top:3129;width:0;height:3572" coordorigin="3112,3129" coordsize="0,3572" path="m3112,4917l3112,6698e" filled="f" stroked="t" strokeweight="1.419pt" strokecolor="#E9E9E9">
              <v:path arrowok="t"/>
            </v:shape>
            <v:shape style="position:absolute;left:3087;top:3129;width:0;height:3572" coordorigin="3087,3129" coordsize="0,3572" path="m3087,4917l3087,6698e" filled="f" stroked="t" strokeweight="1.3pt" strokecolor="#E9E9E9">
              <v:path arrowok="t"/>
            </v:shape>
            <v:shape style="position:absolute;left:3062;top:3129;width:0;height:3572" coordorigin="3062,3129" coordsize="0,3572" path="m3062,4917l3062,6698e" filled="f" stroked="t" strokeweight="1.419pt" strokecolor="#E9E9E9">
              <v:path arrowok="t"/>
            </v:shape>
            <v:shape style="position:absolute;left:3036;top:3129;width:0;height:3572" coordorigin="3036,3129" coordsize="0,3572" path="m3036,4917l3036,6698e" filled="f" stroked="t" strokeweight="1.419pt" strokecolor="#E9E9E9">
              <v:path arrowok="t"/>
            </v:shape>
            <v:shape style="position:absolute;left:3009;top:3129;width:0;height:3572" coordorigin="3009,3129" coordsize="0,3572" path="m3009,4917l3009,6698e" filled="f" stroked="t" strokeweight="1.42pt" strokecolor="#EBEBEB">
              <v:path arrowok="t"/>
            </v:shape>
            <v:shape style="position:absolute;left:2983;top:3129;width:0;height:3572" coordorigin="2983,3129" coordsize="0,3572" path="m2983,4917l2983,6698e" filled="f" stroked="t" strokeweight="1.419pt" strokecolor="#EBEBEB">
              <v:path arrowok="t"/>
            </v:shape>
            <v:shape style="position:absolute;left:2956;top:3129;width:0;height:3572" coordorigin="2956,3129" coordsize="0,3572" path="m2956,4917l2956,6698e" filled="f" stroked="t" strokeweight="1.419pt" strokecolor="#EBEBEB">
              <v:path arrowok="t"/>
            </v:shape>
            <v:shape style="position:absolute;left:2931;top:3129;width:0;height:3572" coordorigin="2931,3129" coordsize="0,3572" path="m2931,4917l2931,6698e" filled="f" stroked="t" strokeweight="1.299pt" strokecolor="#EBEBEB">
              <v:path arrowok="t"/>
            </v:shape>
            <v:shape style="position:absolute;left:2906;top:3129;width:0;height:3572" coordorigin="2906,3129" coordsize="0,3572" path="m2906,4917l2906,6698e" filled="f" stroked="t" strokeweight="1.42pt" strokecolor="#EBEBEB">
              <v:path arrowok="t"/>
            </v:shape>
            <v:shape style="position:absolute;left:2880;top:3129;width:0;height:3572" coordorigin="2880,3129" coordsize="0,3572" path="m2880,4917l2880,6698e" filled="f" stroked="t" strokeweight="1.419pt" strokecolor="#EBEBEB">
              <v:path arrowok="t"/>
            </v:shape>
            <v:shape style="position:absolute;left:2853;top:3129;width:0;height:3572" coordorigin="2853,3129" coordsize="0,3572" path="m2853,4917l2853,6698e" filled="f" stroked="t" strokeweight="1.419pt" strokecolor="#EBEBEB">
              <v:path arrowok="t"/>
            </v:shape>
            <v:shape style="position:absolute;left:2827;top:3129;width:0;height:3572" coordorigin="2827,3129" coordsize="0,3572" path="m2827,4917l2827,6698e" filled="f" stroked="t" strokeweight="1.42pt" strokecolor="#EBEBEB">
              <v:path arrowok="t"/>
            </v:shape>
            <v:shape style="position:absolute;left:2800;top:3129;width:0;height:3572" coordorigin="2800,3129" coordsize="0,3572" path="m2800,4917l2800,6698e" filled="f" stroked="t" strokeweight="1.419pt" strokecolor="#ECECEC">
              <v:path arrowok="t"/>
            </v:shape>
            <v:shape style="position:absolute;left:2774;top:3129;width:0;height:3572" coordorigin="2774,3129" coordsize="0,3572" path="m2774,4917l2774,6698e" filled="f" stroked="t" strokeweight="1.419pt" strokecolor="#ECECEC">
              <v:path arrowok="t"/>
            </v:shape>
            <v:shape style="position:absolute;left:2749;top:3129;width:0;height:3572" coordorigin="2749,3129" coordsize="0,3572" path="m2749,4917l2749,6698e" filled="f" stroked="t" strokeweight="1.3pt" strokecolor="#ECECEC">
              <v:path arrowok="t"/>
            </v:shape>
            <v:shape style="position:absolute;left:2724;top:3129;width:0;height:3572" coordorigin="2724,3129" coordsize="0,3572" path="m2724,4917l2724,6698e" filled="f" stroked="t" strokeweight="1.419pt" strokecolor="#ECECEC">
              <v:path arrowok="t"/>
            </v:shape>
            <v:shape style="position:absolute;left:2697;top:3129;width:0;height:3572" coordorigin="2697,3129" coordsize="0,3572" path="m2697,4917l2697,6698e" filled="f" stroked="t" strokeweight="1.419pt" strokecolor="#ECECEC">
              <v:path arrowok="t"/>
            </v:shape>
            <v:shape style="position:absolute;left:2671;top:3129;width:0;height:3572" coordorigin="2671,3129" coordsize="0,3572" path="m2671,4917l2671,6698e" filled="f" stroked="t" strokeweight="1.419pt" strokecolor="#ECECEC">
              <v:path arrowok="t"/>
            </v:shape>
            <v:shape style="position:absolute;left:2645;top:3129;width:0;height:3572" coordorigin="2645,3129" coordsize="0,3572" path="m2645,4917l2645,6698e" filled="f" stroked="t" strokeweight="1.42pt" strokecolor="#ECECEC">
              <v:path arrowok="t"/>
            </v:shape>
            <v:shape style="position:absolute;left:2618;top:3129;width:0;height:3572" coordorigin="2618,3129" coordsize="0,3572" path="m2618,4917l2618,6698e" filled="f" stroked="t" strokeweight="1.419pt" strokecolor="#ECECEC">
              <v:path arrowok="t"/>
            </v:shape>
            <v:shape style="position:absolute;left:2593;top:3129;width:0;height:3572" coordorigin="2593,3129" coordsize="0,3572" path="m2593,4917l2593,6698e" filled="f" stroked="t" strokeweight="1.299pt" strokecolor="#ECECEC">
              <v:path arrowok="t"/>
            </v:shape>
            <v:shape style="position:absolute;left:2568;top:3129;width:0;height:3572" coordorigin="2568,3129" coordsize="0,3572" path="m2568,4917l2568,6698e" filled="f" stroked="t" strokeweight="1.42pt" strokecolor="#ECECEC">
              <v:path arrowok="t"/>
            </v:shape>
            <v:shape style="position:absolute;left:2541;top:3129;width:0;height:3572" coordorigin="2541,3129" coordsize="0,3572" path="m2541,4917l2541,6698e" filled="f" stroked="t" strokeweight="1.419pt" strokecolor="#ECECEC">
              <v:path arrowok="t"/>
            </v:shape>
            <v:shape style="position:absolute;left:2515;top:3129;width:0;height:3572" coordorigin="2515,3129" coordsize="0,3572" path="m2515,4917l2515,6698e" filled="f" stroked="t" strokeweight="1.419pt" strokecolor="#ECECEC">
              <v:path arrowok="t"/>
            </v:shape>
            <v:shape style="position:absolute;left:2489;top:3129;width:0;height:3572" coordorigin="2489,3129" coordsize="0,3572" path="m2489,4917l2489,6698e" filled="f" stroked="t" strokeweight="1.42pt" strokecolor="#ECECEC">
              <v:path arrowok="t"/>
            </v:shape>
            <v:shape style="position:absolute;left:2462;top:3129;width:0;height:3572" coordorigin="2462,3129" coordsize="0,3572" path="m2462,4917l2462,6698e" filled="f" stroked="t" strokeweight="1.419pt" strokecolor="#ECECEC">
              <v:path arrowok="t"/>
            </v:shape>
            <v:shape style="position:absolute;left:2437;top:3129;width:0;height:3572" coordorigin="2437,3129" coordsize="0,3572" path="m2437,4917l2437,6698e" filled="f" stroked="t" strokeweight="1.299pt" strokecolor="#ECECEC">
              <v:path arrowok="t"/>
            </v:shape>
            <v:shape style="position:absolute;left:2412;top:3129;width:0;height:3572" coordorigin="2412,3129" coordsize="0,3572" path="m2412,4917l2412,6698e" filled="f" stroked="t" strokeweight="1.419pt" strokecolor="#ECECEC">
              <v:path arrowok="t"/>
            </v:shape>
            <v:shape style="position:absolute;left:2386;top:3129;width:0;height:3572" coordorigin="2386,3129" coordsize="0,3572" path="m2386,4917l2386,6698e" filled="f" stroked="t" strokeweight="1.42pt" strokecolor="#EDEDED">
              <v:path arrowok="t"/>
            </v:shape>
            <v:shape style="position:absolute;left:2359;top:3129;width:0;height:3572" coordorigin="2359,3129" coordsize="0,3572" path="m2359,4917l2359,6698e" filled="f" stroked="t" strokeweight="1.419pt" strokecolor="#EDEDED">
              <v:path arrowok="t"/>
            </v:shape>
            <v:shape style="position:absolute;left:2333;top:3129;width:0;height:3572" coordorigin="2333,3129" coordsize="0,3572" path="m2333,4917l2333,6698e" filled="f" stroked="t" strokeweight="1.419pt" strokecolor="#EDEDED">
              <v:path arrowok="t"/>
            </v:shape>
            <v:shape style="position:absolute;left:2306;top:3129;width:0;height:3572" coordorigin="2306,3129" coordsize="0,3572" path="m2306,4917l2306,6698e" filled="f" stroked="t" strokeweight="1.42pt" strokecolor="#EDEDED">
              <v:path arrowok="t"/>
            </v:shape>
            <v:shape style="position:absolute;left:2280;top:3129;width:0;height:3572" coordorigin="2280,3129" coordsize="0,3572" path="m2280,4917l2280,6698e" filled="f" stroked="t" strokeweight="1.419pt" strokecolor="#EDEDED">
              <v:path arrowok="t"/>
            </v:shape>
            <v:shape style="position:absolute;left:2255;top:3129;width:0;height:3572" coordorigin="2255,3129" coordsize="0,3572" path="m2255,4917l2255,6698e" filled="f" stroked="t" strokeweight="1.299pt" strokecolor="#EDEDED">
              <v:path arrowok="t"/>
            </v:shape>
            <v:shape style="position:absolute;left:2230;top:3129;width:0;height:3572" coordorigin="2230,3129" coordsize="0,3572" path="m2230,4917l2230,6698e" filled="f" stroked="t" strokeweight="1.42pt" strokecolor="#EDEDED">
              <v:path arrowok="t"/>
            </v:shape>
            <v:shape style="position:absolute;left:2203;top:3129;width:0;height:3572" coordorigin="2203,3129" coordsize="0,3572" path="m2203,4917l2203,6698e" filled="f" stroked="t" strokeweight="1.419pt" strokecolor="#EDEDED">
              <v:path arrowok="t"/>
            </v:shape>
            <v:shape style="position:absolute;left:2177;top:3129;width:0;height:3572" coordorigin="2177,3129" coordsize="0,3572" path="m2177,4917l2177,6698e" filled="f" stroked="t" strokeweight="1.419pt" strokecolor="#EFEFEF">
              <v:path arrowok="t"/>
            </v:shape>
            <v:shape style="position:absolute;left:2150;top:3129;width:0;height:3572" coordorigin="2150,3129" coordsize="0,3572" path="m2150,4917l2150,6698e" filled="f" stroked="t" strokeweight="1.419pt" strokecolor="#EFEFEF">
              <v:path arrowok="t"/>
            </v:shape>
            <v:shape style="position:absolute;left:2124;top:3129;width:0;height:3572" coordorigin="2124,3129" coordsize="0,3572" path="m2124,4917l2124,6698e" filled="f" stroked="t" strokeweight="1.42pt" strokecolor="#EFEFEF">
              <v:path arrowok="t"/>
            </v:shape>
            <v:shape style="position:absolute;left:2099;top:3129;width:0;height:3572" coordorigin="2099,3129" coordsize="0,3572" path="m2099,4917l2099,6698e" filled="f" stroked="t" strokeweight="1.299pt" strokecolor="#EFEFEF">
              <v:path arrowok="t"/>
            </v:shape>
            <v:shape style="position:absolute;left:2074;top:3129;width:0;height:3572" coordorigin="2074,3129" coordsize="0,3572" path="m2074,4917l2074,6698e" filled="f" stroked="t" strokeweight="1.419pt" strokecolor="#EFEFEF">
              <v:path arrowok="t"/>
            </v:shape>
            <v:shape style="position:absolute;left:2047;top:3129;width:0;height:3572" coordorigin="2047,3129" coordsize="0,3572" path="m2047,4917l2047,6698e" filled="f" stroked="t" strokeweight="1.42pt" strokecolor="#EFEFEF">
              <v:path arrowok="t"/>
            </v:shape>
            <v:shape style="position:absolute;left:2021;top:3129;width:0;height:3572" coordorigin="2021,3129" coordsize="0,3572" path="m2021,4917l2021,6698e" filled="f" stroked="t" strokeweight="1.419pt" strokecolor="#EFEFEF">
              <v:path arrowok="t"/>
            </v:shape>
            <v:shape style="position:absolute;left:1995;top:3129;width:0;height:3572" coordorigin="1995,3129" coordsize="0,3572" path="m1995,4917l1995,6698e" filled="f" stroked="t" strokeweight="1.419pt" strokecolor="#EFEFEF">
              <v:path arrowok="t"/>
            </v:shape>
            <v:shape style="position:absolute;left:1968;top:3129;width:0;height:3572" coordorigin="1968,3129" coordsize="0,3572" path="m1968,4917l1968,6698e" filled="f" stroked="t" strokeweight="1.42pt" strokecolor="#F0F0F0">
              <v:path arrowok="t"/>
            </v:shape>
            <v:shape style="position:absolute;left:1943;top:3129;width:0;height:3572" coordorigin="1943,3129" coordsize="0,3572" path="m1943,4917l1943,6698e" filled="f" stroked="t" strokeweight="1.299pt" strokecolor="#F0F0F0">
              <v:path arrowok="t"/>
            </v:shape>
            <v:shape style="position:absolute;left:1918;top:3129;width:0;height:3572" coordorigin="1918,3129" coordsize="0,3572" path="m1918,4917l1918,6698e" filled="f" stroked="t" strokeweight="1.419pt" strokecolor="#F0F0F0">
              <v:path arrowok="t"/>
            </v:shape>
            <v:shape style="position:absolute;left:1891;top:3129;width:0;height:3572" coordorigin="1891,3129" coordsize="0,3572" path="m1891,4917l1891,6698e" filled="f" stroked="t" strokeweight="1.42pt" strokecolor="#F0F0F0">
              <v:path arrowok="t"/>
            </v:shape>
            <v:shape style="position:absolute;left:1865;top:3129;width:0;height:3572" coordorigin="1865,3129" coordsize="0,3572" path="m1865,4917l1865,6698e" filled="f" stroked="t" strokeweight="1.419pt" strokecolor="#F0F0F0">
              <v:path arrowok="t"/>
            </v:shape>
            <v:shape style="position:absolute;left:1839;top:3129;width:0;height:3572" coordorigin="1839,3129" coordsize="0,3572" path="m1839,4917l1839,6698e" filled="f" stroked="t" strokeweight="1.419pt" strokecolor="#F0F0F0">
              <v:path arrowok="t"/>
            </v:shape>
            <v:shape style="position:absolute;left:1812;top:3129;width:0;height:3572" coordorigin="1812,3129" coordsize="0,3572" path="m1812,4917l1812,6698e" filled="f" stroked="t" strokeweight="1.419pt" strokecolor="#F0F0F0">
              <v:path arrowok="t"/>
            </v:shape>
            <v:shape style="position:absolute;left:1786;top:3129;width:0;height:3572" coordorigin="1786,3129" coordsize="0,3572" path="m1786,4917l1786,6698e" filled="f" stroked="t" strokeweight="1.42pt" strokecolor="#F0F0F0">
              <v:path arrowok="t"/>
            </v:shape>
            <v:shape style="position:absolute;left:1761;top:3129;width:0;height:3572" coordorigin="1761,3129" coordsize="0,3572" path="m1761,4917l1761,6698e" filled="f" stroked="t" strokeweight="1.299pt" strokecolor="#F1F1F1">
              <v:path arrowok="t"/>
            </v:shape>
            <v:shape style="position:absolute;left:1735;top:3129;width:0;height:3572" coordorigin="1735,3129" coordsize="0,3572" path="m1735,4917l1735,6698e" filled="f" stroked="t" strokeweight="1.419pt" strokecolor="#F1F1F1">
              <v:path arrowok="t"/>
            </v:shape>
            <v:shape style="position:absolute;left:1709;top:3129;width:0;height:3572" coordorigin="1709,3129" coordsize="0,3572" path="m1709,4917l1709,6698e" filled="f" stroked="t" strokeweight="1.42pt" strokecolor="#F1F1F1">
              <v:path arrowok="t"/>
            </v:shape>
            <v:shape style="position:absolute;left:1683;top:3129;width:0;height:3572" coordorigin="1683,3129" coordsize="0,3572" path="m1683,4917l1683,6698e" filled="f" stroked="t" strokeweight="1.419pt" strokecolor="#F1F1F1">
              <v:path arrowok="t"/>
            </v:shape>
            <v:shape style="position:absolute;left:1656;top:3129;width:0;height:3572" coordorigin="1656,3129" coordsize="0,3572" path="m1656,4917l1656,6698e" filled="f" stroked="t" strokeweight="1.419pt" strokecolor="#F1F1F1">
              <v:path arrowok="t"/>
            </v:shape>
            <v:shape style="position:absolute;left:1630;top:3129;width:0;height:3572" coordorigin="1630,3129" coordsize="0,3572" path="m1630,4917l1630,6698e" filled="f" stroked="t" strokeweight="1.419pt" strokecolor="#F1F1F1">
              <v:path arrowok="t"/>
            </v:shape>
            <v:shape style="position:absolute;left:1605;top:3129;width:0;height:3572" coordorigin="1605,3129" coordsize="0,3572" path="m1605,4917l1605,6698e" filled="f" stroked="t" strokeweight="1.3pt" strokecolor="#F1F1F1">
              <v:path arrowok="t"/>
            </v:shape>
            <v:shape style="position:absolute;left:1580;top:3129;width:0;height:3572" coordorigin="1580,3129" coordsize="0,3572" path="m1580,4917l1580,6698e" filled="f" stroked="t" strokeweight="1.419pt" strokecolor="#F1F1F1">
              <v:path arrowok="t"/>
            </v:shape>
            <v:shape style="position:absolute;left:1553;top:3129;width:0;height:3572" coordorigin="1553,3129" coordsize="0,3572" path="m1553,4917l1553,6698e" filled="f" stroked="t" strokeweight="1.419pt" strokecolor="#F1F1F1">
              <v:path arrowok="t"/>
            </v:shape>
            <v:shape style="position:absolute;left:1527;top:3129;width:0;height:3572" coordorigin="1527,3129" coordsize="0,3572" path="m1527,4917l1527,6698e" filled="f" stroked="t" strokeweight="1.42pt" strokecolor="#F1F1F1">
              <v:path arrowok="t"/>
            </v:shape>
            <v:shape style="position:absolute;left:1500;top:3129;width:0;height:3572" coordorigin="1500,3129" coordsize="0,3572" path="m1500,4917l1500,6698e" filled="f" stroked="t" strokeweight="1.419pt" strokecolor="#F1F1F1">
              <v:path arrowok="t"/>
            </v:shape>
            <v:shape style="position:absolute;left:1474;top:3129;width:0;height:3572" coordorigin="1474,3129" coordsize="0,3572" path="m1474,4917l1474,6698e" filled="f" stroked="t" strokeweight="1.419pt" strokecolor="#F1F1F1">
              <v:path arrowok="t"/>
            </v:shape>
            <v:shape style="position:absolute;left:1449;top:3129;width:0;height:3572" coordorigin="1449,3129" coordsize="0,3572" path="m1449,4917l1449,6698e" filled="f" stroked="t" strokeweight="1.3pt" strokecolor="#F1F1F1">
              <v:path arrowok="t"/>
            </v:shape>
            <v:shape style="position:absolute;left:1424;top:3129;width:0;height:3572" coordorigin="1424,3129" coordsize="0,3572" path="m1424,4917l1424,6698e" filled="f" stroked="t" strokeweight="1.419pt" strokecolor="#F1F1F1">
              <v:path arrowok="t"/>
            </v:shape>
            <v:shape style="position:absolute;left:1397;top:3129;width:0;height:3572" coordorigin="1397,3129" coordsize="0,3572" path="m1397,4917l1397,6698e" filled="f" stroked="t" strokeweight="1.419pt" strokecolor="#F1F1F1">
              <v:path arrowok="t"/>
            </v:shape>
            <v:shape style="position:absolute;left:1371;top:3129;width:0;height:3572" coordorigin="1371,3129" coordsize="0,3572" path="m1371,4917l1371,6698e" filled="f" stroked="t" strokeweight="1.42pt" strokecolor="#F1F1F1">
              <v:path arrowok="t"/>
            </v:shape>
            <v:shape style="position:absolute;left:8508;top:4917;width:1859;height:1781" coordorigin="8508,4917" coordsize="1859,1781" path="m8508,4917l8508,6698,10367,6698,10367,4917,8508,4917xe" filled="t" fillcolor="#D8D8D8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860"/>
        <w:ind w:left="3772"/>
        <w:sectPr>
          <w:pgSz w:w="11900" w:h="16820"/>
          <w:pgMar w:top="1580" w:bottom="280" w:left="1680" w:right="1680"/>
        </w:sectPr>
      </w:pP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조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사</w:t>
      </w:r>
      <w:r>
        <w:rPr>
          <w:rFonts w:cs="HCR Batang" w:hAnsi="HCR Batang" w:eastAsia="HCR Batang" w:ascii="HCR Batang"/>
          <w:spacing w:val="62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개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        </w:t>
      </w:r>
      <w:r>
        <w:rPr>
          <w:rFonts w:cs="HCR Batang" w:hAnsi="HCR Batang" w:eastAsia="HCR Batang" w:ascii="HCR Batang"/>
          <w:spacing w:val="87"/>
          <w:w w:val="100"/>
          <w:position w:val="1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spacing w:val="0"/>
          <w:w w:val="284"/>
          <w:position w:val="0"/>
          <w:sz w:val="80"/>
          <w:szCs w:val="80"/>
        </w:rPr>
        <w:t>Ⅰ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720"/>
        <w:ind w:left="376"/>
      </w:pPr>
      <w:r>
        <w:rPr>
          <w:rFonts w:cs="Times New Roman" w:hAnsi="Times New Roman" w:eastAsia="Times New Roman" w:ascii="Times New Roman"/>
          <w:spacing w:val="0"/>
          <w:w w:val="284"/>
          <w:position w:val="-11"/>
          <w:sz w:val="80"/>
          <w:szCs w:val="80"/>
        </w:rPr>
        <w:t>Ⅰ</w:t>
      </w:r>
      <w:r>
        <w:rPr>
          <w:rFonts w:cs="Times New Roman" w:hAnsi="Times New Roman" w:eastAsia="Times New Roman" w:ascii="Times New Roman"/>
          <w:spacing w:val="0"/>
          <w:w w:val="284"/>
          <w:position w:val="-11"/>
          <w:sz w:val="80"/>
          <w:szCs w:val="80"/>
        </w:rPr>
        <w:t>      </w:t>
      </w:r>
      <w:r>
        <w:rPr>
          <w:rFonts w:cs="Times New Roman" w:hAnsi="Times New Roman" w:eastAsia="Times New Roman" w:ascii="Times New Roman"/>
          <w:spacing w:val="271"/>
          <w:w w:val="284"/>
          <w:position w:val="-11"/>
          <w:sz w:val="80"/>
          <w:szCs w:val="8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0"/>
          <w:position w:val="31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20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부교육</w:t>
      </w:r>
      <w:r>
        <w:rPr>
          <w:rFonts w:cs="HCR Batang" w:hAnsi="HCR Batang" w:eastAsia="HCR Batang" w:ascii="HCR Batang"/>
          <w:spacing w:val="10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태</w:t>
      </w:r>
      <w:r>
        <w:rPr>
          <w:rFonts w:cs="HCR Batang" w:hAnsi="HCR Batang" w:eastAsia="HCR Batang" w:ascii="HCR Batang"/>
          <w:spacing w:val="25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조사</w:t>
      </w:r>
      <w:r>
        <w:rPr>
          <w:rFonts w:cs="HCR Batang" w:hAnsi="HCR Batang" w:eastAsia="HCR Batang" w:ascii="HCR Batang"/>
          <w:spacing w:val="25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­</w:t>
      </w:r>
      <w:r>
        <w:rPr>
          <w:rFonts w:cs="HCR Batang" w:hAnsi="HCR Batang" w:eastAsia="HCR Batang" w:ascii="HCR Batang"/>
          <w:spacing w:val="31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31"/>
          <w:sz w:val="20"/>
          <w:szCs w:val="20"/>
        </w:rPr>
        <w:t>대학교</w:t>
      </w:r>
      <w:r>
        <w:rPr>
          <w:rFonts w:cs="HCR Batang" w:hAnsi="HCR Batang" w:eastAsia="HCR Batang" w:ascii="HCR Batang"/>
          <w:spacing w:val="2"/>
          <w:w w:val="100"/>
          <w:position w:val="3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65"/>
          <w:position w:val="31"/>
          <w:sz w:val="20"/>
          <w:szCs w:val="20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ind w:left="1954"/>
      </w:pPr>
      <w:r>
        <w:pict>
          <v:group style="position:absolute;margin-left:67.503pt;margin-top:101.508pt;width:451.098pt;height:77.0275pt;mso-position-horizontal-relative:page;mso-position-vertical-relative:page;z-index:-26180" coordorigin="1350,2030" coordsize="9022,1541">
            <v:shape style="position:absolute;left:1360;top:2040;width:1195;height:853" coordorigin="1360,2040" coordsize="1195,853" path="m1360,2040l1360,2894,2555,2894,2555,2040,1360,2040xe" filled="t" fillcolor="#B1B1B1" stroked="f">
              <v:path arrowok="t"/>
              <v:fill/>
            </v:shape>
            <v:shape style="position:absolute;left:10275;top:1376;width:50;height:2172" coordorigin="10275,1376" coordsize="50,2172" path="m10325,2465l10275,2465,10275,3546,10325,3546,10325,2465xe" filled="t" fillcolor="#FEFEFE" stroked="f">
              <v:path arrowok="t"/>
              <v:fill/>
            </v:shape>
            <v:shape style="position:absolute;left:10230;top:1376;width:48;height:2172" coordorigin="10230,1376" coordsize="48,2172" path="m10277,2465l10230,2465,10230,3546,10277,3546,10277,2465xe" filled="t" fillcolor="#FEFEFE" stroked="f">
              <v:path arrowok="t"/>
              <v:fill/>
            </v:shape>
            <v:shape style="position:absolute;left:10184;top:1376;width:48;height:2172" coordorigin="10184,1376" coordsize="48,2172" path="m10232,2465l10184,2465,10184,3546,10232,3546,10232,2465xe" filled="t" fillcolor="#FEFEFE" stroked="f">
              <v:path arrowok="t"/>
              <v:fill/>
            </v:shape>
            <v:shape style="position:absolute;left:10136;top:1376;width:50;height:2172" coordorigin="10136,1376" coordsize="50,2172" path="m10186,2465l10136,2465,10136,3546,10186,3546,10186,2465xe" filled="t" fillcolor="#FEFEFE" stroked="f">
              <v:path arrowok="t"/>
              <v:fill/>
            </v:shape>
            <v:shape style="position:absolute;left:10090;top:1376;width:48;height:2172" coordorigin="10090,1376" coordsize="48,2172" path="m10138,2465l10090,2465,10090,3546,10138,3546,10138,2465xe" filled="t" fillcolor="#FEFEFE" stroked="f">
              <v:path arrowok="t"/>
              <v:fill/>
            </v:shape>
            <v:shape style="position:absolute;left:10045;top:1376;width:48;height:2172" coordorigin="10045,1376" coordsize="48,2172" path="m10092,2465l10045,2465,10045,3546,10092,3546,10092,2465xe" filled="t" fillcolor="#FDFDFD" stroked="f">
              <v:path arrowok="t"/>
              <v:fill/>
            </v:shape>
            <v:shape style="position:absolute;left:9997;top:1376;width:50;height:2172" coordorigin="9997,1376" coordsize="50,2172" path="m10047,2465l9997,2465,9997,3546,10047,3546,10047,2465xe" filled="t" fillcolor="#FDFDFD" stroked="f">
              <v:path arrowok="t"/>
              <v:fill/>
            </v:shape>
            <v:shape style="position:absolute;left:9951;top:1376;width:48;height:2172" coordorigin="9951,1376" coordsize="48,2172" path="m9999,2465l9951,2465,9951,3546,9999,3546,9999,2465xe" filled="t" fillcolor="#FDFDFD" stroked="f">
              <v:path arrowok="t"/>
              <v:fill/>
            </v:shape>
            <v:shape style="position:absolute;left:9906;top:1376;width:48;height:2172" coordorigin="9906,1376" coordsize="48,2172" path="m9953,2465l9906,2465,9906,3546,9953,3546,9953,2465xe" filled="t" fillcolor="#FDFDFD" stroked="f">
              <v:path arrowok="t"/>
              <v:fill/>
            </v:shape>
            <v:shape style="position:absolute;left:9858;top:1376;width:50;height:2172" coordorigin="9858,1376" coordsize="50,2172" path="m9908,2465l9858,2465,9858,3546,9908,3546,9908,2465xe" filled="t" fillcolor="#FDFDFD" stroked="f">
              <v:path arrowok="t"/>
              <v:fill/>
            </v:shape>
            <v:shape style="position:absolute;left:9812;top:1376;width:48;height:2172" coordorigin="9812,1376" coordsize="48,2172" path="m9860,2465l9812,2465,9812,3546,9860,3546,9860,2465xe" filled="t" fillcolor="#FBFBFB" stroked="f">
              <v:path arrowok="t"/>
              <v:fill/>
            </v:shape>
            <v:shape style="position:absolute;left:9767;top:1376;width:48;height:2172" coordorigin="9767,1376" coordsize="48,2172" path="m9814,2465l9767,2465,9767,3546,9814,3546,9814,2465xe" filled="t" fillcolor="#FBFBFB" stroked="f">
              <v:path arrowok="t"/>
              <v:fill/>
            </v:shape>
            <v:shape style="position:absolute;left:9719;top:1376;width:50;height:2172" coordorigin="9719,1376" coordsize="50,2172" path="m9769,2465l9719,2465,9719,3546,9769,3546,9769,2465xe" filled="t" fillcolor="#FBFBFB" stroked="f">
              <v:path arrowok="t"/>
              <v:fill/>
            </v:shape>
            <v:shape style="position:absolute;left:9673;top:1376;width:48;height:2172" coordorigin="9673,1376" coordsize="48,2172" path="m9721,2465l9673,2465,9673,3546,9721,3546,9721,2465xe" filled="t" fillcolor="#FBFBFB" stroked="f">
              <v:path arrowok="t"/>
              <v:fill/>
            </v:shape>
            <v:shape style="position:absolute;left:9627;top:1376;width:48;height:2172" coordorigin="9627,1376" coordsize="48,2172" path="m9675,2465l9627,2465,9627,3546,9675,3546,9675,2465xe" filled="t" fillcolor="#FBFBFB" stroked="f">
              <v:path arrowok="t"/>
              <v:fill/>
            </v:shape>
            <v:shape style="position:absolute;left:9579;top:1376;width:50;height:2172" coordorigin="9579,1376" coordsize="50,2172" path="m9629,2465l9579,2465,9579,3546,9629,3546,9629,2465xe" filled="t" fillcolor="#FBFBFB" stroked="f">
              <v:path arrowok="t"/>
              <v:fill/>
            </v:shape>
            <v:shape style="position:absolute;left:9534;top:1376;width:48;height:2172" coordorigin="9534,1376" coordsize="48,2172" path="m9581,2465l9534,2465,9534,3546,9581,3546,9581,2465xe" filled="t" fillcolor="#FAFAFA" stroked="f">
              <v:path arrowok="t"/>
              <v:fill/>
            </v:shape>
            <v:shape style="position:absolute;left:9488;top:1376;width:48;height:2172" coordorigin="9488,1376" coordsize="48,2172" path="m9536,2465l9488,2465,9488,3546,9536,3546,9536,2465xe" filled="t" fillcolor="#FAFAFA" stroked="f">
              <v:path arrowok="t"/>
              <v:fill/>
            </v:shape>
            <v:shape style="position:absolute;left:9440;top:1376;width:50;height:2172" coordorigin="9440,1376" coordsize="50,2172" path="m9490,2465l9440,2465,9440,3546,9490,3546,9490,2465xe" filled="t" fillcolor="#FAFAFA" stroked="f">
              <v:path arrowok="t"/>
              <v:fill/>
            </v:shape>
            <v:shape style="position:absolute;left:9395;top:1376;width:48;height:2172" coordorigin="9395,1376" coordsize="48,2172" path="m9442,2465l9395,2465,9395,3546,9442,3546,9442,2465xe" filled="t" fillcolor="#FAFAFA" stroked="f">
              <v:path arrowok="t"/>
              <v:fill/>
            </v:shape>
            <v:shape style="position:absolute;left:9349;top:1376;width:48;height:2172" coordorigin="9349,1376" coordsize="48,2172" path="m9397,2465l9349,2465,9349,3546,9397,3546,9397,2465xe" filled="t" fillcolor="#FAFAFA" stroked="f">
              <v:path arrowok="t"/>
              <v:fill/>
            </v:shape>
            <v:shape style="position:absolute;left:9301;top:1376;width:50;height:2172" coordorigin="9301,1376" coordsize="50,2172" path="m9351,2465l9301,2465,9301,3546,9351,3546,9351,2465xe" filled="t" fillcolor="#FAFAFA" stroked="f">
              <v:path arrowok="t"/>
              <v:fill/>
            </v:shape>
            <v:shape style="position:absolute;left:9256;top:1376;width:48;height:2172" coordorigin="9256,1376" coordsize="48,2172" path="m9303,2465l9256,2465,9256,3546,9303,3546,9303,2465xe" filled="t" fillcolor="#FAFAFA" stroked="f">
              <v:path arrowok="t"/>
              <v:fill/>
            </v:shape>
            <v:shape style="position:absolute;left:9210;top:1376;width:48;height:2172" coordorigin="9210,1376" coordsize="48,2172" path="m9258,2465l9210,2465,9210,3546,9258,3546,9258,2465xe" filled="t" fillcolor="#FAFAFA" stroked="f">
              <v:path arrowok="t"/>
              <v:fill/>
            </v:shape>
            <v:shape style="position:absolute;left:9162;top:1376;width:50;height:2172" coordorigin="9162,1376" coordsize="50,2172" path="m9212,2465l9162,2465,9162,3546,9212,3546,9212,2465xe" filled="t" fillcolor="#FAFAFA" stroked="f">
              <v:path arrowok="t"/>
              <v:fill/>
            </v:shape>
            <v:shape style="position:absolute;left:9117;top:1376;width:48;height:2172" coordorigin="9117,1376" coordsize="48,2172" path="m9164,2465l9117,2465,9117,3546,9164,3546,9164,2465xe" filled="t" fillcolor="#FAFAFA" stroked="f">
              <v:path arrowok="t"/>
              <v:fill/>
            </v:shape>
            <v:shape style="position:absolute;left:9069;top:1376;width:50;height:2172" coordorigin="9069,1376" coordsize="50,2172" path="m9119,2465l9069,2465,9069,3546,9119,3546,9119,2465xe" filled="t" fillcolor="#F9F9F9" stroked="f">
              <v:path arrowok="t"/>
              <v:fill/>
            </v:shape>
            <v:shape style="position:absolute;left:9023;top:1376;width:48;height:2172" coordorigin="9023,1376" coordsize="48,2172" path="m9071,2465l9023,2465,9023,3546,9071,3546,9071,2465xe" filled="t" fillcolor="#F9F9F9" stroked="f">
              <v:path arrowok="t"/>
              <v:fill/>
            </v:shape>
            <v:shape style="position:absolute;left:8977;top:1376;width:48;height:2172" coordorigin="8977,1376" coordsize="48,2172" path="m9025,2465l8977,2465,8977,3546,9025,3546,9025,2465xe" filled="t" fillcolor="#F9F9F9" stroked="f">
              <v:path arrowok="t"/>
              <v:fill/>
            </v:shape>
            <v:shape style="position:absolute;left:8929;top:1376;width:50;height:2172" coordorigin="8929,1376" coordsize="50,2172" path="m8979,2465l8929,2465,8929,3546,8979,3546,8979,2465xe" filled="t" fillcolor="#F9F9F9" stroked="f">
              <v:path arrowok="t"/>
              <v:fill/>
            </v:shape>
            <v:shape style="position:absolute;left:8884;top:1376;width:48;height:2172" coordorigin="8884,1376" coordsize="48,2172" path="m8931,2465l8884,2465,8884,3546,8931,3546,8931,2465xe" filled="t" fillcolor="#F9F9F9" stroked="f">
              <v:path arrowok="t"/>
              <v:fill/>
            </v:shape>
            <v:shape style="position:absolute;left:8838;top:1376;width:48;height:2172" coordorigin="8838,1376" coordsize="48,2172" path="m8886,2465l8838,2465,8838,3546,8886,3546,8886,2465xe" filled="t" fillcolor="#F9F9F9" stroked="f">
              <v:path arrowok="t"/>
              <v:fill/>
            </v:shape>
            <v:shape style="position:absolute;left:8790;top:1376;width:50;height:2172" coordorigin="8790,1376" coordsize="50,2172" path="m8840,2465l8790,2465,8790,3546,8840,3546,8840,2465xe" filled="t" fillcolor="#F7F7F7" stroked="f">
              <v:path arrowok="t"/>
              <v:fill/>
            </v:shape>
            <v:shape style="position:absolute;left:8745;top:1376;width:48;height:2172" coordorigin="8745,1376" coordsize="48,2172" path="m8792,2465l8745,2465,8745,3546,8792,3546,8792,2465xe" filled="t" fillcolor="#F7F7F7" stroked="f">
              <v:path arrowok="t"/>
              <v:fill/>
            </v:shape>
            <v:shape style="position:absolute;left:8699;top:1376;width:48;height:2172" coordorigin="8699,1376" coordsize="48,2172" path="m8747,2465l8699,2465,8699,3546,8747,3546,8747,2465xe" filled="t" fillcolor="#F7F7F7" stroked="f">
              <v:path arrowok="t"/>
              <v:fill/>
            </v:shape>
            <v:shape style="position:absolute;left:8651;top:1376;width:50;height:2172" coordorigin="8651,1376" coordsize="50,2172" path="m8701,2465l8651,2465,8651,3546,8701,3546,8701,2465xe" filled="t" fillcolor="#F7F7F7" stroked="f">
              <v:path arrowok="t"/>
              <v:fill/>
            </v:shape>
            <v:shape style="position:absolute;left:8606;top:1376;width:48;height:2172" coordorigin="8606,1376" coordsize="48,2172" path="m8653,2465l8606,2465,8606,3546,8653,3546,8653,2465xe" filled="t" fillcolor="#F7F7F7" stroked="f">
              <v:path arrowok="t"/>
              <v:fill/>
            </v:shape>
            <v:shape style="position:absolute;left:8560;top:1376;width:48;height:2172" coordorigin="8560,1376" coordsize="48,2172" path="m8608,2465l8560,2465,8560,3546,8608,3546,8608,2465xe" filled="t" fillcolor="#F6F6F6" stroked="f">
              <v:path arrowok="t"/>
              <v:fill/>
            </v:shape>
            <v:shape style="position:absolute;left:8512;top:1376;width:50;height:2172" coordorigin="8512,1376" coordsize="50,2172" path="m8562,2465l8512,2465,8512,3546,8562,3546,8562,2465xe" filled="t" fillcolor="#F6F6F6" stroked="f">
              <v:path arrowok="t"/>
              <v:fill/>
            </v:shape>
            <v:shape style="position:absolute;left:8466;top:1376;width:48;height:2172" coordorigin="8466,1376" coordsize="48,2172" path="m8514,2465l8466,2465,8466,3546,8514,3546,8514,2465xe" filled="t" fillcolor="#F6F6F6" stroked="f">
              <v:path arrowok="t"/>
              <v:fill/>
            </v:shape>
            <v:shape style="position:absolute;left:8421;top:1376;width:48;height:2172" coordorigin="8421,1376" coordsize="48,2172" path="m8468,2465l8421,2465,8421,3546,8468,3546,8468,2465xe" filled="t" fillcolor="#F6F6F6" stroked="f">
              <v:path arrowok="t"/>
              <v:fill/>
            </v:shape>
            <v:shape style="position:absolute;left:8373;top:1376;width:50;height:2172" coordorigin="8373,1376" coordsize="50,2172" path="m8423,2465l8373,2465,8373,3546,8423,3546,8423,2465xe" filled="t" fillcolor="#F6F6F6" stroked="f">
              <v:path arrowok="t"/>
              <v:fill/>
            </v:shape>
            <v:shape style="position:absolute;left:8327;top:1376;width:48;height:2172" coordorigin="8327,1376" coordsize="48,2172" path="m8375,2465l8327,2465,8327,3546,8375,3546,8375,2465xe" filled="t" fillcolor="#F5F5F5" stroked="f">
              <v:path arrowok="t"/>
              <v:fill/>
            </v:shape>
            <v:shape style="position:absolute;left:8282;top:1376;width:48;height:2172" coordorigin="8282,1376" coordsize="48,2172" path="m8329,2465l8282,2465,8282,3546,8329,3546,8329,2465xe" filled="t" fillcolor="#F5F5F5" stroked="f">
              <v:path arrowok="t"/>
              <v:fill/>
            </v:shape>
            <v:shape style="position:absolute;left:8234;top:1376;width:50;height:2172" coordorigin="8234,1376" coordsize="50,2172" path="m8284,2465l8234,2465,8234,3546,8284,3546,8284,2465xe" filled="t" fillcolor="#F5F5F5" stroked="f">
              <v:path arrowok="t"/>
              <v:fill/>
            </v:shape>
            <v:shape style="position:absolute;left:8188;top:1376;width:48;height:2172" coordorigin="8188,1376" coordsize="48,2172" path="m8236,2465l8188,2465,8188,3546,8236,3546,8236,2465xe" filled="t" fillcolor="#F5F5F5" stroked="f">
              <v:path arrowok="t"/>
              <v:fill/>
            </v:shape>
            <v:shape style="position:absolute;left:8143;top:1376;width:48;height:2172" coordorigin="8143,1376" coordsize="48,2172" path="m8190,2465l8143,2465,8143,3546,8190,3546,8190,2465xe" filled="t" fillcolor="#F5F5F5" stroked="f">
              <v:path arrowok="t"/>
              <v:fill/>
            </v:shape>
            <v:shape style="position:absolute;left:8095;top:1376;width:50;height:2172" coordorigin="8095,1376" coordsize="50,2172" path="m8145,2465l8095,2465,8095,3546,8145,3546,8145,2465xe" filled="t" fillcolor="#F5F5F5" stroked="f">
              <v:path arrowok="t"/>
              <v:fill/>
            </v:shape>
            <v:shape style="position:absolute;left:8049;top:1376;width:48;height:2172" coordorigin="8049,1376" coordsize="48,2172" path="m8097,2465l8049,2465,8049,3546,8097,3546,8097,2465xe" filled="t" fillcolor="#F5F5F5" stroked="f">
              <v:path arrowok="t"/>
              <v:fill/>
            </v:shape>
            <v:shape style="position:absolute;left:8004;top:1376;width:48;height:2172" coordorigin="8004,1376" coordsize="48,2172" path="m8051,2465l8004,2465,8004,3546,8051,3546,8051,2465xe" filled="t" fillcolor="#F5F5F5" stroked="f">
              <v:path arrowok="t"/>
              <v:fill/>
            </v:shape>
            <v:shape style="position:absolute;left:7956;top:1376;width:50;height:2172" coordorigin="7956,1376" coordsize="50,2172" path="m8006,2465l7956,2465,7956,3546,8006,3546,8006,2465xe" filled="t" fillcolor="#F5F5F5" stroked="f">
              <v:path arrowok="t"/>
              <v:fill/>
            </v:shape>
            <v:shape style="position:absolute;left:7910;top:1376;width:48;height:2172" coordorigin="7910,1376" coordsize="48,2172" path="m7958,2465l7910,2465,7910,3546,7958,3546,7958,2465xe" filled="t" fillcolor="#F5F5F5" stroked="f">
              <v:path arrowok="t"/>
              <v:fill/>
            </v:shape>
            <v:shape style="position:absolute;left:7864;top:1376;width:48;height:2172" coordorigin="7864,1376" coordsize="48,2172" path="m7912,2465l7864,2465,7864,3546,7912,3546,7912,2465xe" filled="t" fillcolor="#F5F5F5" stroked="f">
              <v:path arrowok="t"/>
              <v:fill/>
            </v:shape>
            <v:shape style="position:absolute;left:7816;top:1376;width:50;height:2172" coordorigin="7816,1376" coordsize="50,2172" path="m7866,2465l7816,2465,7816,3546,7866,3546,7866,2465xe" filled="t" fillcolor="#F4F4F4" stroked="f">
              <v:path arrowok="t"/>
              <v:fill/>
            </v:shape>
            <v:shape style="position:absolute;left:7771;top:1376;width:48;height:2172" coordorigin="7771,1376" coordsize="48,2172" path="m7818,2465l7771,2465,7771,3546,7818,3546,7818,2465xe" filled="t" fillcolor="#F4F4F4" stroked="f">
              <v:path arrowok="t"/>
              <v:fill/>
            </v:shape>
            <v:shape style="position:absolute;left:7725;top:1376;width:48;height:2172" coordorigin="7725,1376" coordsize="48,2172" path="m7773,2465l7725,2465,7725,3546,7773,3546,7773,2465xe" filled="t" fillcolor="#F4F4F4" stroked="f">
              <v:path arrowok="t"/>
              <v:fill/>
            </v:shape>
            <v:shape style="position:absolute;left:7677;top:1376;width:50;height:2172" coordorigin="7677,1376" coordsize="50,2172" path="m7727,2465l7677,2465,7677,3546,7727,3546,7727,2465xe" filled="t" fillcolor="#F4F4F4" stroked="f">
              <v:path arrowok="t"/>
              <v:fill/>
            </v:shape>
            <v:shape style="position:absolute;left:7632;top:1376;width:48;height:2172" coordorigin="7632,1376" coordsize="48,2172" path="m7679,2465l7632,2465,7632,3546,7679,3546,7679,2465xe" filled="t" fillcolor="#F4F4F4" stroked="f">
              <v:path arrowok="t"/>
              <v:fill/>
            </v:shape>
            <v:shape style="position:absolute;left:7586;top:1376;width:48;height:2172" coordorigin="7586,1376" coordsize="48,2172" path="m7634,2465l7586,2465,7586,3546,7634,3546,7634,2465xe" filled="t" fillcolor="#F2F2F2" stroked="f">
              <v:path arrowok="t"/>
              <v:fill/>
            </v:shape>
            <v:shape style="position:absolute;left:7538;top:1376;width:50;height:2172" coordorigin="7538,1376" coordsize="50,2172" path="m7588,2465l7538,2465,7538,3546,7588,3546,7588,2465xe" filled="t" fillcolor="#F2F2F2" stroked="f">
              <v:path arrowok="t"/>
              <v:fill/>
            </v:shape>
            <v:shape style="position:absolute;left:7493;top:1376;width:48;height:2172" coordorigin="7493,1376" coordsize="48,2172" path="m7540,2465l7493,2465,7493,3546,7540,3546,7540,2465xe" filled="t" fillcolor="#F2F2F2" stroked="f">
              <v:path arrowok="t"/>
              <v:fill/>
            </v:shape>
            <v:shape style="position:absolute;left:7447;top:1376;width:48;height:2172" coordorigin="7447,1376" coordsize="48,2172" path="m7495,2465l7447,2465,7447,3546,7495,3546,7495,2465xe" filled="t" fillcolor="#F2F2F2" stroked="f">
              <v:path arrowok="t"/>
              <v:fill/>
            </v:shape>
            <v:shape style="position:absolute;left:7399;top:1376;width:50;height:2172" coordorigin="7399,1376" coordsize="50,2172" path="m7449,2465l7399,2465,7399,3546,7449,3546,7449,2465xe" filled="t" fillcolor="#F2F2F2" stroked="f">
              <v:path arrowok="t"/>
              <v:fill/>
            </v:shape>
            <v:shape style="position:absolute;left:7353;top:1376;width:48;height:2172" coordorigin="7353,1376" coordsize="48,2172" path="m7401,2465l7353,2465,7353,3546,7401,3546,7401,2465xe" filled="t" fillcolor="#F2F2F2" stroked="f">
              <v:path arrowok="t"/>
              <v:fill/>
            </v:shape>
            <v:shape style="position:absolute;left:7308;top:1376;width:48;height:2172" coordorigin="7308,1376" coordsize="48,2172" path="m7355,2465l7308,2465,7308,3546,7355,3546,7355,2465xe" filled="t" fillcolor="#F1F1F1" stroked="f">
              <v:path arrowok="t"/>
              <v:fill/>
            </v:shape>
            <v:shape style="position:absolute;left:7260;top:1376;width:50;height:2172" coordorigin="7260,1376" coordsize="50,2172" path="m7310,2465l7260,2465,7260,3546,7310,3546,7310,2465xe" filled="t" fillcolor="#F1F1F1" stroked="f">
              <v:path arrowok="t"/>
              <v:fill/>
            </v:shape>
            <v:shape style="position:absolute;left:7214;top:1376;width:48;height:2172" coordorigin="7214,1376" coordsize="48,2172" path="m7262,2465l7214,2465,7214,3546,7262,3546,7262,2465xe" filled="t" fillcolor="#F1F1F1" stroked="f">
              <v:path arrowok="t"/>
              <v:fill/>
            </v:shape>
            <v:shape style="position:absolute;left:7169;top:1376;width:48;height:2172" coordorigin="7169,1376" coordsize="48,2172" path="m7216,2465l7169,2465,7169,3546,7216,3546,7216,2465xe" filled="t" fillcolor="#F1F1F1" stroked="f">
              <v:path arrowok="t"/>
              <v:fill/>
            </v:shape>
            <v:shape style="position:absolute;left:7121;top:1376;width:50;height:2172" coordorigin="7121,1376" coordsize="50,2172" path="m7171,2465l7121,2465,7121,3546,7171,3546,7171,2465xe" filled="t" fillcolor="#F1F1F1" stroked="f">
              <v:path arrowok="t"/>
              <v:fill/>
            </v:shape>
            <v:shape style="position:absolute;left:7075;top:1376;width:48;height:2172" coordorigin="7075,1376" coordsize="48,2172" path="m7123,2465l7075,2465,7075,3546,7123,3546,7123,2465xe" filled="t" fillcolor="#F1F1F1" stroked="f">
              <v:path arrowok="t"/>
              <v:fill/>
            </v:shape>
            <v:shape style="position:absolute;left:7030;top:1376;width:48;height:2172" coordorigin="7030,1376" coordsize="48,2172" path="m7077,2465l7030,2465,7030,3546,7077,3546,7077,2465xe" filled="t" fillcolor="#F1F1F1" stroked="f">
              <v:path arrowok="t"/>
              <v:fill/>
            </v:shape>
            <v:shape style="position:absolute;left:6982;top:1376;width:50;height:2172" coordorigin="6982,1376" coordsize="50,2172" path="m7032,2465l6982,2465,6982,3546,7032,3546,7032,2465xe" filled="t" fillcolor="#F1F1F1" stroked="f">
              <v:path arrowok="t"/>
              <v:fill/>
            </v:shape>
            <v:shape style="position:absolute;left:6936;top:1376;width:48;height:2172" coordorigin="6936,1376" coordsize="48,2172" path="m6984,2465l6936,2465,6936,3546,6984,3546,6984,2465xe" filled="t" fillcolor="#F1F1F1" stroked="f">
              <v:path arrowok="t"/>
              <v:fill/>
            </v:shape>
            <v:shape style="position:absolute;left:6891;top:1376;width:48;height:2172" coordorigin="6891,1376" coordsize="48,2172" path="m6938,2465l6891,2465,6891,3546,6938,3546,6938,2465xe" filled="t" fillcolor="#F1F1F1" stroked="f">
              <v:path arrowok="t"/>
              <v:fill/>
            </v:shape>
            <v:shape style="position:absolute;left:6843;top:1376;width:50;height:2172" coordorigin="6843,1376" coordsize="50,2172" path="m6893,2465l6843,2465,6843,3546,6893,3546,6893,2465xe" filled="t" fillcolor="#F0F0F0" stroked="f">
              <v:path arrowok="t"/>
              <v:fill/>
            </v:shape>
            <v:shape style="position:absolute;left:6797;top:1376;width:48;height:2172" coordorigin="6797,1376" coordsize="48,2172" path="m6845,2465l6797,2465,6797,3546,6845,3546,6845,2465xe" filled="t" fillcolor="#F0F0F0" stroked="f">
              <v:path arrowok="t"/>
              <v:fill/>
            </v:shape>
            <v:shape style="position:absolute;left:6751;top:1376;width:48;height:2172" coordorigin="6751,1376" coordsize="48,2172" path="m6799,2465l6751,2465,6751,3546,6799,3546,6799,2465xe" filled="t" fillcolor="#F0F0F0" stroked="f">
              <v:path arrowok="t"/>
              <v:fill/>
            </v:shape>
            <v:shape style="position:absolute;left:6703;top:1376;width:50;height:2172" coordorigin="6703,1376" coordsize="50,2172" path="m6753,2465l6703,2465,6703,3546,6753,3546,6753,2465xe" filled="t" fillcolor="#F0F0F0" stroked="f">
              <v:path arrowok="t"/>
              <v:fill/>
            </v:shape>
            <v:shape style="position:absolute;left:6658;top:1376;width:48;height:2172" coordorigin="6658,1376" coordsize="48,2172" path="m6705,2465l6658,2465,6658,3546,6705,3546,6705,2465xe" filled="t" fillcolor="#F0F0F0" stroked="f">
              <v:path arrowok="t"/>
              <v:fill/>
            </v:shape>
            <v:shape style="position:absolute;left:6610;top:1376;width:50;height:2172" coordorigin="6610,1376" coordsize="50,2172" path="m6660,2465l6610,2465,6610,3546,6660,3546,6660,2465xe" filled="t" fillcolor="#F0F0F0" stroked="f">
              <v:path arrowok="t"/>
              <v:fill/>
            </v:shape>
            <v:shape style="position:absolute;left:6564;top:1376;width:48;height:2172" coordorigin="6564,1376" coordsize="48,2172" path="m6612,2465l6564,2465,6564,3546,6612,3546,6612,2465xe" filled="t" fillcolor="#EFEFEF" stroked="f">
              <v:path arrowok="t"/>
              <v:fill/>
            </v:shape>
            <v:shape style="position:absolute;left:6519;top:1376;width:48;height:2172" coordorigin="6519,1376" coordsize="48,2172" path="m6566,2465l6519,2465,6519,3546,6566,3546,6566,2465xe" filled="t" fillcolor="#EFEFEF" stroked="f">
              <v:path arrowok="t"/>
              <v:fill/>
            </v:shape>
            <v:shape style="position:absolute;left:6471;top:1376;width:50;height:2172" coordorigin="6471,1376" coordsize="50,2172" path="m6521,2465l6471,2465,6471,3546,6521,3546,6521,2465xe" filled="t" fillcolor="#EFEFEF" stroked="f">
              <v:path arrowok="t"/>
              <v:fill/>
            </v:shape>
            <v:shape style="position:absolute;left:6425;top:1376;width:48;height:2172" coordorigin="6425,1376" coordsize="48,2172" path="m6473,2465l6425,2465,6425,3546,6473,3546,6473,2465xe" filled="t" fillcolor="#EFEFEF" stroked="f">
              <v:path arrowok="t"/>
              <v:fill/>
            </v:shape>
            <v:shape style="position:absolute;left:6380;top:1376;width:48;height:2172" coordorigin="6380,1376" coordsize="48,2172" path="m6427,2465l6380,2465,6380,3546,6427,3546,6427,2465xe" filled="t" fillcolor="#EFEFEF" stroked="f">
              <v:path arrowok="t"/>
              <v:fill/>
            </v:shape>
            <v:shape style="position:absolute;left:6332;top:1376;width:50;height:2172" coordorigin="6332,1376" coordsize="50,2172" path="m6382,2465l6332,2465,6332,3546,6382,3546,6382,2465xe" filled="t" fillcolor="#EDEDED" stroked="f">
              <v:path arrowok="t"/>
              <v:fill/>
            </v:shape>
            <v:shape style="position:absolute;left:6286;top:1376;width:48;height:2172" coordorigin="6286,1376" coordsize="48,2172" path="m6334,2465l6286,2465,6286,3546,6334,3546,6334,2465xe" filled="t" fillcolor="#EDEDED" stroked="f">
              <v:path arrowok="t"/>
              <v:fill/>
            </v:shape>
            <v:shape style="position:absolute;left:6240;top:1376;width:48;height:2172" coordorigin="6240,1376" coordsize="48,2172" path="m6288,2465l6240,2465,6240,3546,6288,3546,6288,2465xe" filled="t" fillcolor="#EDEDED" stroked="f">
              <v:path arrowok="t"/>
              <v:fill/>
            </v:shape>
            <v:shape style="position:absolute;left:6192;top:1376;width:50;height:2172" coordorigin="6192,1376" coordsize="50,2172" path="m6242,2465l6192,2465,6192,3546,6242,3546,6242,2465xe" filled="t" fillcolor="#EDEDED" stroked="f">
              <v:path arrowok="t"/>
              <v:fill/>
            </v:shape>
            <v:shape style="position:absolute;left:6147;top:1376;width:48;height:2172" coordorigin="6147,1376" coordsize="48,2172" path="m6194,2465l6147,2465,6147,3546,6194,3546,6194,2465xe" filled="t" fillcolor="#EDEDED" stroked="f">
              <v:path arrowok="t"/>
              <v:fill/>
            </v:shape>
            <v:shape style="position:absolute;left:6101;top:1376;width:48;height:2172" coordorigin="6101,1376" coordsize="48,2172" path="m6149,2465l6101,2465,6101,3546,6149,3546,6149,2465xe" filled="t" fillcolor="#ECECEC" stroked="f">
              <v:path arrowok="t"/>
              <v:fill/>
            </v:shape>
            <v:shape style="position:absolute;left:6053;top:1376;width:50;height:2172" coordorigin="6053,1376" coordsize="50,2172" path="m6103,2465l6053,2465,6053,3546,6103,3546,6103,2465xe" filled="t" fillcolor="#ECECEC" stroked="f">
              <v:path arrowok="t"/>
              <v:fill/>
            </v:shape>
            <v:shape style="position:absolute;left:6008;top:1376;width:48;height:2172" coordorigin="6008,1376" coordsize="48,2172" path="m6055,2465l6008,2465,6008,3546,6055,3546,6055,2465xe" filled="t" fillcolor="#ECECEC" stroked="f">
              <v:path arrowok="t"/>
              <v:fill/>
            </v:shape>
            <v:shape style="position:absolute;left:5962;top:1376;width:48;height:2172" coordorigin="5962,1376" coordsize="48,2172" path="m6010,2465l5962,2465,5962,3546,6010,3546,6010,2465xe" filled="t" fillcolor="#ECECEC" stroked="f">
              <v:path arrowok="t"/>
              <v:fill/>
            </v:shape>
            <v:shape style="position:absolute;left:5914;top:1376;width:50;height:2172" coordorigin="5914,1376" coordsize="50,2172" path="m5964,2465l5914,2465,5914,3546,5964,3546,5964,2465xe" filled="t" fillcolor="#ECECEC" stroked="f">
              <v:path arrowok="t"/>
              <v:fill/>
            </v:shape>
            <v:shape style="position:absolute;left:5869;top:1376;width:48;height:2172" coordorigin="5869,1376" coordsize="48,2172" path="m5916,2465l5869,2465,5869,3546,5916,3546,5916,2465xe" filled="t" fillcolor="#ECECEC" stroked="f">
              <v:path arrowok="t"/>
              <v:fill/>
            </v:shape>
            <v:shape style="position:absolute;left:5823;top:1376;width:48;height:2172" coordorigin="5823,1376" coordsize="48,2172" path="m5871,2465l5823,2465,5823,3546,5871,3546,5871,2465xe" filled="t" fillcolor="#ECECEC" stroked="f">
              <v:path arrowok="t"/>
              <v:fill/>
            </v:shape>
            <v:shape style="position:absolute;left:5775;top:1376;width:50;height:2172" coordorigin="5775,1376" coordsize="50,2172" path="m5825,2465l5775,2465,5775,3546,5825,3546,5825,2465xe" filled="t" fillcolor="#ECECEC" stroked="f">
              <v:path arrowok="t"/>
              <v:fill/>
            </v:shape>
            <v:shape style="position:absolute;left:5730;top:1376;width:48;height:2172" coordorigin="5730,1376" coordsize="48,2172" path="m5777,2465l5730,2465,5730,3546,5777,3546,5777,2465xe" filled="t" fillcolor="#ECECEC" stroked="f">
              <v:path arrowok="t"/>
              <v:fill/>
            </v:shape>
            <v:shape style="position:absolute;left:5684;top:1376;width:48;height:2172" coordorigin="5684,1376" coordsize="48,2172" path="m5732,2465l5684,2465,5684,3546,5732,3546,5732,2465xe" filled="t" fillcolor="#ECECEC" stroked="f">
              <v:path arrowok="t"/>
              <v:fill/>
            </v:shape>
            <v:shape style="position:absolute;left:5636;top:1376;width:50;height:2172" coordorigin="5636,1376" coordsize="50,2172" path="m5686,2465l5636,2465,5636,3546,5686,3546,5686,2465xe" filled="t" fillcolor="#ECECEC" stroked="f">
              <v:path arrowok="t"/>
              <v:fill/>
            </v:shape>
            <v:shape style="position:absolute;left:5590;top:1376;width:48;height:2172" coordorigin="5590,1376" coordsize="48,2172" path="m5638,2465l5590,2465,5590,3546,5638,3546,5638,2465xe" filled="t" fillcolor="#EBEBEB" stroked="f">
              <v:path arrowok="t"/>
              <v:fill/>
            </v:shape>
            <v:shape style="position:absolute;left:5545;top:1376;width:48;height:2172" coordorigin="5545,1376" coordsize="48,2172" path="m5592,2465l5545,2465,5545,3546,5592,3546,5592,2465xe" filled="t" fillcolor="#EBEBEB" stroked="f">
              <v:path arrowok="t"/>
              <v:fill/>
            </v:shape>
            <v:shape style="position:absolute;left:5521;top:1376;width:26;height:2172" coordorigin="5521,1376" coordsize="26,2172" path="m5547,2465l5521,2465,5521,3546,5547,3546,5547,2465xe" filled="t" fillcolor="#EBEBEB" stroked="f">
              <v:path arrowok="t"/>
              <v:fill/>
            </v:shape>
            <v:shape style="position:absolute;left:5515;top:1376;width:0;height:2172" coordorigin="5515,1376" coordsize="0,2172" path="m5515,2465l5515,3546e" filled="f" stroked="t" strokeweight="0.82pt" strokecolor="#EBEBEB">
              <v:path arrowok="t"/>
            </v:shape>
            <v:shape style="position:absolute;left:5493;top:1376;width:0;height:2172" coordorigin="5493,1376" coordsize="0,2172" path="m5493,2465l5493,3546e" filled="f" stroked="t" strokeweight="1.539pt" strokecolor="#EBEBEB">
              <v:path arrowok="t"/>
            </v:shape>
            <v:shape style="position:absolute;left:5464;top:1376;width:0;height:2172" coordorigin="5464,1376" coordsize="0,2172" path="m5464,2465l5464,3546e" filled="f" stroked="t" strokeweight="1.54pt" strokecolor="#EBEBEB">
              <v:path arrowok="t"/>
            </v:shape>
            <v:shape style="position:absolute;left:5437;top:1376;width:0;height:2172" coordorigin="5437,1376" coordsize="0,2172" path="m5437,2465l5437,3546e" filled="f" stroked="t" strokeweight="1.419pt" strokecolor="#E9E9E9">
              <v:path arrowok="t"/>
            </v:shape>
            <v:shape style="position:absolute;left:5409;top:1376;width:0;height:2172" coordorigin="5409,1376" coordsize="0,2172" path="m5409,2465l5409,3546e" filled="f" stroked="t" strokeweight="1.539pt" strokecolor="#E9E9E9">
              <v:path arrowok="t"/>
            </v:shape>
            <v:shape style="position:absolute;left:5380;top:1376;width:0;height:2172" coordorigin="5380,1376" coordsize="0,2172" path="m5380,2465l5380,3546e" filled="f" stroked="t" strokeweight="1.539pt" strokecolor="#E9E9E9">
              <v:path arrowok="t"/>
            </v:shape>
            <v:shape style="position:absolute;left:5352;top:1376;width:0;height:2172" coordorigin="5352,1376" coordsize="0,2172" path="m5352,2465l5352,3546e" filled="f" stroked="t" strokeweight="1.54pt" strokecolor="#E9E9E9">
              <v:path arrowok="t"/>
            </v:shape>
            <v:shape style="position:absolute;left:5323;top:1376;width:0;height:2172" coordorigin="5323,1376" coordsize="0,2172" path="m5323,2465l5323,3546e" filled="f" stroked="t" strokeweight="1.539pt" strokecolor="#E9E9E9">
              <v:path arrowok="t"/>
            </v:shape>
            <v:shape style="position:absolute;left:5294;top:1376;width:0;height:2172" coordorigin="5294,1376" coordsize="0,2172" path="m5294,2465l5294,3546e" filled="f" stroked="t" strokeweight="1.539pt" strokecolor="#E9E9E9">
              <v:path arrowok="t"/>
            </v:shape>
            <v:shape style="position:absolute;left:5265;top:1376;width:0;height:2172" coordorigin="5265,1376" coordsize="0,2172" path="m5265,2465l5265,3546e" filled="f" stroked="t" strokeweight="1.539pt" strokecolor="#E8E8E8">
              <v:path arrowok="t"/>
            </v:shape>
            <v:shape style="position:absolute;left:5238;top:1376;width:0;height:2172" coordorigin="5238,1376" coordsize="0,2172" path="m5238,2465l5238,3546e" filled="f" stroked="t" strokeweight="1.419pt" strokecolor="#E8E8E8">
              <v:path arrowok="t"/>
            </v:shape>
            <v:shape style="position:absolute;left:5210;top:1376;width:0;height:2172" coordorigin="5210,1376" coordsize="0,2172" path="m5210,2465l5210,3546e" filled="f" stroked="t" strokeweight="1.54pt" strokecolor="#E8E8E8">
              <v:path arrowok="t"/>
            </v:shape>
            <v:shape style="position:absolute;left:5181;top:1376;width:0;height:2172" coordorigin="5181,1376" coordsize="0,2172" path="m5181,2465l5181,3546e" filled="f" stroked="t" strokeweight="1.539pt" strokecolor="#E8E8E8">
              <v:path arrowok="t"/>
            </v:shape>
            <v:shape style="position:absolute;left:5152;top:1376;width:0;height:2172" coordorigin="5152,1376" coordsize="0,2172" path="m5152,2465l5152,3546e" filled="f" stroked="t" strokeweight="1.539pt" strokecolor="#E8E8E8">
              <v:path arrowok="t"/>
            </v:shape>
            <v:shape style="position:absolute;left:5124;top:1376;width:0;height:2172" coordorigin="5124,1376" coordsize="0,2172" path="m5124,2465l5124,3546e" filled="f" stroked="t" strokeweight="1.539pt" strokecolor="#E7E7E7">
              <v:path arrowok="t"/>
            </v:shape>
            <v:shape style="position:absolute;left:5095;top:1376;width:0;height:2172" coordorigin="5095,1376" coordsize="0,2172" path="m5095,2465l5095,3546e" filled="f" stroked="t" strokeweight="1.54pt" strokecolor="#E7E7E7">
              <v:path arrowok="t"/>
            </v:shape>
            <v:shape style="position:absolute;left:5067;top:1376;width:0;height:2172" coordorigin="5067,1376" coordsize="0,2172" path="m5067,2465l5067,3546e" filled="f" stroked="t" strokeweight="1.419pt" strokecolor="#E7E7E7">
              <v:path arrowok="t"/>
            </v:shape>
            <v:shape style="position:absolute;left:5040;top:1376;width:0;height:2172" coordorigin="5040,1376" coordsize="0,2172" path="m5040,2465l5040,3546e" filled="f" stroked="t" strokeweight="1.539pt" strokecolor="#E7E7E7">
              <v:path arrowok="t"/>
            </v:shape>
            <v:shape style="position:absolute;left:5011;top:1376;width:0;height:2172" coordorigin="5011,1376" coordsize="0,2172" path="m5011,2465l5011,3546e" filled="f" stroked="t" strokeweight="1.539pt" strokecolor="#E7E7E7">
              <v:path arrowok="t"/>
            </v:shape>
            <v:shape style="position:absolute;left:4982;top:1376;width:0;height:2172" coordorigin="4982,1376" coordsize="0,2172" path="m4982,2465l4982,3546e" filled="f" stroked="t" strokeweight="1.54pt" strokecolor="#E7E7E7">
              <v:path arrowok="t"/>
            </v:shape>
            <v:shape style="position:absolute;left:4953;top:1376;width:0;height:2172" coordorigin="4953,1376" coordsize="0,2172" path="m4953,2465l4953,3546e" filled="f" stroked="t" strokeweight="1.539pt" strokecolor="#E7E7E7">
              <v:path arrowok="t"/>
            </v:shape>
            <v:shape style="position:absolute;left:4925;top:1376;width:0;height:2172" coordorigin="4925,1376" coordsize="0,2172" path="m4925,2465l4925,3546e" filled="f" stroked="t" strokeweight="1.539pt" strokecolor="#E7E7E7">
              <v:path arrowok="t"/>
            </v:shape>
            <v:shape style="position:absolute;left:4896;top:1376;width:0;height:2172" coordorigin="4896,1376" coordsize="0,2172" path="m4896,2465l4896,3546e" filled="f" stroked="t" strokeweight="1.539pt" strokecolor="#E7E7E7">
              <v:path arrowok="t"/>
            </v:shape>
            <v:shape style="position:absolute;left:4868;top:1376;width:0;height:2172" coordorigin="4868,1376" coordsize="0,2172" path="m4868,2465l4868,3546e" filled="f" stroked="t" strokeweight="1.42pt" strokecolor="#E7E7E7">
              <v:path arrowok="t"/>
            </v:shape>
            <v:shape style="position:absolute;left:4841;top:1376;width:0;height:2172" coordorigin="4841,1376" coordsize="0,2172" path="m4841,2465l4841,3546e" filled="f" stroked="t" strokeweight="1.539pt" strokecolor="#E7E7E7">
              <v:path arrowok="t"/>
            </v:shape>
            <v:shape style="position:absolute;left:4812;top:1376;width:0;height:2172" coordorigin="4812,1376" coordsize="0,2172" path="m4812,2465l4812,3546e" filled="f" stroked="t" strokeweight="1.539pt" strokecolor="#E6E6E6">
              <v:path arrowok="t"/>
            </v:shape>
            <v:shape style="position:absolute;left:4783;top:1376;width:0;height:2172" coordorigin="4783,1376" coordsize="0,2172" path="m4783,2465l4783,3546e" filled="f" stroked="t" strokeweight="1.539pt" strokecolor="#E6E6E6">
              <v:path arrowok="t"/>
            </v:shape>
            <v:shape style="position:absolute;left:4754;top:1376;width:0;height:2172" coordorigin="4754,1376" coordsize="0,2172" path="m4754,2465l4754,3546e" filled="f" stroked="t" strokeweight="1.539pt" strokecolor="#E6E6E6">
              <v:path arrowok="t"/>
            </v:shape>
            <v:shape style="position:absolute;left:4725;top:1376;width:0;height:2172" coordorigin="4725,1376" coordsize="0,2172" path="m4725,2465l4725,3546e" filled="f" stroked="t" strokeweight="1.54pt" strokecolor="#E6E6E6">
              <v:path arrowok="t"/>
            </v:shape>
            <v:shape style="position:absolute;left:4698;top:1376;width:0;height:2172" coordorigin="4698,1376" coordsize="0,2172" path="m4698,2465l4698,3546e" filled="f" stroked="t" strokeweight="1.419pt" strokecolor="#E6E6E6">
              <v:path arrowok="t"/>
            </v:shape>
            <v:shape style="position:absolute;left:4670;top:1376;width:0;height:2172" coordorigin="4670,1376" coordsize="0,2172" path="m4670,2465l4670,3546e" filled="f" stroked="t" strokeweight="1.539pt" strokecolor="#E4E4E4">
              <v:path arrowok="t"/>
            </v:shape>
            <v:shape style="position:absolute;left:4642;top:1376;width:0;height:2172" coordorigin="4642,1376" coordsize="0,2172" path="m4642,2465l4642,3546e" filled="f" stroked="t" strokeweight="1.539pt" strokecolor="#E4E4E4">
              <v:path arrowok="t"/>
            </v:shape>
            <v:shape style="position:absolute;left:4613;top:1376;width:0;height:2172" coordorigin="4613,1376" coordsize="0,2172" path="m4613,2465l4613,3546e" filled="f" stroked="t" strokeweight="1.54pt" strokecolor="#E4E4E4">
              <v:path arrowok="t"/>
            </v:shape>
            <v:shape style="position:absolute;left:4584;top:1376;width:0;height:2172" coordorigin="4584,1376" coordsize="0,2172" path="m4584,2465l4584,3546e" filled="f" stroked="t" strokeweight="1.539pt" strokecolor="#E4E4E4">
              <v:path arrowok="t"/>
            </v:shape>
            <v:shape style="position:absolute;left:4555;top:1376;width:0;height:2172" coordorigin="4555,1376" coordsize="0,2172" path="m4555,2465l4555,3546e" filled="f" stroked="t" strokeweight="1.539pt" strokecolor="#E4E4E4">
              <v:path arrowok="t"/>
            </v:shape>
            <v:shape style="position:absolute;left:4526;top:1376;width:0;height:2172" coordorigin="4526,1376" coordsize="0,2172" path="m4526,2465l4526,3546e" filled="f" stroked="t" strokeweight="1.539pt" strokecolor="#E3E3E3">
              <v:path arrowok="t"/>
            </v:shape>
            <v:shape style="position:absolute;left:4499;top:1376;width:0;height:2172" coordorigin="4499,1376" coordsize="0,2172" path="m4499,2465l4499,3546e" filled="f" stroked="t" strokeweight="1.42pt" strokecolor="#E3E3E3">
              <v:path arrowok="t"/>
            </v:shape>
            <v:shape style="position:absolute;left:4471;top:1376;width:0;height:2172" coordorigin="4471,1376" coordsize="0,2172" path="m4471,2465l4471,3546e" filled="f" stroked="t" strokeweight="1.539pt" strokecolor="#E3E3E3">
              <v:path arrowok="t"/>
            </v:shape>
            <v:shape style="position:absolute;left:4442;top:1376;width:0;height:2172" coordorigin="4442,1376" coordsize="0,2172" path="m4442,2465l4442,3546e" filled="f" stroked="t" strokeweight="1.539pt" strokecolor="#E3E3E3">
              <v:path arrowok="t"/>
            </v:shape>
            <v:shape style="position:absolute;left:4414;top:1376;width:0;height:2172" coordorigin="4414,1376" coordsize="0,2172" path="m4414,2465l4414,3546e" filled="f" stroked="t" strokeweight="1.539pt" strokecolor="#E3E3E3">
              <v:path arrowok="t"/>
            </v:shape>
            <v:shape style="position:absolute;left:4385;top:1376;width:0;height:2172" coordorigin="4385,1376" coordsize="0,2172" path="m4385,2465l4385,3546e" filled="f" stroked="t" strokeweight="1.54pt" strokecolor="#E3E3E3">
              <v:path arrowok="t"/>
            </v:shape>
            <v:shape style="position:absolute;left:4356;top:1376;width:0;height:2172" coordorigin="4356,1376" coordsize="0,2172" path="m4356,2465l4356,3546e" filled="f" stroked="t" strokeweight="1.539pt" strokecolor="#E3E3E3">
              <v:path arrowok="t"/>
            </v:shape>
            <v:shape style="position:absolute;left:4328;top:1376;width:0;height:2172" coordorigin="4328,1376" coordsize="0,2172" path="m4328,2465l4328,3546e" filled="f" stroked="t" strokeweight="1.419pt" strokecolor="#E3E3E3">
              <v:path arrowok="t"/>
            </v:shape>
            <v:shape style="position:absolute;left:4301;top:1376;width:0;height:2172" coordorigin="4301,1376" coordsize="0,2172" path="m4301,2465l4301,3546e" filled="f" stroked="t" strokeweight="1.539pt" strokecolor="#E3E3E3">
              <v:path arrowok="t"/>
            </v:shape>
            <v:shape style="position:absolute;left:4272;top:1376;width:0;height:2172" coordorigin="4272,1376" coordsize="0,2172" path="m4272,2465l4272,3546e" filled="f" stroked="t" strokeweight="1.539pt" strokecolor="#E3E3E3">
              <v:path arrowok="t"/>
            </v:shape>
            <v:shape style="position:absolute;left:4243;top:1376;width:0;height:2172" coordorigin="4243,1376" coordsize="0,2172" path="m4243,2465l4243,3546e" filled="f" stroked="t" strokeweight="1.54pt" strokecolor="#E3E3E3">
              <v:path arrowok="t"/>
            </v:shape>
            <v:shape style="position:absolute;left:4215;top:1376;width:0;height:2172" coordorigin="4215,1376" coordsize="0,2172" path="m4215,2465l4215,3546e" filled="f" stroked="t" strokeweight="1.539pt" strokecolor="#E2E2E2">
              <v:path arrowok="t"/>
            </v:shape>
            <v:shape style="position:absolute;left:4186;top:1376;width:0;height:2172" coordorigin="4186,1376" coordsize="0,2172" path="m4186,2465l4186,3546e" filled="f" stroked="t" strokeweight="1.539pt" strokecolor="#E2E2E2">
              <v:path arrowok="t"/>
            </v:shape>
            <v:shape style="position:absolute;left:4157;top:1376;width:0;height:2172" coordorigin="4157,1376" coordsize="0,2172" path="m4157,2465l4157,3546e" filled="f" stroked="t" strokeweight="1.539pt" strokecolor="#E2E2E2">
              <v:path arrowok="t"/>
            </v:shape>
            <v:shape style="position:absolute;left:4129;top:1376;width:0;height:2172" coordorigin="4129,1376" coordsize="0,2172" path="m4129,2465l4129,3546e" filled="f" stroked="t" strokeweight="1.42pt" strokecolor="#E2E2E2">
              <v:path arrowok="t"/>
            </v:shape>
            <v:shape style="position:absolute;left:4102;top:1376;width:0;height:2172" coordorigin="4102,1376" coordsize="0,2172" path="m4102,2465l4102,3546e" filled="f" stroked="t" strokeweight="1.539pt" strokecolor="#E2E2E2">
              <v:path arrowok="t"/>
            </v:shape>
            <v:shape style="position:absolute;left:4073;top:1376;width:0;height:2172" coordorigin="4073,1376" coordsize="0,2172" path="m4073,2465l4073,3546e" filled="f" stroked="t" strokeweight="1.539pt" strokecolor="#E1E1E1">
              <v:path arrowok="t"/>
            </v:shape>
            <v:shape style="position:absolute;left:4044;top:1376;width:0;height:2172" coordorigin="4044,1376" coordsize="0,2172" path="m4044,2465l4044,3546e" filled="f" stroked="t" strokeweight="1.539pt" strokecolor="#E1E1E1">
              <v:path arrowok="t"/>
            </v:shape>
            <v:shape style="position:absolute;left:4015;top:1376;width:0;height:2172" coordorigin="4015,1376" coordsize="0,2172" path="m4015,2465l4015,3546e" filled="f" stroked="t" strokeweight="1.54pt" strokecolor="#E1E1E1">
              <v:path arrowok="t"/>
            </v:shape>
            <v:shape style="position:absolute;left:3987;top:1376;width:0;height:2172" coordorigin="3987,1376" coordsize="0,2172" path="m3987,2465l3987,3546e" filled="f" stroked="t" strokeweight="1.539pt" strokecolor="#E1E1E1">
              <v:path arrowok="t"/>
            </v:shape>
            <v:shape style="position:absolute;left:3958;top:1376;width:0;height:2172" coordorigin="3958,1376" coordsize="0,2172" path="m3958,2465l3958,3546e" filled="f" stroked="t" strokeweight="1.539pt" strokecolor="#E1E1E1">
              <v:path arrowok="t"/>
            </v:shape>
            <v:shape style="position:absolute;left:3930;top:1376;width:0;height:2172" coordorigin="3930,1376" coordsize="0,2172" path="m3930,2465l3930,3546e" filled="f" stroked="t" strokeweight="1.419pt" strokecolor="#E1E1E1">
              <v:path arrowok="t"/>
            </v:shape>
            <v:shape style="position:absolute;left:3903;top:1376;width:0;height:2172" coordorigin="3903,1376" coordsize="0,2172" path="m3903,2465l3903,3546e" filled="f" stroked="t" strokeweight="1.54pt" strokecolor="#DFDFDF">
              <v:path arrowok="t"/>
            </v:shape>
            <v:shape style="position:absolute;left:3874;top:1376;width:0;height:2172" coordorigin="3874,1376" coordsize="0,2172" path="m3874,2465l3874,3546e" filled="f" stroked="t" strokeweight="1.539pt" strokecolor="#DFDFDF">
              <v:path arrowok="t"/>
            </v:shape>
            <v:shape style="position:absolute;left:3845;top:1376;width:0;height:2172" coordorigin="3845,1376" coordsize="0,2172" path="m3845,2465l3845,3546e" filled="f" stroked="t" strokeweight="1.539pt" strokecolor="#DFDFDF">
              <v:path arrowok="t"/>
            </v:shape>
            <v:shape style="position:absolute;left:3816;top:1376;width:0;height:2172" coordorigin="3816,1376" coordsize="0,2172" path="m3816,2465l3816,3546e" filled="f" stroked="t" strokeweight="1.539pt" strokecolor="#DFDFDF">
              <v:path arrowok="t"/>
            </v:shape>
            <v:shape style="position:absolute;left:3788;top:1376;width:0;height:2172" coordorigin="3788,1376" coordsize="0,2172" path="m3788,2465l3788,3546e" filled="f" stroked="t" strokeweight="1.539pt" strokecolor="#DFDFDF">
              <v:path arrowok="t"/>
            </v:shape>
            <v:shape style="position:absolute;left:3760;top:1376;width:0;height:2172" coordorigin="3760,1376" coordsize="0,2172" path="m3760,2465l3760,3546e" filled="f" stroked="t" strokeweight="1.42pt" strokecolor="#DEDEDE">
              <v:path arrowok="t"/>
            </v:shape>
            <v:shape style="position:absolute;left:3732;top:1376;width:0;height:2172" coordorigin="3732,1376" coordsize="0,2172" path="m3732,2465l3732,3546e" filled="f" stroked="t" strokeweight="1.539pt" strokecolor="#DEDEDE">
              <v:path arrowok="t"/>
            </v:shape>
            <v:shape style="position:absolute;left:3704;top:1376;width:0;height:2172" coordorigin="3704,1376" coordsize="0,2172" path="m3704,2465l3704,3546e" filled="f" stroked="t" strokeweight="1.539pt" strokecolor="#DEDEDE">
              <v:path arrowok="t"/>
            </v:shape>
            <v:shape style="position:absolute;left:3675;top:1376;width:0;height:2172" coordorigin="3675,1376" coordsize="0,2172" path="m3675,2465l3675,3546e" filled="f" stroked="t" strokeweight="1.539pt" strokecolor="#DEDEDE">
              <v:path arrowok="t"/>
            </v:shape>
            <v:shape style="position:absolute;left:3646;top:1376;width:0;height:2172" coordorigin="3646,1376" coordsize="0,2172" path="m3646,2465l3646,3546e" filled="f" stroked="t" strokeweight="1.54pt" strokecolor="#DEDEDE">
              <v:path arrowok="t"/>
            </v:shape>
            <v:shape style="position:absolute;left:3617;top:1376;width:0;height:2172" coordorigin="3617,1376" coordsize="0,2172" path="m3617,2465l3617,3546e" filled="f" stroked="t" strokeweight="1.539pt" strokecolor="#DEDEDE">
              <v:path arrowok="t"/>
            </v:shape>
            <v:shape style="position:absolute;left:3588;top:1376;width:0;height:2172" coordorigin="3588,1376" coordsize="0,2172" path="m3588,2465l3588,3546e" filled="f" stroked="t" strokeweight="1.539pt" strokecolor="#DEDEDE">
              <v:path arrowok="t"/>
            </v:shape>
            <v:shape style="position:absolute;left:3561;top:1376;width:0;height:2172" coordorigin="3561,1376" coordsize="0,2172" path="m3561,2465l3561,3546e" filled="f" stroked="t" strokeweight="1.419pt" strokecolor="#DEDEDE">
              <v:path arrowok="t"/>
            </v:shape>
            <v:shape style="position:absolute;left:3533;top:1376;width:0;height:2172" coordorigin="3533,1376" coordsize="0,2172" path="m3533,2465l3533,3546e" filled="f" stroked="t" strokeweight="1.54pt" strokecolor="#DEDEDE">
              <v:path arrowok="t"/>
            </v:shape>
            <v:shape style="position:absolute;left:3505;top:1376;width:0;height:2172" coordorigin="3505,1376" coordsize="0,2172" path="m3505,2465l3505,3546e" filled="f" stroked="t" strokeweight="1.539pt" strokecolor="#DEDEDE">
              <v:path arrowok="t"/>
            </v:shape>
            <v:shape style="position:absolute;left:3476;top:1376;width:0;height:2172" coordorigin="3476,1376" coordsize="0,2172" path="m3476,2465l3476,3546e" filled="f" stroked="t" strokeweight="1.539pt" strokecolor="#DEDEDE">
              <v:path arrowok="t"/>
            </v:shape>
            <v:shape style="position:absolute;left:3447;top:1376;width:0;height:2172" coordorigin="3447,1376" coordsize="0,2172" path="m3447,2465l3447,3546e" filled="f" stroked="t" strokeweight="1.539pt" strokecolor="#DDDDDD">
              <v:path arrowok="t"/>
            </v:shape>
            <v:shape style="position:absolute;left:3418;top:1376;width:0;height:2172" coordorigin="3418,1376" coordsize="0,2172" path="m3418,2465l3418,3546e" filled="f" stroked="t" strokeweight="1.54pt" strokecolor="#DDDDDD">
              <v:path arrowok="t"/>
            </v:shape>
            <v:shape style="position:absolute;left:3391;top:1376;width:0;height:2172" coordorigin="3391,1376" coordsize="0,2172" path="m3391,2465l3391,3546e" filled="f" stroked="t" strokeweight="1.419pt" strokecolor="#DDDDDD">
              <v:path arrowok="t"/>
            </v:shape>
            <v:shape style="position:absolute;left:3363;top:1376;width:0;height:2172" coordorigin="3363,1376" coordsize="0,2172" path="m3363,2465l3363,3546e" filled="f" stroked="t" strokeweight="1.539pt" strokecolor="#DDDDDD">
              <v:path arrowok="t"/>
            </v:shape>
            <v:shape style="position:absolute;left:3334;top:1376;width:0;height:2172" coordorigin="3334,1376" coordsize="0,2172" path="m3334,2465l3334,3546e" filled="f" stroked="t" strokeweight="1.539pt" strokecolor="#DDDDDD">
              <v:path arrowok="t"/>
            </v:shape>
            <v:shape style="position:absolute;left:3305;top:1376;width:0;height:2172" coordorigin="3305,1376" coordsize="0,2172" path="m3305,2465l3305,3546e" filled="f" stroked="t" strokeweight="1.54pt" strokecolor="#DBDBDB">
              <v:path arrowok="t"/>
            </v:shape>
            <v:shape style="position:absolute;left:3277;top:1376;width:0;height:2172" coordorigin="3277,1376" coordsize="0,2172" path="m3277,2465l3277,3546e" filled="f" stroked="t" strokeweight="1.539pt" strokecolor="#DBDBDB">
              <v:path arrowok="t"/>
            </v:shape>
            <v:shape style="position:absolute;left:3248;top:1376;width:0;height:2172" coordorigin="3248,1376" coordsize="0,2172" path="m3248,2465l3248,3546e" filled="f" stroked="t" strokeweight="1.539pt" strokecolor="#DBDBDB">
              <v:path arrowok="t"/>
            </v:shape>
            <v:shape style="position:absolute;left:3219;top:1376;width:0;height:2172" coordorigin="3219,1376" coordsize="0,2172" path="m3219,2465l3219,3546e" filled="f" stroked="t" strokeweight="1.539pt" strokecolor="#DBDBDB">
              <v:path arrowok="t"/>
            </v:shape>
            <v:shape style="position:absolute;left:3191;top:1376;width:0;height:2172" coordorigin="3191,1376" coordsize="0,2172" path="m3191,2465l3191,3546e" filled="f" stroked="t" strokeweight="1.419pt" strokecolor="#DBDBDB">
              <v:path arrowok="t"/>
            </v:shape>
            <v:shape style="position:absolute;left:3164;top:1376;width:0;height:2172" coordorigin="3164,1376" coordsize="0,2172" path="m3164,2465l3164,3546e" filled="f" stroked="t" strokeweight="1.54pt" strokecolor="#DADADA">
              <v:path arrowok="t"/>
            </v:shape>
            <v:shape style="position:absolute;left:3135;top:1376;width:0;height:2172" coordorigin="3135,1376" coordsize="0,2172" path="m3135,2465l3135,3546e" filled="f" stroked="t" strokeweight="1.539pt" strokecolor="#DADADA">
              <v:path arrowok="t"/>
            </v:shape>
            <v:shape style="position:absolute;left:3106;top:1376;width:0;height:2172" coordorigin="3106,1376" coordsize="0,2172" path="m3106,2465l3106,3546e" filled="f" stroked="t" strokeweight="1.539pt" strokecolor="#DADADA">
              <v:path arrowok="t"/>
            </v:shape>
            <v:shape style="position:absolute;left:3078;top:1376;width:0;height:2172" coordorigin="3078,1376" coordsize="0,2172" path="m3078,2465l3078,3546e" filled="f" stroked="t" strokeweight="1.539pt" strokecolor="#DADADA">
              <v:path arrowok="t"/>
            </v:shape>
            <v:shape style="position:absolute;left:3049;top:1376;width:0;height:2172" coordorigin="3049,1376" coordsize="0,2172" path="m3049,2465l3049,3546e" filled="f" stroked="t" strokeweight="1.54pt" strokecolor="#DADADA">
              <v:path arrowok="t"/>
            </v:shape>
            <v:shape style="position:absolute;left:3021;top:1376;width:0;height:2172" coordorigin="3021,1376" coordsize="0,2172" path="m3021,2465l3021,3546e" filled="f" stroked="t" strokeweight="1.419pt" strokecolor="#DADADA">
              <v:path arrowok="t"/>
            </v:shape>
            <v:shape style="position:absolute;left:2994;top:1376;width:0;height:2172" coordorigin="2994,1376" coordsize="0,2172" path="m2994,2465l2994,3546e" filled="f" stroked="t" strokeweight="1.539pt" strokecolor="#D9D9D9">
              <v:path arrowok="t"/>
            </v:shape>
            <v:shape style="position:absolute;left:2965;top:1376;width:0;height:2172" coordorigin="2965,1376" coordsize="0,2172" path="m2965,2465l2965,3546e" filled="f" stroked="t" strokeweight="1.539pt" strokecolor="#D9D9D9">
              <v:path arrowok="t"/>
            </v:shape>
            <v:shape style="position:absolute;left:2936;top:1376;width:0;height:2172" coordorigin="2936,1376" coordsize="0,2172" path="m2936,2465l2936,3546e" filled="f" stroked="t" strokeweight="1.54pt" strokecolor="#D9D9D9">
              <v:path arrowok="t"/>
            </v:shape>
            <v:shape style="position:absolute;left:2907;top:1376;width:0;height:2172" coordorigin="2907,1376" coordsize="0,2172" path="m2907,2465l2907,3546e" filled="f" stroked="t" strokeweight="1.539pt" strokecolor="#D9D9D9">
              <v:path arrowok="t"/>
            </v:shape>
            <v:shape style="position:absolute;left:2878;top:1376;width:0;height:2172" coordorigin="2878,1376" coordsize="0,2172" path="m2878,2465l2878,3546e" filled="f" stroked="t" strokeweight="1.539pt" strokecolor="#D9D9D9">
              <v:path arrowok="t"/>
            </v:shape>
            <v:shape style="position:absolute;left:2850;top:1376;width:0;height:2172" coordorigin="2850,1376" coordsize="0,2172" path="m2850,2465l2850,3546e" filled="f" stroked="t" strokeweight="1.539pt" strokecolor="#D9D9D9">
              <v:path arrowok="t"/>
            </v:shape>
            <v:shape style="position:absolute;left:2822;top:1376;width:0;height:2172" coordorigin="2822,1376" coordsize="0,2172" path="m2822,2465l2822,3546e" filled="f" stroked="t" strokeweight="1.42pt" strokecolor="#D9D9D9">
              <v:path arrowok="t"/>
            </v:shape>
            <v:shape style="position:absolute;left:2794;top:1376;width:0;height:2172" coordorigin="2794,1376" coordsize="0,2172" path="m2794,2465l2794,3546e" filled="f" stroked="t" strokeweight="1.539pt" strokecolor="#D9D9D9">
              <v:path arrowok="t"/>
            </v:shape>
            <v:shape style="position:absolute;left:2766;top:1376;width:0;height:2172" coordorigin="2766,1376" coordsize="0,2172" path="m2766,2465l2766,3546e" filled="f" stroked="t" strokeweight="1.539pt" strokecolor="#D9D9D9">
              <v:path arrowok="t"/>
            </v:shape>
            <v:shape style="position:absolute;left:2737;top:1376;width:0;height:2172" coordorigin="2737,1376" coordsize="0,2172" path="m2737,2465l2737,3546e" filled="f" stroked="t" strokeweight="1.539pt" strokecolor="#D9D9D9">
              <v:path arrowok="t"/>
            </v:shape>
            <v:shape style="position:absolute;left:2708;top:1376;width:0;height:2172" coordorigin="2708,1376" coordsize="0,2172" path="m2708,2465l2708,3546e" filled="f" stroked="t" strokeweight="1.539pt" strokecolor="#D8D8D8">
              <v:path arrowok="t"/>
            </v:shape>
            <v:shape style="position:absolute;left:2679;top:1376;width:0;height:2172" coordorigin="2679,1376" coordsize="0,2172" path="m2679,2465l2679,3546e" filled="f" stroked="t" strokeweight="1.54pt" strokecolor="#D8D8D8">
              <v:path arrowok="t"/>
            </v:shape>
            <v:shape style="position:absolute;left:2652;top:1376;width:0;height:2172" coordorigin="2652,1376" coordsize="0,2172" path="m2652,2465l2652,3546e" filled="f" stroked="t" strokeweight="1.419pt" strokecolor="#D8D8D8">
              <v:path arrowok="t"/>
            </v:shape>
            <v:shape style="position:absolute;left:2624;top:1376;width:0;height:2172" coordorigin="2624,1376" coordsize="0,2172" path="m2624,2465l2624,3546e" filled="f" stroked="t" strokeweight="1.539pt" strokecolor="#D8D8D8">
              <v:path arrowok="t"/>
            </v:shape>
            <v:shape style="position:absolute;left:2595;top:1376;width:0;height:2172" coordorigin="2595,1376" coordsize="0,2172" path="m2595,2465l2595,3546e" filled="f" stroked="t" strokeweight="1.539pt" strokecolor="#D8D8D8">
              <v:path arrowok="t"/>
            </v:shape>
            <v:shape style="position:absolute;left:2567;top:1376;width:0;height:2172" coordorigin="2567,1376" coordsize="0,2172" path="m2567,2465l2567,3546e" filled="f" stroked="t" strokeweight="1.54pt" strokecolor="#D8D8D8">
              <v:path arrowok="t"/>
            </v:shape>
            <v:shape style="position:absolute;left:1758;top:2894;width:796;height:652" coordorigin="1758,2894" coordsize="796,652" path="m1758,2894l1758,3546,2555,3546,2555,2894,1758,2894xe" filled="t" fillcolor="#D8D8D8" stroked="f">
              <v:path arrowok="t"/>
              <v:fill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8;top:2894;width:0;height:652" coordorigin="1758,2894" coordsize="0,652" path="m1758,2894l1758,3546e" filled="f" stroked="t" strokeweight="0.24pt" strokecolor="#D8D8D8">
              <v:path arrowok="t"/>
            </v:shape>
            <v:shape style="position:absolute;left:2555;top:2040;width:0;height:853" coordorigin="2555,2040" coordsize="0,853" path="m2555,2040l2555,2894e" filled="f" stroked="t" strokeweight="0.36pt" strokecolor="#CCCCCC">
              <v:path arrowok="t"/>
            </v:shape>
            <v:shape style="position:absolute;left:10367;top:2465;width:0;height:1081" coordorigin="10367,2465" coordsize="0,1081" path="m10367,2465l10367,3546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v:shape style="position:absolute;left:2552;top:2465;width:7817;height:0" coordorigin="2552,2465" coordsize="7817,0" path="m2552,2465l10370,2465e" filled="f" stroked="t" strokeweight="0.24pt" strokecolor="#D8D8D8">
              <v:path arrowok="t"/>
            </v:shape>
            <v:shape style="position:absolute;left:1358;top:2894;width:1202;height:0" coordorigin="1358,2894" coordsize="1202,0" path="m1358,2894l2559,2894e" filled="f" stroked="t" strokeweight="0.36pt" strokecolor="#CCCCCC">
              <v:path arrowok="t"/>
            </v:shape>
            <v:shape style="position:absolute;left:1756;top:3546;width:8614;height:0" coordorigin="1756,3546" coordsize="8614,0" path="m1756,3546l10370,3546e" filled="f" stroked="t" strokeweight="0.24pt" strokecolor="#D8D8D8">
              <v:path arrowok="t"/>
            </v:shape>
            <v:shape style="position:absolute;left:10367;top:2465;width:0;height:1081" coordorigin="10367,2465" coordsize="0,1081" path="m10367,2465l10367,3546e" filled="f" stroked="t" strokeweight="0.24pt" strokecolor="#D8D8D8">
              <v:path arrowok="t"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6;top:3546;width:8614;height:0" coordorigin="1756,3546" coordsize="8614,0" path="m1756,3546l10370,3546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조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사</w:t>
      </w:r>
      <w:r>
        <w:rPr>
          <w:rFonts w:cs="HCR Batang" w:hAnsi="HCR Batang" w:eastAsia="HCR Batang" w:ascii="HCR Batang"/>
          <w:spacing w:val="6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개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요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데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터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반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질</w:t>
      </w:r>
      <w:r>
        <w:rPr>
          <w:rFonts w:cs="HCR Batang" w:hAnsi="HCR Batang" w:eastAsia="HCR Batang" w:ascii="HCR Batang"/>
          <w:spacing w:val="2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8"/>
          <w:position w:val="-1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92"/>
          <w:position w:val="-1"/>
          <w:sz w:val="24"/>
          <w:szCs w:val="24"/>
        </w:rPr>
        <w:t>K</w:t>
      </w:r>
      <w:r>
        <w:rPr>
          <w:rFonts w:cs="HCR Batang" w:hAnsi="HCR Batang" w:eastAsia="HCR Batang" w:ascii="HCR Batang"/>
          <w:spacing w:val="-2"/>
          <w:w w:val="63"/>
          <w:position w:val="-1"/>
          <w:sz w:val="24"/>
          <w:szCs w:val="24"/>
        </w:rPr>
        <w:t>-</w:t>
      </w:r>
      <w:r>
        <w:rPr>
          <w:rFonts w:cs="HCR Batang" w:hAnsi="HCR Batang" w:eastAsia="HCR Batang" w:ascii="HCR Batang"/>
          <w:spacing w:val="-1"/>
          <w:w w:val="94"/>
          <w:position w:val="-1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3"/>
          <w:position w:val="-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3"/>
          <w:position w:val="-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7"/>
          <w:position w:val="-1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108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58" w:right="4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6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3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1"/>
          <w:w w:val="91"/>
          <w:sz w:val="24"/>
          <w:szCs w:val="24"/>
        </w:rPr>
        <w:t>(</w:t>
      </w:r>
      <w:r>
        <w:rPr>
          <w:rFonts w:cs="HCR Batang" w:hAnsi="HCR Batang" w:eastAsia="HCR Batang" w:ascii="HCR Batang"/>
          <w:spacing w:val="-4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91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 </w:t>
      </w:r>
      <w:r>
        <w:rPr>
          <w:rFonts w:cs="HCR Batang" w:hAnsi="HCR Batang" w:eastAsia="HCR Batang" w:ascii="HCR Batang"/>
          <w:spacing w:val="3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68"/>
          <w:sz w:val="24"/>
          <w:szCs w:val="24"/>
        </w:rPr>
        <w:t>『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1"/>
          <w:w w:val="94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68"/>
          <w:sz w:val="24"/>
          <w:szCs w:val="24"/>
        </w:rPr>
        <w:t>』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1"/>
        <w:ind w:left="458" w:right="43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3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재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생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의</w:t>
      </w:r>
      <w:r>
        <w:rPr>
          <w:rFonts w:cs="Malgun Gothic" w:hAnsi="Malgun Gothic" w:eastAsia="Malgun Gothic" w:ascii="Malgun Gothic"/>
          <w:spacing w:val="55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습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과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정</w:t>
      </w:r>
      <w:r>
        <w:rPr>
          <w:rFonts w:cs="Malgun Gothic" w:hAnsi="Malgun Gothic" w:eastAsia="Malgun Gothic" w:ascii="Malgun Gothic"/>
          <w:spacing w:val="55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및</w:t>
      </w:r>
      <w:r>
        <w:rPr>
          <w:rFonts w:cs="Malgun Gothic" w:hAnsi="Malgun Gothic" w:eastAsia="Malgun Gothic" w:ascii="Malgun Gothic"/>
          <w:spacing w:val="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1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생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활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에</w:t>
      </w:r>
      <w:r>
        <w:rPr>
          <w:rFonts w:cs="Malgun Gothic" w:hAnsi="Malgun Gothic" w:eastAsia="Malgun Gothic" w:ascii="Malgun Gothic"/>
          <w:spacing w:val="5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한</w:t>
      </w:r>
      <w:r>
        <w:rPr>
          <w:rFonts w:cs="Malgun Gothic" w:hAnsi="Malgun Gothic" w:eastAsia="Malgun Gothic" w:ascii="Malgun Gothic"/>
          <w:spacing w:val="-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실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증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적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인</w:t>
      </w:r>
      <w:r>
        <w:rPr>
          <w:rFonts w:cs="Malgun Gothic" w:hAnsi="Malgun Gothic" w:eastAsia="Malgun Gothic" w:ascii="Malgun Gothic"/>
          <w:spacing w:val="55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조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사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분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3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1"/>
        <w:ind w:left="458" w:right="41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34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객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데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이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터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60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정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보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를</w:t>
      </w:r>
      <w:r>
        <w:rPr>
          <w:rFonts w:cs="Malgun Gothic" w:hAnsi="Malgun Gothic" w:eastAsia="Malgun Gothic" w:ascii="Malgun Gothic"/>
          <w:spacing w:val="60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토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로</w:t>
      </w:r>
      <w:r>
        <w:rPr>
          <w:rFonts w:cs="Malgun Gothic" w:hAnsi="Malgun Gothic" w:eastAsia="Malgun Gothic" w:ascii="Malgun Gothic"/>
          <w:spacing w:val="58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육</w:t>
      </w:r>
      <w:r>
        <w:rPr>
          <w:rFonts w:cs="Malgun Gothic" w:hAnsi="Malgun Gothic" w:eastAsia="Malgun Gothic" w:ascii="Malgun Gothic"/>
          <w:spacing w:val="62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발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방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안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을</w:t>
      </w:r>
      <w:r>
        <w:rPr>
          <w:rFonts w:cs="Malgun Gothic" w:hAnsi="Malgun Gothic" w:eastAsia="Malgun Gothic" w:ascii="Malgun Gothic"/>
          <w:spacing w:val="62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수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립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할</w:t>
      </w:r>
      <w:r>
        <w:rPr>
          <w:rFonts w:cs="Malgun Gothic" w:hAnsi="Malgun Gothic" w:eastAsia="Malgun Gothic" w:ascii="Malgun Gothic"/>
          <w:spacing w:val="58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수</w:t>
      </w:r>
      <w:r>
        <w:rPr>
          <w:rFonts w:cs="Malgun Gothic" w:hAnsi="Malgun Gothic" w:eastAsia="Malgun Gothic" w:ascii="Malgun Gothic"/>
          <w:spacing w:val="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있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도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록</w:t>
      </w:r>
      <w:r>
        <w:rPr>
          <w:rFonts w:cs="Malgun Gothic" w:hAnsi="Malgun Gothic" w:eastAsia="Malgun Gothic" w:ascii="Malgun Gothic"/>
          <w:spacing w:val="58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원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하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는</w:t>
      </w:r>
      <w:r>
        <w:rPr>
          <w:rFonts w:cs="Malgun Gothic" w:hAnsi="Malgun Gothic" w:eastAsia="Malgun Gothic" w:ascii="Malgun Gothic"/>
          <w:spacing w:val="62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기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초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자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료</w:t>
      </w:r>
      <w:r>
        <w:rPr>
          <w:rFonts w:cs="Malgun Gothic" w:hAnsi="Malgun Gothic" w:eastAsia="Malgun Gothic" w:ascii="Malgun Gothic"/>
          <w:spacing w:val="0"/>
          <w:w w:val="89"/>
          <w:sz w:val="24"/>
          <w:szCs w:val="24"/>
        </w:rPr>
        <w:t>를</w:t>
      </w:r>
      <w:r>
        <w:rPr>
          <w:rFonts w:cs="Malgun Gothic" w:hAnsi="Malgun Gothic" w:eastAsia="Malgun Gothic" w:ascii="Malgun Gothic"/>
          <w:spacing w:val="38"/>
          <w:w w:val="8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제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는</w:t>
      </w:r>
      <w:r>
        <w:rPr>
          <w:rFonts w:cs="HCR Batang" w:hAnsi="HCR Batang" w:eastAsia="HCR Batang" w:ascii="HCR Batang"/>
          <w:spacing w:val="60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평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획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초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1"/>
        <w:ind w:left="458" w:right="43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11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간</w:t>
      </w:r>
      <w:r>
        <w:rPr>
          <w:rFonts w:cs="Malgun Gothic" w:hAnsi="Malgun Gothic" w:eastAsia="Malgun Gothic" w:ascii="Malgun Gothic"/>
          <w:spacing w:val="8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동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료</w:t>
      </w:r>
      <w:r>
        <w:rPr>
          <w:rFonts w:cs="Malgun Gothic" w:hAnsi="Malgun Gothic" w:eastAsia="Malgun Gothic" w:ascii="Malgun Gothic"/>
          <w:spacing w:val="-2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과</w:t>
      </w:r>
      <w:r>
        <w:rPr>
          <w:rFonts w:cs="Malgun Gothic" w:hAnsi="Malgun Gothic" w:eastAsia="Malgun Gothic" w:ascii="Malgun Gothic"/>
          <w:spacing w:val="-2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0"/>
          <w:w w:val="89"/>
          <w:sz w:val="24"/>
          <w:szCs w:val="24"/>
        </w:rPr>
        <w:t>의</w:t>
      </w:r>
      <w:r>
        <w:rPr>
          <w:rFonts w:cs="Malgun Gothic" w:hAnsi="Malgun Gothic" w:eastAsia="Malgun Gothic" w:ascii="Malgun Gothic"/>
          <w:spacing w:val="38"/>
          <w:w w:val="8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관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서</w:t>
      </w:r>
      <w:r>
        <w:rPr>
          <w:rFonts w:cs="HCR Batang" w:hAnsi="HCR Batang" w:eastAsia="HCR Batang" w:ascii="HCR Batang"/>
          <w:spacing w:val="60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12"/>
          <w:w w:val="8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강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점</w:t>
      </w:r>
      <w:r>
        <w:rPr>
          <w:rFonts w:cs="Malgun Gothic" w:hAnsi="Malgun Gothic" w:eastAsia="Malgun Gothic" w:ascii="Malgun Gothic"/>
          <w:spacing w:val="0"/>
          <w:w w:val="89"/>
          <w:sz w:val="24"/>
          <w:szCs w:val="24"/>
        </w:rPr>
        <w:t>과</w:t>
      </w:r>
      <w:r>
        <w:rPr>
          <w:rFonts w:cs="Malgun Gothic" w:hAnsi="Malgun Gothic" w:eastAsia="Malgun Gothic" w:ascii="Malgun Gothic"/>
          <w:spacing w:val="38"/>
          <w:w w:val="89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약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3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before="4" w:lineRule="auto" w:line="254"/>
        <w:ind w:left="458" w:right="45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4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내</w:t>
      </w:r>
      <w:r>
        <w:rPr>
          <w:rFonts w:cs="Malgun Gothic" w:hAnsi="Malgun Gothic" w:eastAsia="Malgun Gothic" w:ascii="Malgun Gothic"/>
          <w:spacing w:val="1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내</w:t>
      </w:r>
      <w:r>
        <w:rPr>
          <w:rFonts w:cs="Malgun Gothic" w:hAnsi="Malgun Gothic" w:eastAsia="Malgun Gothic" w:ascii="Malgun Gothic"/>
          <w:spacing w:val="1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계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열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별</w:t>
      </w:r>
      <w:r>
        <w:rPr>
          <w:rFonts w:cs="Malgun Gothic" w:hAnsi="Malgun Gothic" w:eastAsia="Malgun Gothic" w:ascii="Malgun Gothic"/>
          <w:spacing w:val="0"/>
          <w:w w:val="132"/>
          <w:sz w:val="24"/>
          <w:szCs w:val="24"/>
        </w:rPr>
        <w:t>,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41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별</w:t>
      </w:r>
      <w:r>
        <w:rPr>
          <w:rFonts w:cs="Malgun Gothic" w:hAnsi="Malgun Gothic" w:eastAsia="Malgun Gothic" w:ascii="Malgun Gothic"/>
          <w:spacing w:val="58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정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2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성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장</w:t>
      </w:r>
      <w:r>
        <w:rPr>
          <w:rFonts w:cs="Malgun Gothic" w:hAnsi="Malgun Gothic" w:eastAsia="Malgun Gothic" w:ascii="Malgun Gothic"/>
          <w:spacing w:val="-1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분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3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18"/>
        <w:ind w:left="458"/>
      </w:pP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성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장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정</w:t>
      </w:r>
      <w:r>
        <w:rPr>
          <w:rFonts w:cs="Malgun Gothic" w:hAnsi="Malgun Gothic" w:eastAsia="Malgun Gothic" w:ascii="Malgun Gothic"/>
          <w:spacing w:val="-2"/>
          <w:w w:val="89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89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3"/>
          <w:w w:val="89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616" w:right="145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※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1"/>
          <w:w w:val="94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3"/>
          <w:sz w:val="24"/>
          <w:szCs w:val="24"/>
        </w:rPr>
        <w:t>SS</w:t>
      </w:r>
      <w:r>
        <w:rPr>
          <w:rFonts w:cs="HCR Batang" w:hAnsi="HCR Batang" w:eastAsia="HCR Batang" w:ascii="HCR Batang"/>
          <w:spacing w:val="0"/>
          <w:w w:val="8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76"/>
          <w:sz w:val="24"/>
          <w:szCs w:val="24"/>
        </w:rPr>
        <w:t>L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112"/>
          <w:sz w:val="24"/>
          <w:szCs w:val="24"/>
        </w:rPr>
        <w:t>w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k</w:t>
      </w:r>
      <w:r>
        <w:rPr>
          <w:rFonts w:cs="HCR Batang" w:hAnsi="HCR Batang" w:eastAsia="HCR Batang" w:ascii="HCR Batang"/>
          <w:spacing w:val="-3"/>
          <w:w w:val="91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-3"/>
          <w:w w:val="91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3"/>
          <w:w w:val="75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f</w:t>
      </w:r>
      <w:r>
        <w:rPr>
          <w:rFonts w:cs="HCR Batang" w:hAnsi="HCR Batang" w:eastAsia="HCR Batang" w:ascii="HCR Batang"/>
          <w:spacing w:val="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98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3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6" w:lineRule="exact" w:line="380"/>
        <w:ind w:left="376"/>
      </w:pPr>
      <w:r>
        <w:pict>
          <v:group style="position:absolute;margin-left:67.703pt;margin-top:-44.6828pt;width:462.472pt;height:73.361pt;mso-position-horizontal-relative:page;mso-position-vertical-relative:paragraph;z-index:-26179" coordorigin="1354,-894" coordsize="9249,1467">
            <v:shape style="position:absolute;left:1360;top:-890;width:0;height:1460" coordorigin="1360,-890" coordsize="0,1460" path="m1360,-890l1360,570e" filled="f" stroked="t" strokeweight="0.36pt" strokecolor="#000000">
              <v:path arrowok="t"/>
            </v:shape>
            <v:shape style="position:absolute;left:10595;top:-890;width:0;height:1460" coordorigin="10595,-890" coordsize="0,1460" path="m10595,-890l10595,570e" filled="f" stroked="t" strokeweight="0.36pt" strokecolor="#000000">
              <v:path arrowok="t"/>
            </v:shape>
            <v:shape style="position:absolute;left:1358;top:-890;width:9242;height:0" coordorigin="1358,-890" coordsize="9242,0" path="m1358,-890l10600,-890e" filled="f" stroked="t" strokeweight="0.36pt" strokecolor="#000000">
              <v:path arrowok="t"/>
            </v:shape>
            <v:shape style="position:absolute;left:1358;top:570;width:9242;height:0" coordorigin="1358,570" coordsize="9242,0" path="m1358,570l10600,570e" filled="f" stroked="t" strokeweight="0.36pt" strokecolor="#000000">
              <v:path arrowok="t"/>
            </v:shape>
            <v:shape style="position:absolute;left:10595;top:-890;width:0;height:1460" coordorigin="10595,-890" coordsize="0,1460" path="m10595,-890l10595,570e" filled="f" stroked="t" strokeweight="0.36pt" strokecolor="#000000">
              <v:path arrowok="t"/>
            </v:shape>
            <v:shape style="position:absolute;left:1360;top:-890;width:0;height:1460" coordorigin="1360,-890" coordsize="0,1460" path="m1360,-890l1360,570e" filled="f" stroked="t" strokeweight="0.36pt" strokecolor="#000000">
              <v:path arrowok="t"/>
            </v:shape>
            <v:shape style="position:absolute;left:1358;top:570;width:9242;height:0" coordorigin="1358,570" coordsize="9242,0" path="m1358,570l10600,570e" filled="f" stroked="t" strokeweight="0.36pt" strokecolor="#000000">
              <v:path arrowok="t"/>
            </v:shape>
            <v:shape style="position:absolute;left:1358;top:-890;width:9242;height:0" coordorigin="1358,-890" coordsize="9242,0" path="m1358,-890l10600,-890e" filled="f" stroked="t" strokeweight="0.36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오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직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당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만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64" w:right="4468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단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58" w:right="4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5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루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before="9" w:lineRule="exact" w:line="420"/>
        <w:ind w:left="458" w:right="41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겪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습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참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여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94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-2"/>
          <w:w w:val="94"/>
          <w:sz w:val="24"/>
          <w:szCs w:val="24"/>
        </w:rPr>
        <w:t>d</w:t>
      </w:r>
      <w:r>
        <w:rPr>
          <w:rFonts w:cs="Malgun Gothic" w:hAnsi="Malgun Gothic" w:eastAsia="Malgun Gothic" w:ascii="Malgun Gothic"/>
          <w:spacing w:val="0"/>
          <w:w w:val="94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94"/>
          <w:sz w:val="24"/>
          <w:szCs w:val="24"/>
        </w:rPr>
        <w:t>nt</w:t>
      </w:r>
      <w:r>
        <w:rPr>
          <w:rFonts w:cs="Malgun Gothic" w:hAnsi="Malgun Gothic" w:eastAsia="Malgun Gothic" w:ascii="Malgun Gothic"/>
          <w:spacing w:val="36"/>
          <w:w w:val="94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6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96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2"/>
          <w:w w:val="96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0"/>
          <w:w w:val="97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98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-3"/>
          <w:w w:val="97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2"/>
          <w:w w:val="114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32"/>
          <w:sz w:val="24"/>
          <w:szCs w:val="24"/>
        </w:rPr>
        <w:t>,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 </w:t>
      </w:r>
      <w:r>
        <w:rPr>
          <w:rFonts w:cs="Malgun Gothic" w:hAnsi="Malgun Gothic" w:eastAsia="Malgun Gothic" w:ascii="Malgun Gothic"/>
          <w:spacing w:val="-25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인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간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관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계</w:t>
      </w:r>
      <w:r>
        <w:rPr>
          <w:rFonts w:cs="Malgun Gothic" w:hAnsi="Malgun Gothic" w:eastAsia="Malgun Gothic" w:ascii="Malgun Gothic"/>
          <w:spacing w:val="0"/>
          <w:w w:val="132"/>
          <w:sz w:val="24"/>
          <w:szCs w:val="24"/>
        </w:rPr>
        <w:t>,</w:t>
      </w:r>
      <w:r>
        <w:rPr>
          <w:rFonts w:cs="Malgun Gothic" w:hAnsi="Malgun Gothic" w:eastAsia="Malgun Gothic" w:ascii="Malgun Gothic"/>
          <w:spacing w:val="38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에</w:t>
      </w:r>
      <w:r>
        <w:rPr>
          <w:rFonts w:cs="Malgun Gothic" w:hAnsi="Malgun Gothic" w:eastAsia="Malgun Gothic" w:ascii="Malgun Gothic"/>
          <w:spacing w:val="5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한</w:t>
      </w:r>
      <w:r>
        <w:rPr>
          <w:rFonts w:cs="Malgun Gothic" w:hAnsi="Malgun Gothic" w:eastAsia="Malgun Gothic" w:ascii="Malgun Gothic"/>
          <w:spacing w:val="-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인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식</w:t>
      </w:r>
      <w:r>
        <w:rPr>
          <w:rFonts w:cs="Malgun Gothic" w:hAnsi="Malgun Gothic" w:eastAsia="Malgun Gothic" w:ascii="Malgun Gothic"/>
          <w:spacing w:val="-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등</w:t>
      </w:r>
      <w:r>
        <w:rPr>
          <w:rFonts w:cs="Malgun Gothic" w:hAnsi="Malgun Gothic" w:eastAsia="Malgun Gothic" w:ascii="Malgun Gothic"/>
          <w:spacing w:val="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생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활</w:t>
      </w:r>
      <w:r>
        <w:rPr>
          <w:rFonts w:cs="Malgun Gothic" w:hAnsi="Malgun Gothic" w:eastAsia="Malgun Gothic" w:ascii="Malgun Gothic"/>
          <w:spacing w:val="-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경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험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x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exact" w:line="420"/>
        <w:ind w:left="458" w:right="45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37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육</w:t>
      </w:r>
      <w:r>
        <w:rPr>
          <w:rFonts w:cs="Malgun Gothic" w:hAnsi="Malgun Gothic" w:eastAsia="Malgun Gothic" w:ascii="Malgun Gothic"/>
          <w:spacing w:val="-12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프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로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그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램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에</w:t>
      </w:r>
      <w:r>
        <w:rPr>
          <w:rFonts w:cs="Malgun Gothic" w:hAnsi="Malgun Gothic" w:eastAsia="Malgun Gothic" w:ascii="Malgun Gothic"/>
          <w:spacing w:val="64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한</w:t>
      </w:r>
      <w:r>
        <w:rPr>
          <w:rFonts w:cs="Malgun Gothic" w:hAnsi="Malgun Gothic" w:eastAsia="Malgun Gothic" w:ascii="Malgun Gothic"/>
          <w:spacing w:val="-12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참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여</w:t>
      </w:r>
      <w:r>
        <w:rPr>
          <w:rFonts w:cs="Malgun Gothic" w:hAnsi="Malgun Gothic" w:eastAsia="Malgun Gothic" w:ascii="Malgun Gothic"/>
          <w:spacing w:val="-1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정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적</w:t>
      </w:r>
      <w:r>
        <w:rPr>
          <w:rFonts w:cs="DejaVu Sans" w:hAnsi="DejaVu Sans" w:eastAsia="DejaVu Sans" w:ascii="DejaVu Sans"/>
          <w:spacing w:val="-1"/>
          <w:w w:val="49"/>
          <w:sz w:val="24"/>
          <w:szCs w:val="24"/>
        </w:rPr>
        <w:t>․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장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 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어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58" w:right="45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1"/>
          <w:w w:val="94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-3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7"/>
          <w:sz w:val="24"/>
          <w:szCs w:val="24"/>
        </w:rPr>
        <w:t>E</w:t>
      </w:r>
      <w:r>
        <w:rPr>
          <w:rFonts w:cs="HCR Batang" w:hAnsi="HCR Batang" w:eastAsia="HCR Batang" w:ascii="HCR Batang"/>
          <w:spacing w:val="1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국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것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75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93"/>
          <w:sz w:val="24"/>
          <w:szCs w:val="24"/>
        </w:rPr>
        <w:t>U</w:t>
      </w:r>
      <w:r>
        <w:rPr>
          <w:rFonts w:cs="HCR Batang" w:hAnsi="HCR Batang" w:eastAsia="HCR Batang" w:ascii="HCR Batang"/>
          <w:spacing w:val="-1"/>
          <w:w w:val="93"/>
          <w:sz w:val="24"/>
          <w:szCs w:val="24"/>
        </w:rPr>
        <w:t>s</w:t>
      </w:r>
      <w:r>
        <w:rPr>
          <w:rFonts w:cs="HCR Batang" w:hAnsi="HCR Batang" w:eastAsia="HCR Batang" w:ascii="HCR Batang"/>
          <w:spacing w:val="-3"/>
          <w:w w:val="93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e</w:t>
      </w:r>
      <w:r>
        <w:rPr>
          <w:rFonts w:cs="HCR Batang" w:hAnsi="HCR Batang" w:eastAsia="HCR Batang" w:ascii="HCR Batang"/>
          <w:spacing w:val="50"/>
          <w:w w:val="9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98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g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3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-3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1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before="6" w:lineRule="auto" w:line="256"/>
        <w:ind w:left="458" w:right="42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  </w:t>
      </w:r>
      <w:r>
        <w:rPr>
          <w:rFonts w:cs="HCR Batang" w:hAnsi="HCR Batang" w:eastAsia="HCR Batang" w:ascii="HCR Batang"/>
          <w:spacing w:val="3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3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3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1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4"/>
          <w:w w:val="94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3"/>
          <w:sz w:val="24"/>
          <w:szCs w:val="24"/>
        </w:rPr>
        <w:t>SS</w:t>
      </w:r>
      <w:r>
        <w:rPr>
          <w:rFonts w:cs="HCR Batang" w:hAnsi="HCR Batang" w:eastAsia="HCR Batang" w:ascii="HCR Batang"/>
          <w:spacing w:val="-3"/>
          <w:w w:val="8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: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86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86"/>
          <w:sz w:val="24"/>
          <w:szCs w:val="24"/>
        </w:rPr>
        <w:t>t</w:t>
      </w:r>
      <w:r>
        <w:rPr>
          <w:rFonts w:cs="HCR Batang" w:hAnsi="HCR Batang" w:eastAsia="HCR Batang" w:ascii="HCR Batang"/>
          <w:spacing w:val="-3"/>
          <w:w w:val="86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86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l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 </w:t>
      </w:r>
      <w:r>
        <w:rPr>
          <w:rFonts w:cs="HCR Batang" w:hAnsi="HCR Batang" w:eastAsia="HCR Batang" w:ascii="HCR Batang"/>
          <w:spacing w:val="48"/>
          <w:w w:val="86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86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86"/>
          <w:sz w:val="24"/>
          <w:szCs w:val="24"/>
        </w:rPr>
        <w:t>r</w:t>
      </w:r>
      <w:r>
        <w:rPr>
          <w:rFonts w:cs="HCR Batang" w:hAnsi="HCR Batang" w:eastAsia="HCR Batang" w:ascii="HCR Batang"/>
          <w:spacing w:val="-1"/>
          <w:w w:val="86"/>
          <w:sz w:val="24"/>
          <w:szCs w:val="24"/>
        </w:rPr>
        <w:t>v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y</w:t>
      </w:r>
      <w:r>
        <w:rPr>
          <w:rFonts w:cs="HCR Batang" w:hAnsi="HCR Batang" w:eastAsia="HCR Batang" w:ascii="HCR Batang"/>
          <w:spacing w:val="46"/>
          <w:w w:val="86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f</w:t>
      </w:r>
      <w:r>
        <w:rPr>
          <w:rFonts w:cs="HCR Batang" w:hAnsi="HCR Batang" w:eastAsia="HCR Batang" w:ascii="HCR Batang"/>
          <w:spacing w:val="4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3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3"/>
          <w:sz w:val="24"/>
          <w:szCs w:val="24"/>
        </w:rPr>
        <w:t>u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d</w:t>
      </w:r>
      <w:r>
        <w:rPr>
          <w:rFonts w:cs="HCR Batang" w:hAnsi="HCR Batang" w:eastAsia="HCR Batang" w:ascii="HCR Batang"/>
          <w:spacing w:val="-3"/>
          <w:w w:val="93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t</w:t>
      </w:r>
      <w:r>
        <w:rPr>
          <w:rFonts w:cs="HCR Batang" w:hAnsi="HCR Batang" w:eastAsia="HCR Batang" w:ascii="HCR Batang"/>
          <w:spacing w:val="47"/>
          <w:w w:val="9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3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g</w:t>
      </w:r>
      <w:r>
        <w:rPr>
          <w:rFonts w:cs="HCR Batang" w:hAnsi="HCR Batang" w:eastAsia="HCR Batang" w:ascii="HCR Batang"/>
          <w:spacing w:val="-3"/>
          <w:w w:val="93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e</w:t>
      </w:r>
      <w:r>
        <w:rPr>
          <w:rFonts w:cs="HCR Batang" w:hAnsi="HCR Batang" w:eastAsia="HCR Batang" w:ascii="HCR Batang"/>
          <w:spacing w:val="-4"/>
          <w:w w:val="93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93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3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0"/>
          <w:w w:val="93"/>
          <w:sz w:val="24"/>
          <w:szCs w:val="24"/>
        </w:rPr>
        <w:t> </w:t>
      </w:r>
      <w:r>
        <w:rPr>
          <w:rFonts w:cs="HCR Batang" w:hAnsi="HCR Batang" w:eastAsia="HCR Batang" w:ascii="HCR Batang"/>
          <w:spacing w:val="20"/>
          <w:w w:val="9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국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맥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맞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게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0"/>
          <w:sz w:val="24"/>
          <w:szCs w:val="24"/>
        </w:rPr>
        <w:t>V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l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d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※</w:t>
      </w:r>
      <w:r>
        <w:rPr>
          <w:rFonts w:cs="HCR Batang" w:hAnsi="HCR Batang" w:eastAsia="HCR Batang" w:ascii="HCR Batang"/>
          <w:spacing w:val="7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15</w:t>
      </w:r>
      <w:r>
        <w:rPr>
          <w:rFonts w:cs="HCR Batang" w:hAnsi="HCR Batang" w:eastAsia="HCR Batang" w:ascii="HCR Batang"/>
          <w:spacing w:val="6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lineRule="auto" w:line="256"/>
        <w:ind w:left="616" w:right="324" w:hanging="35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△</w:t>
      </w:r>
      <w:r>
        <w:rPr>
          <w:rFonts w:cs="HCR Batang" w:hAnsi="HCR Batang" w:eastAsia="HCR Batang" w:ascii="HCR Batang"/>
          <w:spacing w:val="2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88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88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n</w:t>
      </w:r>
      <w:r>
        <w:rPr>
          <w:rFonts w:cs="HCR Batang" w:hAnsi="HCR Batang" w:eastAsia="HCR Batang" w:ascii="HCR Batang"/>
          <w:spacing w:val="54"/>
          <w:w w:val="88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&amp;</w:t>
      </w:r>
      <w:r>
        <w:rPr>
          <w:rFonts w:cs="HCR Batang" w:hAnsi="HCR Batang" w:eastAsia="HCR Batang" w:ascii="HCR Batang"/>
          <w:spacing w:val="3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96"/>
          <w:sz w:val="22"/>
          <w:szCs w:val="22"/>
        </w:rPr>
        <w:t>A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3"/>
          <w:w w:val="102"/>
          <w:sz w:val="22"/>
          <w:szCs w:val="22"/>
        </w:rPr>
        <w:t>2</w:t>
      </w:r>
      <w:r>
        <w:rPr>
          <w:rFonts w:cs="HCR Batang" w:hAnsi="HCR Batang" w:eastAsia="HCR Batang" w:ascii="HCR Batang"/>
          <w:spacing w:val="3"/>
          <w:w w:val="102"/>
          <w:sz w:val="22"/>
          <w:szCs w:val="22"/>
        </w:rPr>
        <w:t>0</w:t>
      </w:r>
      <w:r>
        <w:rPr>
          <w:rFonts w:cs="HCR Batang" w:hAnsi="HCR Batang" w:eastAsia="HCR Batang" w:ascii="HCR Batang"/>
          <w:spacing w:val="0"/>
          <w:w w:val="102"/>
          <w:sz w:val="22"/>
          <w:szCs w:val="22"/>
        </w:rPr>
        <w:t>1</w:t>
      </w:r>
      <w:r>
        <w:rPr>
          <w:rFonts w:cs="HCR Batang" w:hAnsi="HCR Batang" w:eastAsia="HCR Batang" w:ascii="HCR Batang"/>
          <w:spacing w:val="3"/>
          <w:w w:val="102"/>
          <w:sz w:val="22"/>
          <w:szCs w:val="22"/>
        </w:rPr>
        <w:t>2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4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4"/>
          <w:w w:val="85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모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통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육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54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투</w:t>
      </w:r>
      <w:r>
        <w:rPr>
          <w:rFonts w:cs="HCR Batang" w:hAnsi="HCR Batang" w:eastAsia="HCR Batang" w:ascii="HCR Batang"/>
          <w:spacing w:val="1"/>
          <w:w w:val="91"/>
          <w:sz w:val="22"/>
          <w:szCs w:val="22"/>
        </w:rPr>
        <w:t>입</w:t>
      </w:r>
      <w:r>
        <w:rPr>
          <w:rFonts w:cs="HCR Batang" w:hAnsi="HCR Batang" w:eastAsia="HCR Batang" w:ascii="HCR Batang"/>
          <w:spacing w:val="2"/>
          <w:w w:val="91"/>
          <w:sz w:val="22"/>
          <w:szCs w:val="22"/>
        </w:rPr>
        <w:t>(</w:t>
      </w:r>
      <w:r>
        <w:rPr>
          <w:rFonts w:cs="HCR Batang" w:hAnsi="HCR Batang" w:eastAsia="HCR Batang" w:ascii="HCR Batang"/>
          <w:spacing w:val="1"/>
          <w:w w:val="91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,</w:t>
      </w:r>
      <w:r>
        <w:rPr>
          <w:rFonts w:cs="HCR Batang" w:hAnsi="HCR Batang" w:eastAsia="HCR Batang" w:ascii="HCR Batang"/>
          <w:spacing w:val="51"/>
          <w:w w:val="9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4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24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5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3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간</w:t>
      </w:r>
      <w:r>
        <w:rPr>
          <w:rFonts w:cs="HCR Batang" w:hAnsi="HCR Batang" w:eastAsia="HCR Batang" w:ascii="HCR Batang"/>
          <w:spacing w:val="4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-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2"/>
          <w:w w:val="100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3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출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역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량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22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취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만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레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통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할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설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명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5"/>
        <w:ind w:left="261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△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및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평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투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출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중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 w:lineRule="auto" w:line="256"/>
        <w:ind w:left="616" w:right="324" w:hanging="252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 </w:t>
      </w:r>
      <w:r>
        <w:rPr>
          <w:rFonts w:cs="HCR Batang" w:hAnsi="HCR Batang" w:eastAsia="HCR Batang" w:ascii="HCR Batang"/>
          <w:spacing w:val="1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실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및</w:t>
      </w:r>
      <w:r>
        <w:rPr>
          <w:rFonts w:cs="HCR Batang" w:hAnsi="HCR Batang" w:eastAsia="HCR Batang" w:ascii="HCR Batang"/>
          <w:spacing w:val="3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육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큰</w:t>
      </w:r>
      <w:r>
        <w:rPr>
          <w:rFonts w:cs="HCR Batang" w:hAnsi="HCR Batang" w:eastAsia="HCR Batang" w:ascii="HCR Batang"/>
          <w:spacing w:val="3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향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불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구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54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체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5" w:lineRule="auto" w:line="256"/>
        <w:ind w:left="616" w:right="324" w:hanging="355"/>
      </w:pPr>
      <w:r>
        <w:pict>
          <v:group style="position:absolute;margin-left:67.703pt;margin-top:464.552pt;width:454.076pt;height:279.055pt;mso-position-horizontal-relative:page;mso-position-vertical-relative:page;z-index:-26178" coordorigin="1354,9291" coordsize="9082,5581">
            <v:shape style="position:absolute;left:1360;top:9295;width:0;height:5574" coordorigin="1360,9295" coordsize="0,5574" path="m1360,9295l1360,14869e" filled="f" stroked="t" strokeweight="0.36pt" strokecolor="#000000">
              <v:path arrowok="t"/>
            </v:shape>
            <v:shape style="position:absolute;left:10427;top:9295;width:0;height:5574" coordorigin="10427,9295" coordsize="0,5574" path="m10427,9295l10427,14869e" filled="f" stroked="t" strokeweight="0.36pt" strokecolor="#000000">
              <v:path arrowok="t"/>
            </v:shape>
            <v:shape style="position:absolute;left:1358;top:9295;width:9074;height:0" coordorigin="1358,9295" coordsize="9074,0" path="m1358,9295l10432,9295e" filled="f" stroked="t" strokeweight="0.36pt" strokecolor="#000000">
              <v:path arrowok="t"/>
            </v:shape>
            <v:shape style="position:absolute;left:1358;top:14869;width:9074;height:0" coordorigin="1358,14869" coordsize="9074,0" path="m1358,14869l10432,14869e" filled="f" stroked="t" strokeweight="0.36pt" strokecolor="#000000">
              <v:path arrowok="t"/>
            </v:shape>
            <v:shape style="position:absolute;left:10427;top:9295;width:0;height:5574" coordorigin="10427,9295" coordsize="0,5574" path="m10427,9295l10427,14869e" filled="f" stroked="t" strokeweight="0.36pt" strokecolor="#000000">
              <v:path arrowok="t"/>
            </v:shape>
            <v:shape style="position:absolute;left:1360;top:9295;width:0;height:5574" coordorigin="1360,9295" coordsize="0,5574" path="m1360,9295l1360,14869e" filled="f" stroked="t" strokeweight="0.36pt" strokecolor="#000000">
              <v:path arrowok="t"/>
            </v:shape>
            <v:shape style="position:absolute;left:1358;top:14869;width:9074;height:0" coordorigin="1358,14869" coordsize="9074,0" path="m1358,14869l10432,14869e" filled="f" stroked="t" strokeweight="0.36pt" strokecolor="#000000">
              <v:path arrowok="t"/>
            </v:shape>
            <v:shape style="position:absolute;left:1358;top:9295;width:9074;height:0" coordorigin="1358,9295" coordsize="9074,0" path="m1358,9295l10432,9295e" filled="f" stroked="t" strokeweight="0.36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△</w:t>
      </w:r>
      <w:r>
        <w:rPr>
          <w:rFonts w:cs="HCR Batang" w:hAnsi="HCR Batang" w:eastAsia="HCR Batang" w:ascii="HCR Batang"/>
          <w:spacing w:val="3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본</w:t>
      </w:r>
      <w:r>
        <w:rPr>
          <w:rFonts w:cs="HCR Batang" w:hAnsi="HCR Batang" w:eastAsia="HCR Batang" w:ascii="HCR Batang"/>
          <w:spacing w:val="3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조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3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차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6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경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투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자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2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능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DejaVu Sans" w:hAnsi="DejaVu Sans" w:eastAsia="DejaVu Sans" w:ascii="DejaVu Sans"/>
          <w:spacing w:val="-1"/>
          <w:w w:val="49"/>
          <w:sz w:val="22"/>
          <w:szCs w:val="22"/>
        </w:rPr>
        <w:t>․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협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참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3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3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2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7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풍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2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극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육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7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이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이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론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·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실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증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토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행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6" w:lineRule="auto" w:line="256"/>
        <w:ind w:left="616" w:right="324" w:hanging="252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27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4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개</w:t>
      </w:r>
      <w:r>
        <w:rPr>
          <w:rFonts w:cs="HCR Batang" w:hAnsi="HCR Batang" w:eastAsia="HCR Batang" w:ascii="HCR Batang"/>
          <w:spacing w:val="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역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1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0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개</w:t>
      </w:r>
      <w:r>
        <w:rPr>
          <w:rFonts w:cs="HCR Batang" w:hAnsi="HCR Batang" w:eastAsia="HCR Batang" w:ascii="HCR Batang"/>
          <w:spacing w:val="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5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었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며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,</w:t>
      </w:r>
      <w:r>
        <w:rPr>
          <w:rFonts w:cs="HCR Batang" w:hAnsi="HCR Batang" w:eastAsia="HCR Batang" w:ascii="HCR Batang"/>
          <w:spacing w:val="47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개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배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56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련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5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추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atLeast" w:line="360"/>
        <w:ind w:left="1359" w:right="323" w:hanging="995"/>
      </w:pP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&lt;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참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고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자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료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&gt;</w:t>
      </w:r>
      <w:r>
        <w:rPr>
          <w:rFonts w:cs="HCR Batang" w:hAnsi="HCR Batang" w:eastAsia="HCR Batang" w:ascii="HCR Batang"/>
          <w:spacing w:val="-2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배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상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훈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강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민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수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홍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지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인</w:t>
      </w: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(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5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.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한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국</w:t>
      </w:r>
      <w:r>
        <w:rPr>
          <w:rFonts w:cs="HCR Batang" w:hAnsi="HCR Batang" w:eastAsia="HCR Batang" w:ascii="HCR Batang"/>
          <w:spacing w:val="1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대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학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생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의</w:t>
      </w:r>
      <w:r>
        <w:rPr>
          <w:rFonts w:cs="HCR Batang" w:hAnsi="HCR Batang" w:eastAsia="HCR Batang" w:ascii="HCR Batang"/>
          <w:spacing w:val="-11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학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습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참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여</w:t>
      </w:r>
      <w:r>
        <w:rPr>
          <w:rFonts w:cs="HCR Batang" w:hAnsi="HCR Batang" w:eastAsia="HCR Batang" w:ascii="HCR Batang"/>
          <w:spacing w:val="-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진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단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한</w:t>
      </w:r>
      <w:r>
        <w:rPr>
          <w:rFonts w:cs="HCR Batang" w:hAnsi="HCR Batang" w:eastAsia="HCR Batang" w:ascii="HCR Batang"/>
          <w:spacing w:val="1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미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국</w:t>
      </w:r>
      <w:r>
        <w:rPr>
          <w:rFonts w:cs="HCR Batang" w:hAnsi="HCR Batang" w:eastAsia="HCR Batang" w:ascii="HCR Batang"/>
          <w:spacing w:val="1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N</w:t>
      </w: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S</w:t>
      </w: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S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E</w:t>
      </w:r>
      <w:r>
        <w:rPr>
          <w:rFonts w:cs="HCR Batang" w:hAnsi="HCR Batang" w:eastAsia="HCR Batang" w:ascii="HCR Batang"/>
          <w:spacing w:val="-16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모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델</w:t>
      </w:r>
      <w:r>
        <w:rPr>
          <w:rFonts w:cs="HCR Batang" w:hAnsi="HCR Batang" w:eastAsia="HCR Batang" w:ascii="HCR Batang"/>
          <w:spacing w:val="16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입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및</w:t>
      </w:r>
      <w:r>
        <w:rPr>
          <w:rFonts w:cs="HCR Batang" w:hAnsi="HCR Batang" w:eastAsia="HCR Batang" w:ascii="HCR Batang"/>
          <w:spacing w:val="17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타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당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화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-11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92"/>
          <w:sz w:val="20"/>
          <w:szCs w:val="20"/>
        </w:rPr>
        <w:t>아</w:t>
      </w:r>
      <w:r>
        <w:rPr>
          <w:rFonts w:cs="HCR Batang" w:hAnsi="HCR Batang" w:eastAsia="HCR Batang" w:ascii="HCR Batang"/>
          <w:spacing w:val="-5"/>
          <w:w w:val="92"/>
          <w:sz w:val="20"/>
          <w:szCs w:val="20"/>
        </w:rPr>
        <w:t>시</w:t>
      </w:r>
      <w:r>
        <w:rPr>
          <w:rFonts w:cs="HCR Batang" w:hAnsi="HCR Batang" w:eastAsia="HCR Batang" w:ascii="HCR Batang"/>
          <w:spacing w:val="-2"/>
          <w:w w:val="92"/>
          <w:sz w:val="20"/>
          <w:szCs w:val="20"/>
        </w:rPr>
        <w:t>아</w:t>
      </w:r>
      <w:r>
        <w:rPr>
          <w:rFonts w:cs="HCR Batang" w:hAnsi="HCR Batang" w:eastAsia="HCR Batang" w:ascii="HCR Batang"/>
          <w:spacing w:val="-5"/>
          <w:w w:val="9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-5"/>
          <w:w w:val="92"/>
          <w:sz w:val="20"/>
          <w:szCs w:val="20"/>
        </w:rPr>
        <w:t>육</w:t>
      </w:r>
      <w:r>
        <w:rPr>
          <w:rFonts w:cs="HCR Batang" w:hAnsi="HCR Batang" w:eastAsia="HCR Batang" w:ascii="HCR Batang"/>
          <w:spacing w:val="-2"/>
          <w:w w:val="92"/>
          <w:sz w:val="20"/>
          <w:szCs w:val="20"/>
        </w:rPr>
        <w:t>연</w:t>
      </w:r>
      <w:r>
        <w:rPr>
          <w:rFonts w:cs="HCR Batang" w:hAnsi="HCR Batang" w:eastAsia="HCR Batang" w:ascii="HCR Batang"/>
          <w:spacing w:val="-5"/>
          <w:w w:val="92"/>
          <w:sz w:val="20"/>
          <w:szCs w:val="20"/>
        </w:rPr>
        <w:t>구</w:t>
      </w:r>
      <w:r>
        <w:rPr>
          <w:rFonts w:cs="HCR Batang" w:hAnsi="HCR Batang" w:eastAsia="HCR Batang" w:ascii="HCR Batang"/>
          <w:spacing w:val="0"/>
          <w:w w:val="92"/>
          <w:sz w:val="20"/>
          <w:szCs w:val="20"/>
        </w:rPr>
        <w:t>,</w:t>
      </w:r>
      <w:r>
        <w:rPr>
          <w:rFonts w:cs="HCR Batang" w:hAnsi="HCR Batang" w:eastAsia="HCR Batang" w:ascii="HCR Batang"/>
          <w:spacing w:val="47"/>
          <w:w w:val="92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6</w:t>
      </w: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(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58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6"/>
          <w:sz w:val="20"/>
          <w:szCs w:val="20"/>
        </w:rPr>
        <w:t>7</w:t>
      </w:r>
      <w:r>
        <w:rPr>
          <w:rFonts w:cs="HCR Batang" w:hAnsi="HCR Batang" w:eastAsia="HCR Batang" w:ascii="HCR Batang"/>
          <w:spacing w:val="-5"/>
          <w:w w:val="106"/>
          <w:sz w:val="20"/>
          <w:szCs w:val="20"/>
        </w:rPr>
        <w:t>7</w:t>
      </w:r>
      <w:r>
        <w:rPr>
          <w:rFonts w:cs="HCR Batang" w:hAnsi="HCR Batang" w:eastAsia="HCR Batang" w:ascii="HCR Batang"/>
          <w:spacing w:val="-1"/>
          <w:w w:val="63"/>
          <w:sz w:val="20"/>
          <w:szCs w:val="20"/>
        </w:rPr>
        <w:t>-</w:t>
      </w:r>
      <w:r>
        <w:rPr>
          <w:rFonts w:cs="HCR Batang" w:hAnsi="HCR Batang" w:eastAsia="HCR Batang" w:ascii="HCR Batang"/>
          <w:spacing w:val="-2"/>
          <w:w w:val="106"/>
          <w:sz w:val="20"/>
          <w:szCs w:val="20"/>
        </w:rPr>
        <w:t>1</w:t>
      </w:r>
      <w:r>
        <w:rPr>
          <w:rFonts w:cs="HCR Batang" w:hAnsi="HCR Batang" w:eastAsia="HCR Batang" w:ascii="HCR Batang"/>
          <w:spacing w:val="-5"/>
          <w:w w:val="106"/>
          <w:sz w:val="20"/>
          <w:szCs w:val="20"/>
        </w:rPr>
        <w:t>0</w:t>
      </w:r>
      <w:r>
        <w:rPr>
          <w:rFonts w:cs="HCR Batang" w:hAnsi="HCR Batang" w:eastAsia="HCR Batang" w:ascii="HCR Batang"/>
          <w:spacing w:val="-2"/>
          <w:w w:val="106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91"/>
          <w:sz w:val="20"/>
          <w:szCs w:val="20"/>
        </w:rPr>
        <w:t>.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12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설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9" w:hRule="exact"/>
        </w:trPr>
        <w:tc>
          <w:tcPr>
            <w:tcW w:w="1327" w:type="dxa"/>
            <w:gridSpan w:val="2"/>
            <w:tcBorders>
              <w:top w:val="single" w:sz="12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440" w:right="43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영역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76"/>
              <w:ind w:left="35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요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2447" w:right="2446"/>
            </w:pPr>
            <w:r>
              <w:rPr>
                <w:rFonts w:cs="Malgun Gothic" w:hAnsi="Malgun Gothic" w:eastAsia="Malgun Gothic" w:ascii="Malgun Gothic"/>
                <w:w w:val="93"/>
                <w:sz w:val="20"/>
                <w:szCs w:val="20"/>
              </w:rPr>
              <w:t>측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문항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131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0"/>
                <w:szCs w:val="20"/>
              </w:rPr>
              <w:t>신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sz w:val="20"/>
                <w:szCs w:val="20"/>
              </w:rPr>
              <w:t>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61"/>
            </w:pPr>
            <w:r>
              <w:rPr>
                <w:rFonts w:cs="Malgun Gothic" w:hAnsi="Malgun Gothic" w:eastAsia="Malgun Gothic" w:ascii="Malgun Gothic"/>
                <w:spacing w:val="-3"/>
                <w:w w:val="100"/>
                <w:position w:val="-2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문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항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position w:val="-2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2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93" w:hRule="exact"/>
        </w:trPr>
        <w:tc>
          <w:tcPr>
            <w:tcW w:w="2427" w:type="dxa"/>
            <w:gridSpan w:val="3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9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78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개인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특성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80" w:lineRule="exact" w:line="280"/>
              <w:ind w:left="54" w:right="148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신고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고교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학유형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전공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전공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족도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16"/>
                <w:sz w:val="20"/>
                <w:szCs w:val="20"/>
              </w:rPr>
              <w:t>G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P</w:t>
            </w:r>
            <w:r>
              <w:rPr>
                <w:rFonts w:cs="HCR Batang" w:hAnsi="HCR Batang" w:eastAsia="HCR Batang" w:ascii="HCR Batang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소득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결정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계획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거주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충당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방법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7"/>
                <w:szCs w:val="17"/>
              </w:rPr>
              <w:jc w:val="left"/>
              <w:spacing w:before="5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215"/>
            </w:pPr>
            <w:r>
              <w:rPr>
                <w:rFonts w:cs="HCR Batang" w:hAnsi="HCR Batang" w:eastAsia="HCR Batang" w:ascii="HCR Batang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383" w:hRule="exact"/>
        </w:trPr>
        <w:tc>
          <w:tcPr>
            <w:tcW w:w="4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8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both"/>
              <w:spacing w:lineRule="auto" w:line="228"/>
              <w:ind w:left="110" w:right="5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5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80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도전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before="1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228"/>
              <w:ind w:left="146" w:right="146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차원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경험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9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방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법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실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질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새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논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층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특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당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평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합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새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911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228"/>
              <w:ind w:left="146" w:right="146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성적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합적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경험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2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과제를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행할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다른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등에서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얻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아이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어를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배운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사회의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연결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지어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수업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토론과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제를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때</w:t>
            </w:r>
            <w:r>
              <w:rPr>
                <w:rFonts w:cs="HCR Batang" w:hAnsi="HCR Batang" w:eastAsia="HCR Batang" w:ascii="HCR Batang"/>
                <w:spacing w:val="3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관점을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용해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특정한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대한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3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강점과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점을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생각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2" w:lineRule="exact" w:line="260"/>
              <w:ind w:left="258" w:right="4" w:hanging="20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32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특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정한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주제에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람의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관점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생각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봄으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써</w:t>
            </w:r>
            <w:r>
              <w:rPr>
                <w:rFonts w:cs="HCR Batang" w:hAnsi="HCR Batang" w:eastAsia="HCR Batang" w:ascii="HCR Batang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생각을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잘</w:t>
            </w:r>
            <w:r>
              <w:rPr>
                <w:rFonts w:cs="HCR Batang" w:hAnsi="HCR Batang" w:eastAsia="HCR Batang" w:ascii="HCR Batang"/>
                <w:spacing w:val="3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해하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노력해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381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4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27" w:right="121" w:hanging="55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6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확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것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획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워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플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너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501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before="61" w:lineRule="auto" w:line="228"/>
              <w:ind w:left="74" w:right="74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기당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수행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문항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4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미만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횟수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보고서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횟수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고서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5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보고서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횟수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읽기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책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권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3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횟수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2"/>
                <w:szCs w:val="12"/>
              </w:rPr>
              <w:jc w:val="left"/>
              <w:spacing w:before="6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83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00" w:right="8" w:hanging="41"/>
            </w:pP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-31"/>
                <w:w w:val="100"/>
                <w:sz w:val="20"/>
                <w:szCs w:val="20"/>
              </w:rPr>
              <w:t>투</w:t>
            </w: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자시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추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문항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3" w:lineRule="exact" w:line="280"/>
              <w:ind w:left="253" w:right="6" w:hanging="199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투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읽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쓰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료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2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투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597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9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67" w:right="123" w:hanging="94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228"/>
              <w:ind w:left="146" w:right="146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동적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협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동적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태도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3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수업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질문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거나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참여함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수업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료를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하기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위해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학생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에게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물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들에게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자료에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설명해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본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있음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다른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생들과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수업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젝트나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제를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친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들과</w:t>
            </w:r>
            <w:r>
              <w:rPr>
                <w:rFonts w:cs="HCR Batang" w:hAnsi="HCR Batang" w:eastAsia="HCR Batang" w:ascii="HCR Batang"/>
                <w:spacing w:val="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자료를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토의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하여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준비함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7"/>
                <w:szCs w:val="17"/>
              </w:rPr>
              <w:jc w:val="left"/>
              <w:spacing w:before="4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17" w:hRule="exact"/>
        </w:trPr>
        <w:tc>
          <w:tcPr>
            <w:tcW w:w="4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before="17" w:lineRule="auto" w:line="228"/>
              <w:ind w:left="146" w:right="146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양한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룹과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경험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다른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제적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지닌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사람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다른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교를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가진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다른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치적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가진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사람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152"/>
        <w:sectPr>
          <w:pgSz w:w="11900" w:h="16820"/>
          <w:pgMar w:top="1580" w:bottom="280" w:left="1200" w:right="14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9" w:hRule="exact"/>
        </w:trPr>
        <w:tc>
          <w:tcPr>
            <w:tcW w:w="1327" w:type="dxa"/>
            <w:gridSpan w:val="2"/>
            <w:tcBorders>
              <w:top w:val="single" w:sz="12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440" w:right="43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영역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76"/>
              <w:ind w:left="35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요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2447" w:right="2446"/>
            </w:pPr>
            <w:r>
              <w:rPr>
                <w:rFonts w:cs="Malgun Gothic" w:hAnsi="Malgun Gothic" w:eastAsia="Malgun Gothic" w:ascii="Malgun Gothic"/>
                <w:w w:val="93"/>
                <w:sz w:val="20"/>
                <w:szCs w:val="20"/>
              </w:rPr>
              <w:t>측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문항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131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0"/>
                <w:szCs w:val="20"/>
              </w:rPr>
              <w:t>신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sz w:val="20"/>
                <w:szCs w:val="20"/>
              </w:rPr>
              <w:t>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61"/>
            </w:pPr>
            <w:r>
              <w:rPr>
                <w:rFonts w:cs="Malgun Gothic" w:hAnsi="Malgun Gothic" w:eastAsia="Malgun Gothic" w:ascii="Malgun Gothic"/>
                <w:spacing w:val="-3"/>
                <w:w w:val="100"/>
                <w:position w:val="-2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문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항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position w:val="-2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2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672" w:hRule="exact"/>
        </w:trPr>
        <w:tc>
          <w:tcPr>
            <w:tcW w:w="4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6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267" w:right="123" w:hanging="94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1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110" w:right="110"/>
            </w:pPr>
            <w:r>
              <w:rPr>
                <w:rFonts w:cs="HCR Batang" w:hAnsi="HCR Batang" w:eastAsia="HCR Batang" w:ascii="HCR Batang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작용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5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획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야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모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0" w:lineRule="exact" w:line="280"/>
              <w:ind w:left="251" w:right="4" w:hanging="197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34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1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27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1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룬</w:t>
            </w:r>
            <w:r>
              <w:rPr>
                <w:rFonts w:cs="HCR Batang" w:hAnsi="HCR Batang" w:eastAsia="HCR Batang" w:ascii="HCR Batang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2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논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721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1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228"/>
              <w:ind w:left="53" w:right="53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활동에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인식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8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5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확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게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설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5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방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법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르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5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것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게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설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5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초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5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결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-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속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피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38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267" w:right="217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before="7" w:lineRule="exact" w:line="320"/>
              <w:ind w:left="240" w:right="240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우와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192" w:right="191"/>
            </w:pPr>
            <w:r>
              <w:rPr>
                <w:rFonts w:cs="HCR Batang" w:hAnsi="HCR Batang" w:eastAsia="HCR Batang" w:ascii="HCR Batang"/>
                <w:w w:val="112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w w:val="96"/>
                <w:position w:val="-1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2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5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대학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동기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대학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또는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선배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8"/>
                <w:szCs w:val="28"/>
              </w:rPr>
              <w:jc w:val="left"/>
              <w:spacing w:before="16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556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146" w:right="146"/>
            </w:pPr>
            <w:r>
              <w:rPr>
                <w:rFonts w:cs="HCR Batang" w:hAnsi="HCR Batang" w:eastAsia="HCR Batang" w:ascii="HCR Batang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원과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2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또는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직원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학원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직원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진로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숙사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담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당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직원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자금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지원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당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수업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학과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조교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2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교수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5"/>
                <w:szCs w:val="15"/>
              </w:rPr>
              <w:jc w:val="left"/>
              <w:spacing w:before="5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25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919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64" w:right="114" w:firstLine="10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원적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환경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요인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2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튜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링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0" w:lineRule="exact" w:line="280"/>
              <w:ind w:left="243" w:right="2107" w:hanging="189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cs="HCR Batang" w:hAnsi="HCR Batang" w:eastAsia="HCR Batang" w:ascii="HCR Batang"/>
                <w:spacing w:val="2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홈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커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밍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애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록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캠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3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레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출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후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20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52"/>
            </w:pPr>
            <w:r>
              <w:rPr>
                <w:rFonts w:cs="HCR Batang" w:hAnsi="HCR Batang" w:eastAsia="HCR Batang" w:ascii="HCR Batang"/>
                <w:spacing w:val="-1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42" w:hRule="exact"/>
        </w:trPr>
        <w:tc>
          <w:tcPr>
            <w:tcW w:w="4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92" w:right="342" w:firstLine="333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효과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로그램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입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1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규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멘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링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받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3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젝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-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환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된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젝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-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-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1"/>
                <w:w w:val="95"/>
                <w:position w:val="-1"/>
                <w:sz w:val="20"/>
                <w:szCs w:val="20"/>
              </w:rPr>
              <w:t>프로그램</w:t>
            </w:r>
            <w:r>
              <w:rPr>
                <w:rFonts w:cs="HCR Batang" w:hAnsi="HCR Batang" w:eastAsia="HCR Batang" w:ascii="HCR Batang"/>
                <w:spacing w:val="0"/>
                <w:w w:val="95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5"/>
                <w:w w:val="9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-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8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인턴십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산학협력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실습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position w:val="-1"/>
                <w:sz w:val="20"/>
                <w:szCs w:val="20"/>
              </w:rPr>
              <w:t>임상경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험</w:t>
            </w:r>
            <w:r>
              <w:rPr>
                <w:rFonts w:cs="HCR Batang" w:hAnsi="HCR Batang" w:eastAsia="HCR Batang" w:ascii="HCR Batang"/>
                <w:spacing w:val="-2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41"/>
            </w:pP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캡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톤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품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쓰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폴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오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거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-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9"/>
                <w:szCs w:val="19"/>
              </w:rPr>
              <w:jc w:val="left"/>
              <w:spacing w:before="7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ind w:left="240" w:right="245"/>
            </w:pPr>
            <w:r>
              <w:rPr>
                <w:rFonts w:cs="HCR Batang" w:hAnsi="HCR Batang" w:eastAsia="HCR Batang" w:ascii="HCR Batang"/>
                <w:spacing w:val="2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69" w:right="4152"/>
        <w:sectPr>
          <w:pgSz w:w="11900" w:h="16820"/>
          <w:pgMar w:top="1580" w:bottom="280" w:left="1240" w:right="14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9" w:hRule="exact"/>
        </w:trPr>
        <w:tc>
          <w:tcPr>
            <w:tcW w:w="1327" w:type="dxa"/>
            <w:gridSpan w:val="2"/>
            <w:tcBorders>
              <w:top w:val="single" w:sz="12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440" w:right="43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영역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76"/>
              <w:ind w:left="35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요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76"/>
              <w:ind w:left="2447" w:right="2446"/>
            </w:pPr>
            <w:r>
              <w:rPr>
                <w:rFonts w:cs="Malgun Gothic" w:hAnsi="Malgun Gothic" w:eastAsia="Malgun Gothic" w:ascii="Malgun Gothic"/>
                <w:w w:val="93"/>
                <w:sz w:val="20"/>
                <w:szCs w:val="20"/>
              </w:rPr>
              <w:t>측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문항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131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0"/>
                <w:szCs w:val="20"/>
              </w:rPr>
              <w:t>신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sz w:val="20"/>
                <w:szCs w:val="20"/>
              </w:rPr>
              <w:t>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61"/>
            </w:pPr>
            <w:r>
              <w:rPr>
                <w:rFonts w:cs="Malgun Gothic" w:hAnsi="Malgun Gothic" w:eastAsia="Malgun Gothic" w:ascii="Malgun Gothic"/>
                <w:spacing w:val="-3"/>
                <w:w w:val="100"/>
                <w:position w:val="-2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문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position w:val="-2"/>
                <w:sz w:val="20"/>
                <w:szCs w:val="20"/>
              </w:rPr>
              <w:t>항</w:t>
            </w:r>
            <w:r>
              <w:rPr>
                <w:rFonts w:cs="Malgun Gothic" w:hAnsi="Malgun Gothic" w:eastAsia="Malgun Gothic" w:ascii="Malgun Gothic"/>
                <w:spacing w:val="-5"/>
                <w:w w:val="100"/>
                <w:position w:val="-2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2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079" w:hRule="exact"/>
        </w:trPr>
        <w:tc>
          <w:tcPr>
            <w:tcW w:w="4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both"/>
              <w:spacing w:lineRule="auto" w:line="228"/>
              <w:ind w:left="110" w:right="5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020" w:type="dxa"/>
            <w:gridSpan w:val="2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0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536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로준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떤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좋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엇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게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무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엇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된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히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설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앎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싶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요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각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개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-2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3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력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6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52"/>
            </w:pPr>
            <w:r>
              <w:rPr>
                <w:rFonts w:cs="HCR Batang" w:hAnsi="HCR Batang" w:eastAsia="HCR Batang" w:ascii="HCR Batang"/>
                <w:spacing w:val="-1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5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13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6" w:hRule="exact"/>
        </w:trPr>
        <w:tc>
          <w:tcPr>
            <w:tcW w:w="4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0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45" w:right="94" w:firstLine="437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몰입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소속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자부심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4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철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재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것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좋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선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택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었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확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반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속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후</w:t>
            </w:r>
            <w:r>
              <w:rPr>
                <w:rFonts w:cs="HCR Batang" w:hAnsi="HCR Batang" w:eastAsia="HCR Batang" w:ascii="HCR Batang"/>
                <w:spacing w:val="2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납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모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님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긍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61"/>
            </w:pP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08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8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8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3" w:hRule="exact"/>
        </w:trPr>
        <w:tc>
          <w:tcPr>
            <w:tcW w:w="408" w:type="dxa"/>
            <w:vMerge w:val=""/>
            <w:tcBorders>
              <w:left w:val="nil" w:sz="6" w:space="0" w:color="auto"/>
              <w:bottom w:val="single" w:sz="12" w:space="0" w:color="000000"/>
              <w:right w:val="single" w:sz="3" w:space="0" w:color="000000"/>
            </w:tcBorders>
          </w:tcPr>
          <w:p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8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632" w:right="248" w:hanging="333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학생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통한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료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확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말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망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된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식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득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협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2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윤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형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히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7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들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복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2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결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4"/>
            </w:pP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18"/>
                <w:w w:val="65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넓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1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-5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민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position w:val="-1"/>
                <w:sz w:val="20"/>
                <w:szCs w:val="20"/>
              </w:rPr>
              <w:t>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215"/>
            </w:pPr>
            <w:r>
              <w:rPr>
                <w:rFonts w:cs="HCR Batang" w:hAnsi="HCR Batang" w:eastAsia="HCR Batang" w:ascii="HCR Batang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4"/>
          <w:w w:val="110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1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(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혀</w:t>
      </w:r>
      <w:r>
        <w:rPr>
          <w:rFonts w:cs="HCR Batang" w:hAnsi="HCR Batang" w:eastAsia="HCR Batang" w:ascii="HCR Batang"/>
          <w:spacing w:val="1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아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님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2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아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님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22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그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러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함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12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매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우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그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러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함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8"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간</w:t>
      </w:r>
      <w:r>
        <w:rPr>
          <w:rFonts w:cs="HCR Batang" w:hAnsi="HCR Batang" w:eastAsia="HCR Batang" w:ascii="HCR Batang"/>
          <w:spacing w:val="2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7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점</w:t>
      </w:r>
      <w:r>
        <w:rPr>
          <w:rFonts w:cs="HCR Batang" w:hAnsi="HCR Batang" w:eastAsia="HCR Batang" w:ascii="HCR Batang"/>
          <w:spacing w:val="29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3"/>
          <w:sz w:val="20"/>
          <w:szCs w:val="20"/>
        </w:rPr>
        <w:t>(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매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우</w:t>
      </w:r>
      <w:r>
        <w:rPr>
          <w:rFonts w:cs="HCR Batang" w:hAnsi="HCR Batang" w:eastAsia="HCR Batang" w:ascii="HCR Batang"/>
          <w:spacing w:val="10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부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정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적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=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1</w:t>
      </w:r>
      <w:r>
        <w:rPr>
          <w:rFonts w:cs="HCR Batang" w:hAnsi="HCR Batang" w:eastAsia="HCR Batang" w:ascii="HCR Batang"/>
          <w:spacing w:val="13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∼</w:t>
      </w:r>
      <w:r>
        <w:rPr>
          <w:rFonts w:cs="HCR Batang" w:hAnsi="HCR Batang" w:eastAsia="HCR Batang" w:ascii="HCR Batang"/>
          <w:spacing w:val="17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매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우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긍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적</w:t>
      </w:r>
      <w:r>
        <w:rPr>
          <w:rFonts w:cs="HCR Batang" w:hAnsi="HCR Batang" w:eastAsia="HCR Batang" w:ascii="HCR Batang"/>
          <w:spacing w:val="-4"/>
          <w:w w:val="100"/>
          <w:position w:val="-3"/>
          <w:sz w:val="20"/>
          <w:szCs w:val="20"/>
        </w:rPr>
        <w:t>=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7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152"/>
        <w:sectPr>
          <w:pgSz w:w="11900" w:h="16820"/>
          <w:pgMar w:top="1580" w:bottom="280" w:left="1200" w:right="14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환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7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두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록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86"/>
        <w:ind w:left="330"/>
      </w:pP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(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점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전</w:t>
      </w:r>
      <w:r>
        <w:rPr>
          <w:rFonts w:cs="HCR Batang" w:hAnsi="HCR Batang" w:eastAsia="HCR Batang" w:ascii="HCR Batang"/>
          <w:spacing w:val="19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부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정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,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6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점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=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매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우</w:t>
      </w:r>
      <w:r>
        <w:rPr>
          <w:rFonts w:cs="HCR Batang" w:hAnsi="HCR Batang" w:eastAsia="HCR Batang" w:ascii="HCR Batang"/>
          <w:spacing w:val="2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긍</w:t>
      </w:r>
      <w:r>
        <w:rPr>
          <w:rFonts w:cs="HCR Batang" w:hAnsi="HCR Batang" w:eastAsia="HCR Batang" w:ascii="HCR Batang"/>
          <w:spacing w:val="-5"/>
          <w:w w:val="100"/>
          <w:sz w:val="20"/>
          <w:szCs w:val="20"/>
        </w:rPr>
        <w:t>정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91"/>
          <w:sz w:val="24"/>
          <w:szCs w:val="24"/>
        </w:rPr>
        <w:t>P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B</w:t>
      </w:r>
      <w:r>
        <w:rPr>
          <w:rFonts w:cs="HCR Batang" w:hAnsi="HCR Batang" w:eastAsia="HCR Batang" w:ascii="HCR Batang"/>
          <w:spacing w:val="-3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B</w:t>
      </w:r>
      <w:r>
        <w:rPr>
          <w:rFonts w:cs="HCR Batang" w:hAnsi="HCR Batang" w:eastAsia="HCR Batang" w:ascii="HCR Batang"/>
          <w:spacing w:val="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89"/>
          <w:sz w:val="24"/>
          <w:szCs w:val="24"/>
        </w:rPr>
        <w:t>x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3"/>
          <w:w w:val="108"/>
          <w:sz w:val="24"/>
          <w:szCs w:val="24"/>
        </w:rPr>
        <w:t>W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9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9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개</w:t>
      </w:r>
      <w:r>
        <w:rPr>
          <w:rFonts w:cs="HCR Batang" w:hAnsi="HCR Batang" w:eastAsia="HCR Batang" w:ascii="HCR Batang"/>
          <w:spacing w:val="1"/>
          <w:w w:val="95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5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6"/>
          <w:w w:val="95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평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값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58" w:right="42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3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00</w:t>
      </w:r>
      <w:r>
        <w:rPr>
          <w:rFonts w:cs="HCR Batang" w:hAnsi="HCR Batang" w:eastAsia="HCR Batang" w:ascii="HCR Batang"/>
          <w:spacing w:val="-4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7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-1"/>
          <w:w w:val="125"/>
          <w:sz w:val="24"/>
          <w:szCs w:val="24"/>
        </w:rPr>
        <w:t>%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중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4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75</w:t>
      </w:r>
      <w:r>
        <w:rPr>
          <w:rFonts w:cs="HCR Batang" w:hAnsi="HCR Batang" w:eastAsia="HCR Batang" w:ascii="HCR Batang"/>
          <w:spacing w:val="-4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1"/>
          <w:w w:val="125"/>
          <w:sz w:val="24"/>
          <w:szCs w:val="24"/>
        </w:rPr>
        <w:t>%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중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-1"/>
          <w:w w:val="125"/>
          <w:sz w:val="24"/>
          <w:szCs w:val="24"/>
        </w:rPr>
        <w:t>%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5</w:t>
      </w:r>
      <w:r>
        <w:rPr>
          <w:rFonts w:cs="HCR Batang" w:hAnsi="HCR Batang" w:eastAsia="HCR Batang" w:ascii="HCR Batang"/>
          <w:spacing w:val="-1"/>
          <w:w w:val="125"/>
          <w:sz w:val="24"/>
          <w:szCs w:val="24"/>
        </w:rPr>
        <w:t>%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당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값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※</w:t>
      </w:r>
      <w:r>
        <w:rPr>
          <w:rFonts w:cs="HCR Batang" w:hAnsi="HCR Batang" w:eastAsia="HCR Batang" w:ascii="HCR Batang"/>
          <w:spacing w:val="7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○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○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ind w:left="1990"/>
      </w:pPr>
      <w:r>
        <w:pict>
          <v:shape type="#_x0000_t75" style="position:absolute;margin-left:77.358pt;margin-top:0.863843pt;width:74.84pt;height:124.184pt;mso-position-horizontal-relative:page;mso-position-vertical-relative:paragraph;z-index:-26177">
            <v:imagedata o:title="" r:id="rId42"/>
          </v:shape>
        </w:pic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최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대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값</w:t>
      </w:r>
      <w:r>
        <w:rPr>
          <w:rFonts w:cs="HCR Batang" w:hAnsi="HCR Batang" w:eastAsia="HCR Batang" w:ascii="HCR Batang"/>
          <w:spacing w:val="-2"/>
          <w:w w:val="100"/>
          <w:sz w:val="20"/>
          <w:szCs w:val="20"/>
        </w:rPr>
        <w:t>(</w:t>
      </w:r>
      <w:r>
        <w:rPr>
          <w:rFonts w:cs="HCR Batang" w:hAnsi="HCR Batang" w:eastAsia="HCR Batang" w:ascii="HCR Batang"/>
          <w:spacing w:val="-3"/>
          <w:w w:val="100"/>
          <w:sz w:val="20"/>
          <w:szCs w:val="20"/>
        </w:rPr>
        <w:t>M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a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x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                </w:t>
      </w:r>
      <w:r>
        <w:rPr>
          <w:rFonts w:cs="HCR Batang" w:hAnsi="HCR Batang" w:eastAsia="HCR Batang" w:ascii="HCR Batang"/>
          <w:spacing w:val="1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1"/>
          <w:sz w:val="20"/>
          <w:szCs w:val="20"/>
        </w:rPr>
        <w:t>◆</w:t>
      </w:r>
      <w:r>
        <w:rPr>
          <w:rFonts w:cs="HCR Batang" w:hAnsi="HCR Batang" w:eastAsia="HCR Batang" w:ascii="HCR Batang"/>
          <w:spacing w:val="4"/>
          <w:w w:val="100"/>
          <w:position w:val="1"/>
          <w:sz w:val="20"/>
          <w:szCs w:val="20"/>
        </w:rPr>
        <w:t> 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가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나</w:t>
      </w:r>
      <w:r>
        <w:rPr>
          <w:rFonts w:cs="HCR Batang" w:hAnsi="HCR Batang" w:eastAsia="HCR Batang" w:ascii="HCR Batang"/>
          <w:spacing w:val="-2"/>
          <w:w w:val="87"/>
          <w:position w:val="1"/>
          <w:sz w:val="20"/>
          <w:szCs w:val="20"/>
        </w:rPr>
        <w:t>대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학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87"/>
          <w:position w:val="1"/>
          <w:sz w:val="20"/>
          <w:szCs w:val="20"/>
        </w:rPr>
        <w:t>의</w:t>
      </w:r>
      <w:r>
        <w:rPr>
          <w:rFonts w:cs="HCR Batang" w:hAnsi="HCR Batang" w:eastAsia="HCR Batang" w:ascii="HCR Batang"/>
          <w:spacing w:val="44"/>
          <w:w w:val="87"/>
          <w:position w:val="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87"/>
          <w:position w:val="1"/>
          <w:sz w:val="20"/>
          <w:szCs w:val="20"/>
        </w:rPr>
        <w:t>위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치</w:t>
      </w:r>
      <w:r>
        <w:rPr>
          <w:rFonts w:cs="HCR Batang" w:hAnsi="HCR Batang" w:eastAsia="HCR Batang" w:ascii="HCR Batang"/>
          <w:spacing w:val="0"/>
          <w:w w:val="87"/>
          <w:position w:val="1"/>
          <w:sz w:val="20"/>
          <w:szCs w:val="20"/>
        </w:rPr>
        <w:t>를</w:t>
      </w:r>
      <w:r>
        <w:rPr>
          <w:rFonts w:cs="HCR Batang" w:hAnsi="HCR Batang" w:eastAsia="HCR Batang" w:ascii="HCR Batang"/>
          <w:spacing w:val="40"/>
          <w:w w:val="87"/>
          <w:position w:val="1"/>
          <w:sz w:val="20"/>
          <w:szCs w:val="20"/>
        </w:rPr>
        <w:t> 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보</w:t>
      </w:r>
      <w:r>
        <w:rPr>
          <w:rFonts w:cs="HCR Batang" w:hAnsi="HCR Batang" w:eastAsia="HCR Batang" w:ascii="HCR Batang"/>
          <w:spacing w:val="-2"/>
          <w:w w:val="87"/>
          <w:position w:val="1"/>
          <w:sz w:val="20"/>
          <w:szCs w:val="20"/>
        </w:rPr>
        <w:t>여</w:t>
      </w:r>
      <w:r>
        <w:rPr>
          <w:rFonts w:cs="HCR Batang" w:hAnsi="HCR Batang" w:eastAsia="HCR Batang" w:ascii="HCR Batang"/>
          <w:spacing w:val="-3"/>
          <w:w w:val="87"/>
          <w:position w:val="1"/>
          <w:sz w:val="20"/>
          <w:szCs w:val="20"/>
        </w:rPr>
        <w:t>주</w:t>
      </w:r>
      <w:r>
        <w:rPr>
          <w:rFonts w:cs="HCR Batang" w:hAnsi="HCR Batang" w:eastAsia="HCR Batang" w:ascii="HCR Batang"/>
          <w:spacing w:val="0"/>
          <w:w w:val="87"/>
          <w:position w:val="1"/>
          <w:sz w:val="20"/>
          <w:szCs w:val="20"/>
        </w:rPr>
        <w:t>는</w:t>
      </w:r>
      <w:r>
        <w:rPr>
          <w:rFonts w:cs="HCR Batang" w:hAnsi="HCR Batang" w:eastAsia="HCR Batang" w:ascii="HCR Batang"/>
          <w:spacing w:val="41"/>
          <w:w w:val="87"/>
          <w:position w:val="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1"/>
          <w:sz w:val="20"/>
          <w:szCs w:val="20"/>
        </w:rPr>
        <w:t>값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ind w:left="1990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87"/>
          <w:sz w:val="20"/>
          <w:szCs w:val="20"/>
        </w:rPr>
        <w:t>백</w:t>
      </w:r>
      <w:r>
        <w:rPr>
          <w:rFonts w:cs="HCR Batang" w:hAnsi="HCR Batang" w:eastAsia="HCR Batang" w:ascii="HCR Batang"/>
          <w:spacing w:val="-3"/>
          <w:w w:val="87"/>
          <w:sz w:val="20"/>
          <w:szCs w:val="20"/>
        </w:rPr>
        <w:t>분</w:t>
      </w:r>
      <w:r>
        <w:rPr>
          <w:rFonts w:cs="HCR Batang" w:hAnsi="HCR Batang" w:eastAsia="HCR Batang" w:ascii="HCR Batang"/>
          <w:spacing w:val="0"/>
          <w:w w:val="87"/>
          <w:sz w:val="20"/>
          <w:szCs w:val="20"/>
        </w:rPr>
        <w:t>위</w:t>
      </w:r>
      <w:r>
        <w:rPr>
          <w:rFonts w:cs="HCR Batang" w:hAnsi="HCR Batang" w:eastAsia="HCR Batang" w:ascii="HCR Batang"/>
          <w:spacing w:val="40"/>
          <w:w w:val="87"/>
          <w:sz w:val="20"/>
          <w:szCs w:val="20"/>
        </w:rPr>
        <w:t> 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상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위</w:t>
      </w:r>
      <w:r>
        <w:rPr>
          <w:rFonts w:cs="HCR Batang" w:hAnsi="HCR Batang" w:eastAsia="HCR Batang" w:ascii="HCR Batang"/>
          <w:spacing w:val="-2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1"/>
          <w:sz w:val="20"/>
          <w:szCs w:val="20"/>
        </w:rPr>
        <w:t>2</w:t>
      </w:r>
      <w:r>
        <w:rPr>
          <w:rFonts w:cs="HCR Batang" w:hAnsi="HCR Batang" w:eastAsia="HCR Batang" w:ascii="HCR Batang"/>
          <w:spacing w:val="-3"/>
          <w:w w:val="101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20"/>
          <w:sz w:val="20"/>
          <w:szCs w:val="20"/>
        </w:rPr>
        <w:t>%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35"/>
        <w:ind w:left="1990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88"/>
          <w:sz w:val="20"/>
          <w:szCs w:val="20"/>
        </w:rPr>
        <w:t>중</w:t>
      </w:r>
      <w:r>
        <w:rPr>
          <w:rFonts w:cs="HCR Batang" w:hAnsi="HCR Batang" w:eastAsia="HCR Batang" w:ascii="HCR Batang"/>
          <w:spacing w:val="-4"/>
          <w:w w:val="88"/>
          <w:sz w:val="20"/>
          <w:szCs w:val="20"/>
        </w:rPr>
        <w:t>간</w:t>
      </w:r>
      <w:r>
        <w:rPr>
          <w:rFonts w:cs="HCR Batang" w:hAnsi="HCR Batang" w:eastAsia="HCR Batang" w:ascii="HCR Batang"/>
          <w:spacing w:val="-4"/>
          <w:w w:val="88"/>
          <w:sz w:val="20"/>
          <w:szCs w:val="20"/>
        </w:rPr>
        <w:t>값</w:t>
      </w:r>
      <w:r>
        <w:rPr>
          <w:rFonts w:cs="HCR Batang" w:hAnsi="HCR Batang" w:eastAsia="HCR Batang" w:ascii="HCR Batang"/>
          <w:spacing w:val="-2"/>
          <w:w w:val="104"/>
          <w:sz w:val="20"/>
          <w:szCs w:val="20"/>
        </w:rPr>
        <w:t>(</w:t>
      </w:r>
      <w:r>
        <w:rPr>
          <w:rFonts w:cs="HCR Batang" w:hAnsi="HCR Batang" w:eastAsia="HCR Batang" w:ascii="HCR Batang"/>
          <w:spacing w:val="-3"/>
          <w:w w:val="105"/>
          <w:sz w:val="20"/>
          <w:szCs w:val="20"/>
        </w:rPr>
        <w:t>M</w:t>
      </w:r>
      <w:r>
        <w:rPr>
          <w:rFonts w:cs="HCR Batang" w:hAnsi="HCR Batang" w:eastAsia="HCR Batang" w:ascii="HCR Batang"/>
          <w:spacing w:val="-4"/>
          <w:w w:val="93"/>
          <w:sz w:val="20"/>
          <w:szCs w:val="20"/>
        </w:rPr>
        <w:t>e</w:t>
      </w:r>
      <w:r>
        <w:rPr>
          <w:rFonts w:cs="HCR Batang" w:hAnsi="HCR Batang" w:eastAsia="HCR Batang" w:ascii="HCR Batang"/>
          <w:spacing w:val="-1"/>
          <w:w w:val="93"/>
          <w:sz w:val="20"/>
          <w:szCs w:val="20"/>
        </w:rPr>
        <w:t>d</w:t>
      </w:r>
      <w:r>
        <w:rPr>
          <w:rFonts w:cs="HCR Batang" w:hAnsi="HCR Batang" w:eastAsia="HCR Batang" w:ascii="HCR Batang"/>
          <w:spacing w:val="-1"/>
          <w:w w:val="77"/>
          <w:sz w:val="20"/>
          <w:szCs w:val="20"/>
        </w:rPr>
        <w:t>i</w:t>
      </w:r>
      <w:r>
        <w:rPr>
          <w:rFonts w:cs="HCR Batang" w:hAnsi="HCR Batang" w:eastAsia="HCR Batang" w:ascii="HCR Batang"/>
          <w:spacing w:val="-4"/>
          <w:w w:val="87"/>
          <w:sz w:val="20"/>
          <w:szCs w:val="20"/>
        </w:rPr>
        <w:t>a</w:t>
      </w:r>
      <w:r>
        <w:rPr>
          <w:rFonts w:cs="HCR Batang" w:hAnsi="HCR Batang" w:eastAsia="HCR Batang" w:ascii="HCR Batang"/>
          <w:spacing w:val="-1"/>
          <w:w w:val="87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4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ind w:left="1990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87"/>
          <w:sz w:val="20"/>
          <w:szCs w:val="20"/>
        </w:rPr>
        <w:t>백</w:t>
      </w:r>
      <w:r>
        <w:rPr>
          <w:rFonts w:cs="HCR Batang" w:hAnsi="HCR Batang" w:eastAsia="HCR Batang" w:ascii="HCR Batang"/>
          <w:spacing w:val="-3"/>
          <w:w w:val="87"/>
          <w:sz w:val="20"/>
          <w:szCs w:val="20"/>
        </w:rPr>
        <w:t>분</w:t>
      </w:r>
      <w:r>
        <w:rPr>
          <w:rFonts w:cs="HCR Batang" w:hAnsi="HCR Batang" w:eastAsia="HCR Batang" w:ascii="HCR Batang"/>
          <w:spacing w:val="0"/>
          <w:w w:val="87"/>
          <w:sz w:val="20"/>
          <w:szCs w:val="20"/>
        </w:rPr>
        <w:t>위</w:t>
      </w:r>
      <w:r>
        <w:rPr>
          <w:rFonts w:cs="HCR Batang" w:hAnsi="HCR Batang" w:eastAsia="HCR Batang" w:ascii="HCR Batang"/>
          <w:spacing w:val="40"/>
          <w:w w:val="87"/>
          <w:sz w:val="20"/>
          <w:szCs w:val="20"/>
        </w:rPr>
        <w:t> </w:t>
      </w:r>
      <w:r>
        <w:rPr>
          <w:rFonts w:cs="HCR Batang" w:hAnsi="HCR Batang" w:eastAsia="HCR Batang" w:ascii="HCR Batang"/>
          <w:spacing w:val="-4"/>
          <w:w w:val="100"/>
          <w:sz w:val="20"/>
          <w:szCs w:val="20"/>
        </w:rPr>
        <w:t>하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위</w:t>
      </w:r>
      <w:r>
        <w:rPr>
          <w:rFonts w:cs="HCR Batang" w:hAnsi="HCR Batang" w:eastAsia="HCR Batang" w:ascii="HCR Batang"/>
          <w:spacing w:val="-2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1"/>
          <w:sz w:val="20"/>
          <w:szCs w:val="20"/>
        </w:rPr>
        <w:t>2</w:t>
      </w:r>
      <w:r>
        <w:rPr>
          <w:rFonts w:cs="HCR Batang" w:hAnsi="HCR Batang" w:eastAsia="HCR Batang" w:ascii="HCR Batang"/>
          <w:spacing w:val="-3"/>
          <w:w w:val="101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20"/>
          <w:sz w:val="20"/>
          <w:szCs w:val="20"/>
        </w:rPr>
        <w:t>%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ind w:left="1990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4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88"/>
          <w:sz w:val="20"/>
          <w:szCs w:val="20"/>
        </w:rPr>
        <w:t>최</w:t>
      </w:r>
      <w:r>
        <w:rPr>
          <w:rFonts w:cs="HCR Batang" w:hAnsi="HCR Batang" w:eastAsia="HCR Batang" w:ascii="HCR Batang"/>
          <w:spacing w:val="-4"/>
          <w:w w:val="88"/>
          <w:sz w:val="20"/>
          <w:szCs w:val="20"/>
        </w:rPr>
        <w:t>소</w:t>
      </w:r>
      <w:r>
        <w:rPr>
          <w:rFonts w:cs="HCR Batang" w:hAnsi="HCR Batang" w:eastAsia="HCR Batang" w:ascii="HCR Batang"/>
          <w:spacing w:val="-4"/>
          <w:w w:val="88"/>
          <w:sz w:val="20"/>
          <w:szCs w:val="20"/>
        </w:rPr>
        <w:t>값</w:t>
      </w:r>
      <w:r>
        <w:rPr>
          <w:rFonts w:cs="HCR Batang" w:hAnsi="HCR Batang" w:eastAsia="HCR Batang" w:ascii="HCR Batang"/>
          <w:spacing w:val="-2"/>
          <w:w w:val="104"/>
          <w:sz w:val="20"/>
          <w:szCs w:val="20"/>
        </w:rPr>
        <w:t>(</w:t>
      </w:r>
      <w:r>
        <w:rPr>
          <w:rFonts w:cs="HCR Batang" w:hAnsi="HCR Batang" w:eastAsia="HCR Batang" w:ascii="HCR Batang"/>
          <w:spacing w:val="-3"/>
          <w:w w:val="105"/>
          <w:sz w:val="20"/>
          <w:szCs w:val="20"/>
        </w:rPr>
        <w:t>M</w:t>
      </w:r>
      <w:r>
        <w:rPr>
          <w:rFonts w:cs="HCR Batang" w:hAnsi="HCR Batang" w:eastAsia="HCR Batang" w:ascii="HCR Batang"/>
          <w:spacing w:val="-1"/>
          <w:w w:val="77"/>
          <w:sz w:val="20"/>
          <w:szCs w:val="20"/>
        </w:rPr>
        <w:t>i</w:t>
      </w:r>
      <w:r>
        <w:rPr>
          <w:rFonts w:cs="HCR Batang" w:hAnsi="HCR Batang" w:eastAsia="HCR Batang" w:ascii="HCR Batang"/>
          <w:spacing w:val="-3"/>
          <w:w w:val="87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4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장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4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15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86"/>
          <w:sz w:val="24"/>
          <w:szCs w:val="24"/>
        </w:rPr>
        <w:t>L</w:t>
      </w:r>
      <w:r>
        <w:rPr>
          <w:rFonts w:cs="HCR Batang" w:hAnsi="HCR Batang" w:eastAsia="HCR Batang" w:ascii="HCR Batang"/>
          <w:spacing w:val="-3"/>
          <w:w w:val="86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86"/>
          <w:sz w:val="24"/>
          <w:szCs w:val="24"/>
        </w:rPr>
        <w:t>e</w:t>
      </w:r>
      <w:r>
        <w:rPr>
          <w:rFonts w:cs="HCR Batang" w:hAnsi="HCR Batang" w:eastAsia="HCR Batang" w:ascii="HCR Batang"/>
          <w:spacing w:val="53"/>
          <w:w w:val="86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111"/>
          <w:sz w:val="24"/>
          <w:szCs w:val="24"/>
        </w:rPr>
        <w:t>G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p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58" w:right="42" w:hanging="240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39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램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6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6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auto" w:line="256"/>
        <w:ind w:left="4852" w:right="186"/>
      </w:pPr>
      <w:r>
        <w:pict>
          <v:shape type="#_x0000_t75" style="position:absolute;margin-left:71.601pt;margin-top:1.92161pt;width:213.605pt;height:118.79pt;mso-position-horizontal-relative:page;mso-position-vertical-relative:paragraph;z-index:-26176">
            <v:imagedata o:title="" r:id="rId43"/>
          </v:shape>
        </w:pic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조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사에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8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참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여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한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8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8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코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호트의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12"/>
          <w:sz w:val="20"/>
          <w:szCs w:val="20"/>
        </w:rPr>
        <w:t>(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9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65"/>
          <w:sz w:val="20"/>
          <w:szCs w:val="20"/>
        </w:rPr>
        <w:t>-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9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9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12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2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변화</w:t>
      </w:r>
      <w:r>
        <w:rPr>
          <w:rFonts w:cs="HCR Batang" w:hAnsi="HCR Batang" w:eastAsia="HCR Batang" w:ascii="HCR Batang"/>
          <w:spacing w:val="2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정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를</w:t>
      </w:r>
      <w:r>
        <w:rPr>
          <w:rFonts w:cs="HCR Batang" w:hAnsi="HCR Batang" w:eastAsia="HCR Batang" w:ascii="HCR Batang"/>
          <w:spacing w:val="18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추적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ind w:left="4852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＊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3"/>
        <w:ind w:left="4852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＊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3"/>
        <w:ind w:left="4852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＊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3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학년</w:t>
      </w:r>
      <w:r>
        <w:rPr>
          <w:rFonts w:cs="HCR Batang" w:hAnsi="HCR Batang" w:eastAsia="HCR Batang" w:ascii="HCR Batang"/>
          <w:spacing w:val="3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집단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3"/>
        <w:ind w:left="4852"/>
      </w:pP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＊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4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체</w:t>
      </w:r>
      <w:r>
        <w:rPr>
          <w:rFonts w:cs="HCR Batang" w:hAnsi="HCR Batang" w:eastAsia="HCR Batang" w:ascii="HCR Batang"/>
          <w:spacing w:val="2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→</w:t>
      </w:r>
      <w:r>
        <w:rPr>
          <w:rFonts w:cs="HCR Batang" w:hAnsi="HCR Batang" w:eastAsia="HCR Batang" w:ascii="HCR Batang"/>
          <w:spacing w:val="3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2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1</w:t>
      </w:r>
      <w:r>
        <w:rPr>
          <w:rFonts w:cs="HCR Batang" w:hAnsi="HCR Batang" w:eastAsia="HCR Batang" w:ascii="HCR Batang"/>
          <w:spacing w:val="-1"/>
          <w:w w:val="100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13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sz w:val="20"/>
          <w:szCs w:val="20"/>
        </w:rPr>
        <w:t>표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본</w:t>
      </w:r>
      <w:r>
        <w:rPr>
          <w:rFonts w:cs="HCR Batang" w:hAnsi="HCR Batang" w:eastAsia="HCR Batang" w:ascii="HCR Batang"/>
          <w:spacing w:val="25"/>
          <w:w w:val="100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  <w:t>전체</w:t>
      </w:r>
      <w:r>
        <w:rPr>
          <w:rFonts w:cs="HCR Batang" w:hAnsi="HCR Batang" w:eastAsia="HCR Batang" w:ascii="HCR Batang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4412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본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9" w:hRule="exact"/>
        </w:trPr>
        <w:tc>
          <w:tcPr>
            <w:tcW w:w="2811" w:type="dxa"/>
            <w:gridSpan w:val="2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916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       </w:t>
            </w:r>
            <w:r>
              <w:rPr>
                <w:rFonts w:cs="Malgun Gothic" w:hAnsi="Malgun Gothic" w:eastAsia="Malgun Gothic" w:ascii="Malgun Gothic"/>
                <w:spacing w:val="2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67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표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6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25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77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       </w:t>
            </w:r>
            <w:r>
              <w:rPr>
                <w:rFonts w:cs="Malgun Gothic" w:hAnsi="Malgun Gothic" w:eastAsia="Malgun Gothic" w:ascii="Malgun Gothic"/>
                <w:spacing w:val="2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6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표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본수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4" w:right="30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80" w:right="379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성별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출</w:t>
            </w:r>
            <w:r>
              <w:rPr>
                <w:rFonts w:cs="HCR Batang" w:hAnsi="HCR Batang" w:eastAsia="HCR Batang" w:ascii="HCR Batang"/>
                <w:spacing w:val="-17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17"/>
                <w:w w:val="100"/>
                <w:position w:val="-1"/>
                <w:sz w:val="20"/>
                <w:szCs w:val="20"/>
              </w:rPr>
              <w:t>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02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반고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08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특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성화고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80" w:right="379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16" w:right="51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1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특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목적고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16" w:right="51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형사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16" w:right="51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17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17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52" w:right="357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16" w:right="51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52" w:right="357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5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계열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*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576" w:right="576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52" w:right="354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1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4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전공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족도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7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매우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9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입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유형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4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신입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7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약간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4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신입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7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약간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02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입학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0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42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매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만족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1" w:right="21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17"/>
                <w:w w:val="96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득</w:t>
            </w:r>
            <w:r>
              <w:rPr>
                <w:rFonts w:cs="HCR Batang" w:hAnsi="HCR Batang" w:eastAsia="HCR Batang" w:ascii="HCR Batang"/>
                <w:spacing w:val="-17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20"/>
              <w:ind w:left="132" w:right="134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월</w:t>
            </w:r>
            <w:r>
              <w:rPr>
                <w:rFonts w:cs="HCR Batang" w:hAnsi="HCR Batang" w:eastAsia="HCR Batang" w:ascii="HCR Batang"/>
                <w:spacing w:val="41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2"/>
                <w:sz w:val="20"/>
                <w:szCs w:val="20"/>
              </w:rPr>
              <w:t>평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균</w:t>
            </w:r>
            <w:r>
              <w:rPr>
                <w:rFonts w:cs="HCR Batang" w:hAnsi="HCR Batang" w:eastAsia="HCR Batang" w:ascii="HCR Batang"/>
                <w:spacing w:val="0"/>
                <w:w w:val="112"/>
                <w:position w:val="-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원미만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0"/>
            </w:pPr>
            <w:r>
              <w:rPr>
                <w:rFonts w:cs="HCR Batang" w:hAnsi="HCR Batang" w:eastAsia="HCR Batang" w:ascii="HCR Batang"/>
                <w:spacing w:val="-14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난</w:t>
            </w:r>
            <w:r>
              <w:rPr>
                <w:rFonts w:cs="HCR Batang" w:hAnsi="HCR Batang" w:eastAsia="HCR Batang" w:ascii="HCR Batang"/>
                <w:spacing w:val="-14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20"/>
                <w:szCs w:val="20"/>
              </w:rPr>
              <w:t>G</w:t>
            </w:r>
            <w:r>
              <w:rPr>
                <w:rFonts w:cs="HCR Batang" w:hAnsi="HCR Batang" w:eastAsia="HCR Batang" w:ascii="HCR Batang"/>
                <w:spacing w:val="-12"/>
                <w:w w:val="100"/>
                <w:position w:val="-1"/>
                <w:sz w:val="20"/>
                <w:szCs w:val="20"/>
              </w:rPr>
              <w:t>P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23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52" w:right="354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47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20"/>
                <w:szCs w:val="20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+</w:t>
            </w:r>
            <w:r>
              <w:rPr>
                <w:rFonts w:cs="HCR Batang" w:hAnsi="HCR Batang" w:eastAsia="HCR Batang" w:ascii="HCR Batang"/>
                <w:spacing w:val="5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97"/>
                <w:position w:val="-1"/>
                <w:sz w:val="20"/>
                <w:szCs w:val="20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59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+</w:t>
            </w:r>
            <w:r>
              <w:rPr>
                <w:rFonts w:cs="HCR Batang" w:hAnsi="HCR Batang" w:eastAsia="HCR Batang" w:ascii="HCR Batang"/>
                <w:spacing w:val="59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99"/>
                <w:position w:val="-1"/>
                <w:sz w:val="20"/>
                <w:szCs w:val="20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43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02"/>
                <w:position w:val="-1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0"/>
            </w:pP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결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7"/>
                <w:w w:val="100"/>
                <w:position w:val="-1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669" w:right="671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1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오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20"/>
                <w:szCs w:val="20"/>
              </w:rPr>
              <w:t>~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28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진로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획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취업</w:t>
            </w:r>
            <w:r>
              <w:rPr>
                <w:rFonts w:cs="HCR Batang" w:hAnsi="HCR Batang" w:eastAsia="HCR Batang" w:ascii="HCR Batang"/>
                <w:spacing w:val="-39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기업</w:t>
            </w:r>
            <w:r>
              <w:rPr>
                <w:rFonts w:cs="HCR Batang" w:hAnsi="HCR Batang" w:eastAsia="HCR Batang" w:ascii="HCR Batang"/>
                <w:spacing w:val="-39"/>
                <w:w w:val="100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국가</w:t>
            </w:r>
            <w:r>
              <w:rPr>
                <w:rFonts w:cs="HCR Batang" w:hAnsi="HCR Batang" w:eastAsia="HCR Batang" w:ascii="HCR Batang"/>
                <w:spacing w:val="-38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시등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원이상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2"/>
                <w:w w:val="96"/>
                <w:position w:val="-1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-2"/>
                <w:w w:val="96"/>
                <w:position w:val="-1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-2"/>
                <w:w w:val="96"/>
                <w:position w:val="-1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2"/>
                <w:w w:val="96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-2"/>
                <w:w w:val="96"/>
                <w:position w:val="-1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9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거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형태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26"/>
                <w:w w:val="100"/>
                <w:position w:val="-1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24"/>
                <w:w w:val="100"/>
                <w:position w:val="-1"/>
                <w:sz w:val="20"/>
                <w:szCs w:val="20"/>
              </w:rPr>
              <w:t>택</w:t>
            </w:r>
            <w:r>
              <w:rPr>
                <w:rFonts w:cs="HCR Batang" w:hAnsi="HCR Batang" w:eastAsia="HCR Batang" w:ascii="HCR Batang"/>
                <w:spacing w:val="-24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24"/>
                <w:w w:val="100"/>
                <w:position w:val="-1"/>
                <w:sz w:val="20"/>
                <w:szCs w:val="20"/>
              </w:rPr>
              <w:t>친</w:t>
            </w:r>
            <w:r>
              <w:rPr>
                <w:rFonts w:cs="HCR Batang" w:hAnsi="HCR Batang" w:eastAsia="HCR Batang" w:ascii="HCR Batang"/>
                <w:spacing w:val="-26"/>
                <w:w w:val="100"/>
                <w:position w:val="-1"/>
                <w:sz w:val="20"/>
                <w:szCs w:val="20"/>
              </w:rPr>
              <w:t>척</w:t>
            </w:r>
            <w:r>
              <w:rPr>
                <w:rFonts w:cs="HCR Batang" w:hAnsi="HCR Batang" w:eastAsia="HCR Batang" w:ascii="HCR Batang"/>
                <w:spacing w:val="-24"/>
                <w:w w:val="100"/>
                <w:position w:val="-1"/>
                <w:sz w:val="20"/>
                <w:szCs w:val="20"/>
              </w:rPr>
              <w:t>집포함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2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타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군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입대</w:t>
            </w:r>
            <w:r>
              <w:rPr>
                <w:rFonts w:cs="HCR Batang" w:hAnsi="HCR Batang" w:eastAsia="HCR Batang" w:ascii="HCR Batang"/>
                <w:spacing w:val="1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숙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33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자취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20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1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1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기숙사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20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56"/>
            </w:pP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34"/>
                <w:w w:val="100"/>
                <w:position w:val="-1"/>
                <w:sz w:val="20"/>
                <w:szCs w:val="20"/>
              </w:rPr>
              <w:t>자체제</w:t>
            </w:r>
            <w:r>
              <w:rPr>
                <w:rFonts w:cs="HCR Batang" w:hAnsi="HCR Batang" w:eastAsia="HCR Batang" w:ascii="HCR Batang"/>
                <w:spacing w:val="-36"/>
                <w:w w:val="100"/>
                <w:position w:val="-1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34"/>
                <w:w w:val="100"/>
                <w:position w:val="-1"/>
                <w:sz w:val="20"/>
                <w:szCs w:val="20"/>
              </w:rPr>
              <w:t>기숙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92" w:right="294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7151" w:type="dxa"/>
            <w:gridSpan w:val="6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352" w:right="3351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합계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6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24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※</w:t>
      </w:r>
      <w:r>
        <w:rPr>
          <w:rFonts w:cs="HCR Batang" w:hAnsi="HCR Batang" w:eastAsia="HCR Batang" w:ascii="HCR Batang"/>
          <w:spacing w:val="59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계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열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,</w:t>
      </w:r>
      <w:r>
        <w:rPr>
          <w:rFonts w:cs="HCR Batang" w:hAnsi="HCR Batang" w:eastAsia="HCR Batang" w:ascii="HCR Batang"/>
          <w:spacing w:val="-1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출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교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형</w:t>
      </w:r>
      <w:r>
        <w:rPr>
          <w:rFonts w:cs="HCR Batang" w:hAnsi="HCR Batang" w:eastAsia="HCR Batang" w:ascii="HCR Batang"/>
          <w:spacing w:val="0"/>
          <w:w w:val="92"/>
          <w:position w:val="-1"/>
          <w:sz w:val="20"/>
          <w:szCs w:val="20"/>
        </w:rPr>
        <w:t>,</w:t>
      </w:r>
      <w:r>
        <w:rPr>
          <w:rFonts w:cs="HCR Batang" w:hAnsi="HCR Batang" w:eastAsia="HCR Batang" w:ascii="HCR Batang"/>
          <w:spacing w:val="46"/>
          <w:w w:val="92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교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내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등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급</w:t>
      </w:r>
      <w:r>
        <w:rPr>
          <w:rFonts w:cs="HCR Batang" w:hAnsi="HCR Batang" w:eastAsia="HCR Batang" w:ascii="HCR Batang"/>
          <w:spacing w:val="0"/>
          <w:w w:val="92"/>
          <w:position w:val="-1"/>
          <w:sz w:val="20"/>
          <w:szCs w:val="20"/>
        </w:rPr>
        <w:t>,</w:t>
      </w:r>
      <w:r>
        <w:rPr>
          <w:rFonts w:cs="HCR Batang" w:hAnsi="HCR Batang" w:eastAsia="HCR Batang" w:ascii="HCR Batang"/>
          <w:spacing w:val="49"/>
          <w:w w:val="92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입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학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유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형</w:t>
      </w:r>
      <w:r>
        <w:rPr>
          <w:rFonts w:cs="HCR Batang" w:hAnsi="HCR Batang" w:eastAsia="HCR Batang" w:ascii="HCR Batang"/>
          <w:spacing w:val="0"/>
          <w:w w:val="92"/>
          <w:position w:val="-1"/>
          <w:sz w:val="20"/>
          <w:szCs w:val="20"/>
        </w:rPr>
        <w:t>,</w:t>
      </w:r>
      <w:r>
        <w:rPr>
          <w:rFonts w:cs="HCR Batang" w:hAnsi="HCR Batang" w:eastAsia="HCR Batang" w:ascii="HCR Batang"/>
          <w:spacing w:val="43"/>
          <w:w w:val="92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거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주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형</w:t>
      </w:r>
      <w:r>
        <w:rPr>
          <w:rFonts w:cs="HCR Batang" w:hAnsi="HCR Batang" w:eastAsia="HCR Batang" w:ascii="HCR Batang"/>
          <w:spacing w:val="-2"/>
          <w:w w:val="92"/>
          <w:position w:val="-1"/>
          <w:sz w:val="20"/>
          <w:szCs w:val="20"/>
        </w:rPr>
        <w:t>태</w:t>
      </w:r>
      <w:r>
        <w:rPr>
          <w:rFonts w:cs="HCR Batang" w:hAnsi="HCR Batang" w:eastAsia="HCR Batang" w:ascii="HCR Batang"/>
          <w:spacing w:val="-5"/>
          <w:w w:val="92"/>
          <w:position w:val="-1"/>
          <w:sz w:val="20"/>
          <w:szCs w:val="20"/>
        </w:rPr>
        <w:t>에</w:t>
      </w:r>
      <w:r>
        <w:rPr>
          <w:rFonts w:cs="HCR Batang" w:hAnsi="HCR Batang" w:eastAsia="HCR Batang" w:ascii="HCR Batang"/>
          <w:spacing w:val="0"/>
          <w:w w:val="92"/>
          <w:position w:val="-1"/>
          <w:sz w:val="20"/>
          <w:szCs w:val="20"/>
        </w:rPr>
        <w:t>서</w:t>
      </w:r>
      <w:r>
        <w:rPr>
          <w:rFonts w:cs="HCR Batang" w:hAnsi="HCR Batang" w:eastAsia="HCR Batang" w:ascii="HCR Batang"/>
          <w:spacing w:val="46"/>
          <w:w w:val="92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기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타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및</w:t>
      </w:r>
      <w:r>
        <w:rPr>
          <w:rFonts w:cs="HCR Batang" w:hAnsi="HCR Batang" w:eastAsia="HCR Batang" w:ascii="HCR Batang"/>
          <w:spacing w:val="17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무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응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답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은</w:t>
      </w:r>
      <w:r>
        <w:rPr>
          <w:rFonts w:cs="HCR Batang" w:hAnsi="HCR Batang" w:eastAsia="HCR Batang" w:ascii="HCR Batang"/>
          <w:spacing w:val="-23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표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에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서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제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외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112"/>
        <w:sectPr>
          <w:pgSz w:w="11900" w:h="16820"/>
          <w:pgMar w:top="1580" w:bottom="280" w:left="1200" w:right="15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833pt;margin-top:228.659pt;width:451.028pt;height:91.441pt;mso-position-horizontal-relative:page;mso-position-vertical-relative:page;z-index:-26175" coordorigin="1357,4573" coordsize="9021,1829">
            <v:shape style="position:absolute;left:8489;top:2805;width:0;height:3577" coordorigin="8489,2805" coordsize="0,3577" path="m8489,4596l8489,6379e" filled="f" stroked="t" strokeweight="2.259pt" strokecolor="#D8D8D8">
              <v:path arrowok="t"/>
            </v:shape>
            <v:shape style="position:absolute;left:8447;top:2805;width:0;height:3577" coordorigin="8447,2805" coordsize="0,3577" path="m8447,4596l8447,6379e" filled="f" stroked="t" strokeweight="2.139pt" strokecolor="#D9D9D9">
              <v:path arrowok="t"/>
            </v:shape>
            <v:shape style="position:absolute;left:8405;top:2805;width:0;height:3577" coordorigin="8405,2805" coordsize="0,3577" path="m8405,4596l8405,6379e" filled="f" stroked="t" strokeweight="2.258pt" strokecolor="#D9D9D9">
              <v:path arrowok="t"/>
            </v:shape>
            <v:shape style="position:absolute;left:8362;top:2805;width:0;height:3577" coordorigin="8362,2805" coordsize="0,3577" path="m8362,4596l8362,6379e" filled="f" stroked="t" strokeweight="2.259pt" strokecolor="#D9D9D9">
              <v:path arrowok="t"/>
            </v:shape>
            <v:shape style="position:absolute;left:8320;top:2805;width:0;height:3577" coordorigin="8320,2805" coordsize="0,3577" path="m8320,4596l8320,6379e" filled="f" stroked="t" strokeweight="2.139pt" strokecolor="#D9D9D9">
              <v:path arrowok="t"/>
            </v:shape>
            <v:shape style="position:absolute;left:8278;top:2805;width:0;height:3577" coordorigin="8278,2805" coordsize="0,3577" path="m8278,4596l8278,6379e" filled="f" stroked="t" strokeweight="2.259pt" strokecolor="#D9D9D9">
              <v:path arrowok="t"/>
            </v:shape>
            <v:shape style="position:absolute;left:8235;top:2805;width:0;height:3577" coordorigin="8235,2805" coordsize="0,3577" path="m8235,4596l8235,6379e" filled="f" stroked="t" strokeweight="2.259pt" strokecolor="#D9D9D9">
              <v:path arrowok="t"/>
            </v:shape>
            <v:shape style="position:absolute;left:8192;top:2805;width:0;height:3577" coordorigin="8192,2805" coordsize="0,3577" path="m8192,4596l8192,6379e" filled="f" stroked="t" strokeweight="2.259pt" strokecolor="#D9D9D9">
              <v:path arrowok="t"/>
            </v:shape>
            <v:shape style="position:absolute;left:8150;top:2805;width:0;height:3577" coordorigin="8150,2805" coordsize="0,3577" path="m8150,4596l8150,6379e" filled="f" stroked="t" strokeweight="2.139pt" strokecolor="#D9D9D9">
              <v:path arrowok="t"/>
            </v:shape>
            <v:shape style="position:absolute;left:8108;top:2805;width:0;height:3577" coordorigin="8108,2805" coordsize="0,3577" path="m8108,4596l8108,6379e" filled="f" stroked="t" strokeweight="2.258pt" strokecolor="#D9D9D9">
              <v:path arrowok="t"/>
            </v:shape>
            <v:shape style="position:absolute;left:8064;top:2805;width:0;height:3577" coordorigin="8064,2805" coordsize="0,3577" path="m8064,4596l8064,6379e" filled="f" stroked="t" strokeweight="2.259pt" strokecolor="#D9D9D9">
              <v:path arrowok="t"/>
            </v:shape>
            <v:shape style="position:absolute;left:8022;top:2805;width:0;height:3577" coordorigin="8022,2805" coordsize="0,3577" path="m8022,4596l8022,6379e" filled="f" stroked="t" strokeweight="2.139pt" strokecolor="#D9D9D9">
              <v:path arrowok="t"/>
            </v:shape>
            <v:shape style="position:absolute;left:7981;top:2805;width:0;height:3577" coordorigin="7981,2805" coordsize="0,3577" path="m7981,4596l7981,6379e" filled="f" stroked="t" strokeweight="2.259pt" strokecolor="#D9D9D9">
              <v:path arrowok="t"/>
            </v:shape>
            <v:shape style="position:absolute;left:7937;top:2805;width:0;height:3577" coordorigin="7937,2805" coordsize="0,3577" path="m7937,4596l7937,6379e" filled="f" stroked="t" strokeweight="2.259pt" strokecolor="#D9D9D9">
              <v:path arrowok="t"/>
            </v:shape>
            <v:shape style="position:absolute;left:7895;top:2805;width:0;height:3577" coordorigin="7895,2805" coordsize="0,3577" path="m7895,4596l7895,6379e" filled="f" stroked="t" strokeweight="2.139pt" strokecolor="#D9D9D9">
              <v:path arrowok="t"/>
            </v:shape>
            <v:shape style="position:absolute;left:7853;top:2805;width:0;height:3577" coordorigin="7853,2805" coordsize="0,3577" path="m7853,4596l7853,6379e" filled="f" stroked="t" strokeweight="2.259pt" strokecolor="#D9D9D9">
              <v:path arrowok="t"/>
            </v:shape>
            <v:shape style="position:absolute;left:7810;top:2805;width:0;height:3577" coordorigin="7810,2805" coordsize="0,3577" path="m7810,4596l7810,6379e" filled="f" stroked="t" strokeweight="2.258pt" strokecolor="#D9D9D9">
              <v:path arrowok="t"/>
            </v:shape>
            <v:shape style="position:absolute;left:7768;top:2805;width:0;height:3577" coordorigin="7768,2805" coordsize="0,3577" path="m7768,4596l7768,6379e" filled="f" stroked="t" strokeweight="2.139pt" strokecolor="#DADADA">
              <v:path arrowok="t"/>
            </v:shape>
            <v:shape style="position:absolute;left:7726;top:2805;width:0;height:3577" coordorigin="7726,2805" coordsize="0,3577" path="m7726,4596l7726,6379e" filled="f" stroked="t" strokeweight="2.259pt" strokecolor="#DADADA">
              <v:path arrowok="t"/>
            </v:shape>
            <v:shape style="position:absolute;left:7683;top:2805;width:0;height:3577" coordorigin="7683,2805" coordsize="0,3577" path="m7683,4596l7683,6379e" filled="f" stroked="t" strokeweight="2.259pt" strokecolor="#DADADA">
              <v:path arrowok="t"/>
            </v:shape>
            <v:shape style="position:absolute;left:7640;top:2805;width:0;height:3577" coordorigin="7640,2805" coordsize="0,3577" path="m7640,4596l7640,6379e" filled="f" stroked="t" strokeweight="2.259pt" strokecolor="#DADADA">
              <v:path arrowok="t"/>
            </v:shape>
            <v:shape style="position:absolute;left:7598;top:2805;width:0;height:3577" coordorigin="7598,2805" coordsize="0,3577" path="m7598,4596l7598,6379e" filled="f" stroked="t" strokeweight="2.139pt" strokecolor="#DADADA">
              <v:path arrowok="t"/>
            </v:shape>
            <v:shape style="position:absolute;left:7556;top:2805;width:0;height:3577" coordorigin="7556,2805" coordsize="0,3577" path="m7556,4596l7556,6379e" filled="f" stroked="t" strokeweight="2.259pt" strokecolor="#DADADA">
              <v:path arrowok="t"/>
            </v:shape>
            <v:shape style="position:absolute;left:7513;top:2805;width:0;height:3577" coordorigin="7513,2805" coordsize="0,3577" path="m7513,4596l7513,6379e" filled="f" stroked="t" strokeweight="2.258pt" strokecolor="#DADADA">
              <v:path arrowok="t"/>
            </v:shape>
            <v:shape style="position:absolute;left:7471;top:2805;width:0;height:3577" coordorigin="7471,2805" coordsize="0,3577" path="m7471,4596l7471,6379e" filled="f" stroked="t" strokeweight="2.139pt" strokecolor="#DADADA">
              <v:path arrowok="t"/>
            </v:shape>
            <v:shape style="position:absolute;left:7429;top:2805;width:0;height:3577" coordorigin="7429,2805" coordsize="0,3577" path="m7429,4596l7429,6379e" filled="f" stroked="t" strokeweight="2.259pt" strokecolor="#DBDBDB">
              <v:path arrowok="t"/>
            </v:shape>
            <v:shape style="position:absolute;left:7386;top:2805;width:0;height:3577" coordorigin="7386,2805" coordsize="0,3577" path="m7386,4596l7386,6379e" filled="f" stroked="t" strokeweight="2.259pt" strokecolor="#DBDBDB">
              <v:path arrowok="t"/>
            </v:shape>
            <v:shape style="position:absolute;left:7344;top:2805;width:0;height:3577" coordorigin="7344,2805" coordsize="0,3577" path="m7344,4596l7344,6379e" filled="f" stroked="t" strokeweight="2.139pt" strokecolor="#DBDBDB">
              <v:path arrowok="t"/>
            </v:shape>
            <v:shape style="position:absolute;left:7302;top:2805;width:0;height:3577" coordorigin="7302,2805" coordsize="0,3577" path="m7302,4596l7302,6379e" filled="f" stroked="t" strokeweight="2.259pt" strokecolor="#DBDBDB">
              <v:path arrowok="t"/>
            </v:shape>
            <v:shape style="position:absolute;left:7258;top:2805;width:0;height:3577" coordorigin="7258,2805" coordsize="0,3577" path="m7258,4596l7258,6379e" filled="f" stroked="t" strokeweight="2.259pt" strokecolor="#DBDBDB">
              <v:path arrowok="t"/>
            </v:shape>
            <v:shape style="position:absolute;left:7215;top:2805;width:0;height:3577" coordorigin="7215,2805" coordsize="0,3577" path="m7215,4596l7215,6379e" filled="f" stroked="t" strokeweight="2.258pt" strokecolor="#DBDBDB">
              <v:path arrowok="t"/>
            </v:shape>
            <v:shape style="position:absolute;left:7173;top:2805;width:0;height:3577" coordorigin="7173,2805" coordsize="0,3577" path="m7173,4596l7173,6379e" filled="f" stroked="t" strokeweight="2.139pt" strokecolor="#DBDBDB">
              <v:path arrowok="t"/>
            </v:shape>
            <v:shape style="position:absolute;left:7131;top:2805;width:0;height:3577" coordorigin="7131,2805" coordsize="0,3577" path="m7131,4596l7131,6379e" filled="f" stroked="t" strokeweight="2.259pt" strokecolor="#DBDBDB">
              <v:path arrowok="t"/>
            </v:shape>
            <v:shape style="position:absolute;left:7088;top:2805;width:0;height:3577" coordorigin="7088,2805" coordsize="0,3577" path="m7088,4596l7088,6379e" filled="f" stroked="t" strokeweight="2.259pt" strokecolor="#DDDDDD">
              <v:path arrowok="t"/>
            </v:shape>
            <v:shape style="position:absolute;left:7046;top:2805;width:0;height:3577" coordorigin="7046,2805" coordsize="0,3577" path="m7046,4596l7046,6379e" filled="f" stroked="t" strokeweight="2.139pt" strokecolor="#DDDDDD">
              <v:path arrowok="t"/>
            </v:shape>
            <v:shape style="position:absolute;left:7004;top:2805;width:0;height:3577" coordorigin="7004,2805" coordsize="0,3577" path="m7004,4596l7004,6379e" filled="f" stroked="t" strokeweight="2.259pt" strokecolor="#DDDDDD">
              <v:path arrowok="t"/>
            </v:shape>
            <v:shape style="position:absolute;left:6961;top:2805;width:0;height:3577" coordorigin="6961,2805" coordsize="0,3577" path="m6961,4596l6961,6379e" filled="f" stroked="t" strokeweight="2.259pt" strokecolor="#DDDDDD">
              <v:path arrowok="t"/>
            </v:shape>
            <v:shape style="position:absolute;left:6919;top:2805;width:0;height:3577" coordorigin="6919,2805" coordsize="0,3577" path="m6919,4596l6919,6379e" filled="f" stroked="t" strokeweight="2.139pt" strokecolor="#DDDDDD">
              <v:path arrowok="t"/>
            </v:shape>
            <v:shape style="position:absolute;left:6877;top:2805;width:0;height:3577" coordorigin="6877,2805" coordsize="0,3577" path="m6877,4596l6877,6379e" filled="f" stroked="t" strokeweight="2.258pt" strokecolor="#DDDDDD">
              <v:path arrowok="t"/>
            </v:shape>
            <v:shape style="position:absolute;left:6834;top:2805;width:0;height:3577" coordorigin="6834,2805" coordsize="0,3577" path="m6834,4596l6834,6379e" filled="f" stroked="t" strokeweight="2.259pt" strokecolor="#DDDDDD">
              <v:path arrowok="t"/>
            </v:shape>
            <v:shape style="position:absolute;left:6792;top:2805;width:0;height:3577" coordorigin="6792,2805" coordsize="0,3577" path="m6792,4596l6792,6379e" filled="f" stroked="t" strokeweight="2.139pt" strokecolor="#DDDDDD">
              <v:path arrowok="t"/>
            </v:shape>
            <v:shape style="position:absolute;left:6750;top:2805;width:0;height:3577" coordorigin="6750,2805" coordsize="0,3577" path="m6750,4596l6750,6379e" filled="f" stroked="t" strokeweight="2.259pt" strokecolor="#DEDEDE">
              <v:path arrowok="t"/>
            </v:shape>
            <v:shape style="position:absolute;left:6707;top:2805;width:0;height:3577" coordorigin="6707,2805" coordsize="0,3577" path="m6707,4596l6707,6379e" filled="f" stroked="t" strokeweight="2.259pt" strokecolor="#DEDEDE">
              <v:path arrowok="t"/>
            </v:shape>
            <v:shape style="position:absolute;left:6664;top:2805;width:0;height:3577" coordorigin="6664,2805" coordsize="0,3577" path="m6664,4596l6664,6379e" filled="f" stroked="t" strokeweight="2.259pt" strokecolor="#DEDEDE">
              <v:path arrowok="t"/>
            </v:shape>
            <v:shape style="position:absolute;left:6622;top:2805;width:0;height:3577" coordorigin="6622,2805" coordsize="0,3577" path="m6622,4596l6622,6379e" filled="f" stroked="t" strokeweight="2.138pt" strokecolor="#DEDEDE">
              <v:path arrowok="t"/>
            </v:shape>
            <v:shape style="position:absolute;left:6580;top:2805;width:0;height:3577" coordorigin="6580,2805" coordsize="0,3577" path="m6580,4596l6580,6379e" filled="f" stroked="t" strokeweight="2.259pt" strokecolor="#DEDEDE">
              <v:path arrowok="t"/>
            </v:shape>
            <v:shape style="position:absolute;left:6536;top:2805;width:0;height:3577" coordorigin="6536,2805" coordsize="0,3577" path="m6536,4596l6536,6379e" filled="f" stroked="t" strokeweight="2.259pt" strokecolor="#DEDEDE">
              <v:path arrowok="t"/>
            </v:shape>
            <v:shape style="position:absolute;left:6495;top:2805;width:0;height:3577" coordorigin="6495,2805" coordsize="0,3577" path="m6495,4596l6495,6379e" filled="f" stroked="t" strokeweight="2.139pt" strokecolor="#DEDEDE">
              <v:path arrowok="t"/>
            </v:shape>
            <v:shape style="position:absolute;left:6453;top:2805;width:0;height:3577" coordorigin="6453,2805" coordsize="0,3577" path="m6453,4596l6453,6379e" filled="f" stroked="t" strokeweight="2.259pt" strokecolor="#DEDEDE">
              <v:path arrowok="t"/>
            </v:shape>
            <v:shape style="position:absolute;left:6409;top:2805;width:0;height:3577" coordorigin="6409,2805" coordsize="0,3577" path="m6409,4596l6409,6379e" filled="f" stroked="t" strokeweight="2.259pt" strokecolor="#DEDEDE">
              <v:path arrowok="t"/>
            </v:shape>
            <v:shape style="position:absolute;left:6367;top:2805;width:0;height:3577" coordorigin="6367,2805" coordsize="0,3577" path="m6367,4596l6367,6379e" filled="f" stroked="t" strokeweight="2.139pt" strokecolor="#DEDEDE">
              <v:path arrowok="t"/>
            </v:shape>
            <v:shape style="position:absolute;left:6325;top:2805;width:0;height:3577" coordorigin="6325,2805" coordsize="0,3577" path="m6325,4596l6325,6379e" filled="f" stroked="t" strokeweight="2.259pt" strokecolor="#DEDEDE">
              <v:path arrowok="t"/>
            </v:shape>
            <v:shape style="position:absolute;left:6282;top:2805;width:0;height:3577" coordorigin="6282,2805" coordsize="0,3577" path="m6282,4596l6282,6379e" filled="f" stroked="t" strokeweight="2.258pt" strokecolor="#DEDEDE">
              <v:path arrowok="t"/>
            </v:shape>
            <v:shape style="position:absolute;left:6240;top:2805;width:0;height:3577" coordorigin="6240,2805" coordsize="0,3577" path="m6240,4596l6240,6379e" filled="f" stroked="t" strokeweight="2.139pt" strokecolor="#DEDEDE">
              <v:path arrowok="t"/>
            </v:shape>
            <v:shape style="position:absolute;left:6198;top:2805;width:0;height:3577" coordorigin="6198,2805" coordsize="0,3577" path="m6198,4596l6198,6379e" filled="f" stroked="t" strokeweight="2.259pt" strokecolor="#DEDEDE">
              <v:path arrowok="t"/>
            </v:shape>
            <v:shape style="position:absolute;left:6155;top:2805;width:0;height:3577" coordorigin="6155,2805" coordsize="0,3577" path="m6155,4596l6155,6379e" filled="f" stroked="t" strokeweight="2.259pt" strokecolor="#DEDEDE">
              <v:path arrowok="t"/>
            </v:shape>
            <v:shape style="position:absolute;left:6112;top:2805;width:0;height:3577" coordorigin="6112,2805" coordsize="0,3577" path="m6112,4596l6112,6379e" filled="f" stroked="t" strokeweight="2.259pt" strokecolor="#DEDEDE">
              <v:path arrowok="t"/>
            </v:shape>
            <v:shape style="position:absolute;left:6070;top:2805;width:0;height:3577" coordorigin="6070,2805" coordsize="0,3577" path="m6070,4596l6070,6379e" filled="f" stroked="t" strokeweight="2.139pt" strokecolor="#DFDFDF">
              <v:path arrowok="t"/>
            </v:shape>
            <v:shape style="position:absolute;left:6028;top:2805;width:0;height:3577" coordorigin="6028,2805" coordsize="0,3577" path="m6028,4596l6028,6379e" filled="f" stroked="t" strokeweight="2.259pt" strokecolor="#DFDFDF">
              <v:path arrowok="t"/>
            </v:shape>
            <v:shape style="position:absolute;left:5985;top:2805;width:0;height:3577" coordorigin="5985,2805" coordsize="0,3577" path="m5985,4596l5985,6379e" filled="f" stroked="t" strokeweight="2.258pt" strokecolor="#DFDFDF">
              <v:path arrowok="t"/>
            </v:shape>
            <v:shape style="position:absolute;left:5943;top:2805;width:0;height:3577" coordorigin="5943,2805" coordsize="0,3577" path="m5943,4596l5943,6379e" filled="f" stroked="t" strokeweight="2.139pt" strokecolor="#DFDFDF">
              <v:path arrowok="t"/>
            </v:shape>
            <v:shape style="position:absolute;left:5901;top:2805;width:0;height:3577" coordorigin="5901,2805" coordsize="0,3577" path="m5901,4596l5901,6379e" filled="f" stroked="t" strokeweight="2.259pt" strokecolor="#DFDFDF">
              <v:path arrowok="t"/>
            </v:shape>
            <v:shape style="position:absolute;left:5858;top:2805;width:0;height:3577" coordorigin="5858,2805" coordsize="0,3577" path="m5858,4596l5858,6379e" filled="f" stroked="t" strokeweight="2.259pt" strokecolor="#DFDFDF">
              <v:path arrowok="t"/>
            </v:shape>
            <v:shape style="position:absolute;left:5816;top:2805;width:0;height:3577" coordorigin="5816,2805" coordsize="0,3577" path="m5816,4596l5816,6379e" filled="f" stroked="t" strokeweight="2.139pt" strokecolor="#DFDFDF">
              <v:path arrowok="t"/>
            </v:shape>
            <v:shape style="position:absolute;left:5774;top:2805;width:0;height:3577" coordorigin="5774,2805" coordsize="0,3577" path="m5774,4596l5774,6379e" filled="f" stroked="t" strokeweight="2.259pt" strokecolor="#DFDFDF">
              <v:path arrowok="t"/>
            </v:shape>
            <v:shape style="position:absolute;left:5731;top:2805;width:0;height:3577" coordorigin="5731,2805" coordsize="0,3577" path="m5731,4596l5731,6379e" filled="f" stroked="t" strokeweight="2.259pt" strokecolor="#E1E1E1">
              <v:path arrowok="t"/>
            </v:shape>
            <v:shape style="position:absolute;left:5689;top:2805;width:0;height:3577" coordorigin="5689,2805" coordsize="0,3577" path="m5689,4596l5689,6379e" filled="f" stroked="t" strokeweight="2.138pt" strokecolor="#E1E1E1">
              <v:path arrowok="t"/>
            </v:shape>
            <v:shape style="position:absolute;left:5647;top:2805;width:0;height:3577" coordorigin="5647,2805" coordsize="0,3577" path="m5647,4596l5647,6379e" filled="f" stroked="t" strokeweight="2.259pt" strokecolor="#E1E1E1">
              <v:path arrowok="t"/>
            </v:shape>
            <v:shape style="position:absolute;left:5603;top:2805;width:0;height:3577" coordorigin="5603,2805" coordsize="0,3577" path="m5603,4596l5603,6379e" filled="f" stroked="t" strokeweight="2.259pt" strokecolor="#E1E1E1">
              <v:path arrowok="t"/>
            </v:shape>
            <v:shape style="position:absolute;left:5560;top:2805;width:0;height:3577" coordorigin="5560,2805" coordsize="0,3577" path="m5560,4596l5560,6379e" filled="f" stroked="t" strokeweight="2.259pt" strokecolor="#E1E1E1">
              <v:path arrowok="t"/>
            </v:shape>
            <v:shape style="position:absolute;left:5518;top:2805;width:0;height:3577" coordorigin="5518,2805" coordsize="0,3577" path="m5518,4596l5518,6379e" filled="f" stroked="t" strokeweight="2.139pt" strokecolor="#E1E1E1">
              <v:path arrowok="t"/>
            </v:shape>
            <v:shape style="position:absolute;left:5476;top:2805;width:0;height:3577" coordorigin="5476,2805" coordsize="0,3577" path="m5476,4596l5476,6379e" filled="f" stroked="t" strokeweight="2.259pt" strokecolor="#E1E1E1">
              <v:path arrowok="t"/>
            </v:shape>
            <v:shape style="position:absolute;left:5433;top:2805;width:0;height:3577" coordorigin="5433,2805" coordsize="0,3577" path="m5433,4596l5433,6379e" filled="f" stroked="t" strokeweight="2.259pt" strokecolor="#E1E1E1">
              <v:path arrowok="t"/>
            </v:shape>
            <v:shape style="position:absolute;left:5391;top:2805;width:0;height:3577" coordorigin="5391,2805" coordsize="0,3577" path="m5391,4596l5391,6379e" filled="f" stroked="t" strokeweight="2.138pt" strokecolor="#E2E2E2">
              <v:path arrowok="t"/>
            </v:shape>
            <v:shape style="position:absolute;left:5349;top:2805;width:0;height:3577" coordorigin="5349,2805" coordsize="0,3577" path="m5349,4596l5349,6379e" filled="f" stroked="t" strokeweight="2.259pt" strokecolor="#E2E2E2">
              <v:path arrowok="t"/>
            </v:shape>
            <v:shape style="position:absolute;left:5306;top:2805;width:0;height:3577" coordorigin="5306,2805" coordsize="0,3577" path="m5306,4596l5306,6379e" filled="f" stroked="t" strokeweight="2.259pt" strokecolor="#E2E2E2">
              <v:path arrowok="t"/>
            </v:shape>
            <v:shape style="position:absolute;left:5264;top:2805;width:0;height:3577" coordorigin="5264,2805" coordsize="0,3577" path="m5264,4596l5264,6379e" filled="f" stroked="t" strokeweight="2.139pt" strokecolor="#E2E2E2">
              <v:path arrowok="t"/>
            </v:shape>
            <v:shape style="position:absolute;left:5222;top:2805;width:0;height:3577" coordorigin="5222,2805" coordsize="0,3577" path="m5222,4596l5222,6379e" filled="f" stroked="t" strokeweight="2.259pt" strokecolor="#E2E2E2">
              <v:path arrowok="t"/>
            </v:shape>
            <v:shape style="position:absolute;left:5179;top:2805;width:0;height:3577" coordorigin="5179,2805" coordsize="0,3577" path="m5179,4596l5179,6379e" filled="f" stroked="t" strokeweight="2.259pt" strokecolor="#E2E2E2">
              <v:path arrowok="t"/>
            </v:shape>
            <v:shape style="position:absolute;left:5136;top:2805;width:0;height:3577" coordorigin="5136,2805" coordsize="0,3577" path="m5136,4596l5136,6379e" filled="f" stroked="t" strokeweight="2.259pt" strokecolor="#E2E2E2">
              <v:path arrowok="t"/>
            </v:shape>
            <v:shape style="position:absolute;left:5094;top:2805;width:0;height:3577" coordorigin="5094,2805" coordsize="0,3577" path="m5094,4596l5094,6379e" filled="f" stroked="t" strokeweight="2.138pt" strokecolor="#E2E2E2">
              <v:path arrowok="t"/>
            </v:shape>
            <v:shape style="position:absolute;left:5052;top:2805;width:0;height:3577" coordorigin="5052,2805" coordsize="0,3577" path="m5052,4596l5052,6379e" filled="f" stroked="t" strokeweight="2.259pt" strokecolor="#E3E3E3">
              <v:path arrowok="t"/>
            </v:shape>
            <v:shape style="position:absolute;left:5009;top:2805;width:0;height:3577" coordorigin="5009,2805" coordsize="0,3577" path="m5009,4596l5009,6379e" filled="f" stroked="t" strokeweight="2.259pt" strokecolor="#E3E3E3">
              <v:path arrowok="t"/>
            </v:shape>
            <v:shape style="position:absolute;left:4967;top:2805;width:0;height:3577" coordorigin="4967,2805" coordsize="0,3577" path="m4967,4596l4967,6379e" filled="f" stroked="t" strokeweight="2.139pt" strokecolor="#E3E3E3">
              <v:path arrowok="t"/>
            </v:shape>
            <v:shape style="position:absolute;left:4925;top:2805;width:0;height:3577" coordorigin="4925,2805" coordsize="0,3577" path="m4925,4596l4925,6379e" filled="f" stroked="t" strokeweight="2.259pt" strokecolor="#E3E3E3">
              <v:path arrowok="t"/>
            </v:shape>
            <v:shape style="position:absolute;left:4881;top:2805;width:0;height:3577" coordorigin="4881,2805" coordsize="0,3577" path="m4881,4596l4881,6379e" filled="f" stroked="t" strokeweight="2.259pt" strokecolor="#E3E3E3">
              <v:path arrowok="t"/>
            </v:shape>
            <v:shape style="position:absolute;left:4839;top:2805;width:0;height:3577" coordorigin="4839,2805" coordsize="0,3577" path="m4839,4596l4839,6379e" filled="f" stroked="t" strokeweight="2.139pt" strokecolor="#E3E3E3">
              <v:path arrowok="t"/>
            </v:shape>
            <v:shape style="position:absolute;left:4797;top:2805;width:0;height:3577" coordorigin="4797,2805" coordsize="0,3577" path="m4797,4596l4797,6379e" filled="f" stroked="t" strokeweight="2.258pt" strokecolor="#E3E3E3">
              <v:path arrowok="t"/>
            </v:shape>
            <v:shape style="position:absolute;left:4754;top:2805;width:0;height:3577" coordorigin="4754,2805" coordsize="0,3577" path="m4754,4596l4754,6379e" filled="f" stroked="t" strokeweight="2.259pt" strokecolor="#E3E3E3">
              <v:path arrowok="t"/>
            </v:shape>
            <v:shape style="position:absolute;left:4712;top:2805;width:0;height:3577" coordorigin="4712,2805" coordsize="0,3577" path="m4712,4596l4712,6379e" filled="f" stroked="t" strokeweight="2.139pt" strokecolor="#E3E3E3">
              <v:path arrowok="t"/>
            </v:shape>
            <v:shape style="position:absolute;left:4670;top:2805;width:0;height:3577" coordorigin="4670,2805" coordsize="0,3577" path="m4670,4596l4670,6379e" filled="f" stroked="t" strokeweight="2.259pt" strokecolor="#E3E3E3">
              <v:path arrowok="t"/>
            </v:shape>
            <v:shape style="position:absolute;left:4627;top:2805;width:0;height:3577" coordorigin="4627,2805" coordsize="0,3577" path="m4627,4596l4627,6379e" filled="f" stroked="t" strokeweight="2.259pt" strokecolor="#E3E3E3">
              <v:path arrowok="t"/>
            </v:shape>
            <v:shape style="position:absolute;left:4584;top:2805;width:0;height:3577" coordorigin="4584,2805" coordsize="0,3577" path="m4584,4596l4584,6379e" filled="f" stroked="t" strokeweight="2.259pt" strokecolor="#E3E3E3">
              <v:path arrowok="t"/>
            </v:shape>
            <v:shape style="position:absolute;left:4542;top:2805;width:0;height:3577" coordorigin="4542,2805" coordsize="0,3577" path="m4542,4596l4542,6379e" filled="f" stroked="t" strokeweight="2.139pt" strokecolor="#E3E3E3">
              <v:path arrowok="t"/>
            </v:shape>
            <v:shape style="position:absolute;left:4500;top:2805;width:0;height:3577" coordorigin="4500,2805" coordsize="0,3577" path="m4500,4596l4500,6379e" filled="f" stroked="t" strokeweight="2.258pt" strokecolor="#E3E3E3">
              <v:path arrowok="t"/>
            </v:shape>
            <v:shape style="position:absolute;left:4457;top:2805;width:0;height:3577" coordorigin="4457,2805" coordsize="0,3577" path="m4457,4596l4457,6379e" filled="f" stroked="t" strokeweight="2.259pt" strokecolor="#E3E3E3">
              <v:path arrowok="t"/>
            </v:shape>
            <v:shape style="position:absolute;left:4415;top:2805;width:0;height:3577" coordorigin="4415,2805" coordsize="0,3577" path="m4415,4596l4415,6379e" filled="f" stroked="t" strokeweight="2.139pt" strokecolor="#E3E3E3">
              <v:path arrowok="t"/>
            </v:shape>
            <v:shape style="position:absolute;left:4373;top:2805;width:0;height:3577" coordorigin="4373,2805" coordsize="0,3577" path="m4373,4596l4373,6379e" filled="f" stroked="t" strokeweight="2.259pt" strokecolor="#E4E4E4">
              <v:path arrowok="t"/>
            </v:shape>
            <v:shape style="position:absolute;left:4330;top:2805;width:0;height:3577" coordorigin="4330,2805" coordsize="0,3577" path="m4330,4596l4330,6379e" filled="f" stroked="t" strokeweight="2.259pt" strokecolor="#E4E4E4">
              <v:path arrowok="t"/>
            </v:shape>
            <v:shape style="position:absolute;left:4288;top:2805;width:0;height:3577" coordorigin="4288,2805" coordsize="0,3577" path="m4288,4596l4288,6379e" filled="f" stroked="t" strokeweight="2.139pt" strokecolor="#E4E4E4">
              <v:path arrowok="t"/>
            </v:shape>
            <v:shape style="position:absolute;left:4246;top:2805;width:0;height:3577" coordorigin="4246,2805" coordsize="0,3577" path="m4246,4596l4246,6379e" filled="f" stroked="t" strokeweight="2.259pt" strokecolor="#E4E4E4">
              <v:path arrowok="t"/>
            </v:shape>
            <v:shape style="position:absolute;left:4203;top:2805;width:0;height:3577" coordorigin="4203,2805" coordsize="0,3577" path="m4203,4596l4203,6379e" filled="f" stroked="t" strokeweight="2.258pt" strokecolor="#E4E4E4">
              <v:path arrowok="t"/>
            </v:shape>
            <v:shape style="position:absolute;left:4161;top:2805;width:0;height:3577" coordorigin="4161,2805" coordsize="0,3577" path="m4161,4596l4161,6379e" filled="f" stroked="t" strokeweight="2.139pt" strokecolor="#E4E4E4">
              <v:path arrowok="t"/>
            </v:shape>
            <v:shape style="position:absolute;left:4119;top:2805;width:0;height:3577" coordorigin="4119,2805" coordsize="0,3577" path="m4119,4596l4119,6379e" filled="f" stroked="t" strokeweight="2.259pt" strokecolor="#E4E4E4">
              <v:path arrowok="t"/>
            </v:shape>
            <v:shape style="position:absolute;left:4086;top:2805;width:0;height:3577" coordorigin="4086,2805" coordsize="0,3577" path="m4086,4596l4086,6379e" filled="f" stroked="t" strokeweight="1.18pt" strokecolor="#E4E4E4">
              <v:path arrowok="t"/>
            </v:shape>
            <v:shape style="position:absolute;left:4069;top:2805;width:0;height:3577" coordorigin="4069,2805" coordsize="0,3577" path="m4069,4596l4069,6379e" filled="f" stroked="t" strokeweight="0.699pt" strokecolor="#E4E4E4">
              <v:path arrowok="t"/>
            </v:shape>
            <v:shape style="position:absolute;left:4050;top:2805;width:0;height:3577" coordorigin="4050,2805" coordsize="0,3577" path="m4050,4596l4050,6379e" filled="f" stroked="t" strokeweight="1.42pt" strokecolor="#E6E6E6">
              <v:path arrowok="t"/>
            </v:shape>
            <v:shape style="position:absolute;left:4024;top:2805;width:0;height:3577" coordorigin="4024,2805" coordsize="0,3577" path="m4024,4596l4024,6379e" filled="f" stroked="t" strokeweight="1.419pt" strokecolor="#E6E6E6">
              <v:path arrowok="t"/>
            </v:shape>
            <v:shape style="position:absolute;left:3997;top:2805;width:0;height:3577" coordorigin="3997,2805" coordsize="0,3577" path="m3997,4596l3997,6379e" filled="f" stroked="t" strokeweight="1.419pt" strokecolor="#E6E6E6">
              <v:path arrowok="t"/>
            </v:shape>
            <v:shape style="position:absolute;left:3971;top:2805;width:0;height:3577" coordorigin="3971,2805" coordsize="0,3577" path="m3971,4596l3971,6379e" filled="f" stroked="t" strokeweight="1.419pt" strokecolor="#E6E6E6">
              <v:path arrowok="t"/>
            </v:shape>
            <v:shape style="position:absolute;left:3945;top:2805;width:0;height:3577" coordorigin="3945,2805" coordsize="0,3577" path="m3945,4596l3945,6379e" filled="f" stroked="t" strokeweight="1.42pt" strokecolor="#E6E6E6">
              <v:path arrowok="t"/>
            </v:shape>
            <v:shape style="position:absolute;left:3919;top:2805;width:0;height:3577" coordorigin="3919,2805" coordsize="0,3577" path="m3919,4596l3919,6379e" filled="f" stroked="t" strokeweight="1.299pt" strokecolor="#E6E6E6">
              <v:path arrowok="t"/>
            </v:shape>
            <v:shape style="position:absolute;left:3894;top:2805;width:0;height:3577" coordorigin="3894,2805" coordsize="0,3577" path="m3894,4596l3894,6379e" filled="f" stroked="t" strokeweight="1.419pt" strokecolor="#E6E6E6">
              <v:path arrowok="t"/>
            </v:shape>
            <v:shape style="position:absolute;left:3868;top:2805;width:0;height:3577" coordorigin="3868,2805" coordsize="0,3577" path="m3868,4596l3868,6379e" filled="f" stroked="t" strokeweight="1.42pt" strokecolor="#E6E6E6">
              <v:path arrowok="t"/>
            </v:shape>
            <v:shape style="position:absolute;left:3842;top:2805;width:0;height:3577" coordorigin="3842,2805" coordsize="0,3577" path="m3842,4596l3842,6379e" filled="f" stroked="t" strokeweight="1.419pt" strokecolor="#E7E7E7">
              <v:path arrowok="t"/>
            </v:shape>
            <v:shape style="position:absolute;left:3815;top:2805;width:0;height:3577" coordorigin="3815,2805" coordsize="0,3577" path="m3815,4596l3815,6379e" filled="f" stroked="t" strokeweight="1.419pt" strokecolor="#E7E7E7">
              <v:path arrowok="t"/>
            </v:shape>
            <v:shape style="position:absolute;left:3789;top:2805;width:0;height:3577" coordorigin="3789,2805" coordsize="0,3577" path="m3789,4596l3789,6379e" filled="f" stroked="t" strokeweight="1.42pt" strokecolor="#E7E7E7">
              <v:path arrowok="t"/>
            </v:shape>
            <v:shape style="position:absolute;left:3762;top:2805;width:0;height:3577" coordorigin="3762,2805" coordsize="0,3577" path="m3762,4596l3762,6379e" filled="f" stroked="t" strokeweight="1.419pt" strokecolor="#E7E7E7">
              <v:path arrowok="t"/>
            </v:shape>
            <v:shape style="position:absolute;left:3737;top:2805;width:0;height:3577" coordorigin="3737,2805" coordsize="0,3577" path="m3737,4596l3737,6379e" filled="f" stroked="t" strokeweight="1.299pt" strokecolor="#E7E7E7">
              <v:path arrowok="t"/>
            </v:shape>
            <v:shape style="position:absolute;left:3712;top:2805;width:0;height:3577" coordorigin="3712,2805" coordsize="0,3577" path="m3712,4596l3712,6379e" filled="f" stroked="t" strokeweight="1.419pt" strokecolor="#E7E7E7">
              <v:path arrowok="t"/>
            </v:shape>
            <v:shape style="position:absolute;left:3686;top:2805;width:0;height:3577" coordorigin="3686,2805" coordsize="0,3577" path="m3686,4596l3686,6379e" filled="f" stroked="t" strokeweight="1.42pt" strokecolor="#E7E7E7">
              <v:path arrowok="t"/>
            </v:shape>
            <v:shape style="position:absolute;left:3659;top:2805;width:0;height:3577" coordorigin="3659,2805" coordsize="0,3577" path="m3659,4596l3659,6379e" filled="f" stroked="t" strokeweight="1.419pt" strokecolor="#E7E7E7">
              <v:path arrowok="t"/>
            </v:shape>
            <v:shape style="position:absolute;left:3633;top:2805;width:0;height:3577" coordorigin="3633,2805" coordsize="0,3577" path="m3633,4596l3633,6379e" filled="f" stroked="t" strokeweight="1.419pt" strokecolor="#E7E7E7">
              <v:path arrowok="t"/>
            </v:shape>
            <v:shape style="position:absolute;left:3606;top:2805;width:0;height:3577" coordorigin="3606,2805" coordsize="0,3577" path="m3606,4596l3606,6379e" filled="f" stroked="t" strokeweight="1.42pt" strokecolor="#E7E7E7">
              <v:path arrowok="t"/>
            </v:shape>
            <v:shape style="position:absolute;left:3581;top:2805;width:0;height:3577" coordorigin="3581,2805" coordsize="0,3577" path="m3581,4596l3581,6379e" filled="f" stroked="t" strokeweight="1.299pt" strokecolor="#E7E7E7">
              <v:path arrowok="t"/>
            </v:shape>
            <v:shape style="position:absolute;left:3556;top:2805;width:0;height:3577" coordorigin="3556,2805" coordsize="0,3577" path="m3556,4596l3556,6379e" filled="f" stroked="t" strokeweight="1.419pt" strokecolor="#E7E7E7">
              <v:path arrowok="t"/>
            </v:shape>
            <v:shape style="position:absolute;left:3530;top:2805;width:0;height:3577" coordorigin="3530,2805" coordsize="0,3577" path="m3530,4596l3530,6379e" filled="f" stroked="t" strokeweight="1.42pt" strokecolor="#E7E7E7">
              <v:path arrowok="t"/>
            </v:shape>
            <v:shape style="position:absolute;left:3503;top:2805;width:0;height:3577" coordorigin="3503,2805" coordsize="0,3577" path="m3503,4596l3503,6379e" filled="f" stroked="t" strokeweight="1.419pt" strokecolor="#E7E7E7">
              <v:path arrowok="t"/>
            </v:shape>
            <v:shape style="position:absolute;left:3477;top:2805;width:0;height:3577" coordorigin="3477,2805" coordsize="0,3577" path="m3477,4596l3477,6379e" filled="f" stroked="t" strokeweight="1.419pt" strokecolor="#E7E7E7">
              <v:path arrowok="t"/>
            </v:shape>
            <v:shape style="position:absolute;left:3451;top:2805;width:0;height:3577" coordorigin="3451,2805" coordsize="0,3577" path="m3451,4596l3451,6379e" filled="f" stroked="t" strokeweight="1.419pt" strokecolor="#E7E7E7">
              <v:path arrowok="t"/>
            </v:shape>
            <v:shape style="position:absolute;left:3425;top:2805;width:0;height:3577" coordorigin="3425,2805" coordsize="0,3577" path="m3425,4596l3425,6379e" filled="f" stroked="t" strokeweight="1.3pt" strokecolor="#E8E8E8">
              <v:path arrowok="t"/>
            </v:shape>
            <v:shape style="position:absolute;left:3400;top:2805;width:0;height:3577" coordorigin="3400,2805" coordsize="0,3577" path="m3400,4596l3400,6379e" filled="f" stroked="t" strokeweight="1.419pt" strokecolor="#E8E8E8">
              <v:path arrowok="t"/>
            </v:shape>
            <v:shape style="position:absolute;left:3374;top:2805;width:0;height:3577" coordorigin="3374,2805" coordsize="0,3577" path="m3374,4596l3374,6379e" filled="f" stroked="t" strokeweight="1.419pt" strokecolor="#E8E8E8">
              <v:path arrowok="t"/>
            </v:shape>
            <v:shape style="position:absolute;left:3347;top:2805;width:0;height:3577" coordorigin="3347,2805" coordsize="0,3577" path="m3347,4596l3347,6379e" filled="f" stroked="t" strokeweight="1.42pt" strokecolor="#E8E8E8">
              <v:path arrowok="t"/>
            </v:shape>
            <v:shape style="position:absolute;left:3321;top:2805;width:0;height:3577" coordorigin="3321,2805" coordsize="0,3577" path="m3321,4596l3321,6379e" filled="f" stroked="t" strokeweight="1.419pt" strokecolor="#E8E8E8">
              <v:path arrowok="t"/>
            </v:shape>
            <v:shape style="position:absolute;left:3295;top:2805;width:0;height:3577" coordorigin="3295,2805" coordsize="0,3577" path="m3295,4596l3295,6379e" filled="f" stroked="t" strokeweight="1.419pt" strokecolor="#E8E8E8">
              <v:path arrowok="t"/>
            </v:shape>
            <v:shape style="position:absolute;left:3268;top:2805;width:0;height:3577" coordorigin="3268,2805" coordsize="0,3577" path="m3268,4596l3268,6379e" filled="f" stroked="t" strokeweight="1.42pt" strokecolor="#E8E8E8">
              <v:path arrowok="t"/>
            </v:shape>
            <v:shape style="position:absolute;left:3243;top:2805;width:0;height:3577" coordorigin="3243,2805" coordsize="0,3577" path="m3243,4596l3243,6379e" filled="f" stroked="t" strokeweight="1.299pt" strokecolor="#E8E8E8">
              <v:path arrowok="t"/>
            </v:shape>
            <v:shape style="position:absolute;left:3218;top:2805;width:0;height:3577" coordorigin="3218,2805" coordsize="0,3577" path="m3218,4596l3218,6379e" filled="f" stroked="t" strokeweight="1.419pt" strokecolor="#E9E9E9">
              <v:path arrowok="t"/>
            </v:shape>
            <v:shape style="position:absolute;left:3191;top:2805;width:0;height:3577" coordorigin="3191,2805" coordsize="0,3577" path="m3191,4596l3191,6379e" filled="f" stroked="t" strokeweight="1.419pt" strokecolor="#E9E9E9">
              <v:path arrowok="t"/>
            </v:shape>
            <v:shape style="position:absolute;left:3165;top:2805;width:0;height:3577" coordorigin="3165,2805" coordsize="0,3577" path="m3165,4596l3165,6379e" filled="f" stroked="t" strokeweight="1.42pt" strokecolor="#E9E9E9">
              <v:path arrowok="t"/>
            </v:shape>
            <v:shape style="position:absolute;left:3139;top:2805;width:0;height:3577" coordorigin="3139,2805" coordsize="0,3577" path="m3139,4596l3139,6379e" filled="f" stroked="t" strokeweight="1.419pt" strokecolor="#E9E9E9">
              <v:path arrowok="t"/>
            </v:shape>
            <v:shape style="position:absolute;left:3112;top:2805;width:0;height:3577" coordorigin="3112,2805" coordsize="0,3577" path="m3112,4596l3112,6379e" filled="f" stroked="t" strokeweight="1.419pt" strokecolor="#E9E9E9">
              <v:path arrowok="t"/>
            </v:shape>
            <v:shape style="position:absolute;left:3087;top:2805;width:0;height:3577" coordorigin="3087,2805" coordsize="0,3577" path="m3087,4596l3087,6379e" filled="f" stroked="t" strokeweight="1.3pt" strokecolor="#E9E9E9">
              <v:path arrowok="t"/>
            </v:shape>
            <v:shape style="position:absolute;left:3062;top:2805;width:0;height:3577" coordorigin="3062,2805" coordsize="0,3577" path="m3062,4596l3062,6379e" filled="f" stroked="t" strokeweight="1.419pt" strokecolor="#E9E9E9">
              <v:path arrowok="t"/>
            </v:shape>
            <v:shape style="position:absolute;left:3036;top:2805;width:0;height:3577" coordorigin="3036,2805" coordsize="0,3577" path="m3036,4596l3036,6379e" filled="f" stroked="t" strokeweight="1.419pt" strokecolor="#E9E9E9">
              <v:path arrowok="t"/>
            </v:shape>
            <v:shape style="position:absolute;left:3009;top:2805;width:0;height:3577" coordorigin="3009,2805" coordsize="0,3577" path="m3009,4596l3009,6379e" filled="f" stroked="t" strokeweight="1.42pt" strokecolor="#EBEBEB">
              <v:path arrowok="t"/>
            </v:shape>
            <v:shape style="position:absolute;left:2983;top:2805;width:0;height:3577" coordorigin="2983,2805" coordsize="0,3577" path="m2983,4596l2983,6379e" filled="f" stroked="t" strokeweight="1.419pt" strokecolor="#EBEBEB">
              <v:path arrowok="t"/>
            </v:shape>
            <v:shape style="position:absolute;left:2956;top:2805;width:0;height:3577" coordorigin="2956,2805" coordsize="0,3577" path="m2956,4596l2956,6379e" filled="f" stroked="t" strokeweight="1.419pt" strokecolor="#EBEBEB">
              <v:path arrowok="t"/>
            </v:shape>
            <v:shape style="position:absolute;left:2931;top:2805;width:0;height:3577" coordorigin="2931,2805" coordsize="0,3577" path="m2931,4596l2931,6379e" filled="f" stroked="t" strokeweight="1.299pt" strokecolor="#EBEBEB">
              <v:path arrowok="t"/>
            </v:shape>
            <v:shape style="position:absolute;left:2906;top:2805;width:0;height:3577" coordorigin="2906,2805" coordsize="0,3577" path="m2906,4596l2906,6379e" filled="f" stroked="t" strokeweight="1.42pt" strokecolor="#EBEBEB">
              <v:path arrowok="t"/>
            </v:shape>
            <v:shape style="position:absolute;left:2880;top:2805;width:0;height:3577" coordorigin="2880,2805" coordsize="0,3577" path="m2880,4596l2880,6379e" filled="f" stroked="t" strokeweight="1.419pt" strokecolor="#EBEBEB">
              <v:path arrowok="t"/>
            </v:shape>
            <v:shape style="position:absolute;left:2853;top:2805;width:0;height:3577" coordorigin="2853,2805" coordsize="0,3577" path="m2853,4596l2853,6379e" filled="f" stroked="t" strokeweight="1.419pt" strokecolor="#EBEBEB">
              <v:path arrowok="t"/>
            </v:shape>
            <v:shape style="position:absolute;left:2827;top:2805;width:0;height:3577" coordorigin="2827,2805" coordsize="0,3577" path="m2827,4596l2827,6379e" filled="f" stroked="t" strokeweight="1.42pt" strokecolor="#EBEBEB">
              <v:path arrowok="t"/>
            </v:shape>
            <v:shape style="position:absolute;left:2800;top:2805;width:0;height:3577" coordorigin="2800,2805" coordsize="0,3577" path="m2800,4596l2800,6379e" filled="f" stroked="t" strokeweight="1.419pt" strokecolor="#ECECEC">
              <v:path arrowok="t"/>
            </v:shape>
            <v:shape style="position:absolute;left:2774;top:2805;width:0;height:3577" coordorigin="2774,2805" coordsize="0,3577" path="m2774,4596l2774,6379e" filled="f" stroked="t" strokeweight="1.419pt" strokecolor="#ECECEC">
              <v:path arrowok="t"/>
            </v:shape>
            <v:shape style="position:absolute;left:2749;top:2805;width:0;height:3577" coordorigin="2749,2805" coordsize="0,3577" path="m2749,4596l2749,6379e" filled="f" stroked="t" strokeweight="1.3pt" strokecolor="#ECECEC">
              <v:path arrowok="t"/>
            </v:shape>
            <v:shape style="position:absolute;left:2724;top:2805;width:0;height:3577" coordorigin="2724,2805" coordsize="0,3577" path="m2724,4596l2724,6379e" filled="f" stroked="t" strokeweight="1.419pt" strokecolor="#ECECEC">
              <v:path arrowok="t"/>
            </v:shape>
            <v:shape style="position:absolute;left:2697;top:2805;width:0;height:3577" coordorigin="2697,2805" coordsize="0,3577" path="m2697,4596l2697,6379e" filled="f" stroked="t" strokeweight="1.419pt" strokecolor="#ECECEC">
              <v:path arrowok="t"/>
            </v:shape>
            <v:shape style="position:absolute;left:2671;top:2805;width:0;height:3577" coordorigin="2671,2805" coordsize="0,3577" path="m2671,4596l2671,6379e" filled="f" stroked="t" strokeweight="1.419pt" strokecolor="#ECECEC">
              <v:path arrowok="t"/>
            </v:shape>
            <v:shape style="position:absolute;left:2645;top:2805;width:0;height:3577" coordorigin="2645,2805" coordsize="0,3577" path="m2645,4596l2645,6379e" filled="f" stroked="t" strokeweight="1.42pt" strokecolor="#ECECEC">
              <v:path arrowok="t"/>
            </v:shape>
            <v:shape style="position:absolute;left:2618;top:2805;width:0;height:3577" coordorigin="2618,2805" coordsize="0,3577" path="m2618,4596l2618,6379e" filled="f" stroked="t" strokeweight="1.419pt" strokecolor="#ECECEC">
              <v:path arrowok="t"/>
            </v:shape>
            <v:shape style="position:absolute;left:2593;top:2805;width:0;height:3577" coordorigin="2593,2805" coordsize="0,3577" path="m2593,4596l2593,6379e" filled="f" stroked="t" strokeweight="1.299pt" strokecolor="#ECECEC">
              <v:path arrowok="t"/>
            </v:shape>
            <v:shape style="position:absolute;left:2568;top:2805;width:0;height:3577" coordorigin="2568,2805" coordsize="0,3577" path="m2568,4596l2568,6379e" filled="f" stroked="t" strokeweight="1.42pt" strokecolor="#ECECEC">
              <v:path arrowok="t"/>
            </v:shape>
            <v:shape style="position:absolute;left:2541;top:2805;width:0;height:3577" coordorigin="2541,2805" coordsize="0,3577" path="m2541,4596l2541,6379e" filled="f" stroked="t" strokeweight="1.419pt" strokecolor="#ECECEC">
              <v:path arrowok="t"/>
            </v:shape>
            <v:shape style="position:absolute;left:2515;top:2805;width:0;height:3577" coordorigin="2515,2805" coordsize="0,3577" path="m2515,4596l2515,6379e" filled="f" stroked="t" strokeweight="1.419pt" strokecolor="#ECECEC">
              <v:path arrowok="t"/>
            </v:shape>
            <v:shape style="position:absolute;left:2489;top:2805;width:0;height:3577" coordorigin="2489,2805" coordsize="0,3577" path="m2489,4596l2489,6379e" filled="f" stroked="t" strokeweight="1.42pt" strokecolor="#ECECEC">
              <v:path arrowok="t"/>
            </v:shape>
            <v:shape style="position:absolute;left:2462;top:2805;width:0;height:3577" coordorigin="2462,2805" coordsize="0,3577" path="m2462,4596l2462,6379e" filled="f" stroked="t" strokeweight="1.419pt" strokecolor="#ECECEC">
              <v:path arrowok="t"/>
            </v:shape>
            <v:shape style="position:absolute;left:2437;top:2805;width:0;height:3577" coordorigin="2437,2805" coordsize="0,3577" path="m2437,4596l2437,6379e" filled="f" stroked="t" strokeweight="1.299pt" strokecolor="#ECECEC">
              <v:path arrowok="t"/>
            </v:shape>
            <v:shape style="position:absolute;left:2412;top:2805;width:0;height:3577" coordorigin="2412,2805" coordsize="0,3577" path="m2412,4596l2412,6379e" filled="f" stroked="t" strokeweight="1.419pt" strokecolor="#ECECEC">
              <v:path arrowok="t"/>
            </v:shape>
            <v:shape style="position:absolute;left:2386;top:2805;width:0;height:3577" coordorigin="2386,2805" coordsize="0,3577" path="m2386,4596l2386,6379e" filled="f" stroked="t" strokeweight="1.42pt" strokecolor="#EDEDED">
              <v:path arrowok="t"/>
            </v:shape>
            <v:shape style="position:absolute;left:2359;top:2805;width:0;height:3577" coordorigin="2359,2805" coordsize="0,3577" path="m2359,4596l2359,6379e" filled="f" stroked="t" strokeweight="1.419pt" strokecolor="#EDEDED">
              <v:path arrowok="t"/>
            </v:shape>
            <v:shape style="position:absolute;left:2333;top:2805;width:0;height:3577" coordorigin="2333,2805" coordsize="0,3577" path="m2333,4596l2333,6379e" filled="f" stroked="t" strokeweight="1.419pt" strokecolor="#EDEDED">
              <v:path arrowok="t"/>
            </v:shape>
            <v:shape style="position:absolute;left:2306;top:2805;width:0;height:3577" coordorigin="2306,2805" coordsize="0,3577" path="m2306,4596l2306,6379e" filled="f" stroked="t" strokeweight="1.42pt" strokecolor="#EDEDED">
              <v:path arrowok="t"/>
            </v:shape>
            <v:shape style="position:absolute;left:2280;top:2805;width:0;height:3577" coordorigin="2280,2805" coordsize="0,3577" path="m2280,4596l2280,6379e" filled="f" stroked="t" strokeweight="1.419pt" strokecolor="#EDEDED">
              <v:path arrowok="t"/>
            </v:shape>
            <v:shape style="position:absolute;left:2255;top:2805;width:0;height:3577" coordorigin="2255,2805" coordsize="0,3577" path="m2255,4596l2255,6379e" filled="f" stroked="t" strokeweight="1.299pt" strokecolor="#EDEDED">
              <v:path arrowok="t"/>
            </v:shape>
            <v:shape style="position:absolute;left:2230;top:2805;width:0;height:3577" coordorigin="2230,2805" coordsize="0,3577" path="m2230,4596l2230,6379e" filled="f" stroked="t" strokeweight="1.42pt" strokecolor="#EDEDED">
              <v:path arrowok="t"/>
            </v:shape>
            <v:shape style="position:absolute;left:2203;top:2805;width:0;height:3577" coordorigin="2203,2805" coordsize="0,3577" path="m2203,4596l2203,6379e" filled="f" stroked="t" strokeweight="1.419pt" strokecolor="#EDEDED">
              <v:path arrowok="t"/>
            </v:shape>
            <v:shape style="position:absolute;left:2177;top:2805;width:0;height:3577" coordorigin="2177,2805" coordsize="0,3577" path="m2177,4596l2177,6379e" filled="f" stroked="t" strokeweight="1.419pt" strokecolor="#EFEFEF">
              <v:path arrowok="t"/>
            </v:shape>
            <v:shape style="position:absolute;left:2150;top:2805;width:0;height:3577" coordorigin="2150,2805" coordsize="0,3577" path="m2150,4596l2150,6379e" filled="f" stroked="t" strokeweight="1.419pt" strokecolor="#EFEFEF">
              <v:path arrowok="t"/>
            </v:shape>
            <v:shape style="position:absolute;left:2124;top:2805;width:0;height:3577" coordorigin="2124,2805" coordsize="0,3577" path="m2124,4596l2124,6379e" filled="f" stroked="t" strokeweight="1.42pt" strokecolor="#EFEFEF">
              <v:path arrowok="t"/>
            </v:shape>
            <v:shape style="position:absolute;left:2099;top:2805;width:0;height:3577" coordorigin="2099,2805" coordsize="0,3577" path="m2099,4596l2099,6379e" filled="f" stroked="t" strokeweight="1.299pt" strokecolor="#EFEFEF">
              <v:path arrowok="t"/>
            </v:shape>
            <v:shape style="position:absolute;left:2074;top:2805;width:0;height:3577" coordorigin="2074,2805" coordsize="0,3577" path="m2074,4596l2074,6379e" filled="f" stroked="t" strokeweight="1.419pt" strokecolor="#EFEFEF">
              <v:path arrowok="t"/>
            </v:shape>
            <v:shape style="position:absolute;left:2047;top:2805;width:0;height:3577" coordorigin="2047,2805" coordsize="0,3577" path="m2047,4596l2047,6379e" filled="f" stroked="t" strokeweight="1.42pt" strokecolor="#EFEFEF">
              <v:path arrowok="t"/>
            </v:shape>
            <v:shape style="position:absolute;left:2021;top:2805;width:0;height:3577" coordorigin="2021,2805" coordsize="0,3577" path="m2021,4596l2021,6379e" filled="f" stroked="t" strokeweight="1.419pt" strokecolor="#EFEFEF">
              <v:path arrowok="t"/>
            </v:shape>
            <v:shape style="position:absolute;left:1995;top:2805;width:0;height:3577" coordorigin="1995,2805" coordsize="0,3577" path="m1995,4596l1995,6379e" filled="f" stroked="t" strokeweight="1.419pt" strokecolor="#EFEFEF">
              <v:path arrowok="t"/>
            </v:shape>
            <v:shape style="position:absolute;left:1968;top:2805;width:0;height:3577" coordorigin="1968,2805" coordsize="0,3577" path="m1968,4596l1968,6379e" filled="f" stroked="t" strokeweight="1.42pt" strokecolor="#F0F0F0">
              <v:path arrowok="t"/>
            </v:shape>
            <v:shape style="position:absolute;left:1943;top:2805;width:0;height:3577" coordorigin="1943,2805" coordsize="0,3577" path="m1943,4596l1943,6379e" filled="f" stroked="t" strokeweight="1.299pt" strokecolor="#F0F0F0">
              <v:path arrowok="t"/>
            </v:shape>
            <v:shape style="position:absolute;left:1918;top:2805;width:0;height:3577" coordorigin="1918,2805" coordsize="0,3577" path="m1918,4596l1918,6379e" filled="f" stroked="t" strokeweight="1.419pt" strokecolor="#F0F0F0">
              <v:path arrowok="t"/>
            </v:shape>
            <v:shape style="position:absolute;left:1891;top:2805;width:0;height:3577" coordorigin="1891,2805" coordsize="0,3577" path="m1891,4596l1891,6379e" filled="f" stroked="t" strokeweight="1.42pt" strokecolor="#F0F0F0">
              <v:path arrowok="t"/>
            </v:shape>
            <v:shape style="position:absolute;left:1865;top:2805;width:0;height:3577" coordorigin="1865,2805" coordsize="0,3577" path="m1865,4596l1865,6379e" filled="f" stroked="t" strokeweight="1.419pt" strokecolor="#F0F0F0">
              <v:path arrowok="t"/>
            </v:shape>
            <v:shape style="position:absolute;left:1839;top:2805;width:0;height:3577" coordorigin="1839,2805" coordsize="0,3577" path="m1839,4596l1839,6379e" filled="f" stroked="t" strokeweight="1.419pt" strokecolor="#F0F0F0">
              <v:path arrowok="t"/>
            </v:shape>
            <v:shape style="position:absolute;left:1812;top:2805;width:0;height:3577" coordorigin="1812,2805" coordsize="0,3577" path="m1812,4596l1812,6379e" filled="f" stroked="t" strokeweight="1.419pt" strokecolor="#F0F0F0">
              <v:path arrowok="t"/>
            </v:shape>
            <v:shape style="position:absolute;left:1786;top:2805;width:0;height:3577" coordorigin="1786,2805" coordsize="0,3577" path="m1786,4596l1786,6379e" filled="f" stroked="t" strokeweight="1.42pt" strokecolor="#F0F0F0">
              <v:path arrowok="t"/>
            </v:shape>
            <v:shape style="position:absolute;left:1761;top:2805;width:0;height:3577" coordorigin="1761,2805" coordsize="0,3577" path="m1761,4596l1761,6379e" filled="f" stroked="t" strokeweight="1.299pt" strokecolor="#F1F1F1">
              <v:path arrowok="t"/>
            </v:shape>
            <v:shape style="position:absolute;left:1735;top:2805;width:0;height:3577" coordorigin="1735,2805" coordsize="0,3577" path="m1735,4596l1735,6379e" filled="f" stroked="t" strokeweight="1.419pt" strokecolor="#F1F1F1">
              <v:path arrowok="t"/>
            </v:shape>
            <v:shape style="position:absolute;left:1709;top:2805;width:0;height:3577" coordorigin="1709,2805" coordsize="0,3577" path="m1709,4596l1709,6379e" filled="f" stroked="t" strokeweight="1.42pt" strokecolor="#F1F1F1">
              <v:path arrowok="t"/>
            </v:shape>
            <v:shape style="position:absolute;left:1683;top:2805;width:0;height:3577" coordorigin="1683,2805" coordsize="0,3577" path="m1683,4596l1683,6379e" filled="f" stroked="t" strokeweight="1.419pt" strokecolor="#F1F1F1">
              <v:path arrowok="t"/>
            </v:shape>
            <v:shape style="position:absolute;left:1656;top:2805;width:0;height:3577" coordorigin="1656,2805" coordsize="0,3577" path="m1656,4596l1656,6379e" filled="f" stroked="t" strokeweight="1.419pt" strokecolor="#F1F1F1">
              <v:path arrowok="t"/>
            </v:shape>
            <v:shape style="position:absolute;left:1630;top:2805;width:0;height:3577" coordorigin="1630,2805" coordsize="0,3577" path="m1630,4596l1630,6379e" filled="f" stroked="t" strokeweight="1.419pt" strokecolor="#F1F1F1">
              <v:path arrowok="t"/>
            </v:shape>
            <v:shape style="position:absolute;left:1605;top:2805;width:0;height:3577" coordorigin="1605,2805" coordsize="0,3577" path="m1605,4596l1605,6379e" filled="f" stroked="t" strokeweight="1.3pt" strokecolor="#F1F1F1">
              <v:path arrowok="t"/>
            </v:shape>
            <v:shape style="position:absolute;left:1580;top:2805;width:0;height:3577" coordorigin="1580,2805" coordsize="0,3577" path="m1580,4596l1580,6379e" filled="f" stroked="t" strokeweight="1.419pt" strokecolor="#F1F1F1">
              <v:path arrowok="t"/>
            </v:shape>
            <v:shape style="position:absolute;left:1553;top:2805;width:0;height:3577" coordorigin="1553,2805" coordsize="0,3577" path="m1553,4596l1553,6379e" filled="f" stroked="t" strokeweight="1.419pt" strokecolor="#F1F1F1">
              <v:path arrowok="t"/>
            </v:shape>
            <v:shape style="position:absolute;left:1527;top:2805;width:0;height:3577" coordorigin="1527,2805" coordsize="0,3577" path="m1527,4596l1527,6379e" filled="f" stroked="t" strokeweight="1.42pt" strokecolor="#F1F1F1">
              <v:path arrowok="t"/>
            </v:shape>
            <v:shape style="position:absolute;left:1500;top:2805;width:0;height:3577" coordorigin="1500,2805" coordsize="0,3577" path="m1500,4596l1500,6379e" filled="f" stroked="t" strokeweight="1.419pt" strokecolor="#F1F1F1">
              <v:path arrowok="t"/>
            </v:shape>
            <v:shape style="position:absolute;left:1474;top:2805;width:0;height:3577" coordorigin="1474,2805" coordsize="0,3577" path="m1474,4596l1474,6379e" filled="f" stroked="t" strokeweight="1.419pt" strokecolor="#F1F1F1">
              <v:path arrowok="t"/>
            </v:shape>
            <v:shape style="position:absolute;left:1449;top:2805;width:0;height:3577" coordorigin="1449,2805" coordsize="0,3577" path="m1449,4596l1449,6379e" filled="f" stroked="t" strokeweight="1.3pt" strokecolor="#F1F1F1">
              <v:path arrowok="t"/>
            </v:shape>
            <v:shape style="position:absolute;left:1424;top:2805;width:0;height:3577" coordorigin="1424,2805" coordsize="0,3577" path="m1424,4596l1424,6379e" filled="f" stroked="t" strokeweight="1.419pt" strokecolor="#F1F1F1">
              <v:path arrowok="t"/>
            </v:shape>
            <v:shape style="position:absolute;left:1397;top:2805;width:0;height:3577" coordorigin="1397,2805" coordsize="0,3577" path="m1397,4596l1397,6379e" filled="f" stroked="t" strokeweight="1.419pt" strokecolor="#F1F1F1">
              <v:path arrowok="t"/>
            </v:shape>
            <v:shape style="position:absolute;left:1371;top:2805;width:0;height:3577" coordorigin="1371,2805" coordsize="0,3577" path="m1371,4596l1371,6379e" filled="f" stroked="t" strokeweight="1.42pt" strokecolor="#F1F1F1">
              <v:path arrowok="t"/>
            </v:shape>
            <v:shape style="position:absolute;left:8508;top:4596;width:1859;height:1784" coordorigin="8508,4596" coordsize="1859,1784" path="m8508,4596l8508,6379,10367,6379,10367,4596,8508,4596xe" filled="t" fillcolor="#D8D8D8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860"/>
        <w:ind w:left="1278"/>
        <w:sectPr>
          <w:pgSz w:w="11900" w:h="16820"/>
          <w:pgMar w:top="1580" w:bottom="280" w:left="1680" w:right="1680"/>
        </w:sectPr>
      </w:pP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국</w:t>
      </w:r>
      <w:r>
        <w:rPr>
          <w:rFonts w:cs="HCR Batang" w:hAnsi="HCR Batang" w:eastAsia="HCR Batang" w:ascii="HCR Batang"/>
          <w:spacing w:val="62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료</w:t>
      </w:r>
      <w:r>
        <w:rPr>
          <w:rFonts w:cs="HCR Batang" w:hAnsi="HCR Batang" w:eastAsia="HCR Batang" w:ascii="HCR Batang"/>
          <w:spacing w:val="62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대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과</w:t>
      </w:r>
      <w:r>
        <w:rPr>
          <w:rFonts w:cs="HCR Batang" w:hAnsi="HCR Batang" w:eastAsia="HCR Batang" w:ascii="HCR Batang"/>
          <w:spacing w:val="43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      </w:t>
      </w:r>
      <w:r>
        <w:rPr>
          <w:rFonts w:cs="HCR Batang" w:hAnsi="HCR Batang" w:eastAsia="HCR Batang" w:ascii="HCR Batang"/>
          <w:spacing w:val="32"/>
          <w:w w:val="100"/>
          <w:position w:val="1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position w:val="0"/>
          <w:sz w:val="80"/>
          <w:szCs w:val="80"/>
        </w:rPr>
        <w:t>Ⅱ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700"/>
        <w:ind w:left="376"/>
        <w:sectPr>
          <w:pgSz w:w="11900" w:h="16820"/>
          <w:pgMar w:top="1580" w:bottom="280" w:left="1200" w:right="1100"/>
        </w:sectPr>
      </w:pPr>
      <w:r>
        <w:rPr>
          <w:rFonts w:cs="Times New Roman" w:hAnsi="Times New Roman" w:eastAsia="Times New Roman" w:ascii="Times New Roman"/>
          <w:spacing w:val="0"/>
          <w:w w:val="146"/>
          <w:position w:val="-13"/>
          <w:sz w:val="80"/>
          <w:szCs w:val="80"/>
        </w:rPr>
        <w:t>Ⅱ</w:t>
      </w:r>
      <w:r>
        <w:rPr>
          <w:rFonts w:cs="Times New Roman" w:hAnsi="Times New Roman" w:eastAsia="Times New Roman" w:ascii="Times New Roman"/>
          <w:spacing w:val="0"/>
          <w:w w:val="146"/>
          <w:position w:val="-13"/>
          <w:sz w:val="80"/>
          <w:szCs w:val="80"/>
        </w:rPr>
        <w:t>             </w:t>
      </w:r>
      <w:r>
        <w:rPr>
          <w:rFonts w:cs="Times New Roman" w:hAnsi="Times New Roman" w:eastAsia="Times New Roman" w:ascii="Times New Roman"/>
          <w:spacing w:val="159"/>
          <w:w w:val="146"/>
          <w:position w:val="-13"/>
          <w:sz w:val="80"/>
          <w:szCs w:val="8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0"/>
          <w:position w:val="29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부교육</w:t>
      </w:r>
      <w:r>
        <w:rPr>
          <w:rFonts w:cs="HCR Batang" w:hAnsi="HCR Batang" w:eastAsia="HCR Batang" w:ascii="HCR Batang"/>
          <w:spacing w:val="1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태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조사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­</w:t>
      </w:r>
      <w:r>
        <w:rPr>
          <w:rFonts w:cs="HCR Batang" w:hAnsi="HCR Batang" w:eastAsia="HCR Batang" w:ascii="HCR Batang"/>
          <w:spacing w:val="31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대학교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65"/>
          <w:position w:val="29"/>
          <w:sz w:val="20"/>
          <w:szCs w:val="20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ind w:left="1954" w:right="-95"/>
      </w:pPr>
      <w:r>
        <w:pict>
          <v:group style="position:absolute;margin-left:67.503pt;margin-top:101.508pt;width:451.098pt;height:74.2705pt;mso-position-horizontal-relative:page;mso-position-vertical-relative:page;z-index:-26174" coordorigin="1350,2030" coordsize="9022,1485">
            <v:shape style="position:absolute;left:1360;top:2040;width:1195;height:853" coordorigin="1360,2040" coordsize="1195,853" path="m1360,2040l1360,2894,2555,2894,2555,2040,1360,2040xe" filled="t" fillcolor="#B1B1B1" stroked="f">
              <v:path arrowok="t"/>
              <v:fill/>
            </v:shape>
            <v:shape style="position:absolute;left:10275;top:1431;width:50;height:2062" coordorigin="10275,1431" coordsize="50,2062" path="m10325,2465l10275,2465,10275,3491,10325,3491,10325,2465xe" filled="t" fillcolor="#FEFEFE" stroked="f">
              <v:path arrowok="t"/>
              <v:fill/>
            </v:shape>
            <v:shape style="position:absolute;left:10230;top:1431;width:48;height:2062" coordorigin="10230,1431" coordsize="48,2062" path="m10277,2465l10230,2465,10230,3491,10277,3491,10277,2465xe" filled="t" fillcolor="#FEFEFE" stroked="f">
              <v:path arrowok="t"/>
              <v:fill/>
            </v:shape>
            <v:shape style="position:absolute;left:10184;top:1431;width:48;height:2062" coordorigin="10184,1431" coordsize="48,2062" path="m10232,2465l10184,2465,10184,3491,10232,3491,10232,2465xe" filled="t" fillcolor="#FEFEFE" stroked="f">
              <v:path arrowok="t"/>
              <v:fill/>
            </v:shape>
            <v:shape style="position:absolute;left:10136;top:1431;width:50;height:2062" coordorigin="10136,1431" coordsize="50,2062" path="m10186,2465l10136,2465,10136,3491,10186,3491,10186,2465xe" filled="t" fillcolor="#FEFEFE" stroked="f">
              <v:path arrowok="t"/>
              <v:fill/>
            </v:shape>
            <v:shape style="position:absolute;left:10090;top:1431;width:48;height:2062" coordorigin="10090,1431" coordsize="48,2062" path="m10138,2465l10090,2465,10090,3491,10138,3491,10138,2465xe" filled="t" fillcolor="#FEFEFE" stroked="f">
              <v:path arrowok="t"/>
              <v:fill/>
            </v:shape>
            <v:shape style="position:absolute;left:10045;top:1431;width:48;height:2062" coordorigin="10045,1431" coordsize="48,2062" path="m10092,2465l10045,2465,10045,3491,10092,3491,10092,2465xe" filled="t" fillcolor="#FDFDFD" stroked="f">
              <v:path arrowok="t"/>
              <v:fill/>
            </v:shape>
            <v:shape style="position:absolute;left:9997;top:1431;width:50;height:2062" coordorigin="9997,1431" coordsize="50,2062" path="m10047,2465l9997,2465,9997,3491,10047,3491,10047,2465xe" filled="t" fillcolor="#FDFDFD" stroked="f">
              <v:path arrowok="t"/>
              <v:fill/>
            </v:shape>
            <v:shape style="position:absolute;left:9951;top:1431;width:48;height:2062" coordorigin="9951,1431" coordsize="48,2062" path="m9999,2465l9951,2465,9951,3491,9999,3491,9999,2465xe" filled="t" fillcolor="#FDFDFD" stroked="f">
              <v:path arrowok="t"/>
              <v:fill/>
            </v:shape>
            <v:shape style="position:absolute;left:9906;top:1431;width:48;height:2062" coordorigin="9906,1431" coordsize="48,2062" path="m9953,2465l9906,2465,9906,3491,9953,3491,9953,2465xe" filled="t" fillcolor="#FDFDFD" stroked="f">
              <v:path arrowok="t"/>
              <v:fill/>
            </v:shape>
            <v:shape style="position:absolute;left:9858;top:1431;width:50;height:2062" coordorigin="9858,1431" coordsize="50,2062" path="m9908,2465l9858,2465,9858,3491,9908,3491,9908,2465xe" filled="t" fillcolor="#FDFDFD" stroked="f">
              <v:path arrowok="t"/>
              <v:fill/>
            </v:shape>
            <v:shape style="position:absolute;left:9812;top:1431;width:48;height:2062" coordorigin="9812,1431" coordsize="48,2062" path="m9860,2465l9812,2465,9812,3491,9860,3491,9860,2465xe" filled="t" fillcolor="#FBFBFB" stroked="f">
              <v:path arrowok="t"/>
              <v:fill/>
            </v:shape>
            <v:shape style="position:absolute;left:9767;top:1431;width:48;height:2062" coordorigin="9767,1431" coordsize="48,2062" path="m9814,2465l9767,2465,9767,3491,9814,3491,9814,2465xe" filled="t" fillcolor="#FBFBFB" stroked="f">
              <v:path arrowok="t"/>
              <v:fill/>
            </v:shape>
            <v:shape style="position:absolute;left:9719;top:1431;width:50;height:2062" coordorigin="9719,1431" coordsize="50,2062" path="m9769,2465l9719,2465,9719,3491,9769,3491,9769,2465xe" filled="t" fillcolor="#FBFBFB" stroked="f">
              <v:path arrowok="t"/>
              <v:fill/>
            </v:shape>
            <v:shape style="position:absolute;left:9673;top:1431;width:48;height:2062" coordorigin="9673,1431" coordsize="48,2062" path="m9721,2465l9673,2465,9673,3491,9721,3491,9721,2465xe" filled="t" fillcolor="#FBFBFB" stroked="f">
              <v:path arrowok="t"/>
              <v:fill/>
            </v:shape>
            <v:shape style="position:absolute;left:9627;top:1431;width:48;height:2062" coordorigin="9627,1431" coordsize="48,2062" path="m9675,2465l9627,2465,9627,3491,9675,3491,9675,2465xe" filled="t" fillcolor="#FBFBFB" stroked="f">
              <v:path arrowok="t"/>
              <v:fill/>
            </v:shape>
            <v:shape style="position:absolute;left:9579;top:1431;width:50;height:2062" coordorigin="9579,1431" coordsize="50,2062" path="m9629,2465l9579,2465,9579,3491,9629,3491,9629,2465xe" filled="t" fillcolor="#FBFBFB" stroked="f">
              <v:path arrowok="t"/>
              <v:fill/>
            </v:shape>
            <v:shape style="position:absolute;left:9534;top:1431;width:48;height:2062" coordorigin="9534,1431" coordsize="48,2062" path="m9581,2465l9534,2465,9534,3491,9581,3491,9581,2465xe" filled="t" fillcolor="#FAFAFA" stroked="f">
              <v:path arrowok="t"/>
              <v:fill/>
            </v:shape>
            <v:shape style="position:absolute;left:9488;top:1431;width:48;height:2062" coordorigin="9488,1431" coordsize="48,2062" path="m9536,2465l9488,2465,9488,3491,9536,3491,9536,2465xe" filled="t" fillcolor="#FAFAFA" stroked="f">
              <v:path arrowok="t"/>
              <v:fill/>
            </v:shape>
            <v:shape style="position:absolute;left:9440;top:1431;width:50;height:2062" coordorigin="9440,1431" coordsize="50,2062" path="m9490,2465l9440,2465,9440,3491,9490,3491,9490,2465xe" filled="t" fillcolor="#FAFAFA" stroked="f">
              <v:path arrowok="t"/>
              <v:fill/>
            </v:shape>
            <v:shape style="position:absolute;left:9395;top:1431;width:48;height:2062" coordorigin="9395,1431" coordsize="48,2062" path="m9442,2465l9395,2465,9395,3491,9442,3491,9442,2465xe" filled="t" fillcolor="#FAFAFA" stroked="f">
              <v:path arrowok="t"/>
              <v:fill/>
            </v:shape>
            <v:shape style="position:absolute;left:9349;top:1431;width:48;height:2062" coordorigin="9349,1431" coordsize="48,2062" path="m9397,2465l9349,2465,9349,3491,9397,3491,9397,2465xe" filled="t" fillcolor="#FAFAFA" stroked="f">
              <v:path arrowok="t"/>
              <v:fill/>
            </v:shape>
            <v:shape style="position:absolute;left:9301;top:1431;width:50;height:2062" coordorigin="9301,1431" coordsize="50,2062" path="m9351,2465l9301,2465,9301,3491,9351,3491,9351,2465xe" filled="t" fillcolor="#FAFAFA" stroked="f">
              <v:path arrowok="t"/>
              <v:fill/>
            </v:shape>
            <v:shape style="position:absolute;left:9256;top:1431;width:48;height:2062" coordorigin="9256,1431" coordsize="48,2062" path="m9303,2465l9256,2465,9256,3491,9303,3491,9303,2465xe" filled="t" fillcolor="#FAFAFA" stroked="f">
              <v:path arrowok="t"/>
              <v:fill/>
            </v:shape>
            <v:shape style="position:absolute;left:9210;top:1431;width:48;height:2062" coordorigin="9210,1431" coordsize="48,2062" path="m9258,2465l9210,2465,9210,3491,9258,3491,9258,2465xe" filled="t" fillcolor="#FAFAFA" stroked="f">
              <v:path arrowok="t"/>
              <v:fill/>
            </v:shape>
            <v:shape style="position:absolute;left:9162;top:1431;width:50;height:2062" coordorigin="9162,1431" coordsize="50,2062" path="m9212,2465l9162,2465,9162,3491,9212,3491,9212,2465xe" filled="t" fillcolor="#FAFAFA" stroked="f">
              <v:path arrowok="t"/>
              <v:fill/>
            </v:shape>
            <v:shape style="position:absolute;left:9117;top:1431;width:48;height:2062" coordorigin="9117,1431" coordsize="48,2062" path="m9164,2465l9117,2465,9117,3491,9164,3491,9164,2465xe" filled="t" fillcolor="#FAFAFA" stroked="f">
              <v:path arrowok="t"/>
              <v:fill/>
            </v:shape>
            <v:shape style="position:absolute;left:9069;top:1431;width:50;height:2062" coordorigin="9069,1431" coordsize="50,2062" path="m9119,2465l9069,2465,9069,3491,9119,3491,9119,2465xe" filled="t" fillcolor="#F9F9F9" stroked="f">
              <v:path arrowok="t"/>
              <v:fill/>
            </v:shape>
            <v:shape style="position:absolute;left:9023;top:1431;width:48;height:2062" coordorigin="9023,1431" coordsize="48,2062" path="m9071,2465l9023,2465,9023,3491,9071,3491,9071,2465xe" filled="t" fillcolor="#F9F9F9" stroked="f">
              <v:path arrowok="t"/>
              <v:fill/>
            </v:shape>
            <v:shape style="position:absolute;left:8977;top:1431;width:48;height:2062" coordorigin="8977,1431" coordsize="48,2062" path="m9025,2465l8977,2465,8977,3491,9025,3491,9025,2465xe" filled="t" fillcolor="#F9F9F9" stroked="f">
              <v:path arrowok="t"/>
              <v:fill/>
            </v:shape>
            <v:shape style="position:absolute;left:8929;top:1431;width:50;height:2062" coordorigin="8929,1431" coordsize="50,2062" path="m8979,2465l8929,2465,8929,3491,8979,3491,8979,2465xe" filled="t" fillcolor="#F9F9F9" stroked="f">
              <v:path arrowok="t"/>
              <v:fill/>
            </v:shape>
            <v:shape style="position:absolute;left:8884;top:1431;width:48;height:2062" coordorigin="8884,1431" coordsize="48,2062" path="m8931,2465l8884,2465,8884,3491,8931,3491,8931,2465xe" filled="t" fillcolor="#F9F9F9" stroked="f">
              <v:path arrowok="t"/>
              <v:fill/>
            </v:shape>
            <v:shape style="position:absolute;left:8838;top:1431;width:48;height:2062" coordorigin="8838,1431" coordsize="48,2062" path="m8886,2465l8838,2465,8838,3491,8886,3491,8886,2465xe" filled="t" fillcolor="#F9F9F9" stroked="f">
              <v:path arrowok="t"/>
              <v:fill/>
            </v:shape>
            <v:shape style="position:absolute;left:8790;top:1431;width:50;height:2062" coordorigin="8790,1431" coordsize="50,2062" path="m8840,2465l8790,2465,8790,3491,8840,3491,8840,2465xe" filled="t" fillcolor="#F7F7F7" stroked="f">
              <v:path arrowok="t"/>
              <v:fill/>
            </v:shape>
            <v:shape style="position:absolute;left:8745;top:1431;width:48;height:2062" coordorigin="8745,1431" coordsize="48,2062" path="m8792,2465l8745,2465,8745,3491,8792,3491,8792,2465xe" filled="t" fillcolor="#F7F7F7" stroked="f">
              <v:path arrowok="t"/>
              <v:fill/>
            </v:shape>
            <v:shape style="position:absolute;left:8699;top:1431;width:48;height:2062" coordorigin="8699,1431" coordsize="48,2062" path="m8747,2465l8699,2465,8699,3491,8747,3491,8747,2465xe" filled="t" fillcolor="#F7F7F7" stroked="f">
              <v:path arrowok="t"/>
              <v:fill/>
            </v:shape>
            <v:shape style="position:absolute;left:8651;top:1431;width:50;height:2062" coordorigin="8651,1431" coordsize="50,2062" path="m8701,2465l8651,2465,8651,3491,8701,3491,8701,2465xe" filled="t" fillcolor="#F7F7F7" stroked="f">
              <v:path arrowok="t"/>
              <v:fill/>
            </v:shape>
            <v:shape style="position:absolute;left:8606;top:1431;width:48;height:2062" coordorigin="8606,1431" coordsize="48,2062" path="m8653,2465l8606,2465,8606,3491,8653,3491,8653,2465xe" filled="t" fillcolor="#F7F7F7" stroked="f">
              <v:path arrowok="t"/>
              <v:fill/>
            </v:shape>
            <v:shape style="position:absolute;left:8560;top:1431;width:48;height:2062" coordorigin="8560,1431" coordsize="48,2062" path="m8608,2465l8560,2465,8560,3491,8608,3491,8608,2465xe" filled="t" fillcolor="#F6F6F6" stroked="f">
              <v:path arrowok="t"/>
              <v:fill/>
            </v:shape>
            <v:shape style="position:absolute;left:8512;top:1431;width:50;height:2062" coordorigin="8512,1431" coordsize="50,2062" path="m8562,2465l8512,2465,8512,3491,8562,3491,8562,2465xe" filled="t" fillcolor="#F6F6F6" stroked="f">
              <v:path arrowok="t"/>
              <v:fill/>
            </v:shape>
            <v:shape style="position:absolute;left:8466;top:1431;width:48;height:2062" coordorigin="8466,1431" coordsize="48,2062" path="m8514,2465l8466,2465,8466,3491,8514,3491,8514,2465xe" filled="t" fillcolor="#F6F6F6" stroked="f">
              <v:path arrowok="t"/>
              <v:fill/>
            </v:shape>
            <v:shape style="position:absolute;left:8421;top:1431;width:48;height:2062" coordorigin="8421,1431" coordsize="48,2062" path="m8468,2465l8421,2465,8421,3491,8468,3491,8468,2465xe" filled="t" fillcolor="#F6F6F6" stroked="f">
              <v:path arrowok="t"/>
              <v:fill/>
            </v:shape>
            <v:shape style="position:absolute;left:8373;top:1431;width:50;height:2062" coordorigin="8373,1431" coordsize="50,2062" path="m8423,2465l8373,2465,8373,3491,8423,3491,8423,2465xe" filled="t" fillcolor="#F6F6F6" stroked="f">
              <v:path arrowok="t"/>
              <v:fill/>
            </v:shape>
            <v:shape style="position:absolute;left:8327;top:1431;width:48;height:2062" coordorigin="8327,1431" coordsize="48,2062" path="m8375,2465l8327,2465,8327,3491,8375,3491,8375,2465xe" filled="t" fillcolor="#F5F5F5" stroked="f">
              <v:path arrowok="t"/>
              <v:fill/>
            </v:shape>
            <v:shape style="position:absolute;left:8282;top:1431;width:48;height:2062" coordorigin="8282,1431" coordsize="48,2062" path="m8329,2465l8282,2465,8282,3491,8329,3491,8329,2465xe" filled="t" fillcolor="#F5F5F5" stroked="f">
              <v:path arrowok="t"/>
              <v:fill/>
            </v:shape>
            <v:shape style="position:absolute;left:8234;top:1431;width:50;height:2062" coordorigin="8234,1431" coordsize="50,2062" path="m8284,2465l8234,2465,8234,3491,8284,3491,8284,2465xe" filled="t" fillcolor="#F5F5F5" stroked="f">
              <v:path arrowok="t"/>
              <v:fill/>
            </v:shape>
            <v:shape style="position:absolute;left:8188;top:1431;width:48;height:2062" coordorigin="8188,1431" coordsize="48,2062" path="m8236,2465l8188,2465,8188,3491,8236,3491,8236,2465xe" filled="t" fillcolor="#F5F5F5" stroked="f">
              <v:path arrowok="t"/>
              <v:fill/>
            </v:shape>
            <v:shape style="position:absolute;left:8143;top:1431;width:48;height:2062" coordorigin="8143,1431" coordsize="48,2062" path="m8190,2465l8143,2465,8143,3491,8190,3491,8190,2465xe" filled="t" fillcolor="#F5F5F5" stroked="f">
              <v:path arrowok="t"/>
              <v:fill/>
            </v:shape>
            <v:shape style="position:absolute;left:8095;top:1431;width:50;height:2062" coordorigin="8095,1431" coordsize="50,2062" path="m8145,2465l8095,2465,8095,3491,8145,3491,8145,2465xe" filled="t" fillcolor="#F5F5F5" stroked="f">
              <v:path arrowok="t"/>
              <v:fill/>
            </v:shape>
            <v:shape style="position:absolute;left:8049;top:1431;width:48;height:2062" coordorigin="8049,1431" coordsize="48,2062" path="m8097,2465l8049,2465,8049,3491,8097,3491,8097,2465xe" filled="t" fillcolor="#F5F5F5" stroked="f">
              <v:path arrowok="t"/>
              <v:fill/>
            </v:shape>
            <v:shape style="position:absolute;left:8004;top:1431;width:48;height:2062" coordorigin="8004,1431" coordsize="48,2062" path="m8051,2465l8004,2465,8004,3491,8051,3491,8051,2465xe" filled="t" fillcolor="#F5F5F5" stroked="f">
              <v:path arrowok="t"/>
              <v:fill/>
            </v:shape>
            <v:shape style="position:absolute;left:7956;top:1431;width:50;height:2062" coordorigin="7956,1431" coordsize="50,2062" path="m8006,2465l7956,2465,7956,3491,8006,3491,8006,2465xe" filled="t" fillcolor="#F5F5F5" stroked="f">
              <v:path arrowok="t"/>
              <v:fill/>
            </v:shape>
            <v:shape style="position:absolute;left:7910;top:1431;width:48;height:2062" coordorigin="7910,1431" coordsize="48,2062" path="m7958,2465l7910,2465,7910,3491,7958,3491,7958,2465xe" filled="t" fillcolor="#F5F5F5" stroked="f">
              <v:path arrowok="t"/>
              <v:fill/>
            </v:shape>
            <v:shape style="position:absolute;left:7864;top:1431;width:48;height:2062" coordorigin="7864,1431" coordsize="48,2062" path="m7912,2465l7864,2465,7864,3491,7912,3491,7912,2465xe" filled="t" fillcolor="#F5F5F5" stroked="f">
              <v:path arrowok="t"/>
              <v:fill/>
            </v:shape>
            <v:shape style="position:absolute;left:7816;top:1431;width:50;height:2062" coordorigin="7816,1431" coordsize="50,2062" path="m7866,2465l7816,2465,7816,3491,7866,3491,7866,2465xe" filled="t" fillcolor="#F4F4F4" stroked="f">
              <v:path arrowok="t"/>
              <v:fill/>
            </v:shape>
            <v:shape style="position:absolute;left:7771;top:1431;width:48;height:2062" coordorigin="7771,1431" coordsize="48,2062" path="m7818,2465l7771,2465,7771,3491,7818,3491,7818,2465xe" filled="t" fillcolor="#F4F4F4" stroked="f">
              <v:path arrowok="t"/>
              <v:fill/>
            </v:shape>
            <v:shape style="position:absolute;left:7725;top:1431;width:48;height:2062" coordorigin="7725,1431" coordsize="48,2062" path="m7773,2465l7725,2465,7725,3491,7773,3491,7773,2465xe" filled="t" fillcolor="#F4F4F4" stroked="f">
              <v:path arrowok="t"/>
              <v:fill/>
            </v:shape>
            <v:shape style="position:absolute;left:7677;top:1431;width:50;height:2062" coordorigin="7677,1431" coordsize="50,2062" path="m7727,2465l7677,2465,7677,3491,7727,3491,7727,2465xe" filled="t" fillcolor="#F4F4F4" stroked="f">
              <v:path arrowok="t"/>
              <v:fill/>
            </v:shape>
            <v:shape style="position:absolute;left:7632;top:1431;width:48;height:2062" coordorigin="7632,1431" coordsize="48,2062" path="m7679,2465l7632,2465,7632,3491,7679,3491,7679,2465xe" filled="t" fillcolor="#F4F4F4" stroked="f">
              <v:path arrowok="t"/>
              <v:fill/>
            </v:shape>
            <v:shape style="position:absolute;left:7586;top:1431;width:48;height:2062" coordorigin="7586,1431" coordsize="48,2062" path="m7634,2465l7586,2465,7586,3491,7634,3491,7634,2465xe" filled="t" fillcolor="#F2F2F2" stroked="f">
              <v:path arrowok="t"/>
              <v:fill/>
            </v:shape>
            <v:shape style="position:absolute;left:7538;top:1431;width:50;height:2062" coordorigin="7538,1431" coordsize="50,2062" path="m7588,2465l7538,2465,7538,3491,7588,3491,7588,2465xe" filled="t" fillcolor="#F2F2F2" stroked="f">
              <v:path arrowok="t"/>
              <v:fill/>
            </v:shape>
            <v:shape style="position:absolute;left:7493;top:1431;width:48;height:2062" coordorigin="7493,1431" coordsize="48,2062" path="m7540,2465l7493,2465,7493,3491,7540,3491,7540,2465xe" filled="t" fillcolor="#F2F2F2" stroked="f">
              <v:path arrowok="t"/>
              <v:fill/>
            </v:shape>
            <v:shape style="position:absolute;left:7447;top:1431;width:48;height:2062" coordorigin="7447,1431" coordsize="48,2062" path="m7495,2465l7447,2465,7447,3491,7495,3491,7495,2465xe" filled="t" fillcolor="#F2F2F2" stroked="f">
              <v:path arrowok="t"/>
              <v:fill/>
            </v:shape>
            <v:shape style="position:absolute;left:7399;top:1431;width:50;height:2062" coordorigin="7399,1431" coordsize="50,2062" path="m7449,2465l7399,2465,7399,3491,7449,3491,7449,2465xe" filled="t" fillcolor="#F2F2F2" stroked="f">
              <v:path arrowok="t"/>
              <v:fill/>
            </v:shape>
            <v:shape style="position:absolute;left:7353;top:1431;width:48;height:2062" coordorigin="7353,1431" coordsize="48,2062" path="m7401,2465l7353,2465,7353,3491,7401,3491,7401,2465xe" filled="t" fillcolor="#F2F2F2" stroked="f">
              <v:path arrowok="t"/>
              <v:fill/>
            </v:shape>
            <v:shape style="position:absolute;left:7308;top:1431;width:48;height:2062" coordorigin="7308,1431" coordsize="48,2062" path="m7355,2465l7308,2465,7308,3491,7355,3491,7355,2465xe" filled="t" fillcolor="#F1F1F1" stroked="f">
              <v:path arrowok="t"/>
              <v:fill/>
            </v:shape>
            <v:shape style="position:absolute;left:7260;top:1431;width:50;height:2062" coordorigin="7260,1431" coordsize="50,2062" path="m7310,2465l7260,2465,7260,3491,7310,3491,7310,2465xe" filled="t" fillcolor="#F1F1F1" stroked="f">
              <v:path arrowok="t"/>
              <v:fill/>
            </v:shape>
            <v:shape style="position:absolute;left:7214;top:1431;width:48;height:2062" coordorigin="7214,1431" coordsize="48,2062" path="m7262,2465l7214,2465,7214,3491,7262,3491,7262,2465xe" filled="t" fillcolor="#F1F1F1" stroked="f">
              <v:path arrowok="t"/>
              <v:fill/>
            </v:shape>
            <v:shape style="position:absolute;left:7169;top:1431;width:48;height:2062" coordorigin="7169,1431" coordsize="48,2062" path="m7216,2465l7169,2465,7169,3491,7216,3491,7216,2465xe" filled="t" fillcolor="#F1F1F1" stroked="f">
              <v:path arrowok="t"/>
              <v:fill/>
            </v:shape>
            <v:shape style="position:absolute;left:7121;top:1431;width:50;height:2062" coordorigin="7121,1431" coordsize="50,2062" path="m7171,2465l7121,2465,7121,3491,7171,3491,7171,2465xe" filled="t" fillcolor="#F1F1F1" stroked="f">
              <v:path arrowok="t"/>
              <v:fill/>
            </v:shape>
            <v:shape style="position:absolute;left:7075;top:1431;width:48;height:2062" coordorigin="7075,1431" coordsize="48,2062" path="m7123,2465l7075,2465,7075,3491,7123,3491,7123,2465xe" filled="t" fillcolor="#F1F1F1" stroked="f">
              <v:path arrowok="t"/>
              <v:fill/>
            </v:shape>
            <v:shape style="position:absolute;left:7030;top:1431;width:48;height:2062" coordorigin="7030,1431" coordsize="48,2062" path="m7077,2465l7030,2465,7030,3491,7077,3491,7077,2465xe" filled="t" fillcolor="#F1F1F1" stroked="f">
              <v:path arrowok="t"/>
              <v:fill/>
            </v:shape>
            <v:shape style="position:absolute;left:6982;top:1431;width:50;height:2062" coordorigin="6982,1431" coordsize="50,2062" path="m7032,2465l6982,2465,6982,3491,7032,3491,7032,2465xe" filled="t" fillcolor="#F1F1F1" stroked="f">
              <v:path arrowok="t"/>
              <v:fill/>
            </v:shape>
            <v:shape style="position:absolute;left:6936;top:1431;width:48;height:2062" coordorigin="6936,1431" coordsize="48,2062" path="m6984,2465l6936,2465,6936,3491,6984,3491,6984,2465xe" filled="t" fillcolor="#F1F1F1" stroked="f">
              <v:path arrowok="t"/>
              <v:fill/>
            </v:shape>
            <v:shape style="position:absolute;left:6891;top:1431;width:48;height:2062" coordorigin="6891,1431" coordsize="48,2062" path="m6938,2465l6891,2465,6891,3491,6938,3491,6938,2465xe" filled="t" fillcolor="#F1F1F1" stroked="f">
              <v:path arrowok="t"/>
              <v:fill/>
            </v:shape>
            <v:shape style="position:absolute;left:6843;top:1431;width:50;height:2062" coordorigin="6843,1431" coordsize="50,2062" path="m6893,2465l6843,2465,6843,3491,6893,3491,6893,2465xe" filled="t" fillcolor="#F0F0F0" stroked="f">
              <v:path arrowok="t"/>
              <v:fill/>
            </v:shape>
            <v:shape style="position:absolute;left:6797;top:1431;width:48;height:2062" coordorigin="6797,1431" coordsize="48,2062" path="m6845,2465l6797,2465,6797,3491,6845,3491,6845,2465xe" filled="t" fillcolor="#F0F0F0" stroked="f">
              <v:path arrowok="t"/>
              <v:fill/>
            </v:shape>
            <v:shape style="position:absolute;left:6751;top:1431;width:48;height:2062" coordorigin="6751,1431" coordsize="48,2062" path="m6799,2465l6751,2465,6751,3491,6799,3491,6799,2465xe" filled="t" fillcolor="#F0F0F0" stroked="f">
              <v:path arrowok="t"/>
              <v:fill/>
            </v:shape>
            <v:shape style="position:absolute;left:6703;top:1431;width:50;height:2062" coordorigin="6703,1431" coordsize="50,2062" path="m6753,2465l6703,2465,6703,3491,6753,3491,6753,2465xe" filled="t" fillcolor="#F0F0F0" stroked="f">
              <v:path arrowok="t"/>
              <v:fill/>
            </v:shape>
            <v:shape style="position:absolute;left:6658;top:1431;width:48;height:2062" coordorigin="6658,1431" coordsize="48,2062" path="m6705,2465l6658,2465,6658,3491,6705,3491,6705,2465xe" filled="t" fillcolor="#F0F0F0" stroked="f">
              <v:path arrowok="t"/>
              <v:fill/>
            </v:shape>
            <v:shape style="position:absolute;left:6610;top:1431;width:50;height:2062" coordorigin="6610,1431" coordsize="50,2062" path="m6660,2465l6610,2465,6610,3491,6660,3491,6660,2465xe" filled="t" fillcolor="#F0F0F0" stroked="f">
              <v:path arrowok="t"/>
              <v:fill/>
            </v:shape>
            <v:shape style="position:absolute;left:6564;top:1431;width:48;height:2062" coordorigin="6564,1431" coordsize="48,2062" path="m6612,2465l6564,2465,6564,3491,6612,3491,6612,2465xe" filled="t" fillcolor="#EFEFEF" stroked="f">
              <v:path arrowok="t"/>
              <v:fill/>
            </v:shape>
            <v:shape style="position:absolute;left:6519;top:1431;width:48;height:2062" coordorigin="6519,1431" coordsize="48,2062" path="m6566,2465l6519,2465,6519,3491,6566,3491,6566,2465xe" filled="t" fillcolor="#EFEFEF" stroked="f">
              <v:path arrowok="t"/>
              <v:fill/>
            </v:shape>
            <v:shape style="position:absolute;left:6471;top:1431;width:50;height:2062" coordorigin="6471,1431" coordsize="50,2062" path="m6521,2465l6471,2465,6471,3491,6521,3491,6521,2465xe" filled="t" fillcolor="#EFEFEF" stroked="f">
              <v:path arrowok="t"/>
              <v:fill/>
            </v:shape>
            <v:shape style="position:absolute;left:6425;top:1431;width:48;height:2062" coordorigin="6425,1431" coordsize="48,2062" path="m6473,2465l6425,2465,6425,3491,6473,3491,6473,2465xe" filled="t" fillcolor="#EFEFEF" stroked="f">
              <v:path arrowok="t"/>
              <v:fill/>
            </v:shape>
            <v:shape style="position:absolute;left:6380;top:1431;width:48;height:2062" coordorigin="6380,1431" coordsize="48,2062" path="m6427,2465l6380,2465,6380,3491,6427,3491,6427,2465xe" filled="t" fillcolor="#EFEFEF" stroked="f">
              <v:path arrowok="t"/>
              <v:fill/>
            </v:shape>
            <v:shape style="position:absolute;left:6332;top:1431;width:50;height:2062" coordorigin="6332,1431" coordsize="50,2062" path="m6382,2465l6332,2465,6332,3491,6382,3491,6382,2465xe" filled="t" fillcolor="#EDEDED" stroked="f">
              <v:path arrowok="t"/>
              <v:fill/>
            </v:shape>
            <v:shape style="position:absolute;left:6286;top:1431;width:48;height:2062" coordorigin="6286,1431" coordsize="48,2062" path="m6334,2465l6286,2465,6286,3491,6334,3491,6334,2465xe" filled="t" fillcolor="#EDEDED" stroked="f">
              <v:path arrowok="t"/>
              <v:fill/>
            </v:shape>
            <v:shape style="position:absolute;left:6240;top:1431;width:48;height:2062" coordorigin="6240,1431" coordsize="48,2062" path="m6288,2465l6240,2465,6240,3491,6288,3491,6288,2465xe" filled="t" fillcolor="#EDEDED" stroked="f">
              <v:path arrowok="t"/>
              <v:fill/>
            </v:shape>
            <v:shape style="position:absolute;left:6192;top:1431;width:50;height:2062" coordorigin="6192,1431" coordsize="50,2062" path="m6242,2465l6192,2465,6192,3491,6242,3491,6242,2465xe" filled="t" fillcolor="#EDEDED" stroked="f">
              <v:path arrowok="t"/>
              <v:fill/>
            </v:shape>
            <v:shape style="position:absolute;left:6147;top:1431;width:48;height:2062" coordorigin="6147,1431" coordsize="48,2062" path="m6194,2465l6147,2465,6147,3491,6194,3491,6194,2465xe" filled="t" fillcolor="#EDEDED" stroked="f">
              <v:path arrowok="t"/>
              <v:fill/>
            </v:shape>
            <v:shape style="position:absolute;left:6101;top:1431;width:48;height:2062" coordorigin="6101,1431" coordsize="48,2062" path="m6149,2465l6101,2465,6101,3491,6149,3491,6149,2465xe" filled="t" fillcolor="#ECECEC" stroked="f">
              <v:path arrowok="t"/>
              <v:fill/>
            </v:shape>
            <v:shape style="position:absolute;left:6053;top:1431;width:50;height:2062" coordorigin="6053,1431" coordsize="50,2062" path="m6103,2465l6053,2465,6053,3491,6103,3491,6103,2465xe" filled="t" fillcolor="#ECECEC" stroked="f">
              <v:path arrowok="t"/>
              <v:fill/>
            </v:shape>
            <v:shape style="position:absolute;left:6008;top:1431;width:48;height:2062" coordorigin="6008,1431" coordsize="48,2062" path="m6055,2465l6008,2465,6008,3491,6055,3491,6055,2465xe" filled="t" fillcolor="#ECECEC" stroked="f">
              <v:path arrowok="t"/>
              <v:fill/>
            </v:shape>
            <v:shape style="position:absolute;left:5962;top:1431;width:48;height:2062" coordorigin="5962,1431" coordsize="48,2062" path="m6010,2465l5962,2465,5962,3491,6010,3491,6010,2465xe" filled="t" fillcolor="#ECECEC" stroked="f">
              <v:path arrowok="t"/>
              <v:fill/>
            </v:shape>
            <v:shape style="position:absolute;left:5914;top:1431;width:50;height:2062" coordorigin="5914,1431" coordsize="50,2062" path="m5964,2465l5914,2465,5914,3491,5964,3491,5964,2465xe" filled="t" fillcolor="#ECECEC" stroked="f">
              <v:path arrowok="t"/>
              <v:fill/>
            </v:shape>
            <v:shape style="position:absolute;left:5869;top:1431;width:48;height:2062" coordorigin="5869,1431" coordsize="48,2062" path="m5916,2465l5869,2465,5869,3491,5916,3491,5916,2465xe" filled="t" fillcolor="#ECECEC" stroked="f">
              <v:path arrowok="t"/>
              <v:fill/>
            </v:shape>
            <v:shape style="position:absolute;left:5823;top:1431;width:48;height:2062" coordorigin="5823,1431" coordsize="48,2062" path="m5871,2465l5823,2465,5823,3491,5871,3491,5871,2465xe" filled="t" fillcolor="#ECECEC" stroked="f">
              <v:path arrowok="t"/>
              <v:fill/>
            </v:shape>
            <v:shape style="position:absolute;left:5775;top:1431;width:50;height:2062" coordorigin="5775,1431" coordsize="50,2062" path="m5825,2465l5775,2465,5775,3491,5825,3491,5825,2465xe" filled="t" fillcolor="#ECECEC" stroked="f">
              <v:path arrowok="t"/>
              <v:fill/>
            </v:shape>
            <v:shape style="position:absolute;left:5730;top:1431;width:48;height:2062" coordorigin="5730,1431" coordsize="48,2062" path="m5777,2465l5730,2465,5730,3491,5777,3491,5777,2465xe" filled="t" fillcolor="#ECECEC" stroked="f">
              <v:path arrowok="t"/>
              <v:fill/>
            </v:shape>
            <v:shape style="position:absolute;left:5684;top:1431;width:48;height:2062" coordorigin="5684,1431" coordsize="48,2062" path="m5732,2465l5684,2465,5684,3491,5732,3491,5732,2465xe" filled="t" fillcolor="#ECECEC" stroked="f">
              <v:path arrowok="t"/>
              <v:fill/>
            </v:shape>
            <v:shape style="position:absolute;left:5636;top:1431;width:50;height:2062" coordorigin="5636,1431" coordsize="50,2062" path="m5686,2465l5636,2465,5636,3491,5686,3491,5686,2465xe" filled="t" fillcolor="#ECECEC" stroked="f">
              <v:path arrowok="t"/>
              <v:fill/>
            </v:shape>
            <v:shape style="position:absolute;left:5590;top:1431;width:48;height:2062" coordorigin="5590,1431" coordsize="48,2062" path="m5638,2465l5590,2465,5590,3491,5638,3491,5638,2465xe" filled="t" fillcolor="#EBEBEB" stroked="f">
              <v:path arrowok="t"/>
              <v:fill/>
            </v:shape>
            <v:shape style="position:absolute;left:5545;top:1431;width:48;height:2062" coordorigin="5545,1431" coordsize="48,2062" path="m5592,2465l5545,2465,5545,3491,5592,3491,5592,2465xe" filled="t" fillcolor="#EBEBEB" stroked="f">
              <v:path arrowok="t"/>
              <v:fill/>
            </v:shape>
            <v:shape style="position:absolute;left:5521;top:1431;width:26;height:2062" coordorigin="5521,1431" coordsize="26,2062" path="m5547,2465l5521,2465,5521,3491,5547,3491,5547,2465xe" filled="t" fillcolor="#EBEBEB" stroked="f">
              <v:path arrowok="t"/>
              <v:fill/>
            </v:shape>
            <v:shape style="position:absolute;left:5515;top:1431;width:0;height:2062" coordorigin="5515,1431" coordsize="0,2062" path="m5515,2465l5515,3491e" filled="f" stroked="t" strokeweight="0.82pt" strokecolor="#EBEBEB">
              <v:path arrowok="t"/>
            </v:shape>
            <v:shape style="position:absolute;left:5493;top:1431;width:0;height:2062" coordorigin="5493,1431" coordsize="0,2062" path="m5493,2465l5493,3491e" filled="f" stroked="t" strokeweight="1.539pt" strokecolor="#EBEBEB">
              <v:path arrowok="t"/>
            </v:shape>
            <v:shape style="position:absolute;left:5464;top:1431;width:0;height:2062" coordorigin="5464,1431" coordsize="0,2062" path="m5464,2465l5464,3491e" filled="f" stroked="t" strokeweight="1.54pt" strokecolor="#EBEBEB">
              <v:path arrowok="t"/>
            </v:shape>
            <v:shape style="position:absolute;left:5437;top:1431;width:0;height:2062" coordorigin="5437,1431" coordsize="0,2062" path="m5437,2465l5437,3491e" filled="f" stroked="t" strokeweight="1.419pt" strokecolor="#E9E9E9">
              <v:path arrowok="t"/>
            </v:shape>
            <v:shape style="position:absolute;left:5409;top:1431;width:0;height:2062" coordorigin="5409,1431" coordsize="0,2062" path="m5409,2465l5409,3491e" filled="f" stroked="t" strokeweight="1.539pt" strokecolor="#E9E9E9">
              <v:path arrowok="t"/>
            </v:shape>
            <v:shape style="position:absolute;left:5380;top:1431;width:0;height:2062" coordorigin="5380,1431" coordsize="0,2062" path="m5380,2465l5380,3491e" filled="f" stroked="t" strokeweight="1.539pt" strokecolor="#E9E9E9">
              <v:path arrowok="t"/>
            </v:shape>
            <v:shape style="position:absolute;left:5352;top:1431;width:0;height:2062" coordorigin="5352,1431" coordsize="0,2062" path="m5352,2465l5352,3491e" filled="f" stroked="t" strokeweight="1.54pt" strokecolor="#E9E9E9">
              <v:path arrowok="t"/>
            </v:shape>
            <v:shape style="position:absolute;left:5323;top:1431;width:0;height:2062" coordorigin="5323,1431" coordsize="0,2062" path="m5323,2465l5323,3491e" filled="f" stroked="t" strokeweight="1.539pt" strokecolor="#E9E9E9">
              <v:path arrowok="t"/>
            </v:shape>
            <v:shape style="position:absolute;left:5294;top:1431;width:0;height:2062" coordorigin="5294,1431" coordsize="0,2062" path="m5294,2465l5294,3491e" filled="f" stroked="t" strokeweight="1.539pt" strokecolor="#E9E9E9">
              <v:path arrowok="t"/>
            </v:shape>
            <v:shape style="position:absolute;left:5265;top:1431;width:0;height:2062" coordorigin="5265,1431" coordsize="0,2062" path="m5265,2465l5265,3491e" filled="f" stroked="t" strokeweight="1.539pt" strokecolor="#E8E8E8">
              <v:path arrowok="t"/>
            </v:shape>
            <v:shape style="position:absolute;left:5238;top:1431;width:0;height:2062" coordorigin="5238,1431" coordsize="0,2062" path="m5238,2465l5238,3491e" filled="f" stroked="t" strokeweight="1.419pt" strokecolor="#E8E8E8">
              <v:path arrowok="t"/>
            </v:shape>
            <v:shape style="position:absolute;left:5210;top:1431;width:0;height:2062" coordorigin="5210,1431" coordsize="0,2062" path="m5210,2465l5210,3491e" filled="f" stroked="t" strokeweight="1.54pt" strokecolor="#E8E8E8">
              <v:path arrowok="t"/>
            </v:shape>
            <v:shape style="position:absolute;left:5181;top:1431;width:0;height:2062" coordorigin="5181,1431" coordsize="0,2062" path="m5181,2465l5181,3491e" filled="f" stroked="t" strokeweight="1.539pt" strokecolor="#E8E8E8">
              <v:path arrowok="t"/>
            </v:shape>
            <v:shape style="position:absolute;left:5152;top:1431;width:0;height:2062" coordorigin="5152,1431" coordsize="0,2062" path="m5152,2465l5152,3491e" filled="f" stroked="t" strokeweight="1.539pt" strokecolor="#E8E8E8">
              <v:path arrowok="t"/>
            </v:shape>
            <v:shape style="position:absolute;left:5124;top:1431;width:0;height:2062" coordorigin="5124,1431" coordsize="0,2062" path="m5124,2465l5124,3491e" filled="f" stroked="t" strokeweight="1.539pt" strokecolor="#E7E7E7">
              <v:path arrowok="t"/>
            </v:shape>
            <v:shape style="position:absolute;left:5095;top:1431;width:0;height:2062" coordorigin="5095,1431" coordsize="0,2062" path="m5095,2465l5095,3491e" filled="f" stroked="t" strokeweight="1.54pt" strokecolor="#E7E7E7">
              <v:path arrowok="t"/>
            </v:shape>
            <v:shape style="position:absolute;left:5067;top:1431;width:0;height:2062" coordorigin="5067,1431" coordsize="0,2062" path="m5067,2465l5067,3491e" filled="f" stroked="t" strokeweight="1.419pt" strokecolor="#E7E7E7">
              <v:path arrowok="t"/>
            </v:shape>
            <v:shape style="position:absolute;left:5040;top:1431;width:0;height:2062" coordorigin="5040,1431" coordsize="0,2062" path="m5040,2465l5040,3491e" filled="f" stroked="t" strokeweight="1.539pt" strokecolor="#E7E7E7">
              <v:path arrowok="t"/>
            </v:shape>
            <v:shape style="position:absolute;left:5011;top:1431;width:0;height:2062" coordorigin="5011,1431" coordsize="0,2062" path="m5011,2465l5011,3491e" filled="f" stroked="t" strokeweight="1.539pt" strokecolor="#E7E7E7">
              <v:path arrowok="t"/>
            </v:shape>
            <v:shape style="position:absolute;left:4982;top:1431;width:0;height:2062" coordorigin="4982,1431" coordsize="0,2062" path="m4982,2465l4982,3491e" filled="f" stroked="t" strokeweight="1.54pt" strokecolor="#E7E7E7">
              <v:path arrowok="t"/>
            </v:shape>
            <v:shape style="position:absolute;left:4953;top:1431;width:0;height:2062" coordorigin="4953,1431" coordsize="0,2062" path="m4953,2465l4953,3491e" filled="f" stroked="t" strokeweight="1.539pt" strokecolor="#E7E7E7">
              <v:path arrowok="t"/>
            </v:shape>
            <v:shape style="position:absolute;left:4925;top:1431;width:0;height:2062" coordorigin="4925,1431" coordsize="0,2062" path="m4925,2465l4925,3491e" filled="f" stroked="t" strokeweight="1.539pt" strokecolor="#E7E7E7">
              <v:path arrowok="t"/>
            </v:shape>
            <v:shape style="position:absolute;left:4896;top:1431;width:0;height:2062" coordorigin="4896,1431" coordsize="0,2062" path="m4896,2465l4896,3491e" filled="f" stroked="t" strokeweight="1.539pt" strokecolor="#E7E7E7">
              <v:path arrowok="t"/>
            </v:shape>
            <v:shape style="position:absolute;left:4868;top:1431;width:0;height:2062" coordorigin="4868,1431" coordsize="0,2062" path="m4868,2465l4868,3491e" filled="f" stroked="t" strokeweight="1.42pt" strokecolor="#E7E7E7">
              <v:path arrowok="t"/>
            </v:shape>
            <v:shape style="position:absolute;left:4841;top:1431;width:0;height:2062" coordorigin="4841,1431" coordsize="0,2062" path="m4841,2465l4841,3491e" filled="f" stroked="t" strokeweight="1.539pt" strokecolor="#E7E7E7">
              <v:path arrowok="t"/>
            </v:shape>
            <v:shape style="position:absolute;left:4812;top:1431;width:0;height:2062" coordorigin="4812,1431" coordsize="0,2062" path="m4812,2465l4812,3491e" filled="f" stroked="t" strokeweight="1.539pt" strokecolor="#E6E6E6">
              <v:path arrowok="t"/>
            </v:shape>
            <v:shape style="position:absolute;left:4783;top:1431;width:0;height:2062" coordorigin="4783,1431" coordsize="0,2062" path="m4783,2465l4783,3491e" filled="f" stroked="t" strokeweight="1.539pt" strokecolor="#E6E6E6">
              <v:path arrowok="t"/>
            </v:shape>
            <v:shape style="position:absolute;left:4754;top:1431;width:0;height:2062" coordorigin="4754,1431" coordsize="0,2062" path="m4754,2465l4754,3491e" filled="f" stroked="t" strokeweight="1.539pt" strokecolor="#E6E6E6">
              <v:path arrowok="t"/>
            </v:shape>
            <v:shape style="position:absolute;left:4725;top:1431;width:0;height:2062" coordorigin="4725,1431" coordsize="0,2062" path="m4725,2465l4725,3491e" filled="f" stroked="t" strokeweight="1.54pt" strokecolor="#E6E6E6">
              <v:path arrowok="t"/>
            </v:shape>
            <v:shape style="position:absolute;left:4698;top:1431;width:0;height:2062" coordorigin="4698,1431" coordsize="0,2062" path="m4698,2465l4698,3491e" filled="f" stroked="t" strokeweight="1.419pt" strokecolor="#E6E6E6">
              <v:path arrowok="t"/>
            </v:shape>
            <v:shape style="position:absolute;left:4670;top:1431;width:0;height:2062" coordorigin="4670,1431" coordsize="0,2062" path="m4670,2465l4670,3491e" filled="f" stroked="t" strokeweight="1.539pt" strokecolor="#E4E4E4">
              <v:path arrowok="t"/>
            </v:shape>
            <v:shape style="position:absolute;left:4642;top:1431;width:0;height:2062" coordorigin="4642,1431" coordsize="0,2062" path="m4642,2465l4642,3491e" filled="f" stroked="t" strokeweight="1.539pt" strokecolor="#E4E4E4">
              <v:path arrowok="t"/>
            </v:shape>
            <v:shape style="position:absolute;left:4613;top:1431;width:0;height:2062" coordorigin="4613,1431" coordsize="0,2062" path="m4613,2465l4613,3491e" filled="f" stroked="t" strokeweight="1.54pt" strokecolor="#E4E4E4">
              <v:path arrowok="t"/>
            </v:shape>
            <v:shape style="position:absolute;left:4584;top:1431;width:0;height:2062" coordorigin="4584,1431" coordsize="0,2062" path="m4584,2465l4584,3491e" filled="f" stroked="t" strokeweight="1.539pt" strokecolor="#E4E4E4">
              <v:path arrowok="t"/>
            </v:shape>
            <v:shape style="position:absolute;left:4555;top:1431;width:0;height:2062" coordorigin="4555,1431" coordsize="0,2062" path="m4555,2465l4555,3491e" filled="f" stroked="t" strokeweight="1.539pt" strokecolor="#E4E4E4">
              <v:path arrowok="t"/>
            </v:shape>
            <v:shape style="position:absolute;left:4526;top:1431;width:0;height:2062" coordorigin="4526,1431" coordsize="0,2062" path="m4526,2465l4526,3491e" filled="f" stroked="t" strokeweight="1.539pt" strokecolor="#E3E3E3">
              <v:path arrowok="t"/>
            </v:shape>
            <v:shape style="position:absolute;left:4499;top:1431;width:0;height:2062" coordorigin="4499,1431" coordsize="0,2062" path="m4499,2465l4499,3491e" filled="f" stroked="t" strokeweight="1.42pt" strokecolor="#E3E3E3">
              <v:path arrowok="t"/>
            </v:shape>
            <v:shape style="position:absolute;left:4471;top:1431;width:0;height:2062" coordorigin="4471,1431" coordsize="0,2062" path="m4471,2465l4471,3491e" filled="f" stroked="t" strokeweight="1.539pt" strokecolor="#E3E3E3">
              <v:path arrowok="t"/>
            </v:shape>
            <v:shape style="position:absolute;left:4442;top:1431;width:0;height:2062" coordorigin="4442,1431" coordsize="0,2062" path="m4442,2465l4442,3491e" filled="f" stroked="t" strokeweight="1.539pt" strokecolor="#E3E3E3">
              <v:path arrowok="t"/>
            </v:shape>
            <v:shape style="position:absolute;left:4414;top:1431;width:0;height:2062" coordorigin="4414,1431" coordsize="0,2062" path="m4414,2465l4414,3491e" filled="f" stroked="t" strokeweight="1.539pt" strokecolor="#E3E3E3">
              <v:path arrowok="t"/>
            </v:shape>
            <v:shape style="position:absolute;left:4385;top:1431;width:0;height:2062" coordorigin="4385,1431" coordsize="0,2062" path="m4385,2465l4385,3491e" filled="f" stroked="t" strokeweight="1.54pt" strokecolor="#E3E3E3">
              <v:path arrowok="t"/>
            </v:shape>
            <v:shape style="position:absolute;left:4356;top:1431;width:0;height:2062" coordorigin="4356,1431" coordsize="0,2062" path="m4356,2465l4356,3491e" filled="f" stroked="t" strokeweight="1.539pt" strokecolor="#E3E3E3">
              <v:path arrowok="t"/>
            </v:shape>
            <v:shape style="position:absolute;left:4328;top:1431;width:0;height:2062" coordorigin="4328,1431" coordsize="0,2062" path="m4328,2465l4328,3491e" filled="f" stroked="t" strokeweight="1.419pt" strokecolor="#E3E3E3">
              <v:path arrowok="t"/>
            </v:shape>
            <v:shape style="position:absolute;left:4301;top:1431;width:0;height:2062" coordorigin="4301,1431" coordsize="0,2062" path="m4301,2465l4301,3491e" filled="f" stroked="t" strokeweight="1.539pt" strokecolor="#E3E3E3">
              <v:path arrowok="t"/>
            </v:shape>
            <v:shape style="position:absolute;left:4272;top:1431;width:0;height:2062" coordorigin="4272,1431" coordsize="0,2062" path="m4272,2465l4272,3491e" filled="f" stroked="t" strokeweight="1.539pt" strokecolor="#E3E3E3">
              <v:path arrowok="t"/>
            </v:shape>
            <v:shape style="position:absolute;left:4243;top:1431;width:0;height:2062" coordorigin="4243,1431" coordsize="0,2062" path="m4243,2465l4243,3491e" filled="f" stroked="t" strokeweight="1.54pt" strokecolor="#E3E3E3">
              <v:path arrowok="t"/>
            </v:shape>
            <v:shape style="position:absolute;left:4215;top:1431;width:0;height:2062" coordorigin="4215,1431" coordsize="0,2062" path="m4215,2465l4215,3491e" filled="f" stroked="t" strokeweight="1.539pt" strokecolor="#E2E2E2">
              <v:path arrowok="t"/>
            </v:shape>
            <v:shape style="position:absolute;left:4186;top:1431;width:0;height:2062" coordorigin="4186,1431" coordsize="0,2062" path="m4186,2465l4186,3491e" filled="f" stroked="t" strokeweight="1.539pt" strokecolor="#E2E2E2">
              <v:path arrowok="t"/>
            </v:shape>
            <v:shape style="position:absolute;left:4157;top:1431;width:0;height:2062" coordorigin="4157,1431" coordsize="0,2062" path="m4157,2465l4157,3491e" filled="f" stroked="t" strokeweight="1.539pt" strokecolor="#E2E2E2">
              <v:path arrowok="t"/>
            </v:shape>
            <v:shape style="position:absolute;left:4129;top:1431;width:0;height:2062" coordorigin="4129,1431" coordsize="0,2062" path="m4129,2465l4129,3491e" filled="f" stroked="t" strokeweight="1.42pt" strokecolor="#E2E2E2">
              <v:path arrowok="t"/>
            </v:shape>
            <v:shape style="position:absolute;left:4102;top:1431;width:0;height:2062" coordorigin="4102,1431" coordsize="0,2062" path="m4102,2465l4102,3491e" filled="f" stroked="t" strokeweight="1.539pt" strokecolor="#E2E2E2">
              <v:path arrowok="t"/>
            </v:shape>
            <v:shape style="position:absolute;left:4073;top:1431;width:0;height:2062" coordorigin="4073,1431" coordsize="0,2062" path="m4073,2465l4073,3491e" filled="f" stroked="t" strokeweight="1.539pt" strokecolor="#E1E1E1">
              <v:path arrowok="t"/>
            </v:shape>
            <v:shape style="position:absolute;left:4044;top:1431;width:0;height:2062" coordorigin="4044,1431" coordsize="0,2062" path="m4044,2465l4044,3491e" filled="f" stroked="t" strokeweight="1.539pt" strokecolor="#E1E1E1">
              <v:path arrowok="t"/>
            </v:shape>
            <v:shape style="position:absolute;left:4015;top:1431;width:0;height:2062" coordorigin="4015,1431" coordsize="0,2062" path="m4015,2465l4015,3491e" filled="f" stroked="t" strokeweight="1.54pt" strokecolor="#E1E1E1">
              <v:path arrowok="t"/>
            </v:shape>
            <v:shape style="position:absolute;left:3987;top:1431;width:0;height:2062" coordorigin="3987,1431" coordsize="0,2062" path="m3987,2465l3987,3491e" filled="f" stroked="t" strokeweight="1.539pt" strokecolor="#E1E1E1">
              <v:path arrowok="t"/>
            </v:shape>
            <v:shape style="position:absolute;left:3958;top:1431;width:0;height:2062" coordorigin="3958,1431" coordsize="0,2062" path="m3958,2465l3958,3491e" filled="f" stroked="t" strokeweight="1.539pt" strokecolor="#E1E1E1">
              <v:path arrowok="t"/>
            </v:shape>
            <v:shape style="position:absolute;left:3930;top:1431;width:0;height:2062" coordorigin="3930,1431" coordsize="0,2062" path="m3930,2465l3930,3491e" filled="f" stroked="t" strokeweight="1.419pt" strokecolor="#E1E1E1">
              <v:path arrowok="t"/>
            </v:shape>
            <v:shape style="position:absolute;left:3903;top:1431;width:0;height:2062" coordorigin="3903,1431" coordsize="0,2062" path="m3903,2465l3903,3491e" filled="f" stroked="t" strokeweight="1.54pt" strokecolor="#DFDFDF">
              <v:path arrowok="t"/>
            </v:shape>
            <v:shape style="position:absolute;left:3874;top:1431;width:0;height:2062" coordorigin="3874,1431" coordsize="0,2062" path="m3874,2465l3874,3491e" filled="f" stroked="t" strokeweight="1.539pt" strokecolor="#DFDFDF">
              <v:path arrowok="t"/>
            </v:shape>
            <v:shape style="position:absolute;left:3845;top:1431;width:0;height:2062" coordorigin="3845,1431" coordsize="0,2062" path="m3845,2465l3845,3491e" filled="f" stroked="t" strokeweight="1.539pt" strokecolor="#DFDFDF">
              <v:path arrowok="t"/>
            </v:shape>
            <v:shape style="position:absolute;left:3816;top:1431;width:0;height:2062" coordorigin="3816,1431" coordsize="0,2062" path="m3816,2465l3816,3491e" filled="f" stroked="t" strokeweight="1.539pt" strokecolor="#DFDFDF">
              <v:path arrowok="t"/>
            </v:shape>
            <v:shape style="position:absolute;left:3788;top:1431;width:0;height:2062" coordorigin="3788,1431" coordsize="0,2062" path="m3788,2465l3788,3491e" filled="f" stroked="t" strokeweight="1.539pt" strokecolor="#DFDFDF">
              <v:path arrowok="t"/>
            </v:shape>
            <v:shape style="position:absolute;left:3760;top:1431;width:0;height:2062" coordorigin="3760,1431" coordsize="0,2062" path="m3760,2465l3760,3491e" filled="f" stroked="t" strokeweight="1.42pt" strokecolor="#DEDEDE">
              <v:path arrowok="t"/>
            </v:shape>
            <v:shape style="position:absolute;left:3732;top:1431;width:0;height:2062" coordorigin="3732,1431" coordsize="0,2062" path="m3732,2465l3732,3491e" filled="f" stroked="t" strokeweight="1.539pt" strokecolor="#DEDEDE">
              <v:path arrowok="t"/>
            </v:shape>
            <v:shape style="position:absolute;left:3704;top:1431;width:0;height:2062" coordorigin="3704,1431" coordsize="0,2062" path="m3704,2465l3704,3491e" filled="f" stroked="t" strokeweight="1.539pt" strokecolor="#DEDEDE">
              <v:path arrowok="t"/>
            </v:shape>
            <v:shape style="position:absolute;left:3675;top:1431;width:0;height:2062" coordorigin="3675,1431" coordsize="0,2062" path="m3675,2465l3675,3491e" filled="f" stroked="t" strokeweight="1.539pt" strokecolor="#DEDEDE">
              <v:path arrowok="t"/>
            </v:shape>
            <v:shape style="position:absolute;left:3646;top:1431;width:0;height:2062" coordorigin="3646,1431" coordsize="0,2062" path="m3646,2465l3646,3491e" filled="f" stroked="t" strokeweight="1.54pt" strokecolor="#DEDEDE">
              <v:path arrowok="t"/>
            </v:shape>
            <v:shape style="position:absolute;left:3617;top:1431;width:0;height:2062" coordorigin="3617,1431" coordsize="0,2062" path="m3617,2465l3617,3491e" filled="f" stroked="t" strokeweight="1.539pt" strokecolor="#DEDEDE">
              <v:path arrowok="t"/>
            </v:shape>
            <v:shape style="position:absolute;left:3588;top:1431;width:0;height:2062" coordorigin="3588,1431" coordsize="0,2062" path="m3588,2465l3588,3491e" filled="f" stroked="t" strokeweight="1.539pt" strokecolor="#DEDEDE">
              <v:path arrowok="t"/>
            </v:shape>
            <v:shape style="position:absolute;left:3561;top:1431;width:0;height:2062" coordorigin="3561,1431" coordsize="0,2062" path="m3561,2465l3561,3491e" filled="f" stroked="t" strokeweight="1.419pt" strokecolor="#DEDEDE">
              <v:path arrowok="t"/>
            </v:shape>
            <v:shape style="position:absolute;left:3533;top:1431;width:0;height:2062" coordorigin="3533,1431" coordsize="0,2062" path="m3533,2465l3533,3491e" filled="f" stroked="t" strokeweight="1.54pt" strokecolor="#DEDEDE">
              <v:path arrowok="t"/>
            </v:shape>
            <v:shape style="position:absolute;left:3505;top:1431;width:0;height:2062" coordorigin="3505,1431" coordsize="0,2062" path="m3505,2465l3505,3491e" filled="f" stroked="t" strokeweight="1.539pt" strokecolor="#DEDEDE">
              <v:path arrowok="t"/>
            </v:shape>
            <v:shape style="position:absolute;left:3476;top:1431;width:0;height:2062" coordorigin="3476,1431" coordsize="0,2062" path="m3476,2465l3476,3491e" filled="f" stroked="t" strokeweight="1.539pt" strokecolor="#DEDEDE">
              <v:path arrowok="t"/>
            </v:shape>
            <v:shape style="position:absolute;left:3447;top:1431;width:0;height:2062" coordorigin="3447,1431" coordsize="0,2062" path="m3447,2465l3447,3491e" filled="f" stroked="t" strokeweight="1.539pt" strokecolor="#DDDDDD">
              <v:path arrowok="t"/>
            </v:shape>
            <v:shape style="position:absolute;left:3418;top:1431;width:0;height:2062" coordorigin="3418,1431" coordsize="0,2062" path="m3418,2465l3418,3491e" filled="f" stroked="t" strokeweight="1.54pt" strokecolor="#DDDDDD">
              <v:path arrowok="t"/>
            </v:shape>
            <v:shape style="position:absolute;left:3391;top:1431;width:0;height:2062" coordorigin="3391,1431" coordsize="0,2062" path="m3391,2465l3391,3491e" filled="f" stroked="t" strokeweight="1.419pt" strokecolor="#DDDDDD">
              <v:path arrowok="t"/>
            </v:shape>
            <v:shape style="position:absolute;left:3363;top:1431;width:0;height:2062" coordorigin="3363,1431" coordsize="0,2062" path="m3363,2465l3363,3491e" filled="f" stroked="t" strokeweight="1.539pt" strokecolor="#DDDDDD">
              <v:path arrowok="t"/>
            </v:shape>
            <v:shape style="position:absolute;left:3334;top:1431;width:0;height:2062" coordorigin="3334,1431" coordsize="0,2062" path="m3334,2465l3334,3491e" filled="f" stroked="t" strokeweight="1.539pt" strokecolor="#DDDDDD">
              <v:path arrowok="t"/>
            </v:shape>
            <v:shape style="position:absolute;left:3305;top:1431;width:0;height:2062" coordorigin="3305,1431" coordsize="0,2062" path="m3305,2465l3305,3491e" filled="f" stroked="t" strokeweight="1.54pt" strokecolor="#DBDBDB">
              <v:path arrowok="t"/>
            </v:shape>
            <v:shape style="position:absolute;left:3277;top:1431;width:0;height:2062" coordorigin="3277,1431" coordsize="0,2062" path="m3277,2465l3277,3491e" filled="f" stroked="t" strokeweight="1.539pt" strokecolor="#DBDBDB">
              <v:path arrowok="t"/>
            </v:shape>
            <v:shape style="position:absolute;left:3248;top:1431;width:0;height:2062" coordorigin="3248,1431" coordsize="0,2062" path="m3248,2465l3248,3491e" filled="f" stroked="t" strokeweight="1.539pt" strokecolor="#DBDBDB">
              <v:path arrowok="t"/>
            </v:shape>
            <v:shape style="position:absolute;left:3219;top:1431;width:0;height:2062" coordorigin="3219,1431" coordsize="0,2062" path="m3219,2465l3219,3491e" filled="f" stroked="t" strokeweight="1.539pt" strokecolor="#DBDBDB">
              <v:path arrowok="t"/>
            </v:shape>
            <v:shape style="position:absolute;left:3191;top:1431;width:0;height:2062" coordorigin="3191,1431" coordsize="0,2062" path="m3191,2465l3191,3491e" filled="f" stroked="t" strokeweight="1.419pt" strokecolor="#DBDBDB">
              <v:path arrowok="t"/>
            </v:shape>
            <v:shape style="position:absolute;left:3164;top:1431;width:0;height:2062" coordorigin="3164,1431" coordsize="0,2062" path="m3164,2465l3164,3491e" filled="f" stroked="t" strokeweight="1.54pt" strokecolor="#DADADA">
              <v:path arrowok="t"/>
            </v:shape>
            <v:shape style="position:absolute;left:3135;top:1431;width:0;height:2062" coordorigin="3135,1431" coordsize="0,2062" path="m3135,2465l3135,3491e" filled="f" stroked="t" strokeweight="1.539pt" strokecolor="#DADADA">
              <v:path arrowok="t"/>
            </v:shape>
            <v:shape style="position:absolute;left:3106;top:1431;width:0;height:2062" coordorigin="3106,1431" coordsize="0,2062" path="m3106,2465l3106,3491e" filled="f" stroked="t" strokeweight="1.539pt" strokecolor="#DADADA">
              <v:path arrowok="t"/>
            </v:shape>
            <v:shape style="position:absolute;left:3078;top:1431;width:0;height:2062" coordorigin="3078,1431" coordsize="0,2062" path="m3078,2465l3078,3491e" filled="f" stroked="t" strokeweight="1.539pt" strokecolor="#DADADA">
              <v:path arrowok="t"/>
            </v:shape>
            <v:shape style="position:absolute;left:3049;top:1431;width:0;height:2062" coordorigin="3049,1431" coordsize="0,2062" path="m3049,2465l3049,3491e" filled="f" stroked="t" strokeweight="1.54pt" strokecolor="#DADADA">
              <v:path arrowok="t"/>
            </v:shape>
            <v:shape style="position:absolute;left:3021;top:1431;width:0;height:2062" coordorigin="3021,1431" coordsize="0,2062" path="m3021,2465l3021,3491e" filled="f" stroked="t" strokeweight="1.419pt" strokecolor="#DADADA">
              <v:path arrowok="t"/>
            </v:shape>
            <v:shape style="position:absolute;left:2994;top:1431;width:0;height:2062" coordorigin="2994,1431" coordsize="0,2062" path="m2994,2465l2994,3491e" filled="f" stroked="t" strokeweight="1.539pt" strokecolor="#D9D9D9">
              <v:path arrowok="t"/>
            </v:shape>
            <v:shape style="position:absolute;left:2965;top:1431;width:0;height:2062" coordorigin="2965,1431" coordsize="0,2062" path="m2965,2465l2965,3491e" filled="f" stroked="t" strokeweight="1.539pt" strokecolor="#D9D9D9">
              <v:path arrowok="t"/>
            </v:shape>
            <v:shape style="position:absolute;left:2936;top:1431;width:0;height:2062" coordorigin="2936,1431" coordsize="0,2062" path="m2936,2465l2936,3491e" filled="f" stroked="t" strokeweight="1.54pt" strokecolor="#D9D9D9">
              <v:path arrowok="t"/>
            </v:shape>
            <v:shape style="position:absolute;left:2907;top:1431;width:0;height:2062" coordorigin="2907,1431" coordsize="0,2062" path="m2907,2465l2907,3491e" filled="f" stroked="t" strokeweight="1.539pt" strokecolor="#D9D9D9">
              <v:path arrowok="t"/>
            </v:shape>
            <v:shape style="position:absolute;left:2878;top:1431;width:0;height:2062" coordorigin="2878,1431" coordsize="0,2062" path="m2878,2465l2878,3491e" filled="f" stroked="t" strokeweight="1.539pt" strokecolor="#D9D9D9">
              <v:path arrowok="t"/>
            </v:shape>
            <v:shape style="position:absolute;left:2850;top:1431;width:0;height:2062" coordorigin="2850,1431" coordsize="0,2062" path="m2850,2465l2850,3491e" filled="f" stroked="t" strokeweight="1.539pt" strokecolor="#D9D9D9">
              <v:path arrowok="t"/>
            </v:shape>
            <v:shape style="position:absolute;left:2822;top:1431;width:0;height:2062" coordorigin="2822,1431" coordsize="0,2062" path="m2822,2465l2822,3491e" filled="f" stroked="t" strokeweight="1.42pt" strokecolor="#D9D9D9">
              <v:path arrowok="t"/>
            </v:shape>
            <v:shape style="position:absolute;left:2794;top:1431;width:0;height:2062" coordorigin="2794,1431" coordsize="0,2062" path="m2794,2465l2794,3491e" filled="f" stroked="t" strokeweight="1.539pt" strokecolor="#D9D9D9">
              <v:path arrowok="t"/>
            </v:shape>
            <v:shape style="position:absolute;left:2766;top:1431;width:0;height:2062" coordorigin="2766,1431" coordsize="0,2062" path="m2766,2465l2766,3491e" filled="f" stroked="t" strokeweight="1.539pt" strokecolor="#D9D9D9">
              <v:path arrowok="t"/>
            </v:shape>
            <v:shape style="position:absolute;left:2737;top:1431;width:0;height:2062" coordorigin="2737,1431" coordsize="0,2062" path="m2737,2465l2737,3491e" filled="f" stroked="t" strokeweight="1.539pt" strokecolor="#D9D9D9">
              <v:path arrowok="t"/>
            </v:shape>
            <v:shape style="position:absolute;left:2708;top:1431;width:0;height:2062" coordorigin="2708,1431" coordsize="0,2062" path="m2708,2465l2708,3491e" filled="f" stroked="t" strokeweight="1.539pt" strokecolor="#D8D8D8">
              <v:path arrowok="t"/>
            </v:shape>
            <v:shape style="position:absolute;left:2679;top:1431;width:0;height:2062" coordorigin="2679,1431" coordsize="0,2062" path="m2679,2465l2679,3491e" filled="f" stroked="t" strokeweight="1.54pt" strokecolor="#D8D8D8">
              <v:path arrowok="t"/>
            </v:shape>
            <v:shape style="position:absolute;left:2652;top:1431;width:0;height:2062" coordorigin="2652,1431" coordsize="0,2062" path="m2652,2465l2652,3491e" filled="f" stroked="t" strokeweight="1.419pt" strokecolor="#D8D8D8">
              <v:path arrowok="t"/>
            </v:shape>
            <v:shape style="position:absolute;left:2624;top:1431;width:0;height:2062" coordorigin="2624,1431" coordsize="0,2062" path="m2624,2465l2624,3491e" filled="f" stroked="t" strokeweight="1.539pt" strokecolor="#D8D8D8">
              <v:path arrowok="t"/>
            </v:shape>
            <v:shape style="position:absolute;left:2595;top:1431;width:0;height:2062" coordorigin="2595,1431" coordsize="0,2062" path="m2595,2465l2595,3491e" filled="f" stroked="t" strokeweight="1.539pt" strokecolor="#D8D8D8">
              <v:path arrowok="t"/>
            </v:shape>
            <v:shape style="position:absolute;left:2567;top:1431;width:0;height:2062" coordorigin="2567,1431" coordsize="0,2062" path="m2567,2465l2567,3491e" filled="f" stroked="t" strokeweight="1.54pt" strokecolor="#D8D8D8">
              <v:path arrowok="t"/>
            </v:shape>
            <v:shape style="position:absolute;left:1758;top:2894;width:796;height:597" coordorigin="1758,2894" coordsize="796,597" path="m1758,2894l1758,3491,2555,3491,2555,2894,1758,2894xe" filled="t" fillcolor="#D8D8D8" stroked="f">
              <v:path arrowok="t"/>
              <v:fill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8;top:2894;width:0;height:597" coordorigin="1758,2894" coordsize="0,597" path="m1758,2894l1758,3491e" filled="f" stroked="t" strokeweight="0.24pt" strokecolor="#D8D8D8">
              <v:path arrowok="t"/>
            </v:shape>
            <v:shape style="position:absolute;left:2555;top:2040;width:0;height:853" coordorigin="2555,2040" coordsize="0,853" path="m2555,2040l2555,2894e" filled="f" stroked="t" strokeweight="0.36pt" strokecolor="#CCCCCC">
              <v:path arrowok="t"/>
            </v:shape>
            <v:shape style="position:absolute;left:10367;top:2465;width:0;height:1026" coordorigin="10367,2465" coordsize="0,1026" path="m10367,2465l10367,3491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v:shape style="position:absolute;left:2552;top:2465;width:7817;height:0" coordorigin="2552,2465" coordsize="7817,0" path="m2552,2465l10370,2465e" filled="f" stroked="t" strokeweight="0.24pt" strokecolor="#D8D8D8">
              <v:path arrowok="t"/>
            </v:shape>
            <v:shape style="position:absolute;left:1358;top:2894;width:1202;height:0" coordorigin="1358,2894" coordsize="1202,0" path="m1358,2894l2559,2894e" filled="f" stroked="t" strokeweight="0.36pt" strokecolor="#CCCCCC">
              <v:path arrowok="t"/>
            </v:shape>
            <v:shape style="position:absolute;left:1756;top:3491;width:8614;height:0" coordorigin="1756,3491" coordsize="8614,0" path="m1756,3491l10370,3491e" filled="f" stroked="t" strokeweight="0.24pt" strokecolor="#D8D8D8">
              <v:path arrowok="t"/>
            </v:shape>
            <v:shape style="position:absolute;left:10367;top:2465;width:0;height:1026" coordorigin="10367,2465" coordsize="0,1026" path="m10367,2465l10367,3491e" filled="f" stroked="t" strokeweight="0.24pt" strokecolor="#D8D8D8">
              <v:path arrowok="t"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6;top:3491;width:8614;height:0" coordorigin="1756,3491" coordsize="8614,0" path="m1756,3491l10370,3491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전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국</w:t>
      </w:r>
      <w:r>
        <w:rPr>
          <w:rFonts w:cs="HCR Batang" w:hAnsi="HCR Batang" w:eastAsia="HCR Batang" w:ascii="HCR Batang"/>
          <w:spacing w:val="6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동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료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sectPr>
          <w:type w:val="continuous"/>
          <w:pgSz w:w="11900" w:h="16820"/>
          <w:pgMar w:top="1580" w:bottom="280" w:left="1200" w:right="1100"/>
          <w:cols w:num="2" w:equalWidth="off">
            <w:col w:w="4084" w:space="250"/>
            <w:col w:w="5266"/>
          </w:cols>
        </w:sectPr>
      </w:pPr>
      <w:r>
        <w:br w:type="column"/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대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학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과</w:t>
      </w:r>
      <w:r>
        <w:rPr>
          <w:rFonts w:cs="HCR Batang" w:hAnsi="HCR Batang" w:eastAsia="HCR Batang" w:ascii="HCR Batang"/>
          <w:spacing w:val="43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비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교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2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1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조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사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개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요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및</w:t>
      </w:r>
      <w:r>
        <w:rPr>
          <w:rFonts w:cs="HCR Batang" w:hAnsi="HCR Batang" w:eastAsia="HCR Batang" w:ascii="HCR Batang"/>
          <w:spacing w:val="27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여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대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6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   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간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:</w:t>
      </w:r>
      <w:r>
        <w:rPr>
          <w:rFonts w:cs="HCR Batang" w:hAnsi="HCR Batang" w:eastAsia="HCR Batang" w:ascii="HCR Batang"/>
          <w:spacing w:val="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월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~</w:t>
      </w:r>
      <w:r>
        <w:rPr>
          <w:rFonts w:cs="HCR Batang" w:hAnsi="HCR Batang" w:eastAsia="HCR Batang" w:ascii="HCR Batang"/>
          <w:spacing w:val="5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월</w:t>
      </w:r>
      <w:r>
        <w:rPr>
          <w:rFonts w:cs="HCR Batang" w:hAnsi="HCR Batang" w:eastAsia="HCR Batang" w:ascii="HCR Batang"/>
          <w:spacing w:val="3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:</w:t>
      </w:r>
      <w:r>
        <w:rPr>
          <w:rFonts w:cs="HCR Batang" w:hAnsi="HCR Batang" w:eastAsia="HCR Batang" w:ascii="HCR Batang"/>
          <w:spacing w:val="3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   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법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:</w:t>
      </w:r>
      <w:r>
        <w:rPr>
          <w:rFonts w:cs="HCR Batang" w:hAnsi="HCR Batang" w:eastAsia="HCR Batang" w:ascii="HCR Batang"/>
          <w:spacing w:val="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웹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1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p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:</w:t>
      </w:r>
      <w:r>
        <w:rPr>
          <w:rFonts w:cs="HCR Batang" w:hAnsi="HCR Batang" w:eastAsia="HCR Batang" w:ascii="HCR Batang"/>
          <w:spacing w:val="-2"/>
          <w:w w:val="65"/>
          <w:sz w:val="24"/>
          <w:szCs w:val="24"/>
        </w:rPr>
        <w:t>/</w:t>
      </w:r>
      <w:r>
        <w:rPr>
          <w:rFonts w:cs="HCR Batang" w:hAnsi="HCR Batang" w:eastAsia="HCR Batang" w:ascii="HCR Batang"/>
          <w:spacing w:val="0"/>
          <w:w w:val="65"/>
          <w:sz w:val="24"/>
          <w:szCs w:val="24"/>
        </w:rPr>
        <w:t>/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.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1"/>
          <w:w w:val="82"/>
          <w:sz w:val="24"/>
          <w:szCs w:val="24"/>
        </w:rPr>
        <w:t>v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y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85"/>
          <w:sz w:val="24"/>
          <w:szCs w:val="24"/>
        </w:rPr>
        <w:t>k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3"/>
          <w:w w:val="81"/>
          <w:sz w:val="24"/>
          <w:szCs w:val="24"/>
        </w:rPr>
        <w:t>y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.</w:t>
      </w:r>
      <w:r>
        <w:rPr>
          <w:rFonts w:cs="HCR Batang" w:hAnsi="HCR Batang" w:eastAsia="HCR Batang" w:ascii="HCR Batang"/>
          <w:spacing w:val="-1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95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65"/>
          <w:sz w:val="24"/>
          <w:szCs w:val="24"/>
        </w:rPr>
        <w:t>/</w:t>
      </w:r>
      <w:r>
        <w:rPr>
          <w:rFonts w:cs="HCR Batang" w:hAnsi="HCR Batang" w:eastAsia="HCR Batang" w:ascii="HCR Batang"/>
          <w:spacing w:val="-2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2"/>
          <w:w w:val="65"/>
          <w:sz w:val="24"/>
          <w:szCs w:val="24"/>
        </w:rPr>
        <w:t>/</w:t>
      </w:r>
      <w:r>
        <w:rPr>
          <w:rFonts w:cs="HCR Batang" w:hAnsi="HCR Batang" w:eastAsia="HCR Batang" w:ascii="HCR Batang"/>
          <w:spacing w:val="-1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1"/>
          <w:w w:val="94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3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8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집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9" w:lineRule="exact" w:line="420"/>
        <w:ind w:left="448" w:right="145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별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4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든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9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권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100"/>
          <w:sz w:val="24"/>
          <w:szCs w:val="24"/>
        </w:rPr>
        <w:t>A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권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형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8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14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82" w:hRule="exact"/>
        </w:trPr>
        <w:tc>
          <w:tcPr>
            <w:tcW w:w="9331" w:type="dxa"/>
            <w:gridSpan w:val="3"/>
            <w:tcBorders>
              <w:top w:val="single" w:sz="9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3"/>
              <w:ind w:left="3105" w:right="310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Malgun Gothic" w:hAnsi="Malgun Gothic" w:eastAsia="Malgun Gothic" w:ascii="Malgun Gothic"/>
                <w:spacing w:val="-26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-1"/>
                <w:w w:val="100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개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</w:t>
            </w:r>
            <w:r>
              <w:rPr>
                <w:rFonts w:cs="Malgun Gothic" w:hAnsi="Malgun Gothic" w:eastAsia="Malgun Gothic" w:ascii="Malgun Gothic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명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07" w:hRule="exact"/>
        </w:trPr>
        <w:tc>
          <w:tcPr>
            <w:tcW w:w="484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8" w:lineRule="exact" w:line="300"/>
              <w:ind w:left="101" w:right="445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릭대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톨릭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남대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릉원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" w:lineRule="exact" w:line="300"/>
              <w:ind w:left="101" w:right="257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광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광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광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산대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극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금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공대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사렛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남서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가톨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덕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국대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경주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동명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both"/>
              <w:spacing w:before="3" w:lineRule="exact" w:line="300"/>
              <w:ind w:left="101" w:right="418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백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가톨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외대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삼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시립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" w:lineRule="exact" w:line="300"/>
              <w:ind w:left="101" w:right="68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향대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경대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송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울산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위덕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인제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" w:lineRule="exact" w:line="300"/>
              <w:ind w:left="101" w:right="257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창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청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청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초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당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충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충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평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공대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육대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려대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림대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3" w:lineRule="exact" w:line="300"/>
              <w:ind w:left="101" w:right="68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신학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호남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호서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ind w:left="62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대학</w:t>
            </w:r>
            <w:r>
              <w:rPr>
                <w:rFonts w:cs="Malgun Gothic" w:hAnsi="Malgun Gothic" w:eastAsia="Malgun Gothic" w:ascii="Malgun Gothic"/>
                <w:spacing w:val="-26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개교</w:t>
            </w:r>
            <w:r>
              <w:rPr>
                <w:rFonts w:cs="Malgun Gothic" w:hAnsi="Malgun Gothic" w:eastAsia="Malgun Gothic" w:ascii="Malgun Gothic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명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28" w:hRule="exact"/>
        </w:trPr>
        <w:tc>
          <w:tcPr>
            <w:tcW w:w="484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224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228"/>
              <w:ind w:left="97" w:right="553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단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여대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숭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실대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sz w:val="16"/>
                <w:szCs w:val="16"/>
              </w:rPr>
              <w:jc w:val="left"/>
              <w:spacing w:before="3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20"/>
              <w:ind w:left="378" w:right="243" w:hanging="8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6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142"/>
                <w:sz w:val="20"/>
                <w:szCs w:val="20"/>
              </w:rPr>
              <w:t>*</w:t>
            </w:r>
            <w:r>
              <w:rPr>
                <w:rFonts w:cs="Malgun Gothic" w:hAnsi="Malgun Gothic" w:eastAsia="Malgun Gothic" w:ascii="Malgun Gothic"/>
                <w:spacing w:val="0"/>
                <w:w w:val="142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0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개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</w:t>
            </w:r>
            <w:r>
              <w:rPr>
                <w:rFonts w:cs="Malgun Gothic" w:hAnsi="Malgun Gothic" w:eastAsia="Malgun Gothic" w:ascii="Malgun Gothic"/>
                <w:spacing w:val="23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명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52" w:hRule="exact"/>
        </w:trPr>
        <w:tc>
          <w:tcPr>
            <w:tcW w:w="4845" w:type="dxa"/>
            <w:vMerge w:val=""/>
            <w:tcBorders>
              <w:left w:val="nil" w:sz="6" w:space="0" w:color="auto"/>
              <w:bottom w:val="single" w:sz="9" w:space="0" w:color="000000"/>
              <w:right w:val="single" w:sz="3" w:space="0" w:color="000000"/>
            </w:tcBorders>
          </w:tcPr>
          <w:p/>
        </w:tc>
        <w:tc>
          <w:tcPr>
            <w:tcW w:w="2243" w:type="dxa"/>
            <w:vMerge w:val=""/>
            <w:tcBorders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/>
        </w:tc>
        <w:tc>
          <w:tcPr>
            <w:tcW w:w="224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228"/>
              <w:ind w:left="97" w:right="220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천대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국대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균관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아주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화여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중앙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양대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양대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1"/>
                <w:sz w:val="20"/>
                <w:szCs w:val="20"/>
              </w:rPr>
              <w:t>E</w:t>
            </w:r>
            <w:r>
              <w:rPr>
                <w:rFonts w:cs="HCR Batang" w:hAnsi="HCR Batang" w:eastAsia="HCR Batang" w:ascii="HCR Batang"/>
                <w:spacing w:val="3"/>
                <w:w w:val="93"/>
                <w:sz w:val="20"/>
                <w:szCs w:val="20"/>
              </w:rPr>
              <w:t>R</w:t>
            </w:r>
            <w:r>
              <w:rPr>
                <w:rFonts w:cs="HCR Batang" w:hAnsi="HCR Batang" w:eastAsia="HCR Batang" w:ascii="HCR Batang"/>
                <w:spacing w:val="0"/>
                <w:w w:val="78"/>
                <w:sz w:val="20"/>
                <w:szCs w:val="20"/>
              </w:rPr>
              <w:t>I</w:t>
            </w:r>
            <w:r>
              <w:rPr>
                <w:rFonts w:cs="HCR Batang" w:hAnsi="HCR Batang" w:eastAsia="HCR Batang" w:ascii="HCR Batang"/>
                <w:spacing w:val="1"/>
                <w:w w:val="97"/>
                <w:sz w:val="20"/>
                <w:szCs w:val="20"/>
              </w:rPr>
              <w:t>C</w:t>
            </w:r>
            <w:r>
              <w:rPr>
                <w:rFonts w:cs="HCR Batang" w:hAnsi="HCR Batang" w:eastAsia="HCR Batang" w:ascii="HCR Batang"/>
                <w:spacing w:val="2"/>
                <w:w w:val="102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24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*</w:t>
      </w:r>
      <w:r>
        <w:rPr>
          <w:rFonts w:cs="HCR Batang" w:hAnsi="HCR Batang" w:eastAsia="HCR Batang" w:ascii="HCR Batang"/>
          <w:spacing w:val="38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A</w:t>
      </w:r>
      <w:r>
        <w:rPr>
          <w:rFonts w:cs="HCR Batang" w:hAnsi="HCR Batang" w:eastAsia="HCR Batang" w:ascii="HCR Batang"/>
          <w:spacing w:val="-3"/>
          <w:w w:val="100"/>
          <w:position w:val="-1"/>
          <w:sz w:val="20"/>
          <w:szCs w:val="20"/>
        </w:rPr>
        <w:t>C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E</w:t>
      </w:r>
      <w:r>
        <w:rPr>
          <w:rFonts w:cs="HCR Batang" w:hAnsi="HCR Batang" w:eastAsia="HCR Batang" w:ascii="HCR Batang"/>
          <w:spacing w:val="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수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권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형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:</w:t>
      </w:r>
      <w:r>
        <w:rPr>
          <w:rFonts w:cs="HCR Batang" w:hAnsi="HCR Batang" w:eastAsia="HCR Batang" w:ascii="HCR Batang"/>
          <w:spacing w:val="26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2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0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1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년</w:t>
      </w:r>
      <w:r>
        <w:rPr>
          <w:rFonts w:cs="HCR Batang" w:hAnsi="HCR Batang" w:eastAsia="HCR Batang" w:ascii="HCR Batang"/>
          <w:spacing w:val="4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현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재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까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지</w:t>
      </w:r>
      <w:r>
        <w:rPr>
          <w:rFonts w:cs="HCR Batang" w:hAnsi="HCR Batang" w:eastAsia="HCR Batang" w:ascii="HCR Batang"/>
          <w:spacing w:val="-23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4"/>
          <w:w w:val="100"/>
          <w:position w:val="-1"/>
          <w:sz w:val="20"/>
          <w:szCs w:val="20"/>
        </w:rPr>
        <w:t>A</w:t>
      </w:r>
      <w:r>
        <w:rPr>
          <w:rFonts w:cs="HCR Batang" w:hAnsi="HCR Batang" w:eastAsia="HCR Batang" w:ascii="HCR Batang"/>
          <w:spacing w:val="-3"/>
          <w:w w:val="100"/>
          <w:position w:val="-1"/>
          <w:sz w:val="20"/>
          <w:szCs w:val="20"/>
        </w:rPr>
        <w:t>C</w:t>
      </w:r>
      <w:r>
        <w:rPr>
          <w:rFonts w:cs="HCR Batang" w:hAnsi="HCR Batang" w:eastAsia="HCR Batang" w:ascii="HCR Batang"/>
          <w:spacing w:val="-4"/>
          <w:w w:val="100"/>
          <w:position w:val="-1"/>
          <w:sz w:val="20"/>
          <w:szCs w:val="20"/>
        </w:rPr>
        <w:t>E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사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업</w:t>
      </w:r>
      <w:r>
        <w:rPr>
          <w:rFonts w:cs="HCR Batang" w:hAnsi="HCR Batang" w:eastAsia="HCR Batang" w:ascii="HCR Batang"/>
          <w:spacing w:val="-18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여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험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중</w:t>
      </w:r>
      <w:r>
        <w:rPr>
          <w:rFonts w:cs="HCR Batang" w:hAnsi="HCR Batang" w:eastAsia="HCR Batang" w:ascii="HCR Batang"/>
          <w:spacing w:val="17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수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권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형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512"/>
        <w:sectPr>
          <w:type w:val="continuous"/>
          <w:pgSz w:w="11900" w:h="16820"/>
          <w:pgMar w:top="1580" w:bottom="280" w:left="1200" w:right="1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2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2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학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습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여</w:t>
      </w:r>
      <w:r>
        <w:rPr>
          <w:rFonts w:cs="HCR Batang" w:hAnsi="HCR Batang" w:eastAsia="HCR Batang" w:ascii="HCR Batang"/>
          <w:spacing w:val="48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(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d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68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g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a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g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m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26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교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업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d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2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ll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2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48" w:right="102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3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529" w:right="40" w:hanging="199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5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6"/>
          <w:sz w:val="24"/>
          <w:szCs w:val="24"/>
        </w:rPr>
        <w:t>읽</w:t>
      </w:r>
      <w:r>
        <w:rPr>
          <w:rFonts w:cs="HCR Batang" w:hAnsi="HCR Batang" w:eastAsia="HCR Batang" w:ascii="HCR Batang"/>
          <w:spacing w:val="-5"/>
          <w:w w:val="96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"/>
          <w:w w:val="68"/>
          <w:sz w:val="24"/>
          <w:szCs w:val="24"/>
        </w:rPr>
        <w:t>/</w:t>
      </w:r>
      <w:r>
        <w:rPr>
          <w:rFonts w:cs="HCR Batang" w:hAnsi="HCR Batang" w:eastAsia="HCR Batang" w:ascii="HCR Batang"/>
          <w:spacing w:val="-5"/>
          <w:w w:val="96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96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련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안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투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추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56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6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47" w:right="398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296" w:right="163" w:hanging="8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296" w:right="244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권대형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56" w:right="64" w:hanging="245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6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권대형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56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63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1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3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56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9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차원</w:t>
            </w:r>
            <w:r>
              <w:rPr>
                <w:rFonts w:cs="HCR Batang" w:hAnsi="HCR Batang" w:eastAsia="HCR Batang" w:ascii="HCR Batang"/>
                <w:spacing w:val="18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56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56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6" w:lineRule="auto" w:line="190"/>
              <w:ind w:left="592" w:right="85" w:hanging="45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반성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통합적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56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56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55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전략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7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56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72"/>
        <w:sectPr>
          <w:pgSz w:w="11900" w:h="16820"/>
          <w:pgMar w:top="1580" w:bottom="280" w:left="1200" w:right="114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차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417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17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험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혹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층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17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특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타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당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평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417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종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합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거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7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새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운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어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53.21pt;height:263.712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합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얻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결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중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토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론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1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16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종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별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특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약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특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봄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써</w:t>
      </w:r>
      <w:r>
        <w:rPr>
          <w:rFonts w:cs="HCR Batang" w:hAnsi="HCR Batang" w:eastAsia="HCR Batang" w:ascii="HCR Batang"/>
          <w:spacing w:val="6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잘</w:t>
      </w:r>
      <w:r>
        <w:rPr>
          <w:rFonts w:cs="HCR Batang" w:hAnsi="HCR Batang" w:eastAsia="HCR Batang" w:ascii="HCR Batang"/>
          <w:spacing w:val="2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려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노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력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53.81pt;height:263.112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략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터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심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노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트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운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약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계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획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워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봄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플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너</w:t>
      </w:r>
      <w:r>
        <w:rPr>
          <w:rFonts w:cs="HCR Batang" w:hAnsi="HCR Batang" w:eastAsia="HCR Batang" w:ascii="HCR Batang"/>
          <w:spacing w:val="58"/>
          <w:w w:val="92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용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2"/>
      </w:pPr>
      <w:r>
        <w:pict>
          <v:shape type="#_x0000_t75" style="width:352.61pt;height:264.311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1580" w:bottom="280" w:left="1200" w:right="1180"/>
        </w:sectPr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 w:right="-56"/>
      </w:pP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※</w:t>
      </w:r>
      <w:r>
        <w:rPr>
          <w:rFonts w:cs="HCR Batang" w:hAnsi="HCR Batang" w:eastAsia="HCR Batang" w:ascii="HCR Batang"/>
          <w:spacing w:val="5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5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3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position w:val="-1"/>
          <w:sz w:val="24"/>
          <w:szCs w:val="24"/>
        </w:rPr>
        <w:t>투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320"/>
        <w:sectPr>
          <w:type w:val="continuous"/>
          <w:pgSz w:w="11900" w:h="16820"/>
          <w:pgMar w:top="1580" w:bottom="280" w:left="1200" w:right="1180"/>
          <w:cols w:num="2" w:equalWidth="off">
            <w:col w:w="2067" w:space="870"/>
            <w:col w:w="6583"/>
          </w:cols>
        </w:sectPr>
      </w:pPr>
      <w:r>
        <w:rPr>
          <w:rFonts w:cs="HCR Batang" w:hAnsi="HCR Batang" w:eastAsia="HCR Batang" w:ascii="HCR Batang"/>
          <w:spacing w:val="-1"/>
          <w:w w:val="100"/>
          <w:position w:val="-3"/>
          <w:sz w:val="20"/>
          <w:szCs w:val="20"/>
        </w:rPr>
        <w:t>&lt;</w:t>
      </w:r>
      <w:r>
        <w:rPr>
          <w:rFonts w:cs="HCR Batang" w:hAnsi="HCR Batang" w:eastAsia="HCR Batang" w:ascii="HCR Batang"/>
          <w:spacing w:val="2"/>
          <w:w w:val="100"/>
          <w:position w:val="-3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학기</w:t>
      </w:r>
      <w:r>
        <w:rPr>
          <w:rFonts w:cs="HCR Batang" w:hAnsi="HCR Batang" w:eastAsia="HCR Batang" w:ascii="HCR Batang"/>
          <w:spacing w:val="3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3"/>
          <w:sz w:val="20"/>
          <w:szCs w:val="20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안</w:t>
      </w:r>
      <w:r>
        <w:rPr>
          <w:rFonts w:cs="HCR Batang" w:hAnsi="HCR Batang" w:eastAsia="HCR Batang" w:ascii="HCR Batang"/>
          <w:spacing w:val="25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읽기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,</w:t>
      </w:r>
      <w:r>
        <w:rPr>
          <w:rFonts w:cs="HCR Batang" w:hAnsi="HCR Batang" w:eastAsia="HCR Batang" w:ascii="HCR Batang"/>
          <w:spacing w:val="21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3"/>
          <w:sz w:val="20"/>
          <w:szCs w:val="20"/>
        </w:rPr>
        <w:t>쓰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기</w:t>
      </w:r>
      <w:r>
        <w:rPr>
          <w:rFonts w:cs="HCR Batang" w:hAnsi="HCR Batang" w:eastAsia="HCR Batang" w:ascii="HCR Batang"/>
          <w:spacing w:val="25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과제</w:t>
      </w:r>
      <w:r>
        <w:rPr>
          <w:rFonts w:cs="HCR Batang" w:hAnsi="HCR Batang" w:eastAsia="HCR Batang" w:ascii="HCR Batang"/>
          <w:spacing w:val="25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수행</w:t>
      </w:r>
      <w:r>
        <w:rPr>
          <w:rFonts w:cs="HCR Batang" w:hAnsi="HCR Batang" w:eastAsia="HCR Batang" w:ascii="HCR Batang"/>
          <w:spacing w:val="25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3"/>
          <w:sz w:val="20"/>
          <w:szCs w:val="20"/>
        </w:rPr>
        <w:t>정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&gt;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35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0"/>
                <w:szCs w:val="20"/>
              </w:rPr>
              <w:jc w:val="left"/>
              <w:spacing w:before="16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ind w:left="103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7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6"/>
              <w:ind w:left="100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100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505" w:right="453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354" w:right="221" w:hanging="8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354" w:right="302" w:firstLine="6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414" w:right="121" w:hanging="245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6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57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72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383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383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297" w:right="29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383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40"/>
              <w:ind w:left="205" w:right="201"/>
            </w:pPr>
            <w:r>
              <w:rPr>
                <w:rFonts w:cs="HCR Batang" w:hAnsi="HCR Batang" w:eastAsia="HCR Batang" w:ascii="HCR Batang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3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42" w:right="338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58" w:right="254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128" w:right="125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40"/>
              <w:ind w:left="394" w:right="390"/>
            </w:pPr>
            <w:r>
              <w:rPr>
                <w:rFonts w:cs="HCR Batang" w:hAnsi="HCR Batang" w:eastAsia="HCR Batang" w:ascii="HCR Batang"/>
                <w:spacing w:val="-15"/>
                <w:w w:val="102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145" w:right="141"/>
            </w:pPr>
            <w:r>
              <w:rPr>
                <w:rFonts w:cs="HCR Batang" w:hAnsi="HCR Batang" w:eastAsia="HCR Batang" w:ascii="HCR Batang"/>
                <w:spacing w:val="-13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7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-8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58" w:right="254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128" w:right="125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20"/>
              <w:ind w:left="394" w:right="390"/>
            </w:pPr>
            <w:r>
              <w:rPr>
                <w:rFonts w:cs="HCR Batang" w:hAnsi="HCR Batang" w:eastAsia="HCR Batang" w:ascii="HCR Batang"/>
                <w:spacing w:val="-15"/>
                <w:w w:val="102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90" w:right="86"/>
            </w:pP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7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-8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58" w:right="254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128" w:right="125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20"/>
              <w:ind w:left="152" w:right="146"/>
            </w:pPr>
            <w:r>
              <w:rPr>
                <w:rFonts w:cs="HCR Batang" w:hAnsi="HCR Batang" w:eastAsia="HCR Batang" w:ascii="HCR Batang"/>
                <w:spacing w:val="-15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3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42" w:right="338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58" w:right="254"/>
            </w:pP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128" w:right="125"/>
            </w:pP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작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4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20"/>
              <w:ind w:left="163"/>
            </w:pPr>
            <w:r>
              <w:rPr>
                <w:rFonts w:cs="HCR Batang" w:hAnsi="HCR Batang" w:eastAsia="HCR Batang" w:ascii="HCR Batang"/>
                <w:spacing w:val="-19"/>
                <w:w w:val="100"/>
                <w:sz w:val="20"/>
                <w:szCs w:val="20"/>
              </w:rPr>
              <w:t>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70"/>
            </w:pPr>
            <w:r>
              <w:rPr>
                <w:rFonts w:cs="HCR Batang" w:hAnsi="HCR Batang" w:eastAsia="HCR Batang" w:ascii="HCR Batang"/>
                <w:spacing w:val="-8"/>
                <w:w w:val="100"/>
                <w:position w:val="-1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책</w:t>
            </w:r>
            <w:r>
              <w:rPr>
                <w:rFonts w:cs="HCR Batang" w:hAnsi="HCR Batang" w:eastAsia="HCR Batang" w:ascii="HCR Batang"/>
                <w:spacing w:val="1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0"/>
            </w:pPr>
            <w:r>
              <w:rPr>
                <w:rFonts w:cs="HCR Batang" w:hAnsi="HCR Batang" w:eastAsia="HCR Batang" w:ascii="HCR Batang"/>
                <w:spacing w:val="-17"/>
                <w:w w:val="100"/>
                <w:position w:val="-1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16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100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2" w:hRule="exact"/>
        </w:trPr>
        <w:tc>
          <w:tcPr>
            <w:tcW w:w="110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85" w:right="28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14" w:hRule="exact"/>
        </w:trPr>
        <w:tc>
          <w:tcPr>
            <w:tcW w:w="110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45" w:right="347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26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32"/>
        <w:sectPr>
          <w:type w:val="continuous"/>
          <w:pgSz w:w="11900" w:h="16820"/>
          <w:pgMar w:top="1580" w:bottom="280" w:left="120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center"/>
        <w:spacing w:lineRule="exact" w:line="240"/>
        <w:ind w:left="3385" w:right="3387"/>
      </w:pPr>
      <w:r>
        <w:rPr>
          <w:rFonts w:cs="HCR Batang" w:hAnsi="HCR Batang" w:eastAsia="HCR Batang" w:ascii="HCR Batang"/>
          <w:spacing w:val="-1"/>
          <w:w w:val="100"/>
          <w:position w:val="-1"/>
          <w:sz w:val="20"/>
          <w:szCs w:val="20"/>
        </w:rPr>
        <w:t>&lt;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주일</w:t>
      </w:r>
      <w:r>
        <w:rPr>
          <w:rFonts w:cs="HCR Batang" w:hAnsi="HCR Batang" w:eastAsia="HCR Batang" w:ascii="HCR Batang"/>
          <w:spacing w:val="3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-1"/>
          <w:sz w:val="20"/>
          <w:szCs w:val="20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안</w:t>
      </w:r>
      <w:r>
        <w:rPr>
          <w:rFonts w:cs="HCR Batang" w:hAnsi="HCR Batang" w:eastAsia="HCR Batang" w:ascii="HCR Batang"/>
          <w:spacing w:val="25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학습</w:t>
      </w:r>
      <w:r>
        <w:rPr>
          <w:rFonts w:cs="HCR Batang" w:hAnsi="HCR Batang" w:eastAsia="HCR Batang" w:ascii="HCR Batang"/>
          <w:spacing w:val="25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투자</w:t>
      </w:r>
      <w:r>
        <w:rPr>
          <w:rFonts w:cs="HCR Batang" w:hAnsi="HCR Batang" w:eastAsia="HCR Batang" w:ascii="HCR Batang"/>
          <w:spacing w:val="25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96"/>
          <w:position w:val="-1"/>
          <w:sz w:val="20"/>
          <w:szCs w:val="20"/>
        </w:rPr>
        <w:t>시</w:t>
      </w:r>
      <w:r>
        <w:rPr>
          <w:rFonts w:cs="HCR Batang" w:hAnsi="HCR Batang" w:eastAsia="HCR Batang" w:ascii="HCR Batang"/>
          <w:spacing w:val="0"/>
          <w:w w:val="96"/>
          <w:position w:val="-1"/>
          <w:sz w:val="20"/>
          <w:szCs w:val="20"/>
        </w:rPr>
        <w:t>간</w:t>
      </w:r>
      <w:r>
        <w:rPr>
          <w:rFonts w:cs="HCR Batang" w:hAnsi="HCR Batang" w:eastAsia="HCR Batang" w:ascii="HCR Batang"/>
          <w:spacing w:val="0"/>
          <w:w w:val="99"/>
          <w:position w:val="-1"/>
          <w:sz w:val="20"/>
          <w:szCs w:val="20"/>
        </w:rPr>
        <w:t>&gt;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35" w:hRule="exact"/>
        </w:trPr>
        <w:tc>
          <w:tcPr>
            <w:tcW w:w="119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ind w:left="466" w:right="465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8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12"/>
                <w:szCs w:val="12"/>
              </w:rPr>
              <w:jc w:val="left"/>
              <w:spacing w:before="10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ind w:left="561" w:right="55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61" w:right="55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450" w:right="398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299" w:right="168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296" w:right="244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1" w:lineRule="auto" w:line="185"/>
              <w:ind w:left="359" w:right="121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8" w:hRule="exact"/>
        </w:trPr>
        <w:tc>
          <w:tcPr>
            <w:tcW w:w="119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384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9" w:right="31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5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9" w:right="31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5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6" w:right="321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9" w:right="31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5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40"/>
              <w:ind w:left="170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간미만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초과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40"/>
              <w:ind w:left="373" w:right="369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79" w:right="276"/>
            </w:pPr>
            <w:r>
              <w:rPr>
                <w:rFonts w:cs="HCR Batang" w:hAnsi="HCR Batang" w:eastAsia="HCR Batang" w:ascii="HCR Batang"/>
                <w:w w:val="96"/>
                <w:position w:val="-1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29" w:right="22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373" w:right="369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간미만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3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3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5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8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6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7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9"/>
            </w:pP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3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9" w:right="318"/>
            </w:pP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19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0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초과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58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372"/>
        <w:sectPr>
          <w:pgSz w:w="11900" w:h="16820"/>
          <w:pgMar w:top="1580" w:bottom="280" w:left="1200" w:right="124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우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4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습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2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w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4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458" w:right="8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능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람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47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9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5" w:right="393" w:firstLine="98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1" w:right="161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1" w:right="240" w:firstLine="6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354" w:right="11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4" w:hRule="exact"/>
        </w:trPr>
        <w:tc>
          <w:tcPr>
            <w:tcW w:w="147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92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79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4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5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7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 w:lineRule="auto" w:line="190"/>
              <w:ind w:left="549" w:right="42" w:hanging="45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협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7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69" w:right="372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7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6" w:lineRule="auto" w:line="190"/>
              <w:ind w:left="549" w:right="73" w:hanging="425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다양한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람과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4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7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69" w:right="372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52"/>
        <w:sectPr>
          <w:pgSz w:w="11900" w:h="16820"/>
          <w:pgMar w:top="1580" w:bottom="280" w:left="1200" w:right="11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능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게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게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른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께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트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친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께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거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41.216pt;height:263.712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20"/>
        <w:ind w:left="63" w:right="3396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룹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람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토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론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8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417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닌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람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론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17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종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진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람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토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론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417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진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람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토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론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55.609pt;height:270.424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수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4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경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험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x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2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w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4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F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y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458" w:right="62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4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1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78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3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103"/>
          <w:sz w:val="24"/>
          <w:szCs w:val="24"/>
        </w:rPr>
        <w:t>g</w:t>
      </w:r>
      <w:r>
        <w:rPr>
          <w:rFonts w:cs="HCR Batang" w:hAnsi="HCR Batang" w:eastAsia="HCR Batang" w:ascii="HCR Batang"/>
          <w:spacing w:val="1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55" w:right="403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3" w:right="173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1" w:right="249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63" w:right="12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3" w:right="28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6" w:lineRule="auto" w:line="190"/>
              <w:ind w:left="336" w:right="246" w:hanging="36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호작용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 w:lineRule="auto" w:line="190"/>
              <w:ind w:left="288" w:right="234" w:firstLine="48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과적인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32"/>
        <w:sectPr>
          <w:pgSz w:w="11900" w:h="16820"/>
          <w:pgMar w:top="1580" w:bottom="280" w:left="120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63"/>
          <w:position w:val="-1"/>
          <w:sz w:val="24"/>
          <w:szCs w:val="24"/>
        </w:rPr>
        <w:t>-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2"/>
          <w:position w:val="-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31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식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획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외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께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16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임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외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룬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토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269.705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4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45"/>
        <w:ind w:left="225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게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법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려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운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쉽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게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초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안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중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피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백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결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속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피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드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백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67.602pt;height:264.311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환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경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v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22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50" w:right="62" w:hanging="34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1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4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532" w:right="62" w:hanging="201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7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추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55" w:right="403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3" w:right="173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1" w:right="249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63" w:right="12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3" w:right="28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1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288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교우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관계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98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직원과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6" w:lineRule="auto" w:line="190"/>
              <w:ind w:left="336" w:right="284" w:firstLine="9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지원적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학환경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32"/>
        <w:sectPr>
          <w:pgSz w:w="11900" w:h="16820"/>
          <w:pgMar w:top="1580" w:bottom="280" w:left="120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계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내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친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1"/>
          <w:w w:val="93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93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6"/>
          <w:w w:val="9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1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1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배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또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269.705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계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습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터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7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1"/>
          <w:w w:val="91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108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로</w:t>
      </w:r>
      <w:r>
        <w:rPr>
          <w:rFonts w:cs="DejaVu Sans" w:hAnsi="DejaVu Sans" w:eastAsia="DejaVu Sans" w:ascii="DejaVu Sans"/>
          <w:spacing w:val="-1"/>
          <w:w w:val="49"/>
          <w:position w:val="-2"/>
          <w:sz w:val="24"/>
          <w:szCs w:val="24"/>
        </w:rPr>
        <w:t>․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취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9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2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당</w:t>
      </w:r>
      <w:r>
        <w:rPr>
          <w:rFonts w:cs="HCR Batang" w:hAnsi="HCR Batang" w:eastAsia="HCR Batang" w:ascii="HCR Batang"/>
          <w:spacing w:val="1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1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행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록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6"/>
          <w:w w:val="92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금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원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등</w:t>
      </w:r>
      <w:r>
        <w:rPr>
          <w:rFonts w:cs="HCR Batang" w:hAnsi="HCR Batang" w:eastAsia="HCR Batang" w:ascii="HCR Batang"/>
          <w:spacing w:val="2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담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당</w:t>
      </w:r>
      <w:r>
        <w:rPr>
          <w:rFonts w:cs="HCR Batang" w:hAnsi="HCR Batang" w:eastAsia="HCR Batang" w:ascii="HCR Batang"/>
          <w:spacing w:val="1"/>
          <w:w w:val="92"/>
          <w:position w:val="-3"/>
          <w:sz w:val="24"/>
          <w:szCs w:val="24"/>
        </w:rPr>
        <w:t>)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7"/>
          <w:w w:val="92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2"/>
          <w:position w:val="-3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2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6"/>
          <w:w w:val="92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269.106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환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식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1"/>
          <w:w w:val="91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터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1"/>
          <w:w w:val="92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92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56"/>
          <w:w w:val="92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1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진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류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:</w:t>
      </w:r>
      <w:r>
        <w:rPr>
          <w:rFonts w:cs="HCR Batang" w:hAnsi="HCR Batang" w:eastAsia="HCR Batang" w:ascii="HCR Batang"/>
          <w:spacing w:val="21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밍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외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1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애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1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잘</w:t>
      </w:r>
      <w:r>
        <w:rPr>
          <w:rFonts w:cs="HCR Batang" w:hAnsi="HCR Batang" w:eastAsia="HCR Batang" w:ascii="HCR Batang"/>
          <w:spacing w:val="2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록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움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캠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예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술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7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29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장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외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복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92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레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크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2"/>
          <w:position w:val="-2"/>
          <w:sz w:val="24"/>
          <w:szCs w:val="24"/>
        </w:rPr>
        <w:t>션</w:t>
      </w:r>
      <w:r>
        <w:rPr>
          <w:rFonts w:cs="HCR Batang" w:hAnsi="HCR Batang" w:eastAsia="HCR Batang" w:ascii="HCR Batang"/>
          <w:spacing w:val="0"/>
          <w:w w:val="92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57"/>
          <w:w w:val="92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강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행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,</w:t>
      </w:r>
      <w:r>
        <w:rPr>
          <w:rFonts w:cs="HCR Batang" w:hAnsi="HCR Batang" w:eastAsia="HCR Batang" w:ascii="HCR Batang"/>
          <w:spacing w:val="-16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금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출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후</w:t>
      </w:r>
      <w:r>
        <w:rPr>
          <w:rFonts w:cs="HCR Batang" w:hAnsi="HCR Batang" w:eastAsia="HCR Batang" w:ascii="HCR Batang"/>
          <w:spacing w:val="2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내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3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담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취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창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내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8.786pt;height:312.258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2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3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⾼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효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과</w:t>
      </w:r>
      <w:r>
        <w:rPr>
          <w:rFonts w:cs="HCR Batang" w:hAnsi="HCR Batang" w:eastAsia="HCR Batang" w:ascii="HCR Batang"/>
          <w:spacing w:val="-34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프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로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그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램</w:t>
      </w:r>
      <w:r>
        <w:rPr>
          <w:rFonts w:cs="HCR Batang" w:hAnsi="HCR Batang" w:eastAsia="HCR Batang" w:ascii="HCR Batang"/>
          <w:spacing w:val="74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(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H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i</w:t>
      </w:r>
      <w:r>
        <w:rPr>
          <w:rFonts w:cs="HCR Batang" w:hAnsi="HCR Batang" w:eastAsia="HCR Batang" w:ascii="HCR Batang"/>
          <w:spacing w:val="-2"/>
          <w:w w:val="90"/>
          <w:sz w:val="30"/>
          <w:szCs w:val="30"/>
        </w:rPr>
        <w:t>g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h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14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I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m</w:t>
      </w:r>
      <w:r>
        <w:rPr>
          <w:rFonts w:cs="HCR Batang" w:hAnsi="HCR Batang" w:eastAsia="HCR Batang" w:ascii="HCR Batang"/>
          <w:spacing w:val="-2"/>
          <w:w w:val="90"/>
          <w:sz w:val="30"/>
          <w:szCs w:val="30"/>
        </w:rPr>
        <w:t>p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a</w:t>
      </w:r>
      <w:r>
        <w:rPr>
          <w:rFonts w:cs="HCR Batang" w:hAnsi="HCR Batang" w:eastAsia="HCR Batang" w:ascii="HCR Batang"/>
          <w:spacing w:val="2"/>
          <w:w w:val="90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t</w:t>
      </w:r>
      <w:r>
        <w:rPr>
          <w:rFonts w:cs="HCR Batang" w:hAnsi="HCR Batang" w:eastAsia="HCR Batang" w:ascii="HCR Batang"/>
          <w:spacing w:val="63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P</w:t>
      </w:r>
      <w:r>
        <w:rPr>
          <w:rFonts w:cs="HCR Batang" w:hAnsi="HCR Batang" w:eastAsia="HCR Batang" w:ascii="HCR Batang"/>
          <w:spacing w:val="0"/>
          <w:w w:val="71"/>
          <w:sz w:val="30"/>
          <w:szCs w:val="30"/>
        </w:rPr>
        <w:t>r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a</w:t>
      </w:r>
      <w:r>
        <w:rPr>
          <w:rFonts w:cs="HCR Batang" w:hAnsi="HCR Batang" w:eastAsia="HCR Batang" w:ascii="HCR Batang"/>
          <w:spacing w:val="-1"/>
          <w:w w:val="83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6"/>
          <w:sz w:val="30"/>
          <w:szCs w:val="30"/>
        </w:rPr>
        <w:t>t</w:t>
      </w:r>
      <w:r>
        <w:rPr>
          <w:rFonts w:cs="HCR Batang" w:hAnsi="HCR Batang" w:eastAsia="HCR Batang" w:ascii="HCR Batang"/>
          <w:spacing w:val="1"/>
          <w:w w:val="79"/>
          <w:sz w:val="30"/>
          <w:szCs w:val="30"/>
        </w:rPr>
        <w:t>i</w:t>
      </w:r>
      <w:r>
        <w:rPr>
          <w:rFonts w:cs="HCR Batang" w:hAnsi="HCR Batang" w:eastAsia="HCR Batang" w:ascii="HCR Batang"/>
          <w:spacing w:val="-1"/>
          <w:w w:val="83"/>
          <w:sz w:val="30"/>
          <w:szCs w:val="30"/>
        </w:rPr>
        <w:t>c</w:t>
      </w:r>
      <w:r>
        <w:rPr>
          <w:rFonts w:cs="HCR Batang" w:hAnsi="HCR Batang" w:eastAsia="HCR Batang" w:ascii="HCR Batang"/>
          <w:spacing w:val="1"/>
          <w:w w:val="96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81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107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39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여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450" w:right="62" w:hanging="34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3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3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55" w:right="403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3" w:right="173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1" w:right="249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63" w:right="12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3" w:right="28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73" w:right="69" w:hanging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입생의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학생활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습안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프로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4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525" w:right="44" w:hanging="427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쓰기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67" w:right="165" w:firstLine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습멘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또는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습도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도움을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받기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73" w:right="69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양한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주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위한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습공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24" w:right="120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교수의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프로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32"/>
        <w:sectPr>
          <w:pgSz w:w="11900" w:h="16820"/>
          <w:pgMar w:top="1580" w:bottom="280" w:left="120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55" w:right="403" w:firstLine="10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3" w:right="173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01" w:right="249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63" w:right="12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3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3" w:right="28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5" w:right="28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4" w:right="25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217" w:right="213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역사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연계된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로젝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73" w:right="70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턴십과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현장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프로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24" w:right="120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캡스톤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목이나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작품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고학년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대상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0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42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73" w:right="70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기숙사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주학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상으로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318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42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43" w:right="343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205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89" w:right="4432"/>
        <w:sectPr>
          <w:pgSz w:w="11900" w:h="16820"/>
          <w:pgMar w:top="1580" w:bottom="280" w:left="122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2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4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생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성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과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(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d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71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c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m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2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석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로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도</w:t>
      </w:r>
      <w:r>
        <w:rPr>
          <w:rFonts w:cs="Malgun Gothic" w:hAnsi="Malgun Gothic" w:eastAsia="Malgun Gothic" w:ascii="Malgun Gothic"/>
          <w:spacing w:val="46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3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d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50" w:right="45" w:hanging="34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3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좋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잘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무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엇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3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알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심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종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충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3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접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형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얼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마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나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떤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좋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엇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잘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겁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게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엇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2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세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히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설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심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망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심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능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력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싶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역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량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켜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소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면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접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력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4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잘</w:t>
      </w:r>
      <w:r>
        <w:rPr>
          <w:rFonts w:cs="HCR Batang" w:hAnsi="HCR Batang" w:eastAsia="HCR Batang" w:ascii="HCR Batang"/>
          <w:spacing w:val="2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수</w:t>
      </w:r>
      <w:r>
        <w:rPr>
          <w:rFonts w:cs="HCR Batang" w:hAnsi="HCR Batang" w:eastAsia="HCR Batang" w:ascii="HCR Batang"/>
          <w:spacing w:val="2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55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8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5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0" w:right="388" w:firstLine="9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87" w:right="156" w:hanging="79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89" w:right="237" w:firstLine="6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권대형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349" w:right="112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4" w:hRule="exact"/>
        </w:trPr>
        <w:tc>
          <w:tcPr>
            <w:tcW w:w="155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89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7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6" w:right="27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7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6" w:right="27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5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55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25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준비도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9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9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29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9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6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6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55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54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12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0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8"/>
      </w:pPr>
      <w:r>
        <w:pict>
          <v:shape type="#_x0000_t75" style="width:400.585pt;height:264.311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몰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입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53" w:right="84" w:hanging="350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몰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입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란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철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6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6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족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소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속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/>
        <w:ind w:left="218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6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좋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택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고</w:t>
      </w:r>
      <w:r>
        <w:rPr>
          <w:rFonts w:cs="HCR Batang" w:hAnsi="HCR Batang" w:eastAsia="HCR Batang" w:ascii="HCR Batang"/>
          <w:spacing w:val="61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심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4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소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속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리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졸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후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7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금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납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을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할</w:t>
      </w:r>
      <w:r>
        <w:rPr>
          <w:rFonts w:cs="HCR Batang" w:hAnsi="HCR Batang" w:eastAsia="HCR Batang" w:ascii="HCR Batang"/>
          <w:spacing w:val="2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향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218"/>
      </w:pP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22"/>
          <w:w w:val="63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모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금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재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중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2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긍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54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2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5" w:right="393" w:firstLine="98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1" w:right="161" w:hanging="8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1" w:right="240" w:firstLine="6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도권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354" w:right="11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4" w:hRule="exact"/>
        </w:trPr>
        <w:tc>
          <w:tcPr>
            <w:tcW w:w="154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12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79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4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5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637" w:hRule="exact"/>
        </w:trPr>
        <w:tc>
          <w:tcPr>
            <w:tcW w:w="154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1"/>
              <w:ind w:left="345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13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313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313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313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6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6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3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95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6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6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63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3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71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542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7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52"/>
        <w:sectPr>
          <w:pgSz w:w="11900" w:h="16820"/>
          <w:pgMar w:top="1580" w:bottom="280" w:left="1200" w:right="11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몰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입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준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102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본</w:t>
      </w:r>
      <w:r>
        <w:rPr>
          <w:rFonts w:cs="HCR Batang" w:hAnsi="HCR Batang" w:eastAsia="HCR Batang" w:ascii="HCR Batang"/>
          <w:spacing w:val="-9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조사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2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참여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2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대학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들</w:t>
      </w:r>
      <w:r>
        <w:rPr>
          <w:rFonts w:cs="HCR Batang" w:hAnsi="HCR Batang" w:eastAsia="HCR Batang" w:ascii="HCR Batang"/>
          <w:spacing w:val="2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사이에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2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재학생들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1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1"/>
          <w:w w:val="100"/>
          <w:position w:val="-3"/>
          <w:sz w:val="24"/>
          <w:szCs w:val="24"/>
        </w:rPr>
        <w:t>몰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입</w:t>
      </w:r>
      <w:r>
        <w:rPr>
          <w:rFonts w:cs="HCR Batang" w:hAnsi="HCR Batang" w:eastAsia="HCR Batang" w:ascii="HCR Batang"/>
          <w:spacing w:val="-2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수준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은</w:t>
      </w:r>
      <w:r>
        <w:rPr>
          <w:rFonts w:cs="HCR Batang" w:hAnsi="HCR Batang" w:eastAsia="HCR Batang" w:ascii="HCR Batang"/>
          <w:spacing w:val="22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비교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2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1"/>
          <w:w w:val="100"/>
          <w:position w:val="-3"/>
          <w:sz w:val="24"/>
          <w:szCs w:val="24"/>
        </w:rPr>
        <w:t>넓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2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분포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2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91"/>
          <w:position w:val="-3"/>
          <w:sz w:val="24"/>
          <w:szCs w:val="24"/>
        </w:rPr>
        <w:t>보이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2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1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376.388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12"/>
        <w:sectPr>
          <w:pgSz w:w="11900" w:h="16820"/>
          <w:pgMar w:top="1580" w:bottom="280" w:left="120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02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생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활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을</w:t>
      </w:r>
      <w:r>
        <w:rPr>
          <w:rFonts w:cs="Malgun Gothic" w:hAnsi="Malgun Gothic" w:eastAsia="Malgun Gothic" w:ascii="Malgun Gothic"/>
          <w:spacing w:val="47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통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해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얻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은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육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성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과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74" w:right="82" w:hanging="372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5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5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대학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활과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램에</w:t>
      </w:r>
      <w:r>
        <w:rPr>
          <w:rFonts w:cs="HCR Batang" w:hAnsi="HCR Batang" w:eastAsia="HCR Batang" w:ascii="HCR Batang"/>
          <w:spacing w:val="-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함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로써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17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2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하여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였음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446" w:right="82" w:hanging="343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각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역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5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취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였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집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62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0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7" w:right="395" w:firstLine="9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4" w:right="165" w:hanging="79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전국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여대학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294" w:right="244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354" w:right="119" w:hanging="187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4" w:hRule="exact"/>
        </w:trPr>
        <w:tc>
          <w:tcPr>
            <w:tcW w:w="162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07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80" w:right="28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5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62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15" w:right="314" w:hanging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료하고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글쓰기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62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62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15" w:right="314" w:hanging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확하고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말하기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11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8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62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62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15" w:right="314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판적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석적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고하기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62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412" w:hRule="exact"/>
        </w:trPr>
        <w:tc>
          <w:tcPr>
            <w:tcW w:w="162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203" w:right="201"/>
            </w:pP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2"/>
                <w:w w:val="96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-12"/>
                <w:w w:val="96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-12"/>
                <w:w w:val="100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력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25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8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1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2" w:hRule="exact"/>
        </w:trPr>
        <w:tc>
          <w:tcPr>
            <w:tcW w:w="162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11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52"/>
        <w:sectPr>
          <w:pgSz w:w="11900" w:h="16820"/>
          <w:pgMar w:top="1580" w:bottom="280" w:left="1200" w:right="11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5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43" w:right="393" w:firstLine="9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나대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291" w:right="158" w:hanging="8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국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291" w:right="242" w:firstLine="65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수도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대형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351" w:right="116" w:hanging="189"/>
            </w:pPr>
            <w:r>
              <w:rPr>
                <w:rFonts w:cs="Malgun Gothic" w:hAnsi="Malgun Gothic" w:eastAsia="Malgun Gothic" w:ascii="Malgun Gothic"/>
                <w:spacing w:val="-13"/>
                <w:w w:val="100"/>
                <w:sz w:val="20"/>
                <w:szCs w:val="20"/>
              </w:rPr>
              <w:t>A</w:t>
            </w:r>
            <w:r>
              <w:rPr>
                <w:rFonts w:cs="Malgun Gothic" w:hAnsi="Malgun Gothic" w:eastAsia="Malgun Gothic" w:ascii="Malgun Gothic"/>
                <w:spacing w:val="-11"/>
                <w:w w:val="100"/>
                <w:sz w:val="20"/>
                <w:szCs w:val="20"/>
              </w:rPr>
              <w:t>C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Malgun Gothic" w:hAnsi="Malgun Gothic" w:eastAsia="Malgun Gothic" w:ascii="Malgun Gothic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수</w:t>
            </w:r>
            <w:r>
              <w:rPr>
                <w:rFonts w:cs="Malgun Gothic" w:hAnsi="Malgun Gothic" w:eastAsia="Malgun Gothic" w:ascii="Malgun Gothic"/>
                <w:spacing w:val="-14"/>
                <w:w w:val="93"/>
                <w:sz w:val="20"/>
                <w:szCs w:val="20"/>
              </w:rPr>
              <w:t>도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권</w:t>
            </w:r>
            <w:r>
              <w:rPr>
                <w:rFonts w:cs="Malgun Gothic" w:hAnsi="Malgun Gothic" w:eastAsia="Malgun Gothic" w:ascii="Malgun Gothic"/>
                <w:spacing w:val="-17"/>
                <w:w w:val="93"/>
                <w:sz w:val="20"/>
                <w:szCs w:val="20"/>
              </w:rPr>
              <w:t>대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형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,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058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79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4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4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9" w:right="251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78" w:right="28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47" w:right="25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70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24" w:right="122"/>
            </w:pP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래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100"/>
                <w:sz w:val="20"/>
                <w:szCs w:val="20"/>
              </w:rPr>
              <w:t>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망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관련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된</w:t>
            </w:r>
            <w:r>
              <w:rPr>
                <w:rFonts w:cs="HCR Batang" w:hAnsi="HCR Batang" w:eastAsia="HCR Batang" w:ascii="HCR Batang"/>
                <w:spacing w:val="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식이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28"/>
                <w:w w:val="95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3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3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5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3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3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5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5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66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0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70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54" w:right="50" w:hanging="2"/>
            </w:pPr>
            <w:r>
              <w:rPr>
                <w:rFonts w:cs="HCR Batang" w:hAnsi="HCR Batang" w:eastAsia="HCR Batang" w:ascii="HCR Batang"/>
                <w:spacing w:val="-36"/>
                <w:w w:val="95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6"/>
                <w:w w:val="95"/>
                <w:sz w:val="20"/>
                <w:szCs w:val="20"/>
              </w:rPr>
              <w:t>사람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8"/>
                <w:w w:val="96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6"/>
                <w:w w:val="95"/>
                <w:sz w:val="20"/>
                <w:szCs w:val="20"/>
              </w:rPr>
              <w:t>효과적으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8"/>
                <w:w w:val="96"/>
                <w:sz w:val="20"/>
                <w:szCs w:val="20"/>
              </w:rPr>
              <w:t>협동하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6"/>
                <w:w w:val="95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1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8"/>
                <w:w w:val="96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8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73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85" w:right="84"/>
            </w:pP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가치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윤</w:t>
            </w:r>
            <w:r>
              <w:rPr>
                <w:rFonts w:cs="HCR Batang" w:hAnsi="HCR Batang" w:eastAsia="HCR Batang" w:ascii="HCR Batang"/>
                <w:spacing w:val="-28"/>
                <w:w w:val="95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5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형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6"/>
                <w:sz w:val="20"/>
                <w:szCs w:val="20"/>
              </w:rPr>
              <w:t>명확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히</w:t>
            </w:r>
            <w:r>
              <w:rPr>
                <w:rFonts w:cs="HCR Batang" w:hAnsi="HCR Batang" w:eastAsia="HCR Batang" w:ascii="HCR Batang"/>
                <w:spacing w:val="-2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8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70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2"/>
                <w:szCs w:val="22"/>
              </w:rPr>
              <w:jc w:val="left"/>
              <w:spacing w:before="2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57" w:right="156"/>
            </w:pPr>
            <w:r>
              <w:rPr>
                <w:rFonts w:cs="HCR Batang" w:hAnsi="HCR Batang" w:eastAsia="HCR Batang" w:ascii="HCR Batang"/>
                <w:spacing w:val="-39"/>
                <w:w w:val="95"/>
                <w:sz w:val="20"/>
                <w:szCs w:val="20"/>
              </w:rPr>
              <w:t>다양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-19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1"/>
                <w:w w:val="96"/>
                <w:sz w:val="20"/>
                <w:szCs w:val="20"/>
              </w:rPr>
              <w:t>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5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-41"/>
                <w:w w:val="100"/>
                <w:sz w:val="20"/>
                <w:szCs w:val="20"/>
              </w:rPr>
              <w:t>경제적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1"/>
                <w:w w:val="96"/>
                <w:sz w:val="20"/>
                <w:szCs w:val="20"/>
              </w:rPr>
              <w:t>인종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1"/>
                <w:w w:val="100"/>
                <w:sz w:val="20"/>
                <w:szCs w:val="20"/>
              </w:rPr>
              <w:t>정치적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1"/>
                <w:w w:val="96"/>
                <w:sz w:val="20"/>
                <w:szCs w:val="20"/>
              </w:rPr>
              <w:t>종교적</w:t>
            </w:r>
            <w:r>
              <w:rPr>
                <w:rFonts w:cs="HCR Batang" w:hAnsi="HCR Batang" w:eastAsia="HCR Batang" w:ascii="HCR Batang"/>
                <w:spacing w:val="-15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9"/>
                <w:w w:val="95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-17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1"/>
                <w:w w:val="96"/>
                <w:sz w:val="20"/>
                <w:szCs w:val="20"/>
              </w:rPr>
              <w:t>이해하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7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0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355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6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25" w:right="324"/>
            </w:pP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현실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복</w:t>
            </w:r>
            <w:r>
              <w:rPr>
                <w:rFonts w:cs="HCR Batang" w:hAnsi="HCR Batang" w:eastAsia="HCR Batang" w:ascii="HCR Batang"/>
                <w:spacing w:val="-28"/>
                <w:w w:val="95"/>
                <w:sz w:val="20"/>
                <w:szCs w:val="20"/>
              </w:rPr>
              <w:t>잡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결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4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2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2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4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2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2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2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4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2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8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573" w:hRule="exact"/>
        </w:trPr>
        <w:tc>
          <w:tcPr>
            <w:tcW w:w="1614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42" w:right="41"/>
            </w:pP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넓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안목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4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9"/>
                <w:w w:val="96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95"/>
                <w:sz w:val="20"/>
                <w:szCs w:val="20"/>
              </w:rPr>
              <w:t>건전</w:t>
            </w:r>
            <w:r>
              <w:rPr>
                <w:rFonts w:cs="HCR Batang" w:hAnsi="HCR Batang" w:eastAsia="HCR Batang" w:ascii="HCR Batang"/>
                <w:spacing w:val="-28"/>
                <w:w w:val="95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5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100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민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6"/>
                <w:w w:val="96"/>
                <w:sz w:val="20"/>
                <w:szCs w:val="20"/>
              </w:rPr>
              <w:t>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30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49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before="57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24" w:hRule="exact"/>
        </w:trPr>
        <w:tc>
          <w:tcPr>
            <w:tcW w:w="1614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337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136"/>
            </w:pP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2"/>
                <w:w w:val="138"/>
                <w:position w:val="-1"/>
                <w:sz w:val="20"/>
                <w:szCs w:val="20"/>
              </w:rPr>
              <w:t>.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60"/>
              <w:ind w:left="13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89" w:right="4452"/>
        <w:sectPr>
          <w:pgSz w:w="11900" w:h="16820"/>
          <w:pgMar w:top="1580" w:bottom="280" w:left="1220" w:right="11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료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글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269.106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269.106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판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254.841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량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능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력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323.166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희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망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련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식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술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득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261.314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른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량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320.409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윤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리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형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명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확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히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함</w:t>
      </w:r>
      <w:r>
        <w:rPr>
          <w:rFonts w:cs="HCR Batang" w:hAnsi="HCR Batang" w:eastAsia="HCR Batang" w:ascii="HCR Batang"/>
          <w:spacing w:val="2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6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00.585pt;height:280.973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들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298.593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20"/>
        <w:ind w:left="102"/>
      </w:pPr>
      <w:r>
        <w:rPr>
          <w:rFonts w:cs="DejaVu Sans" w:hAnsi="DejaVu Sans" w:eastAsia="DejaVu Sans" w:ascii="DejaVu Sans"/>
          <w:spacing w:val="0"/>
          <w:w w:val="100"/>
          <w:position w:val="-1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복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잡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결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4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position w:val="-1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7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261.314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2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넓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민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DejaVu Sans" w:hAnsi="DejaVu Sans" w:eastAsia="DejaVu Sans" w:ascii="DejaVu Sans"/>
          <w:spacing w:val="7"/>
          <w:w w:val="100"/>
          <w:sz w:val="24"/>
          <w:szCs w:val="24"/>
        </w:rPr>
        <w:t>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399.385pt;height:312.858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ind w:left="4409" w:right="3932"/>
        <w:sectPr>
          <w:pgSz w:w="11900" w:h="16820"/>
          <w:pgMar w:top="1580" w:bottom="280" w:left="1200" w:right="1680"/>
        </w:sectPr>
      </w:pP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sz w:val="20"/>
          <w:szCs w:val="20"/>
        </w:rPr>
        <w:t>4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833pt;margin-top:244.721pt;width:451.028pt;height:91.322pt;mso-position-horizontal-relative:page;mso-position-vertical-relative:page;z-index:-26173" coordorigin="1357,4894" coordsize="9021,1826">
            <v:shape style="position:absolute;left:8489;top:3129;width:0;height:3572" coordorigin="8489,3129" coordsize="0,3572" path="m8489,4917l8489,6698e" filled="f" stroked="t" strokeweight="2.259pt" strokecolor="#D8D8D8">
              <v:path arrowok="t"/>
            </v:shape>
            <v:shape style="position:absolute;left:8447;top:3129;width:0;height:3572" coordorigin="8447,3129" coordsize="0,3572" path="m8447,4917l8447,6698e" filled="f" stroked="t" strokeweight="2.139pt" strokecolor="#D9D9D9">
              <v:path arrowok="t"/>
            </v:shape>
            <v:shape style="position:absolute;left:8405;top:3129;width:0;height:3572" coordorigin="8405,3129" coordsize="0,3572" path="m8405,4917l8405,6698e" filled="f" stroked="t" strokeweight="2.258pt" strokecolor="#D9D9D9">
              <v:path arrowok="t"/>
            </v:shape>
            <v:shape style="position:absolute;left:8362;top:3129;width:0;height:3572" coordorigin="8362,3129" coordsize="0,3572" path="m8362,4917l8362,6698e" filled="f" stroked="t" strokeweight="2.259pt" strokecolor="#D9D9D9">
              <v:path arrowok="t"/>
            </v:shape>
            <v:shape style="position:absolute;left:8320;top:3129;width:0;height:3572" coordorigin="8320,3129" coordsize="0,3572" path="m8320,4917l8320,6698e" filled="f" stroked="t" strokeweight="2.139pt" strokecolor="#D9D9D9">
              <v:path arrowok="t"/>
            </v:shape>
            <v:shape style="position:absolute;left:8278;top:3129;width:0;height:3572" coordorigin="8278,3129" coordsize="0,3572" path="m8278,4917l8278,6698e" filled="f" stroked="t" strokeweight="2.259pt" strokecolor="#D9D9D9">
              <v:path arrowok="t"/>
            </v:shape>
            <v:shape style="position:absolute;left:8235;top:3129;width:0;height:3572" coordorigin="8235,3129" coordsize="0,3572" path="m8235,4917l8235,6698e" filled="f" stroked="t" strokeweight="2.259pt" strokecolor="#D9D9D9">
              <v:path arrowok="t"/>
            </v:shape>
            <v:shape style="position:absolute;left:8192;top:3129;width:0;height:3572" coordorigin="8192,3129" coordsize="0,3572" path="m8192,4917l8192,6698e" filled="f" stroked="t" strokeweight="2.259pt" strokecolor="#D9D9D9">
              <v:path arrowok="t"/>
            </v:shape>
            <v:shape style="position:absolute;left:8150;top:3129;width:0;height:3572" coordorigin="8150,3129" coordsize="0,3572" path="m8150,4917l8150,6698e" filled="f" stroked="t" strokeweight="2.139pt" strokecolor="#D9D9D9">
              <v:path arrowok="t"/>
            </v:shape>
            <v:shape style="position:absolute;left:8108;top:3129;width:0;height:3572" coordorigin="8108,3129" coordsize="0,3572" path="m8108,4917l8108,6698e" filled="f" stroked="t" strokeweight="2.258pt" strokecolor="#D9D9D9">
              <v:path arrowok="t"/>
            </v:shape>
            <v:shape style="position:absolute;left:8064;top:3129;width:0;height:3572" coordorigin="8064,3129" coordsize="0,3572" path="m8064,4917l8064,6698e" filled="f" stroked="t" strokeweight="2.259pt" strokecolor="#D9D9D9">
              <v:path arrowok="t"/>
            </v:shape>
            <v:shape style="position:absolute;left:8022;top:3129;width:0;height:3572" coordorigin="8022,3129" coordsize="0,3572" path="m8022,4917l8022,6698e" filled="f" stroked="t" strokeweight="2.139pt" strokecolor="#D9D9D9">
              <v:path arrowok="t"/>
            </v:shape>
            <v:shape style="position:absolute;left:7981;top:3129;width:0;height:3572" coordorigin="7981,3129" coordsize="0,3572" path="m7981,4917l7981,6698e" filled="f" stroked="t" strokeweight="2.259pt" strokecolor="#D9D9D9">
              <v:path arrowok="t"/>
            </v:shape>
            <v:shape style="position:absolute;left:7937;top:3129;width:0;height:3572" coordorigin="7937,3129" coordsize="0,3572" path="m7937,4917l7937,6698e" filled="f" stroked="t" strokeweight="2.259pt" strokecolor="#D9D9D9">
              <v:path arrowok="t"/>
            </v:shape>
            <v:shape style="position:absolute;left:7895;top:3129;width:0;height:3572" coordorigin="7895,3129" coordsize="0,3572" path="m7895,4917l7895,6698e" filled="f" stroked="t" strokeweight="2.139pt" strokecolor="#D9D9D9">
              <v:path arrowok="t"/>
            </v:shape>
            <v:shape style="position:absolute;left:7853;top:3129;width:0;height:3572" coordorigin="7853,3129" coordsize="0,3572" path="m7853,4917l7853,6698e" filled="f" stroked="t" strokeweight="2.259pt" strokecolor="#D9D9D9">
              <v:path arrowok="t"/>
            </v:shape>
            <v:shape style="position:absolute;left:7810;top:3129;width:0;height:3572" coordorigin="7810,3129" coordsize="0,3572" path="m7810,4917l7810,6698e" filled="f" stroked="t" strokeweight="2.258pt" strokecolor="#D9D9D9">
              <v:path arrowok="t"/>
            </v:shape>
            <v:shape style="position:absolute;left:7768;top:3129;width:0;height:3572" coordorigin="7768,3129" coordsize="0,3572" path="m7768,4917l7768,6698e" filled="f" stroked="t" strokeweight="2.139pt" strokecolor="#DADADA">
              <v:path arrowok="t"/>
            </v:shape>
            <v:shape style="position:absolute;left:7726;top:3129;width:0;height:3572" coordorigin="7726,3129" coordsize="0,3572" path="m7726,4917l7726,6698e" filled="f" stroked="t" strokeweight="2.259pt" strokecolor="#DADADA">
              <v:path arrowok="t"/>
            </v:shape>
            <v:shape style="position:absolute;left:7683;top:3129;width:0;height:3572" coordorigin="7683,3129" coordsize="0,3572" path="m7683,4917l7683,6698e" filled="f" stroked="t" strokeweight="2.259pt" strokecolor="#DADADA">
              <v:path arrowok="t"/>
            </v:shape>
            <v:shape style="position:absolute;left:7640;top:3129;width:0;height:3572" coordorigin="7640,3129" coordsize="0,3572" path="m7640,4917l7640,6698e" filled="f" stroked="t" strokeweight="2.259pt" strokecolor="#DADADA">
              <v:path arrowok="t"/>
            </v:shape>
            <v:shape style="position:absolute;left:7598;top:3129;width:0;height:3572" coordorigin="7598,3129" coordsize="0,3572" path="m7598,4917l7598,6698e" filled="f" stroked="t" strokeweight="2.139pt" strokecolor="#DADADA">
              <v:path arrowok="t"/>
            </v:shape>
            <v:shape style="position:absolute;left:7556;top:3129;width:0;height:3572" coordorigin="7556,3129" coordsize="0,3572" path="m7556,4917l7556,6698e" filled="f" stroked="t" strokeweight="2.259pt" strokecolor="#DADADA">
              <v:path arrowok="t"/>
            </v:shape>
            <v:shape style="position:absolute;left:7513;top:3129;width:0;height:3572" coordorigin="7513,3129" coordsize="0,3572" path="m7513,4917l7513,6698e" filled="f" stroked="t" strokeweight="2.258pt" strokecolor="#DADADA">
              <v:path arrowok="t"/>
            </v:shape>
            <v:shape style="position:absolute;left:7471;top:3129;width:0;height:3572" coordorigin="7471,3129" coordsize="0,3572" path="m7471,4917l7471,6698e" filled="f" stroked="t" strokeweight="2.139pt" strokecolor="#DADADA">
              <v:path arrowok="t"/>
            </v:shape>
            <v:shape style="position:absolute;left:7429;top:3129;width:0;height:3572" coordorigin="7429,3129" coordsize="0,3572" path="m7429,4917l7429,6698e" filled="f" stroked="t" strokeweight="2.259pt" strokecolor="#DBDBDB">
              <v:path arrowok="t"/>
            </v:shape>
            <v:shape style="position:absolute;left:7386;top:3129;width:0;height:3572" coordorigin="7386,3129" coordsize="0,3572" path="m7386,4917l7386,6698e" filled="f" stroked="t" strokeweight="2.259pt" strokecolor="#DBDBDB">
              <v:path arrowok="t"/>
            </v:shape>
            <v:shape style="position:absolute;left:7344;top:3129;width:0;height:3572" coordorigin="7344,3129" coordsize="0,3572" path="m7344,4917l7344,6698e" filled="f" stroked="t" strokeweight="2.139pt" strokecolor="#DBDBDB">
              <v:path arrowok="t"/>
            </v:shape>
            <v:shape style="position:absolute;left:7302;top:3129;width:0;height:3572" coordorigin="7302,3129" coordsize="0,3572" path="m7302,4917l7302,6698e" filled="f" stroked="t" strokeweight="2.259pt" strokecolor="#DBDBDB">
              <v:path arrowok="t"/>
            </v:shape>
            <v:shape style="position:absolute;left:7258;top:3129;width:0;height:3572" coordorigin="7258,3129" coordsize="0,3572" path="m7258,4917l7258,6698e" filled="f" stroked="t" strokeweight="2.259pt" strokecolor="#DBDBDB">
              <v:path arrowok="t"/>
            </v:shape>
            <v:shape style="position:absolute;left:7215;top:3129;width:0;height:3572" coordorigin="7215,3129" coordsize="0,3572" path="m7215,4917l7215,6698e" filled="f" stroked="t" strokeweight="2.258pt" strokecolor="#DBDBDB">
              <v:path arrowok="t"/>
            </v:shape>
            <v:shape style="position:absolute;left:7173;top:3129;width:0;height:3572" coordorigin="7173,3129" coordsize="0,3572" path="m7173,4917l7173,6698e" filled="f" stroked="t" strokeweight="2.139pt" strokecolor="#DBDBDB">
              <v:path arrowok="t"/>
            </v:shape>
            <v:shape style="position:absolute;left:7131;top:3129;width:0;height:3572" coordorigin="7131,3129" coordsize="0,3572" path="m7131,4917l7131,6698e" filled="f" stroked="t" strokeweight="2.259pt" strokecolor="#DBDBDB">
              <v:path arrowok="t"/>
            </v:shape>
            <v:shape style="position:absolute;left:7088;top:3129;width:0;height:3572" coordorigin="7088,3129" coordsize="0,3572" path="m7088,4917l7088,6698e" filled="f" stroked="t" strokeweight="2.259pt" strokecolor="#DDDDDD">
              <v:path arrowok="t"/>
            </v:shape>
            <v:shape style="position:absolute;left:7046;top:3129;width:0;height:3572" coordorigin="7046,3129" coordsize="0,3572" path="m7046,4917l7046,6698e" filled="f" stroked="t" strokeweight="2.139pt" strokecolor="#DDDDDD">
              <v:path arrowok="t"/>
            </v:shape>
            <v:shape style="position:absolute;left:7004;top:3129;width:0;height:3572" coordorigin="7004,3129" coordsize="0,3572" path="m7004,4917l7004,6698e" filled="f" stroked="t" strokeweight="2.259pt" strokecolor="#DDDDDD">
              <v:path arrowok="t"/>
            </v:shape>
            <v:shape style="position:absolute;left:6961;top:3129;width:0;height:3572" coordorigin="6961,3129" coordsize="0,3572" path="m6961,4917l6961,6698e" filled="f" stroked="t" strokeweight="2.259pt" strokecolor="#DDDDDD">
              <v:path arrowok="t"/>
            </v:shape>
            <v:shape style="position:absolute;left:6919;top:3129;width:0;height:3572" coordorigin="6919,3129" coordsize="0,3572" path="m6919,4917l6919,6698e" filled="f" stroked="t" strokeweight="2.139pt" strokecolor="#DDDDDD">
              <v:path arrowok="t"/>
            </v:shape>
            <v:shape style="position:absolute;left:6877;top:3129;width:0;height:3572" coordorigin="6877,3129" coordsize="0,3572" path="m6877,4917l6877,6698e" filled="f" stroked="t" strokeweight="2.258pt" strokecolor="#DDDDDD">
              <v:path arrowok="t"/>
            </v:shape>
            <v:shape style="position:absolute;left:6834;top:3129;width:0;height:3572" coordorigin="6834,3129" coordsize="0,3572" path="m6834,4917l6834,6698e" filled="f" stroked="t" strokeweight="2.259pt" strokecolor="#DDDDDD">
              <v:path arrowok="t"/>
            </v:shape>
            <v:shape style="position:absolute;left:6792;top:3129;width:0;height:3572" coordorigin="6792,3129" coordsize="0,3572" path="m6792,4917l6792,6698e" filled="f" stroked="t" strokeweight="2.139pt" strokecolor="#DDDDDD">
              <v:path arrowok="t"/>
            </v:shape>
            <v:shape style="position:absolute;left:6750;top:3129;width:0;height:3572" coordorigin="6750,3129" coordsize="0,3572" path="m6750,4917l6750,6698e" filled="f" stroked="t" strokeweight="2.259pt" strokecolor="#DEDEDE">
              <v:path arrowok="t"/>
            </v:shape>
            <v:shape style="position:absolute;left:6707;top:3129;width:0;height:3572" coordorigin="6707,3129" coordsize="0,3572" path="m6707,4917l6707,6698e" filled="f" stroked="t" strokeweight="2.259pt" strokecolor="#DEDEDE">
              <v:path arrowok="t"/>
            </v:shape>
            <v:shape style="position:absolute;left:6664;top:3129;width:0;height:3572" coordorigin="6664,3129" coordsize="0,3572" path="m6664,4917l6664,6698e" filled="f" stroked="t" strokeweight="2.259pt" strokecolor="#DEDEDE">
              <v:path arrowok="t"/>
            </v:shape>
            <v:shape style="position:absolute;left:6622;top:3129;width:0;height:3572" coordorigin="6622,3129" coordsize="0,3572" path="m6622,4917l6622,6698e" filled="f" stroked="t" strokeweight="2.138pt" strokecolor="#DEDEDE">
              <v:path arrowok="t"/>
            </v:shape>
            <v:shape style="position:absolute;left:6580;top:3129;width:0;height:3572" coordorigin="6580,3129" coordsize="0,3572" path="m6580,4917l6580,6698e" filled="f" stroked="t" strokeweight="2.259pt" strokecolor="#DEDEDE">
              <v:path arrowok="t"/>
            </v:shape>
            <v:shape style="position:absolute;left:6536;top:3129;width:0;height:3572" coordorigin="6536,3129" coordsize="0,3572" path="m6536,4917l6536,6698e" filled="f" stroked="t" strokeweight="2.259pt" strokecolor="#DEDEDE">
              <v:path arrowok="t"/>
            </v:shape>
            <v:shape style="position:absolute;left:6495;top:3129;width:0;height:3572" coordorigin="6495,3129" coordsize="0,3572" path="m6495,4917l6495,6698e" filled="f" stroked="t" strokeweight="2.139pt" strokecolor="#DEDEDE">
              <v:path arrowok="t"/>
            </v:shape>
            <v:shape style="position:absolute;left:6453;top:3129;width:0;height:3572" coordorigin="6453,3129" coordsize="0,3572" path="m6453,4917l6453,6698e" filled="f" stroked="t" strokeweight="2.259pt" strokecolor="#DEDEDE">
              <v:path arrowok="t"/>
            </v:shape>
            <v:shape style="position:absolute;left:6409;top:3129;width:0;height:3572" coordorigin="6409,3129" coordsize="0,3572" path="m6409,4917l6409,6698e" filled="f" stroked="t" strokeweight="2.259pt" strokecolor="#DEDEDE">
              <v:path arrowok="t"/>
            </v:shape>
            <v:shape style="position:absolute;left:6367;top:3129;width:0;height:3572" coordorigin="6367,3129" coordsize="0,3572" path="m6367,4917l6367,6698e" filled="f" stroked="t" strokeweight="2.139pt" strokecolor="#DEDEDE">
              <v:path arrowok="t"/>
            </v:shape>
            <v:shape style="position:absolute;left:6325;top:3129;width:0;height:3572" coordorigin="6325,3129" coordsize="0,3572" path="m6325,4917l6325,6698e" filled="f" stroked="t" strokeweight="2.259pt" strokecolor="#DEDEDE">
              <v:path arrowok="t"/>
            </v:shape>
            <v:shape style="position:absolute;left:6282;top:3129;width:0;height:3572" coordorigin="6282,3129" coordsize="0,3572" path="m6282,4917l6282,6698e" filled="f" stroked="t" strokeweight="2.258pt" strokecolor="#DEDEDE">
              <v:path arrowok="t"/>
            </v:shape>
            <v:shape style="position:absolute;left:6240;top:3129;width:0;height:3572" coordorigin="6240,3129" coordsize="0,3572" path="m6240,4917l6240,6698e" filled="f" stroked="t" strokeweight="2.139pt" strokecolor="#DEDEDE">
              <v:path arrowok="t"/>
            </v:shape>
            <v:shape style="position:absolute;left:6198;top:3129;width:0;height:3572" coordorigin="6198,3129" coordsize="0,3572" path="m6198,4917l6198,6698e" filled="f" stroked="t" strokeweight="2.259pt" strokecolor="#DEDEDE">
              <v:path arrowok="t"/>
            </v:shape>
            <v:shape style="position:absolute;left:6155;top:3129;width:0;height:3572" coordorigin="6155,3129" coordsize="0,3572" path="m6155,4917l6155,6698e" filled="f" stroked="t" strokeweight="2.259pt" strokecolor="#DEDEDE">
              <v:path arrowok="t"/>
            </v:shape>
            <v:shape style="position:absolute;left:6112;top:3129;width:0;height:3572" coordorigin="6112,3129" coordsize="0,3572" path="m6112,4917l6112,6698e" filled="f" stroked="t" strokeweight="2.259pt" strokecolor="#DEDEDE">
              <v:path arrowok="t"/>
            </v:shape>
            <v:shape style="position:absolute;left:6070;top:3129;width:0;height:3572" coordorigin="6070,3129" coordsize="0,3572" path="m6070,4917l6070,6698e" filled="f" stroked="t" strokeweight="2.139pt" strokecolor="#DFDFDF">
              <v:path arrowok="t"/>
            </v:shape>
            <v:shape style="position:absolute;left:6028;top:3129;width:0;height:3572" coordorigin="6028,3129" coordsize="0,3572" path="m6028,4917l6028,6698e" filled="f" stroked="t" strokeweight="2.259pt" strokecolor="#DFDFDF">
              <v:path arrowok="t"/>
            </v:shape>
            <v:shape style="position:absolute;left:5985;top:3129;width:0;height:3572" coordorigin="5985,3129" coordsize="0,3572" path="m5985,4917l5985,6698e" filled="f" stroked="t" strokeweight="2.258pt" strokecolor="#DFDFDF">
              <v:path arrowok="t"/>
            </v:shape>
            <v:shape style="position:absolute;left:5943;top:3129;width:0;height:3572" coordorigin="5943,3129" coordsize="0,3572" path="m5943,4917l5943,6698e" filled="f" stroked="t" strokeweight="2.139pt" strokecolor="#DFDFDF">
              <v:path arrowok="t"/>
            </v:shape>
            <v:shape style="position:absolute;left:5901;top:3129;width:0;height:3572" coordorigin="5901,3129" coordsize="0,3572" path="m5901,4917l5901,6698e" filled="f" stroked="t" strokeweight="2.259pt" strokecolor="#DFDFDF">
              <v:path arrowok="t"/>
            </v:shape>
            <v:shape style="position:absolute;left:5858;top:3129;width:0;height:3572" coordorigin="5858,3129" coordsize="0,3572" path="m5858,4917l5858,6698e" filled="f" stroked="t" strokeweight="2.259pt" strokecolor="#DFDFDF">
              <v:path arrowok="t"/>
            </v:shape>
            <v:shape style="position:absolute;left:5816;top:3129;width:0;height:3572" coordorigin="5816,3129" coordsize="0,3572" path="m5816,4917l5816,6698e" filled="f" stroked="t" strokeweight="2.139pt" strokecolor="#DFDFDF">
              <v:path arrowok="t"/>
            </v:shape>
            <v:shape style="position:absolute;left:5774;top:3129;width:0;height:3572" coordorigin="5774,3129" coordsize="0,3572" path="m5774,4917l5774,6698e" filled="f" stroked="t" strokeweight="2.259pt" strokecolor="#DFDFDF">
              <v:path arrowok="t"/>
            </v:shape>
            <v:shape style="position:absolute;left:5731;top:3129;width:0;height:3572" coordorigin="5731,3129" coordsize="0,3572" path="m5731,4917l5731,6698e" filled="f" stroked="t" strokeweight="2.259pt" strokecolor="#E1E1E1">
              <v:path arrowok="t"/>
            </v:shape>
            <v:shape style="position:absolute;left:5689;top:3129;width:0;height:3572" coordorigin="5689,3129" coordsize="0,3572" path="m5689,4917l5689,6698e" filled="f" stroked="t" strokeweight="2.138pt" strokecolor="#E1E1E1">
              <v:path arrowok="t"/>
            </v:shape>
            <v:shape style="position:absolute;left:5647;top:3129;width:0;height:3572" coordorigin="5647,3129" coordsize="0,3572" path="m5647,4917l5647,6698e" filled="f" stroked="t" strokeweight="2.259pt" strokecolor="#E1E1E1">
              <v:path arrowok="t"/>
            </v:shape>
            <v:shape style="position:absolute;left:5603;top:3129;width:0;height:3572" coordorigin="5603,3129" coordsize="0,3572" path="m5603,4917l5603,6698e" filled="f" stroked="t" strokeweight="2.259pt" strokecolor="#E1E1E1">
              <v:path arrowok="t"/>
            </v:shape>
            <v:shape style="position:absolute;left:5560;top:3129;width:0;height:3572" coordorigin="5560,3129" coordsize="0,3572" path="m5560,4917l5560,6698e" filled="f" stroked="t" strokeweight="2.259pt" strokecolor="#E1E1E1">
              <v:path arrowok="t"/>
            </v:shape>
            <v:shape style="position:absolute;left:5518;top:3129;width:0;height:3572" coordorigin="5518,3129" coordsize="0,3572" path="m5518,4917l5518,6698e" filled="f" stroked="t" strokeweight="2.139pt" strokecolor="#E1E1E1">
              <v:path arrowok="t"/>
            </v:shape>
            <v:shape style="position:absolute;left:5476;top:3129;width:0;height:3572" coordorigin="5476,3129" coordsize="0,3572" path="m5476,4917l5476,6698e" filled="f" stroked="t" strokeweight="2.259pt" strokecolor="#E1E1E1">
              <v:path arrowok="t"/>
            </v:shape>
            <v:shape style="position:absolute;left:5433;top:3129;width:0;height:3572" coordorigin="5433,3129" coordsize="0,3572" path="m5433,4917l5433,6698e" filled="f" stroked="t" strokeweight="2.259pt" strokecolor="#E1E1E1">
              <v:path arrowok="t"/>
            </v:shape>
            <v:shape style="position:absolute;left:5391;top:3129;width:0;height:3572" coordorigin="5391,3129" coordsize="0,3572" path="m5391,4917l5391,6698e" filled="f" stroked="t" strokeweight="2.138pt" strokecolor="#E2E2E2">
              <v:path arrowok="t"/>
            </v:shape>
            <v:shape style="position:absolute;left:5349;top:3129;width:0;height:3572" coordorigin="5349,3129" coordsize="0,3572" path="m5349,4917l5349,6698e" filled="f" stroked="t" strokeweight="2.259pt" strokecolor="#E2E2E2">
              <v:path arrowok="t"/>
            </v:shape>
            <v:shape style="position:absolute;left:5306;top:3129;width:0;height:3572" coordorigin="5306,3129" coordsize="0,3572" path="m5306,4917l5306,6698e" filled="f" stroked="t" strokeweight="2.259pt" strokecolor="#E2E2E2">
              <v:path arrowok="t"/>
            </v:shape>
            <v:shape style="position:absolute;left:5264;top:3129;width:0;height:3572" coordorigin="5264,3129" coordsize="0,3572" path="m5264,4917l5264,6698e" filled="f" stroked="t" strokeweight="2.139pt" strokecolor="#E2E2E2">
              <v:path arrowok="t"/>
            </v:shape>
            <v:shape style="position:absolute;left:5222;top:3129;width:0;height:3572" coordorigin="5222,3129" coordsize="0,3572" path="m5222,4917l5222,6698e" filled="f" stroked="t" strokeweight="2.259pt" strokecolor="#E2E2E2">
              <v:path arrowok="t"/>
            </v:shape>
            <v:shape style="position:absolute;left:5179;top:3129;width:0;height:3572" coordorigin="5179,3129" coordsize="0,3572" path="m5179,4917l5179,6698e" filled="f" stroked="t" strokeweight="2.259pt" strokecolor="#E2E2E2">
              <v:path arrowok="t"/>
            </v:shape>
            <v:shape style="position:absolute;left:5136;top:3129;width:0;height:3572" coordorigin="5136,3129" coordsize="0,3572" path="m5136,4917l5136,6698e" filled="f" stroked="t" strokeweight="2.259pt" strokecolor="#E2E2E2">
              <v:path arrowok="t"/>
            </v:shape>
            <v:shape style="position:absolute;left:5094;top:3129;width:0;height:3572" coordorigin="5094,3129" coordsize="0,3572" path="m5094,4917l5094,6698e" filled="f" stroked="t" strokeweight="2.138pt" strokecolor="#E2E2E2">
              <v:path arrowok="t"/>
            </v:shape>
            <v:shape style="position:absolute;left:5052;top:3129;width:0;height:3572" coordorigin="5052,3129" coordsize="0,3572" path="m5052,4917l5052,6698e" filled="f" stroked="t" strokeweight="2.259pt" strokecolor="#E3E3E3">
              <v:path arrowok="t"/>
            </v:shape>
            <v:shape style="position:absolute;left:5009;top:3129;width:0;height:3572" coordorigin="5009,3129" coordsize="0,3572" path="m5009,4917l5009,6698e" filled="f" stroked="t" strokeweight="2.259pt" strokecolor="#E3E3E3">
              <v:path arrowok="t"/>
            </v:shape>
            <v:shape style="position:absolute;left:4967;top:3129;width:0;height:3572" coordorigin="4967,3129" coordsize="0,3572" path="m4967,4917l4967,6698e" filled="f" stroked="t" strokeweight="2.139pt" strokecolor="#E3E3E3">
              <v:path arrowok="t"/>
            </v:shape>
            <v:shape style="position:absolute;left:4925;top:3129;width:0;height:3572" coordorigin="4925,3129" coordsize="0,3572" path="m4925,4917l4925,6698e" filled="f" stroked="t" strokeweight="2.259pt" strokecolor="#E3E3E3">
              <v:path arrowok="t"/>
            </v:shape>
            <v:shape style="position:absolute;left:4881;top:3129;width:0;height:3572" coordorigin="4881,3129" coordsize="0,3572" path="m4881,4917l4881,6698e" filled="f" stroked="t" strokeweight="2.259pt" strokecolor="#E3E3E3">
              <v:path arrowok="t"/>
            </v:shape>
            <v:shape style="position:absolute;left:4839;top:3129;width:0;height:3572" coordorigin="4839,3129" coordsize="0,3572" path="m4839,4917l4839,6698e" filled="f" stroked="t" strokeweight="2.139pt" strokecolor="#E3E3E3">
              <v:path arrowok="t"/>
            </v:shape>
            <v:shape style="position:absolute;left:4797;top:3129;width:0;height:3572" coordorigin="4797,3129" coordsize="0,3572" path="m4797,4917l4797,6698e" filled="f" stroked="t" strokeweight="2.258pt" strokecolor="#E3E3E3">
              <v:path arrowok="t"/>
            </v:shape>
            <v:shape style="position:absolute;left:4754;top:3129;width:0;height:3572" coordorigin="4754,3129" coordsize="0,3572" path="m4754,4917l4754,6698e" filled="f" stroked="t" strokeweight="2.259pt" strokecolor="#E3E3E3">
              <v:path arrowok="t"/>
            </v:shape>
            <v:shape style="position:absolute;left:4712;top:3129;width:0;height:3572" coordorigin="4712,3129" coordsize="0,3572" path="m4712,4917l4712,6698e" filled="f" stroked="t" strokeweight="2.139pt" strokecolor="#E3E3E3">
              <v:path arrowok="t"/>
            </v:shape>
            <v:shape style="position:absolute;left:4670;top:3129;width:0;height:3572" coordorigin="4670,3129" coordsize="0,3572" path="m4670,4917l4670,6698e" filled="f" stroked="t" strokeweight="2.259pt" strokecolor="#E3E3E3">
              <v:path arrowok="t"/>
            </v:shape>
            <v:shape style="position:absolute;left:4627;top:3129;width:0;height:3572" coordorigin="4627,3129" coordsize="0,3572" path="m4627,4917l4627,6698e" filled="f" stroked="t" strokeweight="2.259pt" strokecolor="#E3E3E3">
              <v:path arrowok="t"/>
            </v:shape>
            <v:shape style="position:absolute;left:4584;top:3129;width:0;height:3572" coordorigin="4584,3129" coordsize="0,3572" path="m4584,4917l4584,6698e" filled="f" stroked="t" strokeweight="2.259pt" strokecolor="#E3E3E3">
              <v:path arrowok="t"/>
            </v:shape>
            <v:shape style="position:absolute;left:4542;top:3129;width:0;height:3572" coordorigin="4542,3129" coordsize="0,3572" path="m4542,4917l4542,6698e" filled="f" stroked="t" strokeweight="2.139pt" strokecolor="#E3E3E3">
              <v:path arrowok="t"/>
            </v:shape>
            <v:shape style="position:absolute;left:4500;top:3129;width:0;height:3572" coordorigin="4500,3129" coordsize="0,3572" path="m4500,4917l4500,6698e" filled="f" stroked="t" strokeweight="2.258pt" strokecolor="#E3E3E3">
              <v:path arrowok="t"/>
            </v:shape>
            <v:shape style="position:absolute;left:4457;top:3129;width:0;height:3572" coordorigin="4457,3129" coordsize="0,3572" path="m4457,4917l4457,6698e" filled="f" stroked="t" strokeweight="2.259pt" strokecolor="#E3E3E3">
              <v:path arrowok="t"/>
            </v:shape>
            <v:shape style="position:absolute;left:4415;top:3129;width:0;height:3572" coordorigin="4415,3129" coordsize="0,3572" path="m4415,4917l4415,6698e" filled="f" stroked="t" strokeweight="2.139pt" strokecolor="#E3E3E3">
              <v:path arrowok="t"/>
            </v:shape>
            <v:shape style="position:absolute;left:4373;top:3129;width:0;height:3572" coordorigin="4373,3129" coordsize="0,3572" path="m4373,4917l4373,6698e" filled="f" stroked="t" strokeweight="2.259pt" strokecolor="#E4E4E4">
              <v:path arrowok="t"/>
            </v:shape>
            <v:shape style="position:absolute;left:4330;top:3129;width:0;height:3572" coordorigin="4330,3129" coordsize="0,3572" path="m4330,4917l4330,6698e" filled="f" stroked="t" strokeweight="2.259pt" strokecolor="#E4E4E4">
              <v:path arrowok="t"/>
            </v:shape>
            <v:shape style="position:absolute;left:4288;top:3129;width:0;height:3572" coordorigin="4288,3129" coordsize="0,3572" path="m4288,4917l4288,6698e" filled="f" stroked="t" strokeweight="2.139pt" strokecolor="#E4E4E4">
              <v:path arrowok="t"/>
            </v:shape>
            <v:shape style="position:absolute;left:4246;top:3129;width:0;height:3572" coordorigin="4246,3129" coordsize="0,3572" path="m4246,4917l4246,6698e" filled="f" stroked="t" strokeweight="2.259pt" strokecolor="#E4E4E4">
              <v:path arrowok="t"/>
            </v:shape>
            <v:shape style="position:absolute;left:4203;top:3129;width:0;height:3572" coordorigin="4203,3129" coordsize="0,3572" path="m4203,4917l4203,6698e" filled="f" stroked="t" strokeweight="2.258pt" strokecolor="#E4E4E4">
              <v:path arrowok="t"/>
            </v:shape>
            <v:shape style="position:absolute;left:4161;top:3129;width:0;height:3572" coordorigin="4161,3129" coordsize="0,3572" path="m4161,4917l4161,6698e" filled="f" stroked="t" strokeweight="2.139pt" strokecolor="#E4E4E4">
              <v:path arrowok="t"/>
            </v:shape>
            <v:shape style="position:absolute;left:4119;top:3129;width:0;height:3572" coordorigin="4119,3129" coordsize="0,3572" path="m4119,4917l4119,6698e" filled="f" stroked="t" strokeweight="2.259pt" strokecolor="#E4E4E4">
              <v:path arrowok="t"/>
            </v:shape>
            <v:shape style="position:absolute;left:4086;top:3129;width:0;height:3572" coordorigin="4086,3129" coordsize="0,3572" path="m4086,4917l4086,6698e" filled="f" stroked="t" strokeweight="1.18pt" strokecolor="#E4E4E4">
              <v:path arrowok="t"/>
            </v:shape>
            <v:shape style="position:absolute;left:4069;top:3129;width:0;height:3572" coordorigin="4069,3129" coordsize="0,3572" path="m4069,4917l4069,6698e" filled="f" stroked="t" strokeweight="0.699pt" strokecolor="#E4E4E4">
              <v:path arrowok="t"/>
            </v:shape>
            <v:shape style="position:absolute;left:4050;top:3129;width:0;height:3572" coordorigin="4050,3129" coordsize="0,3572" path="m4050,4917l4050,6698e" filled="f" stroked="t" strokeweight="1.42pt" strokecolor="#E6E6E6">
              <v:path arrowok="t"/>
            </v:shape>
            <v:shape style="position:absolute;left:4024;top:3129;width:0;height:3572" coordorigin="4024,3129" coordsize="0,3572" path="m4024,4917l4024,6698e" filled="f" stroked="t" strokeweight="1.419pt" strokecolor="#E6E6E6">
              <v:path arrowok="t"/>
            </v:shape>
            <v:shape style="position:absolute;left:3997;top:3129;width:0;height:3572" coordorigin="3997,3129" coordsize="0,3572" path="m3997,4917l3997,6698e" filled="f" stroked="t" strokeweight="1.419pt" strokecolor="#E6E6E6">
              <v:path arrowok="t"/>
            </v:shape>
            <v:shape style="position:absolute;left:3971;top:3129;width:0;height:3572" coordorigin="3971,3129" coordsize="0,3572" path="m3971,4917l3971,6698e" filled="f" stroked="t" strokeweight="1.419pt" strokecolor="#E6E6E6">
              <v:path arrowok="t"/>
            </v:shape>
            <v:shape style="position:absolute;left:3945;top:3129;width:0;height:3572" coordorigin="3945,3129" coordsize="0,3572" path="m3945,4917l3945,6698e" filled="f" stroked="t" strokeweight="1.42pt" strokecolor="#E6E6E6">
              <v:path arrowok="t"/>
            </v:shape>
            <v:shape style="position:absolute;left:3919;top:3129;width:0;height:3572" coordorigin="3919,3129" coordsize="0,3572" path="m3919,4917l3919,6698e" filled="f" stroked="t" strokeweight="1.299pt" strokecolor="#E6E6E6">
              <v:path arrowok="t"/>
            </v:shape>
            <v:shape style="position:absolute;left:3894;top:3129;width:0;height:3572" coordorigin="3894,3129" coordsize="0,3572" path="m3894,4917l3894,6698e" filled="f" stroked="t" strokeweight="1.419pt" strokecolor="#E6E6E6">
              <v:path arrowok="t"/>
            </v:shape>
            <v:shape style="position:absolute;left:3868;top:3129;width:0;height:3572" coordorigin="3868,3129" coordsize="0,3572" path="m3868,4917l3868,6698e" filled="f" stroked="t" strokeweight="1.42pt" strokecolor="#E6E6E6">
              <v:path arrowok="t"/>
            </v:shape>
            <v:shape style="position:absolute;left:3842;top:3129;width:0;height:3572" coordorigin="3842,3129" coordsize="0,3572" path="m3842,4917l3842,6698e" filled="f" stroked="t" strokeweight="1.419pt" strokecolor="#E7E7E7">
              <v:path arrowok="t"/>
            </v:shape>
            <v:shape style="position:absolute;left:3815;top:3129;width:0;height:3572" coordorigin="3815,3129" coordsize="0,3572" path="m3815,4917l3815,6698e" filled="f" stroked="t" strokeweight="1.419pt" strokecolor="#E7E7E7">
              <v:path arrowok="t"/>
            </v:shape>
            <v:shape style="position:absolute;left:3789;top:3129;width:0;height:3572" coordorigin="3789,3129" coordsize="0,3572" path="m3789,4917l3789,6698e" filled="f" stroked="t" strokeweight="1.42pt" strokecolor="#E7E7E7">
              <v:path arrowok="t"/>
            </v:shape>
            <v:shape style="position:absolute;left:3762;top:3129;width:0;height:3572" coordorigin="3762,3129" coordsize="0,3572" path="m3762,4917l3762,6698e" filled="f" stroked="t" strokeweight="1.419pt" strokecolor="#E7E7E7">
              <v:path arrowok="t"/>
            </v:shape>
            <v:shape style="position:absolute;left:3737;top:3129;width:0;height:3572" coordorigin="3737,3129" coordsize="0,3572" path="m3737,4917l3737,6698e" filled="f" stroked="t" strokeweight="1.299pt" strokecolor="#E7E7E7">
              <v:path arrowok="t"/>
            </v:shape>
            <v:shape style="position:absolute;left:3712;top:3129;width:0;height:3572" coordorigin="3712,3129" coordsize="0,3572" path="m3712,4917l3712,6698e" filled="f" stroked="t" strokeweight="1.419pt" strokecolor="#E7E7E7">
              <v:path arrowok="t"/>
            </v:shape>
            <v:shape style="position:absolute;left:3686;top:3129;width:0;height:3572" coordorigin="3686,3129" coordsize="0,3572" path="m3686,4917l3686,6698e" filled="f" stroked="t" strokeweight="1.42pt" strokecolor="#E7E7E7">
              <v:path arrowok="t"/>
            </v:shape>
            <v:shape style="position:absolute;left:3659;top:3129;width:0;height:3572" coordorigin="3659,3129" coordsize="0,3572" path="m3659,4917l3659,6698e" filled="f" stroked="t" strokeweight="1.419pt" strokecolor="#E7E7E7">
              <v:path arrowok="t"/>
            </v:shape>
            <v:shape style="position:absolute;left:3633;top:3129;width:0;height:3572" coordorigin="3633,3129" coordsize="0,3572" path="m3633,4917l3633,6698e" filled="f" stroked="t" strokeweight="1.419pt" strokecolor="#E7E7E7">
              <v:path arrowok="t"/>
            </v:shape>
            <v:shape style="position:absolute;left:3606;top:3129;width:0;height:3572" coordorigin="3606,3129" coordsize="0,3572" path="m3606,4917l3606,6698e" filled="f" stroked="t" strokeweight="1.42pt" strokecolor="#E7E7E7">
              <v:path arrowok="t"/>
            </v:shape>
            <v:shape style="position:absolute;left:3581;top:3129;width:0;height:3572" coordorigin="3581,3129" coordsize="0,3572" path="m3581,4917l3581,6698e" filled="f" stroked="t" strokeweight="1.299pt" strokecolor="#E7E7E7">
              <v:path arrowok="t"/>
            </v:shape>
            <v:shape style="position:absolute;left:3556;top:3129;width:0;height:3572" coordorigin="3556,3129" coordsize="0,3572" path="m3556,4917l3556,6698e" filled="f" stroked="t" strokeweight="1.419pt" strokecolor="#E7E7E7">
              <v:path arrowok="t"/>
            </v:shape>
            <v:shape style="position:absolute;left:3530;top:3129;width:0;height:3572" coordorigin="3530,3129" coordsize="0,3572" path="m3530,4917l3530,6698e" filled="f" stroked="t" strokeweight="1.42pt" strokecolor="#E7E7E7">
              <v:path arrowok="t"/>
            </v:shape>
            <v:shape style="position:absolute;left:3503;top:3129;width:0;height:3572" coordorigin="3503,3129" coordsize="0,3572" path="m3503,4917l3503,6698e" filled="f" stroked="t" strokeweight="1.419pt" strokecolor="#E7E7E7">
              <v:path arrowok="t"/>
            </v:shape>
            <v:shape style="position:absolute;left:3477;top:3129;width:0;height:3572" coordorigin="3477,3129" coordsize="0,3572" path="m3477,4917l3477,6698e" filled="f" stroked="t" strokeweight="1.419pt" strokecolor="#E7E7E7">
              <v:path arrowok="t"/>
            </v:shape>
            <v:shape style="position:absolute;left:3451;top:3129;width:0;height:3572" coordorigin="3451,3129" coordsize="0,3572" path="m3451,4917l3451,6698e" filled="f" stroked="t" strokeweight="1.419pt" strokecolor="#E7E7E7">
              <v:path arrowok="t"/>
            </v:shape>
            <v:shape style="position:absolute;left:3425;top:3129;width:0;height:3572" coordorigin="3425,3129" coordsize="0,3572" path="m3425,4917l3425,6698e" filled="f" stroked="t" strokeweight="1.3pt" strokecolor="#E8E8E8">
              <v:path arrowok="t"/>
            </v:shape>
            <v:shape style="position:absolute;left:3400;top:3129;width:0;height:3572" coordorigin="3400,3129" coordsize="0,3572" path="m3400,4917l3400,6698e" filled="f" stroked="t" strokeweight="1.419pt" strokecolor="#E8E8E8">
              <v:path arrowok="t"/>
            </v:shape>
            <v:shape style="position:absolute;left:3374;top:3129;width:0;height:3572" coordorigin="3374,3129" coordsize="0,3572" path="m3374,4917l3374,6698e" filled="f" stroked="t" strokeweight="1.419pt" strokecolor="#E8E8E8">
              <v:path arrowok="t"/>
            </v:shape>
            <v:shape style="position:absolute;left:3347;top:3129;width:0;height:3572" coordorigin="3347,3129" coordsize="0,3572" path="m3347,4917l3347,6698e" filled="f" stroked="t" strokeweight="1.42pt" strokecolor="#E8E8E8">
              <v:path arrowok="t"/>
            </v:shape>
            <v:shape style="position:absolute;left:3321;top:3129;width:0;height:3572" coordorigin="3321,3129" coordsize="0,3572" path="m3321,4917l3321,6698e" filled="f" stroked="t" strokeweight="1.419pt" strokecolor="#E8E8E8">
              <v:path arrowok="t"/>
            </v:shape>
            <v:shape style="position:absolute;left:3295;top:3129;width:0;height:3572" coordorigin="3295,3129" coordsize="0,3572" path="m3295,4917l3295,6698e" filled="f" stroked="t" strokeweight="1.419pt" strokecolor="#E8E8E8">
              <v:path arrowok="t"/>
            </v:shape>
            <v:shape style="position:absolute;left:3268;top:3129;width:0;height:3572" coordorigin="3268,3129" coordsize="0,3572" path="m3268,4917l3268,6698e" filled="f" stroked="t" strokeweight="1.42pt" strokecolor="#E8E8E8">
              <v:path arrowok="t"/>
            </v:shape>
            <v:shape style="position:absolute;left:3243;top:3129;width:0;height:3572" coordorigin="3243,3129" coordsize="0,3572" path="m3243,4917l3243,6698e" filled="f" stroked="t" strokeweight="1.299pt" strokecolor="#E8E8E8">
              <v:path arrowok="t"/>
            </v:shape>
            <v:shape style="position:absolute;left:3218;top:3129;width:0;height:3572" coordorigin="3218,3129" coordsize="0,3572" path="m3218,4917l3218,6698e" filled="f" stroked="t" strokeweight="1.419pt" strokecolor="#E9E9E9">
              <v:path arrowok="t"/>
            </v:shape>
            <v:shape style="position:absolute;left:3191;top:3129;width:0;height:3572" coordorigin="3191,3129" coordsize="0,3572" path="m3191,4917l3191,6698e" filled="f" stroked="t" strokeweight="1.419pt" strokecolor="#E9E9E9">
              <v:path arrowok="t"/>
            </v:shape>
            <v:shape style="position:absolute;left:3165;top:3129;width:0;height:3572" coordorigin="3165,3129" coordsize="0,3572" path="m3165,4917l3165,6698e" filled="f" stroked="t" strokeweight="1.42pt" strokecolor="#E9E9E9">
              <v:path arrowok="t"/>
            </v:shape>
            <v:shape style="position:absolute;left:3139;top:3129;width:0;height:3572" coordorigin="3139,3129" coordsize="0,3572" path="m3139,4917l3139,6698e" filled="f" stroked="t" strokeweight="1.419pt" strokecolor="#E9E9E9">
              <v:path arrowok="t"/>
            </v:shape>
            <v:shape style="position:absolute;left:3112;top:3129;width:0;height:3572" coordorigin="3112,3129" coordsize="0,3572" path="m3112,4917l3112,6698e" filled="f" stroked="t" strokeweight="1.419pt" strokecolor="#E9E9E9">
              <v:path arrowok="t"/>
            </v:shape>
            <v:shape style="position:absolute;left:3087;top:3129;width:0;height:3572" coordorigin="3087,3129" coordsize="0,3572" path="m3087,4917l3087,6698e" filled="f" stroked="t" strokeweight="1.3pt" strokecolor="#E9E9E9">
              <v:path arrowok="t"/>
            </v:shape>
            <v:shape style="position:absolute;left:3062;top:3129;width:0;height:3572" coordorigin="3062,3129" coordsize="0,3572" path="m3062,4917l3062,6698e" filled="f" stroked="t" strokeweight="1.419pt" strokecolor="#E9E9E9">
              <v:path arrowok="t"/>
            </v:shape>
            <v:shape style="position:absolute;left:3036;top:3129;width:0;height:3572" coordorigin="3036,3129" coordsize="0,3572" path="m3036,4917l3036,6698e" filled="f" stroked="t" strokeweight="1.419pt" strokecolor="#E9E9E9">
              <v:path arrowok="t"/>
            </v:shape>
            <v:shape style="position:absolute;left:3009;top:3129;width:0;height:3572" coordorigin="3009,3129" coordsize="0,3572" path="m3009,4917l3009,6698e" filled="f" stroked="t" strokeweight="1.42pt" strokecolor="#EBEBEB">
              <v:path arrowok="t"/>
            </v:shape>
            <v:shape style="position:absolute;left:2983;top:3129;width:0;height:3572" coordorigin="2983,3129" coordsize="0,3572" path="m2983,4917l2983,6698e" filled="f" stroked="t" strokeweight="1.419pt" strokecolor="#EBEBEB">
              <v:path arrowok="t"/>
            </v:shape>
            <v:shape style="position:absolute;left:2956;top:3129;width:0;height:3572" coordorigin="2956,3129" coordsize="0,3572" path="m2956,4917l2956,6698e" filled="f" stroked="t" strokeweight="1.419pt" strokecolor="#EBEBEB">
              <v:path arrowok="t"/>
            </v:shape>
            <v:shape style="position:absolute;left:2931;top:3129;width:0;height:3572" coordorigin="2931,3129" coordsize="0,3572" path="m2931,4917l2931,6698e" filled="f" stroked="t" strokeweight="1.299pt" strokecolor="#EBEBEB">
              <v:path arrowok="t"/>
            </v:shape>
            <v:shape style="position:absolute;left:2906;top:3129;width:0;height:3572" coordorigin="2906,3129" coordsize="0,3572" path="m2906,4917l2906,6698e" filled="f" stroked="t" strokeweight="1.42pt" strokecolor="#EBEBEB">
              <v:path arrowok="t"/>
            </v:shape>
            <v:shape style="position:absolute;left:2880;top:3129;width:0;height:3572" coordorigin="2880,3129" coordsize="0,3572" path="m2880,4917l2880,6698e" filled="f" stroked="t" strokeweight="1.419pt" strokecolor="#EBEBEB">
              <v:path arrowok="t"/>
            </v:shape>
            <v:shape style="position:absolute;left:2853;top:3129;width:0;height:3572" coordorigin="2853,3129" coordsize="0,3572" path="m2853,4917l2853,6698e" filled="f" stroked="t" strokeweight="1.419pt" strokecolor="#EBEBEB">
              <v:path arrowok="t"/>
            </v:shape>
            <v:shape style="position:absolute;left:2827;top:3129;width:0;height:3572" coordorigin="2827,3129" coordsize="0,3572" path="m2827,4917l2827,6698e" filled="f" stroked="t" strokeweight="1.42pt" strokecolor="#EBEBEB">
              <v:path arrowok="t"/>
            </v:shape>
            <v:shape style="position:absolute;left:2800;top:3129;width:0;height:3572" coordorigin="2800,3129" coordsize="0,3572" path="m2800,4917l2800,6698e" filled="f" stroked="t" strokeweight="1.419pt" strokecolor="#ECECEC">
              <v:path arrowok="t"/>
            </v:shape>
            <v:shape style="position:absolute;left:2774;top:3129;width:0;height:3572" coordorigin="2774,3129" coordsize="0,3572" path="m2774,4917l2774,6698e" filled="f" stroked="t" strokeweight="1.419pt" strokecolor="#ECECEC">
              <v:path arrowok="t"/>
            </v:shape>
            <v:shape style="position:absolute;left:2749;top:3129;width:0;height:3572" coordorigin="2749,3129" coordsize="0,3572" path="m2749,4917l2749,6698e" filled="f" stroked="t" strokeweight="1.3pt" strokecolor="#ECECEC">
              <v:path arrowok="t"/>
            </v:shape>
            <v:shape style="position:absolute;left:2724;top:3129;width:0;height:3572" coordorigin="2724,3129" coordsize="0,3572" path="m2724,4917l2724,6698e" filled="f" stroked="t" strokeweight="1.419pt" strokecolor="#ECECEC">
              <v:path arrowok="t"/>
            </v:shape>
            <v:shape style="position:absolute;left:2697;top:3129;width:0;height:3572" coordorigin="2697,3129" coordsize="0,3572" path="m2697,4917l2697,6698e" filled="f" stroked="t" strokeweight="1.419pt" strokecolor="#ECECEC">
              <v:path arrowok="t"/>
            </v:shape>
            <v:shape style="position:absolute;left:2671;top:3129;width:0;height:3572" coordorigin="2671,3129" coordsize="0,3572" path="m2671,4917l2671,6698e" filled="f" stroked="t" strokeweight="1.419pt" strokecolor="#ECECEC">
              <v:path arrowok="t"/>
            </v:shape>
            <v:shape style="position:absolute;left:2645;top:3129;width:0;height:3572" coordorigin="2645,3129" coordsize="0,3572" path="m2645,4917l2645,6698e" filled="f" stroked="t" strokeweight="1.42pt" strokecolor="#ECECEC">
              <v:path arrowok="t"/>
            </v:shape>
            <v:shape style="position:absolute;left:2618;top:3129;width:0;height:3572" coordorigin="2618,3129" coordsize="0,3572" path="m2618,4917l2618,6698e" filled="f" stroked="t" strokeweight="1.419pt" strokecolor="#ECECEC">
              <v:path arrowok="t"/>
            </v:shape>
            <v:shape style="position:absolute;left:2593;top:3129;width:0;height:3572" coordorigin="2593,3129" coordsize="0,3572" path="m2593,4917l2593,6698e" filled="f" stroked="t" strokeweight="1.299pt" strokecolor="#ECECEC">
              <v:path arrowok="t"/>
            </v:shape>
            <v:shape style="position:absolute;left:2568;top:3129;width:0;height:3572" coordorigin="2568,3129" coordsize="0,3572" path="m2568,4917l2568,6698e" filled="f" stroked="t" strokeweight="1.42pt" strokecolor="#ECECEC">
              <v:path arrowok="t"/>
            </v:shape>
            <v:shape style="position:absolute;left:2541;top:3129;width:0;height:3572" coordorigin="2541,3129" coordsize="0,3572" path="m2541,4917l2541,6698e" filled="f" stroked="t" strokeweight="1.419pt" strokecolor="#ECECEC">
              <v:path arrowok="t"/>
            </v:shape>
            <v:shape style="position:absolute;left:2515;top:3129;width:0;height:3572" coordorigin="2515,3129" coordsize="0,3572" path="m2515,4917l2515,6698e" filled="f" stroked="t" strokeweight="1.419pt" strokecolor="#ECECEC">
              <v:path arrowok="t"/>
            </v:shape>
            <v:shape style="position:absolute;left:2489;top:3129;width:0;height:3572" coordorigin="2489,3129" coordsize="0,3572" path="m2489,4917l2489,6698e" filled="f" stroked="t" strokeweight="1.42pt" strokecolor="#ECECEC">
              <v:path arrowok="t"/>
            </v:shape>
            <v:shape style="position:absolute;left:2462;top:3129;width:0;height:3572" coordorigin="2462,3129" coordsize="0,3572" path="m2462,4917l2462,6698e" filled="f" stroked="t" strokeweight="1.419pt" strokecolor="#ECECEC">
              <v:path arrowok="t"/>
            </v:shape>
            <v:shape style="position:absolute;left:2437;top:3129;width:0;height:3572" coordorigin="2437,3129" coordsize="0,3572" path="m2437,4917l2437,6698e" filled="f" stroked="t" strokeweight="1.299pt" strokecolor="#ECECEC">
              <v:path arrowok="t"/>
            </v:shape>
            <v:shape style="position:absolute;left:2412;top:3129;width:0;height:3572" coordorigin="2412,3129" coordsize="0,3572" path="m2412,4917l2412,6698e" filled="f" stroked="t" strokeweight="1.419pt" strokecolor="#ECECEC">
              <v:path arrowok="t"/>
            </v:shape>
            <v:shape style="position:absolute;left:2386;top:3129;width:0;height:3572" coordorigin="2386,3129" coordsize="0,3572" path="m2386,4917l2386,6698e" filled="f" stroked="t" strokeweight="1.42pt" strokecolor="#EDEDED">
              <v:path arrowok="t"/>
            </v:shape>
            <v:shape style="position:absolute;left:2359;top:3129;width:0;height:3572" coordorigin="2359,3129" coordsize="0,3572" path="m2359,4917l2359,6698e" filled="f" stroked="t" strokeweight="1.419pt" strokecolor="#EDEDED">
              <v:path arrowok="t"/>
            </v:shape>
            <v:shape style="position:absolute;left:2333;top:3129;width:0;height:3572" coordorigin="2333,3129" coordsize="0,3572" path="m2333,4917l2333,6698e" filled="f" stroked="t" strokeweight="1.419pt" strokecolor="#EDEDED">
              <v:path arrowok="t"/>
            </v:shape>
            <v:shape style="position:absolute;left:2306;top:3129;width:0;height:3572" coordorigin="2306,3129" coordsize="0,3572" path="m2306,4917l2306,6698e" filled="f" stroked="t" strokeweight="1.42pt" strokecolor="#EDEDED">
              <v:path arrowok="t"/>
            </v:shape>
            <v:shape style="position:absolute;left:2280;top:3129;width:0;height:3572" coordorigin="2280,3129" coordsize="0,3572" path="m2280,4917l2280,6698e" filled="f" stroked="t" strokeweight="1.419pt" strokecolor="#EDEDED">
              <v:path arrowok="t"/>
            </v:shape>
            <v:shape style="position:absolute;left:2255;top:3129;width:0;height:3572" coordorigin="2255,3129" coordsize="0,3572" path="m2255,4917l2255,6698e" filled="f" stroked="t" strokeweight="1.299pt" strokecolor="#EDEDED">
              <v:path arrowok="t"/>
            </v:shape>
            <v:shape style="position:absolute;left:2230;top:3129;width:0;height:3572" coordorigin="2230,3129" coordsize="0,3572" path="m2230,4917l2230,6698e" filled="f" stroked="t" strokeweight="1.42pt" strokecolor="#EDEDED">
              <v:path arrowok="t"/>
            </v:shape>
            <v:shape style="position:absolute;left:2203;top:3129;width:0;height:3572" coordorigin="2203,3129" coordsize="0,3572" path="m2203,4917l2203,6698e" filled="f" stroked="t" strokeweight="1.419pt" strokecolor="#EDEDED">
              <v:path arrowok="t"/>
            </v:shape>
            <v:shape style="position:absolute;left:2177;top:3129;width:0;height:3572" coordorigin="2177,3129" coordsize="0,3572" path="m2177,4917l2177,6698e" filled="f" stroked="t" strokeweight="1.419pt" strokecolor="#EFEFEF">
              <v:path arrowok="t"/>
            </v:shape>
            <v:shape style="position:absolute;left:2150;top:3129;width:0;height:3572" coordorigin="2150,3129" coordsize="0,3572" path="m2150,4917l2150,6698e" filled="f" stroked="t" strokeweight="1.419pt" strokecolor="#EFEFEF">
              <v:path arrowok="t"/>
            </v:shape>
            <v:shape style="position:absolute;left:2124;top:3129;width:0;height:3572" coordorigin="2124,3129" coordsize="0,3572" path="m2124,4917l2124,6698e" filled="f" stroked="t" strokeweight="1.42pt" strokecolor="#EFEFEF">
              <v:path arrowok="t"/>
            </v:shape>
            <v:shape style="position:absolute;left:2099;top:3129;width:0;height:3572" coordorigin="2099,3129" coordsize="0,3572" path="m2099,4917l2099,6698e" filled="f" stroked="t" strokeweight="1.299pt" strokecolor="#EFEFEF">
              <v:path arrowok="t"/>
            </v:shape>
            <v:shape style="position:absolute;left:2074;top:3129;width:0;height:3572" coordorigin="2074,3129" coordsize="0,3572" path="m2074,4917l2074,6698e" filled="f" stroked="t" strokeweight="1.419pt" strokecolor="#EFEFEF">
              <v:path arrowok="t"/>
            </v:shape>
            <v:shape style="position:absolute;left:2047;top:3129;width:0;height:3572" coordorigin="2047,3129" coordsize="0,3572" path="m2047,4917l2047,6698e" filled="f" stroked="t" strokeweight="1.42pt" strokecolor="#EFEFEF">
              <v:path arrowok="t"/>
            </v:shape>
            <v:shape style="position:absolute;left:2021;top:3129;width:0;height:3572" coordorigin="2021,3129" coordsize="0,3572" path="m2021,4917l2021,6698e" filled="f" stroked="t" strokeweight="1.419pt" strokecolor="#EFEFEF">
              <v:path arrowok="t"/>
            </v:shape>
            <v:shape style="position:absolute;left:1995;top:3129;width:0;height:3572" coordorigin="1995,3129" coordsize="0,3572" path="m1995,4917l1995,6698e" filled="f" stroked="t" strokeweight="1.419pt" strokecolor="#EFEFEF">
              <v:path arrowok="t"/>
            </v:shape>
            <v:shape style="position:absolute;left:1968;top:3129;width:0;height:3572" coordorigin="1968,3129" coordsize="0,3572" path="m1968,4917l1968,6698e" filled="f" stroked="t" strokeweight="1.42pt" strokecolor="#F0F0F0">
              <v:path arrowok="t"/>
            </v:shape>
            <v:shape style="position:absolute;left:1943;top:3129;width:0;height:3572" coordorigin="1943,3129" coordsize="0,3572" path="m1943,4917l1943,6698e" filled="f" stroked="t" strokeweight="1.299pt" strokecolor="#F0F0F0">
              <v:path arrowok="t"/>
            </v:shape>
            <v:shape style="position:absolute;left:1918;top:3129;width:0;height:3572" coordorigin="1918,3129" coordsize="0,3572" path="m1918,4917l1918,6698e" filled="f" stroked="t" strokeweight="1.419pt" strokecolor="#F0F0F0">
              <v:path arrowok="t"/>
            </v:shape>
            <v:shape style="position:absolute;left:1891;top:3129;width:0;height:3572" coordorigin="1891,3129" coordsize="0,3572" path="m1891,4917l1891,6698e" filled="f" stroked="t" strokeweight="1.42pt" strokecolor="#F0F0F0">
              <v:path arrowok="t"/>
            </v:shape>
            <v:shape style="position:absolute;left:1865;top:3129;width:0;height:3572" coordorigin="1865,3129" coordsize="0,3572" path="m1865,4917l1865,6698e" filled="f" stroked="t" strokeweight="1.419pt" strokecolor="#F0F0F0">
              <v:path arrowok="t"/>
            </v:shape>
            <v:shape style="position:absolute;left:1839;top:3129;width:0;height:3572" coordorigin="1839,3129" coordsize="0,3572" path="m1839,4917l1839,6698e" filled="f" stroked="t" strokeweight="1.419pt" strokecolor="#F0F0F0">
              <v:path arrowok="t"/>
            </v:shape>
            <v:shape style="position:absolute;left:1812;top:3129;width:0;height:3572" coordorigin="1812,3129" coordsize="0,3572" path="m1812,4917l1812,6698e" filled="f" stroked="t" strokeweight="1.419pt" strokecolor="#F0F0F0">
              <v:path arrowok="t"/>
            </v:shape>
            <v:shape style="position:absolute;left:1786;top:3129;width:0;height:3572" coordorigin="1786,3129" coordsize="0,3572" path="m1786,4917l1786,6698e" filled="f" stroked="t" strokeweight="1.42pt" strokecolor="#F0F0F0">
              <v:path arrowok="t"/>
            </v:shape>
            <v:shape style="position:absolute;left:1761;top:3129;width:0;height:3572" coordorigin="1761,3129" coordsize="0,3572" path="m1761,4917l1761,6698e" filled="f" stroked="t" strokeweight="1.299pt" strokecolor="#F1F1F1">
              <v:path arrowok="t"/>
            </v:shape>
            <v:shape style="position:absolute;left:1735;top:3129;width:0;height:3572" coordorigin="1735,3129" coordsize="0,3572" path="m1735,4917l1735,6698e" filled="f" stroked="t" strokeweight="1.419pt" strokecolor="#F1F1F1">
              <v:path arrowok="t"/>
            </v:shape>
            <v:shape style="position:absolute;left:1709;top:3129;width:0;height:3572" coordorigin="1709,3129" coordsize="0,3572" path="m1709,4917l1709,6698e" filled="f" stroked="t" strokeweight="1.42pt" strokecolor="#F1F1F1">
              <v:path arrowok="t"/>
            </v:shape>
            <v:shape style="position:absolute;left:1683;top:3129;width:0;height:3572" coordorigin="1683,3129" coordsize="0,3572" path="m1683,4917l1683,6698e" filled="f" stroked="t" strokeweight="1.419pt" strokecolor="#F1F1F1">
              <v:path arrowok="t"/>
            </v:shape>
            <v:shape style="position:absolute;left:1656;top:3129;width:0;height:3572" coordorigin="1656,3129" coordsize="0,3572" path="m1656,4917l1656,6698e" filled="f" stroked="t" strokeweight="1.419pt" strokecolor="#F1F1F1">
              <v:path arrowok="t"/>
            </v:shape>
            <v:shape style="position:absolute;left:1630;top:3129;width:0;height:3572" coordorigin="1630,3129" coordsize="0,3572" path="m1630,4917l1630,6698e" filled="f" stroked="t" strokeweight="1.419pt" strokecolor="#F1F1F1">
              <v:path arrowok="t"/>
            </v:shape>
            <v:shape style="position:absolute;left:1605;top:3129;width:0;height:3572" coordorigin="1605,3129" coordsize="0,3572" path="m1605,4917l1605,6698e" filled="f" stroked="t" strokeweight="1.3pt" strokecolor="#F1F1F1">
              <v:path arrowok="t"/>
            </v:shape>
            <v:shape style="position:absolute;left:1580;top:3129;width:0;height:3572" coordorigin="1580,3129" coordsize="0,3572" path="m1580,4917l1580,6698e" filled="f" stroked="t" strokeweight="1.419pt" strokecolor="#F1F1F1">
              <v:path arrowok="t"/>
            </v:shape>
            <v:shape style="position:absolute;left:1553;top:3129;width:0;height:3572" coordorigin="1553,3129" coordsize="0,3572" path="m1553,4917l1553,6698e" filled="f" stroked="t" strokeweight="1.419pt" strokecolor="#F1F1F1">
              <v:path arrowok="t"/>
            </v:shape>
            <v:shape style="position:absolute;left:1527;top:3129;width:0;height:3572" coordorigin="1527,3129" coordsize="0,3572" path="m1527,4917l1527,6698e" filled="f" stroked="t" strokeweight="1.42pt" strokecolor="#F1F1F1">
              <v:path arrowok="t"/>
            </v:shape>
            <v:shape style="position:absolute;left:1500;top:3129;width:0;height:3572" coordorigin="1500,3129" coordsize="0,3572" path="m1500,4917l1500,6698e" filled="f" stroked="t" strokeweight="1.419pt" strokecolor="#F1F1F1">
              <v:path arrowok="t"/>
            </v:shape>
            <v:shape style="position:absolute;left:1474;top:3129;width:0;height:3572" coordorigin="1474,3129" coordsize="0,3572" path="m1474,4917l1474,6698e" filled="f" stroked="t" strokeweight="1.419pt" strokecolor="#F1F1F1">
              <v:path arrowok="t"/>
            </v:shape>
            <v:shape style="position:absolute;left:1449;top:3129;width:0;height:3572" coordorigin="1449,3129" coordsize="0,3572" path="m1449,4917l1449,6698e" filled="f" stroked="t" strokeweight="1.3pt" strokecolor="#F1F1F1">
              <v:path arrowok="t"/>
            </v:shape>
            <v:shape style="position:absolute;left:1424;top:3129;width:0;height:3572" coordorigin="1424,3129" coordsize="0,3572" path="m1424,4917l1424,6698e" filled="f" stroked="t" strokeweight="1.419pt" strokecolor="#F1F1F1">
              <v:path arrowok="t"/>
            </v:shape>
            <v:shape style="position:absolute;left:1397;top:3129;width:0;height:3572" coordorigin="1397,3129" coordsize="0,3572" path="m1397,4917l1397,6698e" filled="f" stroked="t" strokeweight="1.419pt" strokecolor="#F1F1F1">
              <v:path arrowok="t"/>
            </v:shape>
            <v:shape style="position:absolute;left:1371;top:3129;width:0;height:3572" coordorigin="1371,3129" coordsize="0,3572" path="m1371,4917l1371,6698e" filled="f" stroked="t" strokeweight="1.42pt" strokecolor="#F1F1F1">
              <v:path arrowok="t"/>
            </v:shape>
            <v:shape style="position:absolute;left:8508;top:4917;width:1859;height:1781" coordorigin="8508,4917" coordsize="1859,1781" path="m8508,4917l8508,6698,10367,6698,10367,4917,8508,4917xe" filled="t" fillcolor="#D8D8D8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860"/>
        <w:ind w:left="280"/>
        <w:sectPr>
          <w:pgSz w:w="11900" w:h="16820"/>
          <w:pgMar w:top="1580" w:bottom="280" w:left="1680" w:right="1680"/>
        </w:sectPr>
      </w:pPr>
      <w:r>
        <w:rPr>
          <w:rFonts w:cs="HCR Batang" w:hAnsi="HCR Batang" w:eastAsia="HCR Batang" w:ascii="HCR Batang"/>
          <w:spacing w:val="-56"/>
          <w:w w:val="100"/>
          <w:position w:val="11"/>
          <w:sz w:val="50"/>
          <w:szCs w:val="50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학</w:t>
      </w:r>
      <w:r>
        <w:rPr>
          <w:rFonts w:cs="HCR Batang" w:hAnsi="HCR Batang" w:eastAsia="HCR Batang" w:ascii="HCR Batang"/>
          <w:spacing w:val="-25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내</w:t>
      </w:r>
      <w:r>
        <w:rPr>
          <w:rFonts w:cs="HCR Batang" w:hAnsi="HCR Batang" w:eastAsia="HCR Batang" w:ascii="HCR Batang"/>
          <w:spacing w:val="-5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-54"/>
          <w:w w:val="100"/>
          <w:position w:val="11"/>
          <w:sz w:val="50"/>
          <w:szCs w:val="50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교</w:t>
      </w:r>
      <w:r>
        <w:rPr>
          <w:rFonts w:cs="HCR Batang" w:hAnsi="HCR Batang" w:eastAsia="HCR Batang" w:ascii="HCR Batang"/>
          <w:spacing w:val="-25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-54"/>
          <w:w w:val="96"/>
          <w:position w:val="11"/>
          <w:sz w:val="50"/>
          <w:szCs w:val="50"/>
        </w:rPr>
        <w:t>분석</w:t>
      </w:r>
      <w:r>
        <w:rPr>
          <w:rFonts w:cs="HCR Batang" w:hAnsi="HCR Batang" w:eastAsia="HCR Batang" w:ascii="HCR Batang"/>
          <w:spacing w:val="-19"/>
          <w:w w:val="96"/>
          <w:position w:val="11"/>
          <w:sz w:val="50"/>
          <w:szCs w:val="50"/>
        </w:rPr>
        <w:t>(</w:t>
      </w:r>
      <w:r>
        <w:rPr>
          <w:rFonts w:cs="HCR Batang" w:hAnsi="HCR Batang" w:eastAsia="HCR Batang" w:ascii="HCR Batang"/>
          <w:spacing w:val="-54"/>
          <w:w w:val="96"/>
          <w:position w:val="11"/>
          <w:sz w:val="50"/>
          <w:szCs w:val="50"/>
        </w:rPr>
        <w:t>계</w:t>
      </w:r>
      <w:r>
        <w:rPr>
          <w:rFonts w:cs="HCR Batang" w:hAnsi="HCR Batang" w:eastAsia="HCR Batang" w:ascii="HCR Batang"/>
          <w:spacing w:val="-52"/>
          <w:w w:val="96"/>
          <w:position w:val="11"/>
          <w:sz w:val="50"/>
          <w:szCs w:val="50"/>
        </w:rPr>
        <w:t>열</w:t>
      </w:r>
      <w:r>
        <w:rPr>
          <w:rFonts w:cs="HCR Batang" w:hAnsi="HCR Batang" w:eastAsia="HCR Batang" w:ascii="HCR Batang"/>
          <w:spacing w:val="0"/>
          <w:w w:val="96"/>
          <w:position w:val="11"/>
          <w:sz w:val="50"/>
          <w:szCs w:val="50"/>
        </w:rPr>
        <w:t>별</w:t>
      </w:r>
      <w:r>
        <w:rPr>
          <w:rFonts w:cs="HCR Batang" w:hAnsi="HCR Batang" w:eastAsia="HCR Batang" w:ascii="HCR Batang"/>
          <w:spacing w:val="38"/>
          <w:w w:val="96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-56"/>
          <w:w w:val="100"/>
          <w:position w:val="11"/>
          <w:sz w:val="50"/>
          <w:szCs w:val="50"/>
        </w:rPr>
        <w:t>비교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    </w:t>
      </w:r>
      <w:r>
        <w:rPr>
          <w:rFonts w:cs="HCR Batang" w:hAnsi="HCR Batang" w:eastAsia="HCR Batang" w:ascii="HCR Batang"/>
          <w:spacing w:val="149"/>
          <w:w w:val="100"/>
          <w:position w:val="1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  <w:t>Ⅲ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700"/>
        <w:ind w:left="376"/>
        <w:sectPr>
          <w:pgSz w:w="11900" w:h="16820"/>
          <w:pgMar w:top="1580" w:bottom="280" w:left="1200" w:right="11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3"/>
          <w:sz w:val="80"/>
          <w:szCs w:val="80"/>
        </w:rPr>
        <w:t>Ⅲ</w:t>
      </w:r>
      <w:r>
        <w:rPr>
          <w:rFonts w:cs="Times New Roman" w:hAnsi="Times New Roman" w:eastAsia="Times New Roman" w:ascii="Times New Roman"/>
          <w:spacing w:val="0"/>
          <w:w w:val="100"/>
          <w:position w:val="-13"/>
          <w:sz w:val="80"/>
          <w:szCs w:val="80"/>
        </w:rPr>
        <w:t>                    </w:t>
      </w:r>
      <w:r>
        <w:rPr>
          <w:rFonts w:cs="Times New Roman" w:hAnsi="Times New Roman" w:eastAsia="Times New Roman" w:ascii="Times New Roman"/>
          <w:spacing w:val="32"/>
          <w:w w:val="100"/>
          <w:position w:val="-13"/>
          <w:sz w:val="80"/>
          <w:szCs w:val="8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0"/>
          <w:position w:val="29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부교육</w:t>
      </w:r>
      <w:r>
        <w:rPr>
          <w:rFonts w:cs="HCR Batang" w:hAnsi="HCR Batang" w:eastAsia="HCR Batang" w:ascii="HCR Batang"/>
          <w:spacing w:val="1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태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조사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­</w:t>
      </w:r>
      <w:r>
        <w:rPr>
          <w:rFonts w:cs="HCR Batang" w:hAnsi="HCR Batang" w:eastAsia="HCR Batang" w:ascii="HCR Batang"/>
          <w:spacing w:val="31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대학교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65"/>
          <w:position w:val="29"/>
          <w:sz w:val="20"/>
          <w:szCs w:val="20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ind w:left="1705" w:right="-95"/>
      </w:pPr>
      <w:r>
        <w:pict>
          <v:group style="position:absolute;margin-left:67.503pt;margin-top:101.508pt;width:451.098pt;height:74.2705pt;mso-position-horizontal-relative:page;mso-position-vertical-relative:page;z-index:-26172" coordorigin="1350,2030" coordsize="9022,1485">
            <v:shape style="position:absolute;left:1360;top:2040;width:1195;height:853" coordorigin="1360,2040" coordsize="1195,853" path="m1360,2040l1360,2894,2555,2894,2555,2040,1360,2040xe" filled="t" fillcolor="#B1B1B1" stroked="f">
              <v:path arrowok="t"/>
              <v:fill/>
            </v:shape>
            <v:shape style="position:absolute;left:10275;top:1431;width:50;height:2062" coordorigin="10275,1431" coordsize="50,2062" path="m10325,2465l10275,2465,10275,3491,10325,3491,10325,2465xe" filled="t" fillcolor="#FEFEFE" stroked="f">
              <v:path arrowok="t"/>
              <v:fill/>
            </v:shape>
            <v:shape style="position:absolute;left:10230;top:1431;width:48;height:2062" coordorigin="10230,1431" coordsize="48,2062" path="m10277,2465l10230,2465,10230,3491,10277,3491,10277,2465xe" filled="t" fillcolor="#FEFEFE" stroked="f">
              <v:path arrowok="t"/>
              <v:fill/>
            </v:shape>
            <v:shape style="position:absolute;left:10184;top:1431;width:48;height:2062" coordorigin="10184,1431" coordsize="48,2062" path="m10232,2465l10184,2465,10184,3491,10232,3491,10232,2465xe" filled="t" fillcolor="#FEFEFE" stroked="f">
              <v:path arrowok="t"/>
              <v:fill/>
            </v:shape>
            <v:shape style="position:absolute;left:10136;top:1431;width:50;height:2062" coordorigin="10136,1431" coordsize="50,2062" path="m10186,2465l10136,2465,10136,3491,10186,3491,10186,2465xe" filled="t" fillcolor="#FEFEFE" stroked="f">
              <v:path arrowok="t"/>
              <v:fill/>
            </v:shape>
            <v:shape style="position:absolute;left:10090;top:1431;width:48;height:2062" coordorigin="10090,1431" coordsize="48,2062" path="m10138,2465l10090,2465,10090,3491,10138,3491,10138,2465xe" filled="t" fillcolor="#FEFEFE" stroked="f">
              <v:path arrowok="t"/>
              <v:fill/>
            </v:shape>
            <v:shape style="position:absolute;left:10045;top:1431;width:48;height:2062" coordorigin="10045,1431" coordsize="48,2062" path="m10092,2465l10045,2465,10045,3491,10092,3491,10092,2465xe" filled="t" fillcolor="#FDFDFD" stroked="f">
              <v:path arrowok="t"/>
              <v:fill/>
            </v:shape>
            <v:shape style="position:absolute;left:9997;top:1431;width:50;height:2062" coordorigin="9997,1431" coordsize="50,2062" path="m10047,2465l9997,2465,9997,3491,10047,3491,10047,2465xe" filled="t" fillcolor="#FDFDFD" stroked="f">
              <v:path arrowok="t"/>
              <v:fill/>
            </v:shape>
            <v:shape style="position:absolute;left:9951;top:1431;width:48;height:2062" coordorigin="9951,1431" coordsize="48,2062" path="m9999,2465l9951,2465,9951,3491,9999,3491,9999,2465xe" filled="t" fillcolor="#FDFDFD" stroked="f">
              <v:path arrowok="t"/>
              <v:fill/>
            </v:shape>
            <v:shape style="position:absolute;left:9906;top:1431;width:48;height:2062" coordorigin="9906,1431" coordsize="48,2062" path="m9953,2465l9906,2465,9906,3491,9953,3491,9953,2465xe" filled="t" fillcolor="#FDFDFD" stroked="f">
              <v:path arrowok="t"/>
              <v:fill/>
            </v:shape>
            <v:shape style="position:absolute;left:9858;top:1431;width:50;height:2062" coordorigin="9858,1431" coordsize="50,2062" path="m9908,2465l9858,2465,9858,3491,9908,3491,9908,2465xe" filled="t" fillcolor="#FDFDFD" stroked="f">
              <v:path arrowok="t"/>
              <v:fill/>
            </v:shape>
            <v:shape style="position:absolute;left:9812;top:1431;width:48;height:2062" coordorigin="9812,1431" coordsize="48,2062" path="m9860,2465l9812,2465,9812,3491,9860,3491,9860,2465xe" filled="t" fillcolor="#FBFBFB" stroked="f">
              <v:path arrowok="t"/>
              <v:fill/>
            </v:shape>
            <v:shape style="position:absolute;left:9767;top:1431;width:48;height:2062" coordorigin="9767,1431" coordsize="48,2062" path="m9814,2465l9767,2465,9767,3491,9814,3491,9814,2465xe" filled="t" fillcolor="#FBFBFB" stroked="f">
              <v:path arrowok="t"/>
              <v:fill/>
            </v:shape>
            <v:shape style="position:absolute;left:9719;top:1431;width:50;height:2062" coordorigin="9719,1431" coordsize="50,2062" path="m9769,2465l9719,2465,9719,3491,9769,3491,9769,2465xe" filled="t" fillcolor="#FBFBFB" stroked="f">
              <v:path arrowok="t"/>
              <v:fill/>
            </v:shape>
            <v:shape style="position:absolute;left:9673;top:1431;width:48;height:2062" coordorigin="9673,1431" coordsize="48,2062" path="m9721,2465l9673,2465,9673,3491,9721,3491,9721,2465xe" filled="t" fillcolor="#FBFBFB" stroked="f">
              <v:path arrowok="t"/>
              <v:fill/>
            </v:shape>
            <v:shape style="position:absolute;left:9627;top:1431;width:48;height:2062" coordorigin="9627,1431" coordsize="48,2062" path="m9675,2465l9627,2465,9627,3491,9675,3491,9675,2465xe" filled="t" fillcolor="#FBFBFB" stroked="f">
              <v:path arrowok="t"/>
              <v:fill/>
            </v:shape>
            <v:shape style="position:absolute;left:9579;top:1431;width:50;height:2062" coordorigin="9579,1431" coordsize="50,2062" path="m9629,2465l9579,2465,9579,3491,9629,3491,9629,2465xe" filled="t" fillcolor="#FBFBFB" stroked="f">
              <v:path arrowok="t"/>
              <v:fill/>
            </v:shape>
            <v:shape style="position:absolute;left:9534;top:1431;width:48;height:2062" coordorigin="9534,1431" coordsize="48,2062" path="m9581,2465l9534,2465,9534,3491,9581,3491,9581,2465xe" filled="t" fillcolor="#FAFAFA" stroked="f">
              <v:path arrowok="t"/>
              <v:fill/>
            </v:shape>
            <v:shape style="position:absolute;left:9488;top:1431;width:48;height:2062" coordorigin="9488,1431" coordsize="48,2062" path="m9536,2465l9488,2465,9488,3491,9536,3491,9536,2465xe" filled="t" fillcolor="#FAFAFA" stroked="f">
              <v:path arrowok="t"/>
              <v:fill/>
            </v:shape>
            <v:shape style="position:absolute;left:9440;top:1431;width:50;height:2062" coordorigin="9440,1431" coordsize="50,2062" path="m9490,2465l9440,2465,9440,3491,9490,3491,9490,2465xe" filled="t" fillcolor="#FAFAFA" stroked="f">
              <v:path arrowok="t"/>
              <v:fill/>
            </v:shape>
            <v:shape style="position:absolute;left:9395;top:1431;width:48;height:2062" coordorigin="9395,1431" coordsize="48,2062" path="m9442,2465l9395,2465,9395,3491,9442,3491,9442,2465xe" filled="t" fillcolor="#FAFAFA" stroked="f">
              <v:path arrowok="t"/>
              <v:fill/>
            </v:shape>
            <v:shape style="position:absolute;left:9349;top:1431;width:48;height:2062" coordorigin="9349,1431" coordsize="48,2062" path="m9397,2465l9349,2465,9349,3491,9397,3491,9397,2465xe" filled="t" fillcolor="#FAFAFA" stroked="f">
              <v:path arrowok="t"/>
              <v:fill/>
            </v:shape>
            <v:shape style="position:absolute;left:9301;top:1431;width:50;height:2062" coordorigin="9301,1431" coordsize="50,2062" path="m9351,2465l9301,2465,9301,3491,9351,3491,9351,2465xe" filled="t" fillcolor="#FAFAFA" stroked="f">
              <v:path arrowok="t"/>
              <v:fill/>
            </v:shape>
            <v:shape style="position:absolute;left:9256;top:1431;width:48;height:2062" coordorigin="9256,1431" coordsize="48,2062" path="m9303,2465l9256,2465,9256,3491,9303,3491,9303,2465xe" filled="t" fillcolor="#FAFAFA" stroked="f">
              <v:path arrowok="t"/>
              <v:fill/>
            </v:shape>
            <v:shape style="position:absolute;left:9210;top:1431;width:48;height:2062" coordorigin="9210,1431" coordsize="48,2062" path="m9258,2465l9210,2465,9210,3491,9258,3491,9258,2465xe" filled="t" fillcolor="#FAFAFA" stroked="f">
              <v:path arrowok="t"/>
              <v:fill/>
            </v:shape>
            <v:shape style="position:absolute;left:9162;top:1431;width:50;height:2062" coordorigin="9162,1431" coordsize="50,2062" path="m9212,2465l9162,2465,9162,3491,9212,3491,9212,2465xe" filled="t" fillcolor="#FAFAFA" stroked="f">
              <v:path arrowok="t"/>
              <v:fill/>
            </v:shape>
            <v:shape style="position:absolute;left:9117;top:1431;width:48;height:2062" coordorigin="9117,1431" coordsize="48,2062" path="m9164,2465l9117,2465,9117,3491,9164,3491,9164,2465xe" filled="t" fillcolor="#FAFAFA" stroked="f">
              <v:path arrowok="t"/>
              <v:fill/>
            </v:shape>
            <v:shape style="position:absolute;left:9069;top:1431;width:50;height:2062" coordorigin="9069,1431" coordsize="50,2062" path="m9119,2465l9069,2465,9069,3491,9119,3491,9119,2465xe" filled="t" fillcolor="#F9F9F9" stroked="f">
              <v:path arrowok="t"/>
              <v:fill/>
            </v:shape>
            <v:shape style="position:absolute;left:9023;top:1431;width:48;height:2062" coordorigin="9023,1431" coordsize="48,2062" path="m9071,2465l9023,2465,9023,3491,9071,3491,9071,2465xe" filled="t" fillcolor="#F9F9F9" stroked="f">
              <v:path arrowok="t"/>
              <v:fill/>
            </v:shape>
            <v:shape style="position:absolute;left:8977;top:1431;width:48;height:2062" coordorigin="8977,1431" coordsize="48,2062" path="m9025,2465l8977,2465,8977,3491,9025,3491,9025,2465xe" filled="t" fillcolor="#F9F9F9" stroked="f">
              <v:path arrowok="t"/>
              <v:fill/>
            </v:shape>
            <v:shape style="position:absolute;left:8929;top:1431;width:50;height:2062" coordorigin="8929,1431" coordsize="50,2062" path="m8979,2465l8929,2465,8929,3491,8979,3491,8979,2465xe" filled="t" fillcolor="#F9F9F9" stroked="f">
              <v:path arrowok="t"/>
              <v:fill/>
            </v:shape>
            <v:shape style="position:absolute;left:8884;top:1431;width:48;height:2062" coordorigin="8884,1431" coordsize="48,2062" path="m8931,2465l8884,2465,8884,3491,8931,3491,8931,2465xe" filled="t" fillcolor="#F9F9F9" stroked="f">
              <v:path arrowok="t"/>
              <v:fill/>
            </v:shape>
            <v:shape style="position:absolute;left:8838;top:1431;width:48;height:2062" coordorigin="8838,1431" coordsize="48,2062" path="m8886,2465l8838,2465,8838,3491,8886,3491,8886,2465xe" filled="t" fillcolor="#F9F9F9" stroked="f">
              <v:path arrowok="t"/>
              <v:fill/>
            </v:shape>
            <v:shape style="position:absolute;left:8790;top:1431;width:50;height:2062" coordorigin="8790,1431" coordsize="50,2062" path="m8840,2465l8790,2465,8790,3491,8840,3491,8840,2465xe" filled="t" fillcolor="#F7F7F7" stroked="f">
              <v:path arrowok="t"/>
              <v:fill/>
            </v:shape>
            <v:shape style="position:absolute;left:8745;top:1431;width:48;height:2062" coordorigin="8745,1431" coordsize="48,2062" path="m8792,2465l8745,2465,8745,3491,8792,3491,8792,2465xe" filled="t" fillcolor="#F7F7F7" stroked="f">
              <v:path arrowok="t"/>
              <v:fill/>
            </v:shape>
            <v:shape style="position:absolute;left:8699;top:1431;width:48;height:2062" coordorigin="8699,1431" coordsize="48,2062" path="m8747,2465l8699,2465,8699,3491,8747,3491,8747,2465xe" filled="t" fillcolor="#F7F7F7" stroked="f">
              <v:path arrowok="t"/>
              <v:fill/>
            </v:shape>
            <v:shape style="position:absolute;left:8651;top:1431;width:50;height:2062" coordorigin="8651,1431" coordsize="50,2062" path="m8701,2465l8651,2465,8651,3491,8701,3491,8701,2465xe" filled="t" fillcolor="#F7F7F7" stroked="f">
              <v:path arrowok="t"/>
              <v:fill/>
            </v:shape>
            <v:shape style="position:absolute;left:8606;top:1431;width:48;height:2062" coordorigin="8606,1431" coordsize="48,2062" path="m8653,2465l8606,2465,8606,3491,8653,3491,8653,2465xe" filled="t" fillcolor="#F7F7F7" stroked="f">
              <v:path arrowok="t"/>
              <v:fill/>
            </v:shape>
            <v:shape style="position:absolute;left:8560;top:1431;width:48;height:2062" coordorigin="8560,1431" coordsize="48,2062" path="m8608,2465l8560,2465,8560,3491,8608,3491,8608,2465xe" filled="t" fillcolor="#F6F6F6" stroked="f">
              <v:path arrowok="t"/>
              <v:fill/>
            </v:shape>
            <v:shape style="position:absolute;left:8512;top:1431;width:50;height:2062" coordorigin="8512,1431" coordsize="50,2062" path="m8562,2465l8512,2465,8512,3491,8562,3491,8562,2465xe" filled="t" fillcolor="#F6F6F6" stroked="f">
              <v:path arrowok="t"/>
              <v:fill/>
            </v:shape>
            <v:shape style="position:absolute;left:8466;top:1431;width:48;height:2062" coordorigin="8466,1431" coordsize="48,2062" path="m8514,2465l8466,2465,8466,3491,8514,3491,8514,2465xe" filled="t" fillcolor="#F6F6F6" stroked="f">
              <v:path arrowok="t"/>
              <v:fill/>
            </v:shape>
            <v:shape style="position:absolute;left:8421;top:1431;width:48;height:2062" coordorigin="8421,1431" coordsize="48,2062" path="m8468,2465l8421,2465,8421,3491,8468,3491,8468,2465xe" filled="t" fillcolor="#F6F6F6" stroked="f">
              <v:path arrowok="t"/>
              <v:fill/>
            </v:shape>
            <v:shape style="position:absolute;left:8373;top:1431;width:50;height:2062" coordorigin="8373,1431" coordsize="50,2062" path="m8423,2465l8373,2465,8373,3491,8423,3491,8423,2465xe" filled="t" fillcolor="#F6F6F6" stroked="f">
              <v:path arrowok="t"/>
              <v:fill/>
            </v:shape>
            <v:shape style="position:absolute;left:8327;top:1431;width:48;height:2062" coordorigin="8327,1431" coordsize="48,2062" path="m8375,2465l8327,2465,8327,3491,8375,3491,8375,2465xe" filled="t" fillcolor="#F5F5F5" stroked="f">
              <v:path arrowok="t"/>
              <v:fill/>
            </v:shape>
            <v:shape style="position:absolute;left:8282;top:1431;width:48;height:2062" coordorigin="8282,1431" coordsize="48,2062" path="m8329,2465l8282,2465,8282,3491,8329,3491,8329,2465xe" filled="t" fillcolor="#F5F5F5" stroked="f">
              <v:path arrowok="t"/>
              <v:fill/>
            </v:shape>
            <v:shape style="position:absolute;left:8234;top:1431;width:50;height:2062" coordorigin="8234,1431" coordsize="50,2062" path="m8284,2465l8234,2465,8234,3491,8284,3491,8284,2465xe" filled="t" fillcolor="#F5F5F5" stroked="f">
              <v:path arrowok="t"/>
              <v:fill/>
            </v:shape>
            <v:shape style="position:absolute;left:8188;top:1431;width:48;height:2062" coordorigin="8188,1431" coordsize="48,2062" path="m8236,2465l8188,2465,8188,3491,8236,3491,8236,2465xe" filled="t" fillcolor="#F5F5F5" stroked="f">
              <v:path arrowok="t"/>
              <v:fill/>
            </v:shape>
            <v:shape style="position:absolute;left:8143;top:1431;width:48;height:2062" coordorigin="8143,1431" coordsize="48,2062" path="m8190,2465l8143,2465,8143,3491,8190,3491,8190,2465xe" filled="t" fillcolor="#F5F5F5" stroked="f">
              <v:path arrowok="t"/>
              <v:fill/>
            </v:shape>
            <v:shape style="position:absolute;left:8095;top:1431;width:50;height:2062" coordorigin="8095,1431" coordsize="50,2062" path="m8145,2465l8095,2465,8095,3491,8145,3491,8145,2465xe" filled="t" fillcolor="#F5F5F5" stroked="f">
              <v:path arrowok="t"/>
              <v:fill/>
            </v:shape>
            <v:shape style="position:absolute;left:8049;top:1431;width:48;height:2062" coordorigin="8049,1431" coordsize="48,2062" path="m8097,2465l8049,2465,8049,3491,8097,3491,8097,2465xe" filled="t" fillcolor="#F5F5F5" stroked="f">
              <v:path arrowok="t"/>
              <v:fill/>
            </v:shape>
            <v:shape style="position:absolute;left:8004;top:1431;width:48;height:2062" coordorigin="8004,1431" coordsize="48,2062" path="m8051,2465l8004,2465,8004,3491,8051,3491,8051,2465xe" filled="t" fillcolor="#F5F5F5" stroked="f">
              <v:path arrowok="t"/>
              <v:fill/>
            </v:shape>
            <v:shape style="position:absolute;left:7956;top:1431;width:50;height:2062" coordorigin="7956,1431" coordsize="50,2062" path="m8006,2465l7956,2465,7956,3491,8006,3491,8006,2465xe" filled="t" fillcolor="#F5F5F5" stroked="f">
              <v:path arrowok="t"/>
              <v:fill/>
            </v:shape>
            <v:shape style="position:absolute;left:7910;top:1431;width:48;height:2062" coordorigin="7910,1431" coordsize="48,2062" path="m7958,2465l7910,2465,7910,3491,7958,3491,7958,2465xe" filled="t" fillcolor="#F5F5F5" stroked="f">
              <v:path arrowok="t"/>
              <v:fill/>
            </v:shape>
            <v:shape style="position:absolute;left:7864;top:1431;width:48;height:2062" coordorigin="7864,1431" coordsize="48,2062" path="m7912,2465l7864,2465,7864,3491,7912,3491,7912,2465xe" filled="t" fillcolor="#F5F5F5" stroked="f">
              <v:path arrowok="t"/>
              <v:fill/>
            </v:shape>
            <v:shape style="position:absolute;left:7816;top:1431;width:50;height:2062" coordorigin="7816,1431" coordsize="50,2062" path="m7866,2465l7816,2465,7816,3491,7866,3491,7866,2465xe" filled="t" fillcolor="#F4F4F4" stroked="f">
              <v:path arrowok="t"/>
              <v:fill/>
            </v:shape>
            <v:shape style="position:absolute;left:7771;top:1431;width:48;height:2062" coordorigin="7771,1431" coordsize="48,2062" path="m7818,2465l7771,2465,7771,3491,7818,3491,7818,2465xe" filled="t" fillcolor="#F4F4F4" stroked="f">
              <v:path arrowok="t"/>
              <v:fill/>
            </v:shape>
            <v:shape style="position:absolute;left:7725;top:1431;width:48;height:2062" coordorigin="7725,1431" coordsize="48,2062" path="m7773,2465l7725,2465,7725,3491,7773,3491,7773,2465xe" filled="t" fillcolor="#F4F4F4" stroked="f">
              <v:path arrowok="t"/>
              <v:fill/>
            </v:shape>
            <v:shape style="position:absolute;left:7677;top:1431;width:50;height:2062" coordorigin="7677,1431" coordsize="50,2062" path="m7727,2465l7677,2465,7677,3491,7727,3491,7727,2465xe" filled="t" fillcolor="#F4F4F4" stroked="f">
              <v:path arrowok="t"/>
              <v:fill/>
            </v:shape>
            <v:shape style="position:absolute;left:7632;top:1431;width:48;height:2062" coordorigin="7632,1431" coordsize="48,2062" path="m7679,2465l7632,2465,7632,3491,7679,3491,7679,2465xe" filled="t" fillcolor="#F4F4F4" stroked="f">
              <v:path arrowok="t"/>
              <v:fill/>
            </v:shape>
            <v:shape style="position:absolute;left:7586;top:1431;width:48;height:2062" coordorigin="7586,1431" coordsize="48,2062" path="m7634,2465l7586,2465,7586,3491,7634,3491,7634,2465xe" filled="t" fillcolor="#F2F2F2" stroked="f">
              <v:path arrowok="t"/>
              <v:fill/>
            </v:shape>
            <v:shape style="position:absolute;left:7538;top:1431;width:50;height:2062" coordorigin="7538,1431" coordsize="50,2062" path="m7588,2465l7538,2465,7538,3491,7588,3491,7588,2465xe" filled="t" fillcolor="#F2F2F2" stroked="f">
              <v:path arrowok="t"/>
              <v:fill/>
            </v:shape>
            <v:shape style="position:absolute;left:7493;top:1431;width:48;height:2062" coordorigin="7493,1431" coordsize="48,2062" path="m7540,2465l7493,2465,7493,3491,7540,3491,7540,2465xe" filled="t" fillcolor="#F2F2F2" stroked="f">
              <v:path arrowok="t"/>
              <v:fill/>
            </v:shape>
            <v:shape style="position:absolute;left:7447;top:1431;width:48;height:2062" coordorigin="7447,1431" coordsize="48,2062" path="m7495,2465l7447,2465,7447,3491,7495,3491,7495,2465xe" filled="t" fillcolor="#F2F2F2" stroked="f">
              <v:path arrowok="t"/>
              <v:fill/>
            </v:shape>
            <v:shape style="position:absolute;left:7399;top:1431;width:50;height:2062" coordorigin="7399,1431" coordsize="50,2062" path="m7449,2465l7399,2465,7399,3491,7449,3491,7449,2465xe" filled="t" fillcolor="#F2F2F2" stroked="f">
              <v:path arrowok="t"/>
              <v:fill/>
            </v:shape>
            <v:shape style="position:absolute;left:7353;top:1431;width:48;height:2062" coordorigin="7353,1431" coordsize="48,2062" path="m7401,2465l7353,2465,7353,3491,7401,3491,7401,2465xe" filled="t" fillcolor="#F2F2F2" stroked="f">
              <v:path arrowok="t"/>
              <v:fill/>
            </v:shape>
            <v:shape style="position:absolute;left:7308;top:1431;width:48;height:2062" coordorigin="7308,1431" coordsize="48,2062" path="m7355,2465l7308,2465,7308,3491,7355,3491,7355,2465xe" filled="t" fillcolor="#F1F1F1" stroked="f">
              <v:path arrowok="t"/>
              <v:fill/>
            </v:shape>
            <v:shape style="position:absolute;left:7260;top:1431;width:50;height:2062" coordorigin="7260,1431" coordsize="50,2062" path="m7310,2465l7260,2465,7260,3491,7310,3491,7310,2465xe" filled="t" fillcolor="#F1F1F1" stroked="f">
              <v:path arrowok="t"/>
              <v:fill/>
            </v:shape>
            <v:shape style="position:absolute;left:7214;top:1431;width:48;height:2062" coordorigin="7214,1431" coordsize="48,2062" path="m7262,2465l7214,2465,7214,3491,7262,3491,7262,2465xe" filled="t" fillcolor="#F1F1F1" stroked="f">
              <v:path arrowok="t"/>
              <v:fill/>
            </v:shape>
            <v:shape style="position:absolute;left:7169;top:1431;width:48;height:2062" coordorigin="7169,1431" coordsize="48,2062" path="m7216,2465l7169,2465,7169,3491,7216,3491,7216,2465xe" filled="t" fillcolor="#F1F1F1" stroked="f">
              <v:path arrowok="t"/>
              <v:fill/>
            </v:shape>
            <v:shape style="position:absolute;left:7121;top:1431;width:50;height:2062" coordorigin="7121,1431" coordsize="50,2062" path="m7171,2465l7121,2465,7121,3491,7171,3491,7171,2465xe" filled="t" fillcolor="#F1F1F1" stroked="f">
              <v:path arrowok="t"/>
              <v:fill/>
            </v:shape>
            <v:shape style="position:absolute;left:7075;top:1431;width:48;height:2062" coordorigin="7075,1431" coordsize="48,2062" path="m7123,2465l7075,2465,7075,3491,7123,3491,7123,2465xe" filled="t" fillcolor="#F1F1F1" stroked="f">
              <v:path arrowok="t"/>
              <v:fill/>
            </v:shape>
            <v:shape style="position:absolute;left:7030;top:1431;width:48;height:2062" coordorigin="7030,1431" coordsize="48,2062" path="m7077,2465l7030,2465,7030,3491,7077,3491,7077,2465xe" filled="t" fillcolor="#F1F1F1" stroked="f">
              <v:path arrowok="t"/>
              <v:fill/>
            </v:shape>
            <v:shape style="position:absolute;left:6982;top:1431;width:50;height:2062" coordorigin="6982,1431" coordsize="50,2062" path="m7032,2465l6982,2465,6982,3491,7032,3491,7032,2465xe" filled="t" fillcolor="#F1F1F1" stroked="f">
              <v:path arrowok="t"/>
              <v:fill/>
            </v:shape>
            <v:shape style="position:absolute;left:6936;top:1431;width:48;height:2062" coordorigin="6936,1431" coordsize="48,2062" path="m6984,2465l6936,2465,6936,3491,6984,3491,6984,2465xe" filled="t" fillcolor="#F1F1F1" stroked="f">
              <v:path arrowok="t"/>
              <v:fill/>
            </v:shape>
            <v:shape style="position:absolute;left:6891;top:1431;width:48;height:2062" coordorigin="6891,1431" coordsize="48,2062" path="m6938,2465l6891,2465,6891,3491,6938,3491,6938,2465xe" filled="t" fillcolor="#F1F1F1" stroked="f">
              <v:path arrowok="t"/>
              <v:fill/>
            </v:shape>
            <v:shape style="position:absolute;left:6843;top:1431;width:50;height:2062" coordorigin="6843,1431" coordsize="50,2062" path="m6893,2465l6843,2465,6843,3491,6893,3491,6893,2465xe" filled="t" fillcolor="#F0F0F0" stroked="f">
              <v:path arrowok="t"/>
              <v:fill/>
            </v:shape>
            <v:shape style="position:absolute;left:6797;top:1431;width:48;height:2062" coordorigin="6797,1431" coordsize="48,2062" path="m6845,2465l6797,2465,6797,3491,6845,3491,6845,2465xe" filled="t" fillcolor="#F0F0F0" stroked="f">
              <v:path arrowok="t"/>
              <v:fill/>
            </v:shape>
            <v:shape style="position:absolute;left:6751;top:1431;width:48;height:2062" coordorigin="6751,1431" coordsize="48,2062" path="m6799,2465l6751,2465,6751,3491,6799,3491,6799,2465xe" filled="t" fillcolor="#F0F0F0" stroked="f">
              <v:path arrowok="t"/>
              <v:fill/>
            </v:shape>
            <v:shape style="position:absolute;left:6703;top:1431;width:50;height:2062" coordorigin="6703,1431" coordsize="50,2062" path="m6753,2465l6703,2465,6703,3491,6753,3491,6753,2465xe" filled="t" fillcolor="#F0F0F0" stroked="f">
              <v:path arrowok="t"/>
              <v:fill/>
            </v:shape>
            <v:shape style="position:absolute;left:6658;top:1431;width:48;height:2062" coordorigin="6658,1431" coordsize="48,2062" path="m6705,2465l6658,2465,6658,3491,6705,3491,6705,2465xe" filled="t" fillcolor="#F0F0F0" stroked="f">
              <v:path arrowok="t"/>
              <v:fill/>
            </v:shape>
            <v:shape style="position:absolute;left:6610;top:1431;width:50;height:2062" coordorigin="6610,1431" coordsize="50,2062" path="m6660,2465l6610,2465,6610,3491,6660,3491,6660,2465xe" filled="t" fillcolor="#F0F0F0" stroked="f">
              <v:path arrowok="t"/>
              <v:fill/>
            </v:shape>
            <v:shape style="position:absolute;left:6564;top:1431;width:48;height:2062" coordorigin="6564,1431" coordsize="48,2062" path="m6612,2465l6564,2465,6564,3491,6612,3491,6612,2465xe" filled="t" fillcolor="#EFEFEF" stroked="f">
              <v:path arrowok="t"/>
              <v:fill/>
            </v:shape>
            <v:shape style="position:absolute;left:6519;top:1431;width:48;height:2062" coordorigin="6519,1431" coordsize="48,2062" path="m6566,2465l6519,2465,6519,3491,6566,3491,6566,2465xe" filled="t" fillcolor="#EFEFEF" stroked="f">
              <v:path arrowok="t"/>
              <v:fill/>
            </v:shape>
            <v:shape style="position:absolute;left:6471;top:1431;width:50;height:2062" coordorigin="6471,1431" coordsize="50,2062" path="m6521,2465l6471,2465,6471,3491,6521,3491,6521,2465xe" filled="t" fillcolor="#EFEFEF" stroked="f">
              <v:path arrowok="t"/>
              <v:fill/>
            </v:shape>
            <v:shape style="position:absolute;left:6425;top:1431;width:48;height:2062" coordorigin="6425,1431" coordsize="48,2062" path="m6473,2465l6425,2465,6425,3491,6473,3491,6473,2465xe" filled="t" fillcolor="#EFEFEF" stroked="f">
              <v:path arrowok="t"/>
              <v:fill/>
            </v:shape>
            <v:shape style="position:absolute;left:6380;top:1431;width:48;height:2062" coordorigin="6380,1431" coordsize="48,2062" path="m6427,2465l6380,2465,6380,3491,6427,3491,6427,2465xe" filled="t" fillcolor="#EFEFEF" stroked="f">
              <v:path arrowok="t"/>
              <v:fill/>
            </v:shape>
            <v:shape style="position:absolute;left:6332;top:1431;width:50;height:2062" coordorigin="6332,1431" coordsize="50,2062" path="m6382,2465l6332,2465,6332,3491,6382,3491,6382,2465xe" filled="t" fillcolor="#EDEDED" stroked="f">
              <v:path arrowok="t"/>
              <v:fill/>
            </v:shape>
            <v:shape style="position:absolute;left:6286;top:1431;width:48;height:2062" coordorigin="6286,1431" coordsize="48,2062" path="m6334,2465l6286,2465,6286,3491,6334,3491,6334,2465xe" filled="t" fillcolor="#EDEDED" stroked="f">
              <v:path arrowok="t"/>
              <v:fill/>
            </v:shape>
            <v:shape style="position:absolute;left:6240;top:1431;width:48;height:2062" coordorigin="6240,1431" coordsize="48,2062" path="m6288,2465l6240,2465,6240,3491,6288,3491,6288,2465xe" filled="t" fillcolor="#EDEDED" stroked="f">
              <v:path arrowok="t"/>
              <v:fill/>
            </v:shape>
            <v:shape style="position:absolute;left:6192;top:1431;width:50;height:2062" coordorigin="6192,1431" coordsize="50,2062" path="m6242,2465l6192,2465,6192,3491,6242,3491,6242,2465xe" filled="t" fillcolor="#EDEDED" stroked="f">
              <v:path arrowok="t"/>
              <v:fill/>
            </v:shape>
            <v:shape style="position:absolute;left:6147;top:1431;width:48;height:2062" coordorigin="6147,1431" coordsize="48,2062" path="m6194,2465l6147,2465,6147,3491,6194,3491,6194,2465xe" filled="t" fillcolor="#EDEDED" stroked="f">
              <v:path arrowok="t"/>
              <v:fill/>
            </v:shape>
            <v:shape style="position:absolute;left:6101;top:1431;width:48;height:2062" coordorigin="6101,1431" coordsize="48,2062" path="m6149,2465l6101,2465,6101,3491,6149,3491,6149,2465xe" filled="t" fillcolor="#ECECEC" stroked="f">
              <v:path arrowok="t"/>
              <v:fill/>
            </v:shape>
            <v:shape style="position:absolute;left:6053;top:1431;width:50;height:2062" coordorigin="6053,1431" coordsize="50,2062" path="m6103,2465l6053,2465,6053,3491,6103,3491,6103,2465xe" filled="t" fillcolor="#ECECEC" stroked="f">
              <v:path arrowok="t"/>
              <v:fill/>
            </v:shape>
            <v:shape style="position:absolute;left:6008;top:1431;width:48;height:2062" coordorigin="6008,1431" coordsize="48,2062" path="m6055,2465l6008,2465,6008,3491,6055,3491,6055,2465xe" filled="t" fillcolor="#ECECEC" stroked="f">
              <v:path arrowok="t"/>
              <v:fill/>
            </v:shape>
            <v:shape style="position:absolute;left:5962;top:1431;width:48;height:2062" coordorigin="5962,1431" coordsize="48,2062" path="m6010,2465l5962,2465,5962,3491,6010,3491,6010,2465xe" filled="t" fillcolor="#ECECEC" stroked="f">
              <v:path arrowok="t"/>
              <v:fill/>
            </v:shape>
            <v:shape style="position:absolute;left:5914;top:1431;width:50;height:2062" coordorigin="5914,1431" coordsize="50,2062" path="m5964,2465l5914,2465,5914,3491,5964,3491,5964,2465xe" filled="t" fillcolor="#ECECEC" stroked="f">
              <v:path arrowok="t"/>
              <v:fill/>
            </v:shape>
            <v:shape style="position:absolute;left:5869;top:1431;width:48;height:2062" coordorigin="5869,1431" coordsize="48,2062" path="m5916,2465l5869,2465,5869,3491,5916,3491,5916,2465xe" filled="t" fillcolor="#ECECEC" stroked="f">
              <v:path arrowok="t"/>
              <v:fill/>
            </v:shape>
            <v:shape style="position:absolute;left:5823;top:1431;width:48;height:2062" coordorigin="5823,1431" coordsize="48,2062" path="m5871,2465l5823,2465,5823,3491,5871,3491,5871,2465xe" filled="t" fillcolor="#ECECEC" stroked="f">
              <v:path arrowok="t"/>
              <v:fill/>
            </v:shape>
            <v:shape style="position:absolute;left:5775;top:1431;width:50;height:2062" coordorigin="5775,1431" coordsize="50,2062" path="m5825,2465l5775,2465,5775,3491,5825,3491,5825,2465xe" filled="t" fillcolor="#ECECEC" stroked="f">
              <v:path arrowok="t"/>
              <v:fill/>
            </v:shape>
            <v:shape style="position:absolute;left:5730;top:1431;width:48;height:2062" coordorigin="5730,1431" coordsize="48,2062" path="m5777,2465l5730,2465,5730,3491,5777,3491,5777,2465xe" filled="t" fillcolor="#ECECEC" stroked="f">
              <v:path arrowok="t"/>
              <v:fill/>
            </v:shape>
            <v:shape style="position:absolute;left:5684;top:1431;width:48;height:2062" coordorigin="5684,1431" coordsize="48,2062" path="m5732,2465l5684,2465,5684,3491,5732,3491,5732,2465xe" filled="t" fillcolor="#ECECEC" stroked="f">
              <v:path arrowok="t"/>
              <v:fill/>
            </v:shape>
            <v:shape style="position:absolute;left:5636;top:1431;width:50;height:2062" coordorigin="5636,1431" coordsize="50,2062" path="m5686,2465l5636,2465,5636,3491,5686,3491,5686,2465xe" filled="t" fillcolor="#ECECEC" stroked="f">
              <v:path arrowok="t"/>
              <v:fill/>
            </v:shape>
            <v:shape style="position:absolute;left:5590;top:1431;width:48;height:2062" coordorigin="5590,1431" coordsize="48,2062" path="m5638,2465l5590,2465,5590,3491,5638,3491,5638,2465xe" filled="t" fillcolor="#EBEBEB" stroked="f">
              <v:path arrowok="t"/>
              <v:fill/>
            </v:shape>
            <v:shape style="position:absolute;left:5545;top:1431;width:48;height:2062" coordorigin="5545,1431" coordsize="48,2062" path="m5592,2465l5545,2465,5545,3491,5592,3491,5592,2465xe" filled="t" fillcolor="#EBEBEB" stroked="f">
              <v:path arrowok="t"/>
              <v:fill/>
            </v:shape>
            <v:shape style="position:absolute;left:5521;top:1431;width:26;height:2062" coordorigin="5521,1431" coordsize="26,2062" path="m5547,2465l5521,2465,5521,3491,5547,3491,5547,2465xe" filled="t" fillcolor="#EBEBEB" stroked="f">
              <v:path arrowok="t"/>
              <v:fill/>
            </v:shape>
            <v:shape style="position:absolute;left:5515;top:1431;width:0;height:2062" coordorigin="5515,1431" coordsize="0,2062" path="m5515,2465l5515,3491e" filled="f" stroked="t" strokeweight="0.82pt" strokecolor="#EBEBEB">
              <v:path arrowok="t"/>
            </v:shape>
            <v:shape style="position:absolute;left:5493;top:1431;width:0;height:2062" coordorigin="5493,1431" coordsize="0,2062" path="m5493,2465l5493,3491e" filled="f" stroked="t" strokeweight="1.539pt" strokecolor="#EBEBEB">
              <v:path arrowok="t"/>
            </v:shape>
            <v:shape style="position:absolute;left:5464;top:1431;width:0;height:2062" coordorigin="5464,1431" coordsize="0,2062" path="m5464,2465l5464,3491e" filled="f" stroked="t" strokeweight="1.54pt" strokecolor="#EBEBEB">
              <v:path arrowok="t"/>
            </v:shape>
            <v:shape style="position:absolute;left:5437;top:1431;width:0;height:2062" coordorigin="5437,1431" coordsize="0,2062" path="m5437,2465l5437,3491e" filled="f" stroked="t" strokeweight="1.419pt" strokecolor="#E9E9E9">
              <v:path arrowok="t"/>
            </v:shape>
            <v:shape style="position:absolute;left:5409;top:1431;width:0;height:2062" coordorigin="5409,1431" coordsize="0,2062" path="m5409,2465l5409,3491e" filled="f" stroked="t" strokeweight="1.539pt" strokecolor="#E9E9E9">
              <v:path arrowok="t"/>
            </v:shape>
            <v:shape style="position:absolute;left:5380;top:1431;width:0;height:2062" coordorigin="5380,1431" coordsize="0,2062" path="m5380,2465l5380,3491e" filled="f" stroked="t" strokeweight="1.539pt" strokecolor="#E9E9E9">
              <v:path arrowok="t"/>
            </v:shape>
            <v:shape style="position:absolute;left:5352;top:1431;width:0;height:2062" coordorigin="5352,1431" coordsize="0,2062" path="m5352,2465l5352,3491e" filled="f" stroked="t" strokeweight="1.54pt" strokecolor="#E9E9E9">
              <v:path arrowok="t"/>
            </v:shape>
            <v:shape style="position:absolute;left:5323;top:1431;width:0;height:2062" coordorigin="5323,1431" coordsize="0,2062" path="m5323,2465l5323,3491e" filled="f" stroked="t" strokeweight="1.539pt" strokecolor="#E9E9E9">
              <v:path arrowok="t"/>
            </v:shape>
            <v:shape style="position:absolute;left:5294;top:1431;width:0;height:2062" coordorigin="5294,1431" coordsize="0,2062" path="m5294,2465l5294,3491e" filled="f" stroked="t" strokeweight="1.539pt" strokecolor="#E9E9E9">
              <v:path arrowok="t"/>
            </v:shape>
            <v:shape style="position:absolute;left:5265;top:1431;width:0;height:2062" coordorigin="5265,1431" coordsize="0,2062" path="m5265,2465l5265,3491e" filled="f" stroked="t" strokeweight="1.539pt" strokecolor="#E8E8E8">
              <v:path arrowok="t"/>
            </v:shape>
            <v:shape style="position:absolute;left:5238;top:1431;width:0;height:2062" coordorigin="5238,1431" coordsize="0,2062" path="m5238,2465l5238,3491e" filled="f" stroked="t" strokeweight="1.419pt" strokecolor="#E8E8E8">
              <v:path arrowok="t"/>
            </v:shape>
            <v:shape style="position:absolute;left:5210;top:1431;width:0;height:2062" coordorigin="5210,1431" coordsize="0,2062" path="m5210,2465l5210,3491e" filled="f" stroked="t" strokeweight="1.54pt" strokecolor="#E8E8E8">
              <v:path arrowok="t"/>
            </v:shape>
            <v:shape style="position:absolute;left:5181;top:1431;width:0;height:2062" coordorigin="5181,1431" coordsize="0,2062" path="m5181,2465l5181,3491e" filled="f" stroked="t" strokeweight="1.539pt" strokecolor="#E8E8E8">
              <v:path arrowok="t"/>
            </v:shape>
            <v:shape style="position:absolute;left:5152;top:1431;width:0;height:2062" coordorigin="5152,1431" coordsize="0,2062" path="m5152,2465l5152,3491e" filled="f" stroked="t" strokeweight="1.539pt" strokecolor="#E8E8E8">
              <v:path arrowok="t"/>
            </v:shape>
            <v:shape style="position:absolute;left:5124;top:1431;width:0;height:2062" coordorigin="5124,1431" coordsize="0,2062" path="m5124,2465l5124,3491e" filled="f" stroked="t" strokeweight="1.539pt" strokecolor="#E7E7E7">
              <v:path arrowok="t"/>
            </v:shape>
            <v:shape style="position:absolute;left:5095;top:1431;width:0;height:2062" coordorigin="5095,1431" coordsize="0,2062" path="m5095,2465l5095,3491e" filled="f" stroked="t" strokeweight="1.54pt" strokecolor="#E7E7E7">
              <v:path arrowok="t"/>
            </v:shape>
            <v:shape style="position:absolute;left:5067;top:1431;width:0;height:2062" coordorigin="5067,1431" coordsize="0,2062" path="m5067,2465l5067,3491e" filled="f" stroked="t" strokeweight="1.419pt" strokecolor="#E7E7E7">
              <v:path arrowok="t"/>
            </v:shape>
            <v:shape style="position:absolute;left:5040;top:1431;width:0;height:2062" coordorigin="5040,1431" coordsize="0,2062" path="m5040,2465l5040,3491e" filled="f" stroked="t" strokeweight="1.539pt" strokecolor="#E7E7E7">
              <v:path arrowok="t"/>
            </v:shape>
            <v:shape style="position:absolute;left:5011;top:1431;width:0;height:2062" coordorigin="5011,1431" coordsize="0,2062" path="m5011,2465l5011,3491e" filled="f" stroked="t" strokeweight="1.539pt" strokecolor="#E7E7E7">
              <v:path arrowok="t"/>
            </v:shape>
            <v:shape style="position:absolute;left:4982;top:1431;width:0;height:2062" coordorigin="4982,1431" coordsize="0,2062" path="m4982,2465l4982,3491e" filled="f" stroked="t" strokeweight="1.54pt" strokecolor="#E7E7E7">
              <v:path arrowok="t"/>
            </v:shape>
            <v:shape style="position:absolute;left:4953;top:1431;width:0;height:2062" coordorigin="4953,1431" coordsize="0,2062" path="m4953,2465l4953,3491e" filled="f" stroked="t" strokeweight="1.539pt" strokecolor="#E7E7E7">
              <v:path arrowok="t"/>
            </v:shape>
            <v:shape style="position:absolute;left:4925;top:1431;width:0;height:2062" coordorigin="4925,1431" coordsize="0,2062" path="m4925,2465l4925,3491e" filled="f" stroked="t" strokeweight="1.539pt" strokecolor="#E7E7E7">
              <v:path arrowok="t"/>
            </v:shape>
            <v:shape style="position:absolute;left:4896;top:1431;width:0;height:2062" coordorigin="4896,1431" coordsize="0,2062" path="m4896,2465l4896,3491e" filled="f" stroked="t" strokeweight="1.539pt" strokecolor="#E7E7E7">
              <v:path arrowok="t"/>
            </v:shape>
            <v:shape style="position:absolute;left:4868;top:1431;width:0;height:2062" coordorigin="4868,1431" coordsize="0,2062" path="m4868,2465l4868,3491e" filled="f" stroked="t" strokeweight="1.42pt" strokecolor="#E7E7E7">
              <v:path arrowok="t"/>
            </v:shape>
            <v:shape style="position:absolute;left:4841;top:1431;width:0;height:2062" coordorigin="4841,1431" coordsize="0,2062" path="m4841,2465l4841,3491e" filled="f" stroked="t" strokeweight="1.539pt" strokecolor="#E7E7E7">
              <v:path arrowok="t"/>
            </v:shape>
            <v:shape style="position:absolute;left:4812;top:1431;width:0;height:2062" coordorigin="4812,1431" coordsize="0,2062" path="m4812,2465l4812,3491e" filled="f" stroked="t" strokeweight="1.539pt" strokecolor="#E6E6E6">
              <v:path arrowok="t"/>
            </v:shape>
            <v:shape style="position:absolute;left:4783;top:1431;width:0;height:2062" coordorigin="4783,1431" coordsize="0,2062" path="m4783,2465l4783,3491e" filled="f" stroked="t" strokeweight="1.539pt" strokecolor="#E6E6E6">
              <v:path arrowok="t"/>
            </v:shape>
            <v:shape style="position:absolute;left:4754;top:1431;width:0;height:2062" coordorigin="4754,1431" coordsize="0,2062" path="m4754,2465l4754,3491e" filled="f" stroked="t" strokeweight="1.539pt" strokecolor="#E6E6E6">
              <v:path arrowok="t"/>
            </v:shape>
            <v:shape style="position:absolute;left:4725;top:1431;width:0;height:2062" coordorigin="4725,1431" coordsize="0,2062" path="m4725,2465l4725,3491e" filled="f" stroked="t" strokeweight="1.54pt" strokecolor="#E6E6E6">
              <v:path arrowok="t"/>
            </v:shape>
            <v:shape style="position:absolute;left:4698;top:1431;width:0;height:2062" coordorigin="4698,1431" coordsize="0,2062" path="m4698,2465l4698,3491e" filled="f" stroked="t" strokeweight="1.419pt" strokecolor="#E6E6E6">
              <v:path arrowok="t"/>
            </v:shape>
            <v:shape style="position:absolute;left:4670;top:1431;width:0;height:2062" coordorigin="4670,1431" coordsize="0,2062" path="m4670,2465l4670,3491e" filled="f" stroked="t" strokeweight="1.539pt" strokecolor="#E4E4E4">
              <v:path arrowok="t"/>
            </v:shape>
            <v:shape style="position:absolute;left:4642;top:1431;width:0;height:2062" coordorigin="4642,1431" coordsize="0,2062" path="m4642,2465l4642,3491e" filled="f" stroked="t" strokeweight="1.539pt" strokecolor="#E4E4E4">
              <v:path arrowok="t"/>
            </v:shape>
            <v:shape style="position:absolute;left:4613;top:1431;width:0;height:2062" coordorigin="4613,1431" coordsize="0,2062" path="m4613,2465l4613,3491e" filled="f" stroked="t" strokeweight="1.54pt" strokecolor="#E4E4E4">
              <v:path arrowok="t"/>
            </v:shape>
            <v:shape style="position:absolute;left:4584;top:1431;width:0;height:2062" coordorigin="4584,1431" coordsize="0,2062" path="m4584,2465l4584,3491e" filled="f" stroked="t" strokeweight="1.539pt" strokecolor="#E4E4E4">
              <v:path arrowok="t"/>
            </v:shape>
            <v:shape style="position:absolute;left:4555;top:1431;width:0;height:2062" coordorigin="4555,1431" coordsize="0,2062" path="m4555,2465l4555,3491e" filled="f" stroked="t" strokeweight="1.539pt" strokecolor="#E4E4E4">
              <v:path arrowok="t"/>
            </v:shape>
            <v:shape style="position:absolute;left:4526;top:1431;width:0;height:2062" coordorigin="4526,1431" coordsize="0,2062" path="m4526,2465l4526,3491e" filled="f" stroked="t" strokeweight="1.539pt" strokecolor="#E3E3E3">
              <v:path arrowok="t"/>
            </v:shape>
            <v:shape style="position:absolute;left:4499;top:1431;width:0;height:2062" coordorigin="4499,1431" coordsize="0,2062" path="m4499,2465l4499,3491e" filled="f" stroked="t" strokeweight="1.42pt" strokecolor="#E3E3E3">
              <v:path arrowok="t"/>
            </v:shape>
            <v:shape style="position:absolute;left:4471;top:1431;width:0;height:2062" coordorigin="4471,1431" coordsize="0,2062" path="m4471,2465l4471,3491e" filled="f" stroked="t" strokeweight="1.539pt" strokecolor="#E3E3E3">
              <v:path arrowok="t"/>
            </v:shape>
            <v:shape style="position:absolute;left:4442;top:1431;width:0;height:2062" coordorigin="4442,1431" coordsize="0,2062" path="m4442,2465l4442,3491e" filled="f" stroked="t" strokeweight="1.539pt" strokecolor="#E3E3E3">
              <v:path arrowok="t"/>
            </v:shape>
            <v:shape style="position:absolute;left:4414;top:1431;width:0;height:2062" coordorigin="4414,1431" coordsize="0,2062" path="m4414,2465l4414,3491e" filled="f" stroked="t" strokeweight="1.539pt" strokecolor="#E3E3E3">
              <v:path arrowok="t"/>
            </v:shape>
            <v:shape style="position:absolute;left:4385;top:1431;width:0;height:2062" coordorigin="4385,1431" coordsize="0,2062" path="m4385,2465l4385,3491e" filled="f" stroked="t" strokeweight="1.54pt" strokecolor="#E3E3E3">
              <v:path arrowok="t"/>
            </v:shape>
            <v:shape style="position:absolute;left:4356;top:1431;width:0;height:2062" coordorigin="4356,1431" coordsize="0,2062" path="m4356,2465l4356,3491e" filled="f" stroked="t" strokeweight="1.539pt" strokecolor="#E3E3E3">
              <v:path arrowok="t"/>
            </v:shape>
            <v:shape style="position:absolute;left:4328;top:1431;width:0;height:2062" coordorigin="4328,1431" coordsize="0,2062" path="m4328,2465l4328,3491e" filled="f" stroked="t" strokeweight="1.419pt" strokecolor="#E3E3E3">
              <v:path arrowok="t"/>
            </v:shape>
            <v:shape style="position:absolute;left:4301;top:1431;width:0;height:2062" coordorigin="4301,1431" coordsize="0,2062" path="m4301,2465l4301,3491e" filled="f" stroked="t" strokeweight="1.539pt" strokecolor="#E3E3E3">
              <v:path arrowok="t"/>
            </v:shape>
            <v:shape style="position:absolute;left:4272;top:1431;width:0;height:2062" coordorigin="4272,1431" coordsize="0,2062" path="m4272,2465l4272,3491e" filled="f" stroked="t" strokeweight="1.539pt" strokecolor="#E3E3E3">
              <v:path arrowok="t"/>
            </v:shape>
            <v:shape style="position:absolute;left:4243;top:1431;width:0;height:2062" coordorigin="4243,1431" coordsize="0,2062" path="m4243,2465l4243,3491e" filled="f" stroked="t" strokeweight="1.54pt" strokecolor="#E3E3E3">
              <v:path arrowok="t"/>
            </v:shape>
            <v:shape style="position:absolute;left:4215;top:1431;width:0;height:2062" coordorigin="4215,1431" coordsize="0,2062" path="m4215,2465l4215,3491e" filled="f" stroked="t" strokeweight="1.539pt" strokecolor="#E2E2E2">
              <v:path arrowok="t"/>
            </v:shape>
            <v:shape style="position:absolute;left:4186;top:1431;width:0;height:2062" coordorigin="4186,1431" coordsize="0,2062" path="m4186,2465l4186,3491e" filled="f" stroked="t" strokeweight="1.539pt" strokecolor="#E2E2E2">
              <v:path arrowok="t"/>
            </v:shape>
            <v:shape style="position:absolute;left:4157;top:1431;width:0;height:2062" coordorigin="4157,1431" coordsize="0,2062" path="m4157,2465l4157,3491e" filled="f" stroked="t" strokeweight="1.539pt" strokecolor="#E2E2E2">
              <v:path arrowok="t"/>
            </v:shape>
            <v:shape style="position:absolute;left:4129;top:1431;width:0;height:2062" coordorigin="4129,1431" coordsize="0,2062" path="m4129,2465l4129,3491e" filled="f" stroked="t" strokeweight="1.42pt" strokecolor="#E2E2E2">
              <v:path arrowok="t"/>
            </v:shape>
            <v:shape style="position:absolute;left:4102;top:1431;width:0;height:2062" coordorigin="4102,1431" coordsize="0,2062" path="m4102,2465l4102,3491e" filled="f" stroked="t" strokeweight="1.539pt" strokecolor="#E2E2E2">
              <v:path arrowok="t"/>
            </v:shape>
            <v:shape style="position:absolute;left:4073;top:1431;width:0;height:2062" coordorigin="4073,1431" coordsize="0,2062" path="m4073,2465l4073,3491e" filled="f" stroked="t" strokeweight="1.539pt" strokecolor="#E1E1E1">
              <v:path arrowok="t"/>
            </v:shape>
            <v:shape style="position:absolute;left:4044;top:1431;width:0;height:2062" coordorigin="4044,1431" coordsize="0,2062" path="m4044,2465l4044,3491e" filled="f" stroked="t" strokeweight="1.539pt" strokecolor="#E1E1E1">
              <v:path arrowok="t"/>
            </v:shape>
            <v:shape style="position:absolute;left:4015;top:1431;width:0;height:2062" coordorigin="4015,1431" coordsize="0,2062" path="m4015,2465l4015,3491e" filled="f" stroked="t" strokeweight="1.54pt" strokecolor="#E1E1E1">
              <v:path arrowok="t"/>
            </v:shape>
            <v:shape style="position:absolute;left:3987;top:1431;width:0;height:2062" coordorigin="3987,1431" coordsize="0,2062" path="m3987,2465l3987,3491e" filled="f" stroked="t" strokeweight="1.539pt" strokecolor="#E1E1E1">
              <v:path arrowok="t"/>
            </v:shape>
            <v:shape style="position:absolute;left:3958;top:1431;width:0;height:2062" coordorigin="3958,1431" coordsize="0,2062" path="m3958,2465l3958,3491e" filled="f" stroked="t" strokeweight="1.539pt" strokecolor="#E1E1E1">
              <v:path arrowok="t"/>
            </v:shape>
            <v:shape style="position:absolute;left:3930;top:1431;width:0;height:2062" coordorigin="3930,1431" coordsize="0,2062" path="m3930,2465l3930,3491e" filled="f" stroked="t" strokeweight="1.419pt" strokecolor="#E1E1E1">
              <v:path arrowok="t"/>
            </v:shape>
            <v:shape style="position:absolute;left:3903;top:1431;width:0;height:2062" coordorigin="3903,1431" coordsize="0,2062" path="m3903,2465l3903,3491e" filled="f" stroked="t" strokeweight="1.54pt" strokecolor="#DFDFDF">
              <v:path arrowok="t"/>
            </v:shape>
            <v:shape style="position:absolute;left:3874;top:1431;width:0;height:2062" coordorigin="3874,1431" coordsize="0,2062" path="m3874,2465l3874,3491e" filled="f" stroked="t" strokeweight="1.539pt" strokecolor="#DFDFDF">
              <v:path arrowok="t"/>
            </v:shape>
            <v:shape style="position:absolute;left:3845;top:1431;width:0;height:2062" coordorigin="3845,1431" coordsize="0,2062" path="m3845,2465l3845,3491e" filled="f" stroked="t" strokeweight="1.539pt" strokecolor="#DFDFDF">
              <v:path arrowok="t"/>
            </v:shape>
            <v:shape style="position:absolute;left:3816;top:1431;width:0;height:2062" coordorigin="3816,1431" coordsize="0,2062" path="m3816,2465l3816,3491e" filled="f" stroked="t" strokeweight="1.539pt" strokecolor="#DFDFDF">
              <v:path arrowok="t"/>
            </v:shape>
            <v:shape style="position:absolute;left:3788;top:1431;width:0;height:2062" coordorigin="3788,1431" coordsize="0,2062" path="m3788,2465l3788,3491e" filled="f" stroked="t" strokeweight="1.539pt" strokecolor="#DFDFDF">
              <v:path arrowok="t"/>
            </v:shape>
            <v:shape style="position:absolute;left:3760;top:1431;width:0;height:2062" coordorigin="3760,1431" coordsize="0,2062" path="m3760,2465l3760,3491e" filled="f" stroked="t" strokeweight="1.42pt" strokecolor="#DEDEDE">
              <v:path arrowok="t"/>
            </v:shape>
            <v:shape style="position:absolute;left:3732;top:1431;width:0;height:2062" coordorigin="3732,1431" coordsize="0,2062" path="m3732,2465l3732,3491e" filled="f" stroked="t" strokeweight="1.539pt" strokecolor="#DEDEDE">
              <v:path arrowok="t"/>
            </v:shape>
            <v:shape style="position:absolute;left:3704;top:1431;width:0;height:2062" coordorigin="3704,1431" coordsize="0,2062" path="m3704,2465l3704,3491e" filled="f" stroked="t" strokeweight="1.539pt" strokecolor="#DEDEDE">
              <v:path arrowok="t"/>
            </v:shape>
            <v:shape style="position:absolute;left:3675;top:1431;width:0;height:2062" coordorigin="3675,1431" coordsize="0,2062" path="m3675,2465l3675,3491e" filled="f" stroked="t" strokeweight="1.539pt" strokecolor="#DEDEDE">
              <v:path arrowok="t"/>
            </v:shape>
            <v:shape style="position:absolute;left:3646;top:1431;width:0;height:2062" coordorigin="3646,1431" coordsize="0,2062" path="m3646,2465l3646,3491e" filled="f" stroked="t" strokeweight="1.54pt" strokecolor="#DEDEDE">
              <v:path arrowok="t"/>
            </v:shape>
            <v:shape style="position:absolute;left:3617;top:1431;width:0;height:2062" coordorigin="3617,1431" coordsize="0,2062" path="m3617,2465l3617,3491e" filled="f" stroked="t" strokeweight="1.539pt" strokecolor="#DEDEDE">
              <v:path arrowok="t"/>
            </v:shape>
            <v:shape style="position:absolute;left:3588;top:1431;width:0;height:2062" coordorigin="3588,1431" coordsize="0,2062" path="m3588,2465l3588,3491e" filled="f" stroked="t" strokeweight="1.539pt" strokecolor="#DEDEDE">
              <v:path arrowok="t"/>
            </v:shape>
            <v:shape style="position:absolute;left:3561;top:1431;width:0;height:2062" coordorigin="3561,1431" coordsize="0,2062" path="m3561,2465l3561,3491e" filled="f" stroked="t" strokeweight="1.419pt" strokecolor="#DEDEDE">
              <v:path arrowok="t"/>
            </v:shape>
            <v:shape style="position:absolute;left:3533;top:1431;width:0;height:2062" coordorigin="3533,1431" coordsize="0,2062" path="m3533,2465l3533,3491e" filled="f" stroked="t" strokeweight="1.54pt" strokecolor="#DEDEDE">
              <v:path arrowok="t"/>
            </v:shape>
            <v:shape style="position:absolute;left:3505;top:1431;width:0;height:2062" coordorigin="3505,1431" coordsize="0,2062" path="m3505,2465l3505,3491e" filled="f" stroked="t" strokeweight="1.539pt" strokecolor="#DEDEDE">
              <v:path arrowok="t"/>
            </v:shape>
            <v:shape style="position:absolute;left:3476;top:1431;width:0;height:2062" coordorigin="3476,1431" coordsize="0,2062" path="m3476,2465l3476,3491e" filled="f" stroked="t" strokeweight="1.539pt" strokecolor="#DEDEDE">
              <v:path arrowok="t"/>
            </v:shape>
            <v:shape style="position:absolute;left:3447;top:1431;width:0;height:2062" coordorigin="3447,1431" coordsize="0,2062" path="m3447,2465l3447,3491e" filled="f" stroked="t" strokeweight="1.539pt" strokecolor="#DDDDDD">
              <v:path arrowok="t"/>
            </v:shape>
            <v:shape style="position:absolute;left:3418;top:1431;width:0;height:2062" coordorigin="3418,1431" coordsize="0,2062" path="m3418,2465l3418,3491e" filled="f" stroked="t" strokeweight="1.54pt" strokecolor="#DDDDDD">
              <v:path arrowok="t"/>
            </v:shape>
            <v:shape style="position:absolute;left:3391;top:1431;width:0;height:2062" coordorigin="3391,1431" coordsize="0,2062" path="m3391,2465l3391,3491e" filled="f" stroked="t" strokeweight="1.419pt" strokecolor="#DDDDDD">
              <v:path arrowok="t"/>
            </v:shape>
            <v:shape style="position:absolute;left:3363;top:1431;width:0;height:2062" coordorigin="3363,1431" coordsize="0,2062" path="m3363,2465l3363,3491e" filled="f" stroked="t" strokeweight="1.539pt" strokecolor="#DDDDDD">
              <v:path arrowok="t"/>
            </v:shape>
            <v:shape style="position:absolute;left:3334;top:1431;width:0;height:2062" coordorigin="3334,1431" coordsize="0,2062" path="m3334,2465l3334,3491e" filled="f" stroked="t" strokeweight="1.539pt" strokecolor="#DDDDDD">
              <v:path arrowok="t"/>
            </v:shape>
            <v:shape style="position:absolute;left:3305;top:1431;width:0;height:2062" coordorigin="3305,1431" coordsize="0,2062" path="m3305,2465l3305,3491e" filled="f" stroked="t" strokeweight="1.54pt" strokecolor="#DBDBDB">
              <v:path arrowok="t"/>
            </v:shape>
            <v:shape style="position:absolute;left:3277;top:1431;width:0;height:2062" coordorigin="3277,1431" coordsize="0,2062" path="m3277,2465l3277,3491e" filled="f" stroked="t" strokeweight="1.539pt" strokecolor="#DBDBDB">
              <v:path arrowok="t"/>
            </v:shape>
            <v:shape style="position:absolute;left:3248;top:1431;width:0;height:2062" coordorigin="3248,1431" coordsize="0,2062" path="m3248,2465l3248,3491e" filled="f" stroked="t" strokeweight="1.539pt" strokecolor="#DBDBDB">
              <v:path arrowok="t"/>
            </v:shape>
            <v:shape style="position:absolute;left:3219;top:1431;width:0;height:2062" coordorigin="3219,1431" coordsize="0,2062" path="m3219,2465l3219,3491e" filled="f" stroked="t" strokeweight="1.539pt" strokecolor="#DBDBDB">
              <v:path arrowok="t"/>
            </v:shape>
            <v:shape style="position:absolute;left:3191;top:1431;width:0;height:2062" coordorigin="3191,1431" coordsize="0,2062" path="m3191,2465l3191,3491e" filled="f" stroked="t" strokeweight="1.419pt" strokecolor="#DBDBDB">
              <v:path arrowok="t"/>
            </v:shape>
            <v:shape style="position:absolute;left:3164;top:1431;width:0;height:2062" coordorigin="3164,1431" coordsize="0,2062" path="m3164,2465l3164,3491e" filled="f" stroked="t" strokeweight="1.54pt" strokecolor="#DADADA">
              <v:path arrowok="t"/>
            </v:shape>
            <v:shape style="position:absolute;left:3135;top:1431;width:0;height:2062" coordorigin="3135,1431" coordsize="0,2062" path="m3135,2465l3135,3491e" filled="f" stroked="t" strokeweight="1.539pt" strokecolor="#DADADA">
              <v:path arrowok="t"/>
            </v:shape>
            <v:shape style="position:absolute;left:3106;top:1431;width:0;height:2062" coordorigin="3106,1431" coordsize="0,2062" path="m3106,2465l3106,3491e" filled="f" stroked="t" strokeweight="1.539pt" strokecolor="#DADADA">
              <v:path arrowok="t"/>
            </v:shape>
            <v:shape style="position:absolute;left:3078;top:1431;width:0;height:2062" coordorigin="3078,1431" coordsize="0,2062" path="m3078,2465l3078,3491e" filled="f" stroked="t" strokeweight="1.539pt" strokecolor="#DADADA">
              <v:path arrowok="t"/>
            </v:shape>
            <v:shape style="position:absolute;left:3049;top:1431;width:0;height:2062" coordorigin="3049,1431" coordsize="0,2062" path="m3049,2465l3049,3491e" filled="f" stroked="t" strokeweight="1.54pt" strokecolor="#DADADA">
              <v:path arrowok="t"/>
            </v:shape>
            <v:shape style="position:absolute;left:3021;top:1431;width:0;height:2062" coordorigin="3021,1431" coordsize="0,2062" path="m3021,2465l3021,3491e" filled="f" stroked="t" strokeweight="1.419pt" strokecolor="#DADADA">
              <v:path arrowok="t"/>
            </v:shape>
            <v:shape style="position:absolute;left:2994;top:1431;width:0;height:2062" coordorigin="2994,1431" coordsize="0,2062" path="m2994,2465l2994,3491e" filled="f" stroked="t" strokeweight="1.539pt" strokecolor="#D9D9D9">
              <v:path arrowok="t"/>
            </v:shape>
            <v:shape style="position:absolute;left:2965;top:1431;width:0;height:2062" coordorigin="2965,1431" coordsize="0,2062" path="m2965,2465l2965,3491e" filled="f" stroked="t" strokeweight="1.539pt" strokecolor="#D9D9D9">
              <v:path arrowok="t"/>
            </v:shape>
            <v:shape style="position:absolute;left:2936;top:1431;width:0;height:2062" coordorigin="2936,1431" coordsize="0,2062" path="m2936,2465l2936,3491e" filled="f" stroked="t" strokeweight="1.54pt" strokecolor="#D9D9D9">
              <v:path arrowok="t"/>
            </v:shape>
            <v:shape style="position:absolute;left:2907;top:1431;width:0;height:2062" coordorigin="2907,1431" coordsize="0,2062" path="m2907,2465l2907,3491e" filled="f" stroked="t" strokeweight="1.539pt" strokecolor="#D9D9D9">
              <v:path arrowok="t"/>
            </v:shape>
            <v:shape style="position:absolute;left:2878;top:1431;width:0;height:2062" coordorigin="2878,1431" coordsize="0,2062" path="m2878,2465l2878,3491e" filled="f" stroked="t" strokeweight="1.539pt" strokecolor="#D9D9D9">
              <v:path arrowok="t"/>
            </v:shape>
            <v:shape style="position:absolute;left:2850;top:1431;width:0;height:2062" coordorigin="2850,1431" coordsize="0,2062" path="m2850,2465l2850,3491e" filled="f" stroked="t" strokeweight="1.539pt" strokecolor="#D9D9D9">
              <v:path arrowok="t"/>
            </v:shape>
            <v:shape style="position:absolute;left:2822;top:1431;width:0;height:2062" coordorigin="2822,1431" coordsize="0,2062" path="m2822,2465l2822,3491e" filled="f" stroked="t" strokeweight="1.42pt" strokecolor="#D9D9D9">
              <v:path arrowok="t"/>
            </v:shape>
            <v:shape style="position:absolute;left:2794;top:1431;width:0;height:2062" coordorigin="2794,1431" coordsize="0,2062" path="m2794,2465l2794,3491e" filled="f" stroked="t" strokeweight="1.539pt" strokecolor="#D9D9D9">
              <v:path arrowok="t"/>
            </v:shape>
            <v:shape style="position:absolute;left:2766;top:1431;width:0;height:2062" coordorigin="2766,1431" coordsize="0,2062" path="m2766,2465l2766,3491e" filled="f" stroked="t" strokeweight="1.539pt" strokecolor="#D9D9D9">
              <v:path arrowok="t"/>
            </v:shape>
            <v:shape style="position:absolute;left:2737;top:1431;width:0;height:2062" coordorigin="2737,1431" coordsize="0,2062" path="m2737,2465l2737,3491e" filled="f" stroked="t" strokeweight="1.539pt" strokecolor="#D9D9D9">
              <v:path arrowok="t"/>
            </v:shape>
            <v:shape style="position:absolute;left:2708;top:1431;width:0;height:2062" coordorigin="2708,1431" coordsize="0,2062" path="m2708,2465l2708,3491e" filled="f" stroked="t" strokeweight="1.539pt" strokecolor="#D8D8D8">
              <v:path arrowok="t"/>
            </v:shape>
            <v:shape style="position:absolute;left:2679;top:1431;width:0;height:2062" coordorigin="2679,1431" coordsize="0,2062" path="m2679,2465l2679,3491e" filled="f" stroked="t" strokeweight="1.54pt" strokecolor="#D8D8D8">
              <v:path arrowok="t"/>
            </v:shape>
            <v:shape style="position:absolute;left:2652;top:1431;width:0;height:2062" coordorigin="2652,1431" coordsize="0,2062" path="m2652,2465l2652,3491e" filled="f" stroked="t" strokeweight="1.419pt" strokecolor="#D8D8D8">
              <v:path arrowok="t"/>
            </v:shape>
            <v:shape style="position:absolute;left:2624;top:1431;width:0;height:2062" coordorigin="2624,1431" coordsize="0,2062" path="m2624,2465l2624,3491e" filled="f" stroked="t" strokeweight="1.539pt" strokecolor="#D8D8D8">
              <v:path arrowok="t"/>
            </v:shape>
            <v:shape style="position:absolute;left:2595;top:1431;width:0;height:2062" coordorigin="2595,1431" coordsize="0,2062" path="m2595,2465l2595,3491e" filled="f" stroked="t" strokeweight="1.539pt" strokecolor="#D8D8D8">
              <v:path arrowok="t"/>
            </v:shape>
            <v:shape style="position:absolute;left:2567;top:1431;width:0;height:2062" coordorigin="2567,1431" coordsize="0,2062" path="m2567,2465l2567,3491e" filled="f" stroked="t" strokeweight="1.54pt" strokecolor="#D8D8D8">
              <v:path arrowok="t"/>
            </v:shape>
            <v:shape style="position:absolute;left:1758;top:2894;width:796;height:597" coordorigin="1758,2894" coordsize="796,597" path="m1758,2894l1758,3491,2555,3491,2555,2894,1758,2894xe" filled="t" fillcolor="#D8D8D8" stroked="f">
              <v:path arrowok="t"/>
              <v:fill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8;top:2894;width:0;height:597" coordorigin="1758,2894" coordsize="0,597" path="m1758,2894l1758,3491e" filled="f" stroked="t" strokeweight="0.24pt" strokecolor="#D8D8D8">
              <v:path arrowok="t"/>
            </v:shape>
            <v:shape style="position:absolute;left:2555;top:2040;width:0;height:853" coordorigin="2555,2040" coordsize="0,853" path="m2555,2040l2555,2894e" filled="f" stroked="t" strokeweight="0.36pt" strokecolor="#CCCCCC">
              <v:path arrowok="t"/>
            </v:shape>
            <v:shape style="position:absolute;left:10367;top:2465;width:0;height:1026" coordorigin="10367,2465" coordsize="0,1026" path="m10367,2465l10367,3491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v:shape style="position:absolute;left:2552;top:2465;width:7817;height:0" coordorigin="2552,2465" coordsize="7817,0" path="m2552,2465l10370,2465e" filled="f" stroked="t" strokeweight="0.24pt" strokecolor="#D8D8D8">
              <v:path arrowok="t"/>
            </v:shape>
            <v:shape style="position:absolute;left:1358;top:2894;width:1202;height:0" coordorigin="1358,2894" coordsize="1202,0" path="m1358,2894l2559,2894e" filled="f" stroked="t" strokeweight="0.36pt" strokecolor="#CCCCCC">
              <v:path arrowok="t"/>
            </v:shape>
            <v:shape style="position:absolute;left:1756;top:3491;width:8614;height:0" coordorigin="1756,3491" coordsize="8614,0" path="m1756,3491l10370,3491e" filled="f" stroked="t" strokeweight="0.24pt" strokecolor="#D8D8D8">
              <v:path arrowok="t"/>
            </v:shape>
            <v:shape style="position:absolute;left:10367;top:2465;width:0;height:1026" coordorigin="10367,2465" coordsize="0,1026" path="m10367,2465l10367,3491e" filled="f" stroked="t" strokeweight="0.24pt" strokecolor="#D8D8D8">
              <v:path arrowok="t"/>
            </v:shape>
            <v:shape style="position:absolute;left:1360;top:2040;width:0;height:853" coordorigin="1360,2040" coordsize="0,853" path="m1360,2040l1360,2894e" filled="f" stroked="t" strokeweight="0.36pt" strokecolor="#CCCCCC">
              <v:path arrowok="t"/>
            </v:shape>
            <v:shape style="position:absolute;left:1756;top:3491;width:8614;height:0" coordorigin="1756,3491" coordsize="8614,0" path="m1756,3491l10370,3491e" filled="f" stroked="t" strokeweight="0.24pt" strokecolor="#D8D8D8">
              <v:path arrowok="t"/>
            </v:shape>
            <v:shape style="position:absolute;left:1358;top:2040;width:1202;height:0" coordorigin="1358,2040" coordsize="1202,0" path="m1358,2040l2559,2040e" filled="f" stroked="t" strokeweight="0.36pt" strokecolor="#CCCCCC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대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학</w:t>
      </w:r>
      <w:r>
        <w:rPr>
          <w:rFonts w:cs="HCR Batang" w:hAnsi="HCR Batang" w:eastAsia="HCR Batang" w:ascii="HCR Batang"/>
          <w:spacing w:val="6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내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sectPr>
          <w:type w:val="continuous"/>
          <w:pgSz w:w="11900" w:h="16820"/>
          <w:pgMar w:top="1580" w:bottom="280" w:left="1200" w:right="1180"/>
          <w:cols w:num="2" w:equalWidth="off">
            <w:col w:w="3364" w:space="250"/>
            <w:col w:w="5906"/>
          </w:cols>
        </w:sectPr>
      </w:pPr>
      <w:r>
        <w:br w:type="column"/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비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교</w:t>
      </w:r>
      <w:r>
        <w:rPr>
          <w:rFonts w:cs="HCR Batang" w:hAnsi="HCR Batang" w:eastAsia="HCR Batang" w:ascii="HCR Batang"/>
          <w:spacing w:val="62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분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석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(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계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열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별</w:t>
      </w:r>
      <w:r>
        <w:rPr>
          <w:rFonts w:cs="HCR Batang" w:hAnsi="HCR Batang" w:eastAsia="HCR Batang" w:ascii="HCR Batang"/>
          <w:spacing w:val="25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비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교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)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2"/>
      </w:pP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1"/>
          <w:sz w:val="30"/>
          <w:szCs w:val="30"/>
        </w:rPr>
        <w:t>계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열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별</w:t>
      </w:r>
      <w:r>
        <w:rPr>
          <w:rFonts w:cs="HCR Batang" w:hAnsi="HCR Batang" w:eastAsia="HCR Batang" w:ascii="HCR Batang"/>
          <w:spacing w:val="-28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전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공</w:t>
      </w:r>
      <w:r>
        <w:rPr>
          <w:rFonts w:cs="HCR Batang" w:hAnsi="HCR Batang" w:eastAsia="HCR Batang" w:ascii="HCR Batang"/>
          <w:spacing w:val="-1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류</w:t>
      </w:r>
      <w:r>
        <w:rPr>
          <w:rFonts w:cs="HCR Batang" w:hAnsi="HCR Batang" w:eastAsia="HCR Batang" w:ascii="HCR Batang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064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4"/>
                <w:szCs w:val="24"/>
              </w:rPr>
              <w:jc w:val="left"/>
              <w:spacing w:before="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86"/>
              <w:ind w:left="100" w:right="1186"/>
            </w:pP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철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랑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8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러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유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학</w:t>
            </w:r>
            <w:r>
              <w:rPr>
                <w:rFonts w:cs="DejaVu Sans" w:hAnsi="DejaVu Sans" w:eastAsia="DejaVu Sans" w:ascii="DejaVu Sans"/>
                <w:spacing w:val="1"/>
                <w:w w:val="51"/>
                <w:sz w:val="20"/>
                <w:szCs w:val="20"/>
              </w:rPr>
              <w:t>‧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독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독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국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9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중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67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85"/>
              <w:ind w:left="100" w:right="322"/>
            </w:pP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8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족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치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외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9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방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송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법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아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동</w:t>
            </w:r>
            <w:r>
              <w:rPr>
                <w:rFonts w:cs="DejaVu Sans" w:hAnsi="DejaVu Sans" w:eastAsia="DejaVu Sans" w:ascii="DejaVu Sans"/>
                <w:spacing w:val="-2"/>
                <w:w w:val="51"/>
                <w:sz w:val="20"/>
                <w:szCs w:val="20"/>
              </w:rPr>
              <w:t>‧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청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년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8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심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헌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64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100"/>
            </w:pP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퓨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9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문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690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16"/>
                <w:szCs w:val="16"/>
              </w:rPr>
              <w:jc w:val="left"/>
              <w:spacing w:before="9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공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8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85"/>
              <w:ind w:left="100" w:right="805"/>
            </w:pP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9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웨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품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8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반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소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재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퓨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축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텍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타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템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3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3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1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9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오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카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닉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축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회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환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5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조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6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컴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퓨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터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품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벌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오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컬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엔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니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어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링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2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7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축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목</w:t>
            </w:r>
            <w:r>
              <w:rPr>
                <w:rFonts w:cs="HCR Batang" w:hAnsi="HCR Batang" w:eastAsia="HCR Batang" w:ascii="HCR Batang"/>
                <w:spacing w:val="-2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64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24"/>
                <w:szCs w:val="24"/>
              </w:rPr>
              <w:jc w:val="left"/>
              <w:spacing w:before="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86"/>
              <w:ind w:left="100" w:right="61"/>
            </w:pP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물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0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5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물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화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유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3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5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6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8"/>
                <w:szCs w:val="28"/>
              </w:rPr>
              <w:jc w:val="left"/>
              <w:spacing w:before="19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40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4"/>
                <w:szCs w:val="14"/>
              </w:rPr>
              <w:jc w:val="left"/>
              <w:spacing w:before="9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100"/>
            </w:pP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약</w:t>
            </w:r>
            <w:r>
              <w:rPr>
                <w:rFonts w:cs="HCR Batang" w:hAnsi="HCR Batang" w:eastAsia="HCR Batang" w:ascii="HCR Batang"/>
                <w:spacing w:val="-5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64" w:hRule="exact"/>
        </w:trPr>
        <w:tc>
          <w:tcPr>
            <w:tcW w:w="124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Malgun Gothic" w:hAnsi="Malgun Gothic" w:eastAsia="Malgun Gothic" w:ascii="Malgun Gothic"/>
                <w:sz w:val="24"/>
                <w:szCs w:val="24"/>
              </w:rPr>
              <w:jc w:val="left"/>
              <w:ind w:left="302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예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sz w:val="24"/>
                <w:szCs w:val="24"/>
              </w:rPr>
              <w:t>체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  <w:t>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6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84"/>
              <w:ind w:left="100" w:right="805"/>
            </w:pP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무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디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자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무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용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영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1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2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스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포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츠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-6"/>
                <w:w w:val="92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2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44"/>
                <w:w w:val="9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예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260"/>
        <w:ind w:left="102"/>
      </w:pP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※</w:t>
      </w:r>
      <w:r>
        <w:rPr>
          <w:rFonts w:cs="HCR Batang" w:hAnsi="HCR Batang" w:eastAsia="HCR Batang" w:ascii="HCR Batang"/>
          <w:spacing w:val="59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표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본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의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가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적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대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의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우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내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계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열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별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비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교</w:t>
      </w:r>
      <w:r>
        <w:rPr>
          <w:rFonts w:cs="HCR Batang" w:hAnsi="HCR Batang" w:eastAsia="HCR Batang" w:ascii="HCR Batang"/>
          <w:spacing w:val="4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분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은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0"/>
          <w:szCs w:val="20"/>
        </w:rPr>
        <w:t>해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석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에</w:t>
      </w:r>
      <w:r>
        <w:rPr>
          <w:rFonts w:cs="HCR Batang" w:hAnsi="HCR Batang" w:eastAsia="HCR Batang" w:ascii="HCR Batang"/>
          <w:spacing w:val="-10"/>
          <w:w w:val="100"/>
          <w:position w:val="-1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1"/>
          <w:sz w:val="20"/>
          <w:szCs w:val="20"/>
        </w:rPr>
        <w:t>유</w:t>
      </w:r>
      <w:r>
        <w:rPr>
          <w:rFonts w:cs="HCR Batang" w:hAnsi="HCR Batang" w:eastAsia="HCR Batang" w:ascii="HCR Batang"/>
          <w:spacing w:val="0"/>
          <w:w w:val="100"/>
          <w:position w:val="-1"/>
          <w:sz w:val="20"/>
          <w:szCs w:val="20"/>
        </w:rPr>
        <w:t>의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before="23" w:lineRule="exact" w:line="320"/>
        <w:ind w:left="102"/>
      </w:pP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※</w:t>
      </w:r>
      <w:r>
        <w:rPr>
          <w:rFonts w:cs="HCR Batang" w:hAnsi="HCR Batang" w:eastAsia="HCR Batang" w:ascii="HCR Batang"/>
          <w:spacing w:val="59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94"/>
          <w:position w:val="-3"/>
          <w:sz w:val="20"/>
          <w:szCs w:val="20"/>
        </w:rPr>
        <w:t>표</w:t>
      </w:r>
      <w:r>
        <w:rPr>
          <w:rFonts w:cs="HCR Batang" w:hAnsi="HCR Batang" w:eastAsia="HCR Batang" w:ascii="HCR Batang"/>
          <w:spacing w:val="-2"/>
          <w:w w:val="94"/>
          <w:position w:val="-3"/>
          <w:sz w:val="20"/>
          <w:szCs w:val="20"/>
        </w:rPr>
        <w:t>준</w:t>
      </w:r>
      <w:r>
        <w:rPr>
          <w:rFonts w:cs="HCR Batang" w:hAnsi="HCR Batang" w:eastAsia="HCR Batang" w:ascii="HCR Batang"/>
          <w:spacing w:val="-5"/>
          <w:w w:val="94"/>
          <w:position w:val="-3"/>
          <w:sz w:val="20"/>
          <w:szCs w:val="20"/>
        </w:rPr>
        <w:t>편</w:t>
      </w:r>
      <w:r>
        <w:rPr>
          <w:rFonts w:cs="HCR Batang" w:hAnsi="HCR Batang" w:eastAsia="HCR Batang" w:ascii="HCR Batang"/>
          <w:spacing w:val="-5"/>
          <w:w w:val="94"/>
          <w:position w:val="-3"/>
          <w:sz w:val="20"/>
          <w:szCs w:val="20"/>
        </w:rPr>
        <w:t>차</w:t>
      </w:r>
      <w:r>
        <w:rPr>
          <w:rFonts w:cs="HCR Batang" w:hAnsi="HCR Batang" w:eastAsia="HCR Batang" w:ascii="HCR Batang"/>
          <w:spacing w:val="-1"/>
          <w:w w:val="94"/>
          <w:position w:val="-3"/>
          <w:sz w:val="20"/>
          <w:szCs w:val="20"/>
        </w:rPr>
        <w:t>(</w:t>
      </w:r>
      <w:r>
        <w:rPr>
          <w:rFonts w:cs="HCR Batang" w:hAnsi="HCR Batang" w:eastAsia="HCR Batang" w:ascii="HCR Batang"/>
          <w:spacing w:val="-3"/>
          <w:w w:val="94"/>
          <w:position w:val="-3"/>
          <w:sz w:val="20"/>
          <w:szCs w:val="20"/>
        </w:rPr>
        <w:t>S</w:t>
      </w:r>
      <w:r>
        <w:rPr>
          <w:rFonts w:cs="HCR Batang" w:hAnsi="HCR Batang" w:eastAsia="HCR Batang" w:ascii="HCR Batang"/>
          <w:spacing w:val="-4"/>
          <w:w w:val="94"/>
          <w:position w:val="-3"/>
          <w:sz w:val="20"/>
          <w:szCs w:val="20"/>
        </w:rPr>
        <w:t>D</w:t>
      </w:r>
      <w:r>
        <w:rPr>
          <w:rFonts w:cs="HCR Batang" w:hAnsi="HCR Batang" w:eastAsia="HCR Batang" w:ascii="HCR Batang"/>
          <w:spacing w:val="-1"/>
          <w:w w:val="94"/>
          <w:position w:val="-3"/>
          <w:sz w:val="20"/>
          <w:szCs w:val="20"/>
        </w:rPr>
        <w:t>)</w:t>
      </w:r>
      <w:r>
        <w:rPr>
          <w:rFonts w:cs="HCR Batang" w:hAnsi="HCR Batang" w:eastAsia="HCR Batang" w:ascii="HCR Batang"/>
          <w:spacing w:val="0"/>
          <w:w w:val="94"/>
          <w:position w:val="-3"/>
          <w:sz w:val="20"/>
          <w:szCs w:val="20"/>
        </w:rPr>
        <w:t>의</w:t>
      </w:r>
      <w:r>
        <w:rPr>
          <w:rFonts w:cs="HCR Batang" w:hAnsi="HCR Batang" w:eastAsia="HCR Batang" w:ascii="HCR Batang"/>
          <w:spacing w:val="36"/>
          <w:w w:val="94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값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이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제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시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되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지</w:t>
      </w:r>
      <w:r>
        <w:rPr>
          <w:rFonts w:cs="HCR Batang" w:hAnsi="HCR Batang" w:eastAsia="HCR Batang" w:ascii="HCR Batang"/>
          <w:spacing w:val="-23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않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은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경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는</w:t>
      </w:r>
      <w:r>
        <w:rPr>
          <w:rFonts w:cs="HCR Batang" w:hAnsi="HCR Batang" w:eastAsia="HCR Batang" w:ascii="HCR Batang"/>
          <w:spacing w:val="-10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해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당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계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열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*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해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당</w:t>
      </w:r>
      <w:r>
        <w:rPr>
          <w:rFonts w:cs="HCR Batang" w:hAnsi="HCR Batang" w:eastAsia="HCR Batang" w:ascii="HCR Batang"/>
          <w:spacing w:val="-17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학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년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의</w:t>
      </w:r>
      <w:r>
        <w:rPr>
          <w:rFonts w:cs="HCR Batang" w:hAnsi="HCR Batang" w:eastAsia="HCR Batang" w:ascii="HCR Batang"/>
          <w:spacing w:val="-10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표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본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가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0</w:t>
      </w:r>
      <w:r>
        <w:rPr>
          <w:rFonts w:cs="HCR Batang" w:hAnsi="HCR Batang" w:eastAsia="HCR Batang" w:ascii="HCR Batang"/>
          <w:spacing w:val="38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또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1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명</w:t>
      </w:r>
      <w:r>
        <w:rPr>
          <w:rFonts w:cs="HCR Batang" w:hAnsi="HCR Batang" w:eastAsia="HCR Batang" w:ascii="HCR Batang"/>
          <w:spacing w:val="-2"/>
          <w:w w:val="100"/>
          <w:position w:val="-3"/>
          <w:sz w:val="20"/>
          <w:szCs w:val="20"/>
        </w:rPr>
        <w:t>이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기</w:t>
      </w:r>
      <w:r>
        <w:rPr>
          <w:rFonts w:cs="HCR Batang" w:hAnsi="HCR Batang" w:eastAsia="HCR Batang" w:ascii="HCR Batang"/>
          <w:spacing w:val="-3"/>
          <w:w w:val="100"/>
          <w:position w:val="-3"/>
          <w:sz w:val="20"/>
          <w:szCs w:val="20"/>
        </w:rPr>
        <w:t> 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때</w:t>
      </w:r>
      <w:r>
        <w:rPr>
          <w:rFonts w:cs="HCR Batang" w:hAnsi="HCR Batang" w:eastAsia="HCR Batang" w:ascii="HCR Batang"/>
          <w:spacing w:val="-5"/>
          <w:w w:val="100"/>
          <w:position w:val="-3"/>
          <w:sz w:val="20"/>
          <w:szCs w:val="20"/>
        </w:rPr>
        <w:t>문</w:t>
      </w:r>
      <w:r>
        <w:rPr>
          <w:rFonts w:cs="HCR Batang" w:hAnsi="HCR Batang" w:eastAsia="HCR Batang" w:ascii="HCR Batang"/>
          <w:spacing w:val="0"/>
          <w:w w:val="100"/>
          <w:position w:val="-3"/>
          <w:sz w:val="20"/>
          <w:szCs w:val="20"/>
        </w:rPr>
        <w:t>임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409" w:right="4432"/>
        <w:sectPr>
          <w:type w:val="continuous"/>
          <w:pgSz w:w="11900" w:h="16820"/>
          <w:pgMar w:top="1580" w:bottom="280" w:left="1200" w:right="11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01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2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습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여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(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d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58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g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a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g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m</w:t>
      </w:r>
      <w:r>
        <w:rPr>
          <w:rFonts w:cs="HCR Batang" w:hAnsi="HCR Batang" w:eastAsia="HCR Batang" w:ascii="HCR Batang"/>
          <w:spacing w:val="-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8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석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65"/>
        <w:ind w:left="301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업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d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2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ll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2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102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전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차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원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7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합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략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련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현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황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611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90" w:right="438" w:firstLine="13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30" w:right="378" w:firstLine="19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90" w:right="438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8" w:right="378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8" w:right="441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24" w:right="524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90" w:right="442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611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3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2" w:right="241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3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4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1" w:right="274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4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1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2" w:right="241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1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2" w:right="244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1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2" w:right="241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73" w:right="272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2" w:right="245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19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18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원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69" w:right="369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189" w:right="138" w:firstLine="20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반성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69" w:right="369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283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전략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8" w:right="337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19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69" w:right="369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31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871" w:right="6694"/>
        <w:sectPr>
          <w:pgSz w:w="16820" w:h="11900" w:orient="landscape"/>
          <w:pgMar w:top="1100" w:bottom="280" w:left="1200" w:right="13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37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281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※</w:t>
      </w:r>
      <w:r>
        <w:rPr>
          <w:rFonts w:cs="Malgun Gothic" w:hAnsi="Malgun Gothic" w:eastAsia="Malgun Gothic" w:ascii="Malgun Gothic"/>
          <w:spacing w:val="52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"/>
          <w:w w:val="88"/>
          <w:position w:val="-1"/>
          <w:sz w:val="24"/>
          <w:szCs w:val="24"/>
        </w:rPr>
        <w:t>습</w:t>
      </w:r>
      <w:r>
        <w:rPr>
          <w:rFonts w:cs="Malgun Gothic" w:hAnsi="Malgun Gothic" w:eastAsia="Malgun Gothic" w:ascii="Malgun Gothic"/>
          <w:spacing w:val="0"/>
          <w:w w:val="88"/>
          <w:position w:val="-1"/>
          <w:sz w:val="24"/>
          <w:szCs w:val="24"/>
        </w:rPr>
        <w:t>에</w:t>
      </w:r>
      <w:r>
        <w:rPr>
          <w:rFonts w:cs="Malgun Gothic" w:hAnsi="Malgun Gothic" w:eastAsia="Malgun Gothic" w:ascii="Malgun Gothic"/>
          <w:spacing w:val="46"/>
          <w:w w:val="88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한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투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자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5088" w:right="5107"/>
      </w:pPr>
      <w:r>
        <w:rPr>
          <w:rFonts w:cs="HCR Batang" w:hAnsi="HCR Batang" w:eastAsia="HCR Batang" w:ascii="HCR Batang"/>
          <w:spacing w:val="-3"/>
          <w:w w:val="100"/>
          <w:position w:val="-1"/>
          <w:sz w:val="24"/>
          <w:szCs w:val="24"/>
        </w:rPr>
        <w:t>&lt;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안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읽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행</w:t>
      </w:r>
      <w:r>
        <w:rPr>
          <w:rFonts w:cs="HCR Batang" w:hAnsi="HCR Batang" w:eastAsia="HCR Batang" w:ascii="HCR Batang"/>
          <w:spacing w:val="4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5"/>
          <w:position w:val="-1"/>
          <w:sz w:val="24"/>
          <w:szCs w:val="24"/>
        </w:rPr>
        <w:t>&gt;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2630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500" w:right="450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0" w:right="388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500" w:right="450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440" w:right="388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500" w:right="450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29" w:lineRule="auto" w:line="185"/>
              <w:ind w:left="536" w:right="536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9" w:lineRule="auto" w:line="185"/>
              <w:ind w:left="500" w:right="454" w:firstLine="4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예체능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5" w:hRule="exact"/>
        </w:trPr>
        <w:tc>
          <w:tcPr>
            <w:tcW w:w="2630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66" w:right="265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9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92" w:right="91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4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미만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34" w:right="23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안함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24" w:right="4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24" w:right="4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9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8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78" w:right="77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5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2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60"/>
              <w:ind w:left="234" w:right="230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93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안함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24" w:right="4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24" w:right="4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9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9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8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8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2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3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851" w:right="6874"/>
        <w:sectPr>
          <w:pgSz w:w="16820" w:h="11900" w:orient="landscape"/>
          <w:pgMar w:top="1100" w:bottom="280" w:left="122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37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258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4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67" w:right="472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07" w:right="407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2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position w:val="-1"/>
                <w:sz w:val="20"/>
                <w:szCs w:val="20"/>
              </w:rPr>
              <w:t>교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70" w:right="469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2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position w:val="-1"/>
                <w:sz w:val="20"/>
                <w:szCs w:val="20"/>
              </w:rPr>
              <w:t>공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10" w:right="409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4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70" w:right="469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602" w:right="604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30" w:right="532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543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예체능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502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58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4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351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4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351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6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6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351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4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351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4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351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14" w:right="316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3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3"/>
            </w:pPr>
            <w:r>
              <w:rPr>
                <w:rFonts w:cs="HCR Batang" w:hAnsi="HCR Batang" w:eastAsia="HCR Batang" w:ascii="HCR Batang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7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6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8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5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-5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8"/>
                <w:w w:val="109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6"/>
                <w:w w:val="109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안함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2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2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6"/>
            </w:pP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9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3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3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쪽</w:t>
            </w:r>
            <w:r>
              <w:rPr>
                <w:rFonts w:cs="HCR Batang" w:hAnsi="HCR Batang" w:eastAsia="HCR Batang" w:ascii="HCR Batang"/>
                <w:spacing w:val="3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이상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작성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안함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2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2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56"/>
            </w:pP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-1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9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3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읽기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제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7"/>
                <w:w w:val="112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책</w:t>
            </w:r>
            <w:r>
              <w:rPr>
                <w:rFonts w:cs="HCR Batang" w:hAnsi="HCR Batang" w:eastAsia="HCR Batang" w:ascii="HCR Batang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권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4"/>
                <w:w w:val="96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-17"/>
                <w:w w:val="96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횟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전혀</w:t>
            </w:r>
            <w:r>
              <w:rPr>
                <w:rFonts w:cs="HCR Batang" w:hAnsi="HCR Batang" w:eastAsia="HCR Batang" w:ascii="HCR Batang"/>
                <w:spacing w:val="25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안함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2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419" w:right="4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9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54" w:right="25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9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34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34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5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60"/>
                <w:w w:val="100"/>
                <w:position w:val="-1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6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7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14" w:right="316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851" w:right="6874"/>
        <w:sectPr>
          <w:pgSz w:w="16820" w:h="11900" w:orient="landscape"/>
          <w:pgMar w:top="1100" w:bottom="280" w:left="1220" w:right="12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37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00"/>
        <w:ind w:left="6252" w:right="6254"/>
      </w:pPr>
      <w:r>
        <w:rPr>
          <w:rFonts w:cs="HCR Batang" w:hAnsi="HCR Batang" w:eastAsia="HCR Batang" w:ascii="HCR Batang"/>
          <w:spacing w:val="-1"/>
          <w:w w:val="100"/>
          <w:position w:val="-1"/>
          <w:sz w:val="24"/>
          <w:szCs w:val="24"/>
        </w:rPr>
        <w:t>&lt;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3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1"/>
          <w:sz w:val="24"/>
          <w:szCs w:val="24"/>
        </w:rPr>
        <w:t>투</w:t>
      </w:r>
      <w:r>
        <w:rPr>
          <w:rFonts w:cs="HCR Batang" w:hAnsi="HCR Batang" w:eastAsia="HCR Batang" w:ascii="HCR Batang"/>
          <w:spacing w:val="0"/>
          <w:w w:val="100"/>
          <w:position w:val="-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1"/>
          <w:w w:val="100"/>
          <w:position w:val="-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2"/>
          <w:w w:val="92"/>
          <w:position w:val="-1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95"/>
          <w:position w:val="-1"/>
          <w:sz w:val="24"/>
          <w:szCs w:val="24"/>
        </w:rPr>
        <w:t>&gt;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5" w:hRule="exact"/>
        </w:trPr>
        <w:tc>
          <w:tcPr>
            <w:tcW w:w="2726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90" w:right="438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28" w:right="378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88" w:right="441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28" w:right="376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90" w:right="438" w:firstLine="13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before="26" w:lineRule="auto" w:line="185"/>
              <w:ind w:left="524" w:right="524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before="26" w:lineRule="auto" w:line="185"/>
              <w:ind w:left="490" w:right="442" w:firstLine="38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체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2" w:hRule="exact"/>
        </w:trPr>
        <w:tc>
          <w:tcPr>
            <w:tcW w:w="2726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59" w:right="262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80"/>
              <w:ind w:left="34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Malgun Gothic" w:hAnsi="Malgun Gothic" w:eastAsia="Malgun Gothic" w:ascii="Malgun Gothic"/>
                <w:spacing w:val="0"/>
                <w:w w:val="104"/>
                <w:position w:val="-1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80"/>
              <w:ind w:left="261" w:right="264"/>
            </w:pPr>
            <w:r>
              <w:rPr>
                <w:rFonts w:cs="Malgun Gothic" w:hAnsi="Malgun Gothic" w:eastAsia="Malgun Gothic" w:ascii="Malgun Gothic"/>
                <w:spacing w:val="0"/>
                <w:w w:val="129"/>
                <w:position w:val="-1"/>
                <w:sz w:val="20"/>
                <w:szCs w:val="20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312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준비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미만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1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72" w:hRule="exact"/>
        </w:trPr>
        <w:tc>
          <w:tcPr>
            <w:tcW w:w="147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간초과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168" w:right="116" w:firstLine="50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내용의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심화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미만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75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19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215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시간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52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69" w:hRule="exact"/>
        </w:trPr>
        <w:tc>
          <w:tcPr>
            <w:tcW w:w="1477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간초과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247" w:right="24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9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80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07" w:right="308"/>
            </w:pP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4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0"/>
                <w:position w:val="-1"/>
                <w:sz w:val="20"/>
                <w:szCs w:val="20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831" w:right="6834"/>
        <w:sectPr>
          <w:pgSz w:w="16820" w:h="11900" w:orient="landscape"/>
          <w:pgMar w:top="1100" w:bottom="280" w:left="1240" w:right="124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37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우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4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습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g</w:t>
      </w:r>
      <w:r>
        <w:rPr>
          <w:rFonts w:cs="Malgun Gothic" w:hAnsi="Malgun Gothic" w:eastAsia="Malgun Gothic" w:ascii="Malgun Gothic"/>
          <w:spacing w:val="19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w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4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117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능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람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토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론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1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9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1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6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15" w:right="514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2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539" w:right="32" w:hanging="456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539" w:right="63" w:hanging="424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사람과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6751"/>
        <w:sectPr>
          <w:pgSz w:w="16820" w:h="11900" w:orient="landscape"/>
          <w:pgMar w:top="1100" w:bottom="280" w:left="1300" w:right="132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수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와</w:t>
      </w:r>
      <w:r>
        <w:rPr>
          <w:rFonts w:cs="Malgun Gothic" w:hAnsi="Malgun Gothic" w:eastAsia="Malgun Gothic" w:ascii="Malgun Gothic"/>
          <w:spacing w:val="43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경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험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x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2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w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h</w:t>
      </w:r>
      <w:r>
        <w:rPr>
          <w:rFonts w:cs="Malgun Gothic" w:hAnsi="Malgun Gothic" w:eastAsia="Malgun Gothic" w:ascii="Malgun Gothic"/>
          <w:spacing w:val="4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F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y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1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515" w:right="54" w:hanging="39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6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4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련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5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께</w:t>
      </w:r>
      <w:r>
        <w:rPr>
          <w:rFonts w:cs="HCR Batang" w:hAnsi="HCR Batang" w:eastAsia="HCR Batang" w:ascii="HCR Batang"/>
          <w:spacing w:val="6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5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T</w:t>
      </w:r>
      <w:r>
        <w:rPr>
          <w:rFonts w:cs="HCR Batang" w:hAnsi="HCR Batang" w:eastAsia="HCR Batang" w:ascii="HCR Batang"/>
          <w:spacing w:val="-3"/>
          <w:w w:val="91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91"/>
          <w:sz w:val="24"/>
          <w:szCs w:val="24"/>
        </w:rPr>
        <w:t>c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)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6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9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1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6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15" w:right="514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2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352" w:right="265" w:hanging="36"/>
            </w:pPr>
            <w:r>
              <w:rPr>
                <w:rFonts w:cs="HCR Batang" w:hAnsi="HCR Batang" w:eastAsia="HCR Batang" w:ascii="HCR Batang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20"/>
                <w:szCs w:val="20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상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작용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302" w:right="250" w:firstLine="50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2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6771"/>
        <w:sectPr>
          <w:pgSz w:w="16820" w:h="11900" w:orient="landscape"/>
          <w:pgMar w:top="1100" w:bottom="280" w:left="130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환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경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p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23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v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4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22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영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역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tLeast" w:line="420"/>
        <w:ind w:left="472" w:right="94" w:hanging="35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4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간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계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3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△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3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1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20" w:right="51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35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704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4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9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307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교우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관계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117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직원과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355" w:right="306" w:firstLine="96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지원적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학환경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6811"/>
        <w:sectPr>
          <w:pgSz w:w="16820" w:h="11900" w:orient="landscape"/>
          <w:pgMar w:top="1100" w:bottom="280" w:left="1300" w:right="12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276"/>
      </w:pP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3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1"/>
          <w:sz w:val="30"/>
          <w:szCs w:val="30"/>
        </w:rPr>
        <w:t>⾼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과</w:t>
      </w:r>
      <w:r>
        <w:rPr>
          <w:rFonts w:cs="HCR Batang" w:hAnsi="HCR Batang" w:eastAsia="HCR Batang" w:ascii="HCR Batang"/>
          <w:spacing w:val="-35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프</w:t>
      </w:r>
      <w:r>
        <w:rPr>
          <w:rFonts w:cs="HCR Batang" w:hAnsi="HCR Batang" w:eastAsia="HCR Batang" w:ascii="HCR Batang"/>
          <w:spacing w:val="-1"/>
          <w:w w:val="90"/>
          <w:position w:val="-1"/>
          <w:sz w:val="30"/>
          <w:szCs w:val="30"/>
        </w:rPr>
        <w:t>로</w:t>
      </w:r>
      <w:r>
        <w:rPr>
          <w:rFonts w:cs="HCR Batang" w:hAnsi="HCR Batang" w:eastAsia="HCR Batang" w:ascii="HCR Batang"/>
          <w:spacing w:val="-1"/>
          <w:w w:val="90"/>
          <w:position w:val="-1"/>
          <w:sz w:val="30"/>
          <w:szCs w:val="30"/>
        </w:rPr>
        <w:t>그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램</w:t>
      </w:r>
      <w:r>
        <w:rPr>
          <w:rFonts w:cs="HCR Batang" w:hAnsi="HCR Batang" w:eastAsia="HCR Batang" w:ascii="HCR Batang"/>
          <w:spacing w:val="74"/>
          <w:w w:val="9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(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H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i</w:t>
      </w:r>
      <w:r>
        <w:rPr>
          <w:rFonts w:cs="HCR Batang" w:hAnsi="HCR Batang" w:eastAsia="HCR Batang" w:ascii="HCR Batang"/>
          <w:spacing w:val="-2"/>
          <w:w w:val="90"/>
          <w:position w:val="-1"/>
          <w:sz w:val="30"/>
          <w:szCs w:val="30"/>
        </w:rPr>
        <w:t>g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h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4"/>
          <w:w w:val="9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I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m</w:t>
      </w:r>
      <w:r>
        <w:rPr>
          <w:rFonts w:cs="HCR Batang" w:hAnsi="HCR Batang" w:eastAsia="HCR Batang" w:ascii="HCR Batang"/>
          <w:spacing w:val="-2"/>
          <w:w w:val="90"/>
          <w:position w:val="-1"/>
          <w:sz w:val="30"/>
          <w:szCs w:val="30"/>
        </w:rPr>
        <w:t>p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a</w:t>
      </w:r>
      <w:r>
        <w:rPr>
          <w:rFonts w:cs="HCR Batang" w:hAnsi="HCR Batang" w:eastAsia="HCR Batang" w:ascii="HCR Batang"/>
          <w:spacing w:val="2"/>
          <w:w w:val="90"/>
          <w:position w:val="-1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0"/>
          <w:position w:val="-1"/>
          <w:sz w:val="30"/>
          <w:szCs w:val="30"/>
        </w:rPr>
        <w:t>t</w:t>
      </w:r>
      <w:r>
        <w:rPr>
          <w:rFonts w:cs="HCR Batang" w:hAnsi="HCR Batang" w:eastAsia="HCR Batang" w:ascii="HCR Batang"/>
          <w:spacing w:val="63"/>
          <w:w w:val="9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0"/>
          <w:position w:val="-1"/>
          <w:sz w:val="30"/>
          <w:szCs w:val="30"/>
        </w:rPr>
        <w:t>P</w:t>
      </w:r>
      <w:r>
        <w:rPr>
          <w:rFonts w:cs="HCR Batang" w:hAnsi="HCR Batang" w:eastAsia="HCR Batang" w:ascii="HCR Batang"/>
          <w:spacing w:val="0"/>
          <w:w w:val="71"/>
          <w:position w:val="-1"/>
          <w:sz w:val="30"/>
          <w:szCs w:val="30"/>
        </w:rPr>
        <w:t>r</w:t>
      </w:r>
      <w:r>
        <w:rPr>
          <w:rFonts w:cs="HCR Batang" w:hAnsi="HCR Batang" w:eastAsia="HCR Batang" w:ascii="HCR Batang"/>
          <w:spacing w:val="1"/>
          <w:w w:val="90"/>
          <w:position w:val="-1"/>
          <w:sz w:val="30"/>
          <w:szCs w:val="30"/>
        </w:rPr>
        <w:t>a</w:t>
      </w:r>
      <w:r>
        <w:rPr>
          <w:rFonts w:cs="HCR Batang" w:hAnsi="HCR Batang" w:eastAsia="HCR Batang" w:ascii="HCR Batang"/>
          <w:spacing w:val="-1"/>
          <w:w w:val="83"/>
          <w:position w:val="-1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6"/>
          <w:position w:val="-1"/>
          <w:sz w:val="30"/>
          <w:szCs w:val="30"/>
        </w:rPr>
        <w:t>t</w:t>
      </w:r>
      <w:r>
        <w:rPr>
          <w:rFonts w:cs="HCR Batang" w:hAnsi="HCR Batang" w:eastAsia="HCR Batang" w:ascii="HCR Batang"/>
          <w:spacing w:val="1"/>
          <w:w w:val="79"/>
          <w:position w:val="-1"/>
          <w:sz w:val="30"/>
          <w:szCs w:val="30"/>
        </w:rPr>
        <w:t>i</w:t>
      </w:r>
      <w:r>
        <w:rPr>
          <w:rFonts w:cs="HCR Batang" w:hAnsi="HCR Batang" w:eastAsia="HCR Batang" w:ascii="HCR Batang"/>
          <w:spacing w:val="-1"/>
          <w:w w:val="83"/>
          <w:position w:val="-1"/>
          <w:sz w:val="30"/>
          <w:szCs w:val="30"/>
        </w:rPr>
        <w:t>c</w:t>
      </w:r>
      <w:r>
        <w:rPr>
          <w:rFonts w:cs="HCR Batang" w:hAnsi="HCR Batang" w:eastAsia="HCR Batang" w:ascii="HCR Batang"/>
          <w:spacing w:val="1"/>
          <w:w w:val="96"/>
          <w:position w:val="-1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81"/>
          <w:position w:val="-1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107"/>
          <w:position w:val="-1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-39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8" w:right="38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8" w:right="38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10" w:right="510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51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481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704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4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92" w:right="91" w:hanging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입생의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학생활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및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습안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프로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5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544" w:right="66" w:hanging="427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쓰기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86" w:right="187" w:firstLine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습멘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링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또는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습도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도움을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받기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811"/>
        <w:sectPr>
          <w:pgSz w:w="16820" w:h="11900" w:orient="landscape"/>
          <w:pgMar w:top="1100" w:bottom="280" w:left="1340" w:right="12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3" w:right="44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78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3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position w:val="-1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position w:val="-1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06" w:right="50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51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47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90" w:right="8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양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주제를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습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공동체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47" w:right="43" w:hanging="2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연구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로젝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234" w:right="232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사회와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계된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젝트를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47" w:right="43" w:hanging="2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십과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같은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장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751"/>
        <w:sectPr>
          <w:pgSz w:w="16820" w:h="11900" w:orient="landscape"/>
          <w:pgMar w:top="1100" w:bottom="280" w:left="1340" w:right="132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8" w:right="38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8" w:right="38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0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8" w:right="448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82" w:right="582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position w:val="-1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10" w:right="510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51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481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704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4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43" w:right="141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캡스톤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목이나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작품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고학년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대상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활동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92" w:right="91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기숙사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거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주학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생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상으로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로그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참여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811"/>
        <w:sectPr>
          <w:pgSz w:w="16820" w:h="11900" w:orient="landscape"/>
          <w:pgMar w:top="1100" w:bottom="280" w:left="1340" w:right="12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16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4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생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성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과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(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d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71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c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m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2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석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65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진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로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준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비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도</w:t>
      </w:r>
      <w:r>
        <w:rPr>
          <w:rFonts w:cs="Malgun Gothic" w:hAnsi="Malgun Gothic" w:eastAsia="Malgun Gothic" w:ascii="Malgun Gothic"/>
          <w:spacing w:val="46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30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d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exact" w:line="420"/>
        <w:ind w:left="467" w:right="52" w:hanging="350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좋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엇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심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접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형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33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3" w:right="44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3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06" w:right="50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51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47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7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20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진로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비도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몰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입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(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1"/>
          <w:w w:val="100"/>
          <w:sz w:val="24"/>
          <w:szCs w:val="24"/>
        </w:rPr>
        <w:t>s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u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a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l</w:t>
      </w:r>
      <w:r>
        <w:rPr>
          <w:rFonts w:cs="Malgun Gothic" w:hAnsi="Malgun Gothic" w:eastAsia="Malgun Gothic" w:ascii="Malgun Gothic"/>
          <w:spacing w:val="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C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o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i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m</w:t>
      </w:r>
      <w:r>
        <w:rPr>
          <w:rFonts w:cs="Malgun Gothic" w:hAnsi="Malgun Gothic" w:eastAsia="Malgun Gothic" w:ascii="Malgun Gothic"/>
          <w:spacing w:val="-3"/>
          <w:w w:val="100"/>
          <w:sz w:val="24"/>
          <w:szCs w:val="24"/>
        </w:rPr>
        <w:t>e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n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5" w:lineRule="exact" w:line="380"/>
        <w:ind w:left="117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철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심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만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족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감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소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속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1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1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택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확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신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미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33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80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3" w:right="44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383" w:right="383"/>
            </w:pPr>
            <w:r>
              <w:rPr>
                <w:rFonts w:cs="Malgun Gothic" w:hAnsi="Malgun Gothic" w:eastAsia="Malgun Gothic" w:ascii="Malgun Gothic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446" w:right="44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40"/>
              <w:ind w:left="578" w:right="578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506" w:right="505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40"/>
              <w:ind w:left="517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exact" w:line="260"/>
              <w:ind w:left="478"/>
            </w:pP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ind w:left="302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학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몰입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6771"/>
        <w:sectPr>
          <w:pgSz w:w="16820" w:h="11900" w:orient="landscape"/>
          <w:pgMar w:top="1100" w:bottom="280" w:left="130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대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생</w:t>
      </w:r>
      <w:r>
        <w:rPr>
          <w:rFonts w:cs="Malgun Gothic" w:hAnsi="Malgun Gothic" w:eastAsia="Malgun Gothic" w:ascii="Malgun Gothic"/>
          <w:spacing w:val="-2"/>
          <w:w w:val="88"/>
          <w:sz w:val="24"/>
          <w:szCs w:val="24"/>
        </w:rPr>
        <w:t>활</w:t>
      </w:r>
      <w:r>
        <w:rPr>
          <w:rFonts w:cs="Malgun Gothic" w:hAnsi="Malgun Gothic" w:eastAsia="Malgun Gothic" w:ascii="Malgun Gothic"/>
          <w:spacing w:val="0"/>
          <w:w w:val="88"/>
          <w:sz w:val="24"/>
          <w:szCs w:val="24"/>
        </w:rPr>
        <w:t>을</w:t>
      </w:r>
      <w:r>
        <w:rPr>
          <w:rFonts w:cs="Malgun Gothic" w:hAnsi="Malgun Gothic" w:eastAsia="Malgun Gothic" w:ascii="Malgun Gothic"/>
          <w:spacing w:val="46"/>
          <w:w w:val="88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통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해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얻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은</w:t>
      </w:r>
      <w:r>
        <w:rPr>
          <w:rFonts w:cs="Malgun Gothic" w:hAnsi="Malgun Gothic" w:eastAsia="Malgun Gothic" w:ascii="Malgun Gothic"/>
          <w:spacing w:val="-27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교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육</w:t>
      </w:r>
      <w:r>
        <w:rPr>
          <w:rFonts w:cs="Malgun Gothic" w:hAnsi="Malgun Gothic" w:eastAsia="Malgun Gothic" w:ascii="Malgun Gothic"/>
          <w:spacing w:val="-24"/>
          <w:w w:val="100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sz w:val="24"/>
          <w:szCs w:val="24"/>
        </w:rPr>
        <w:t>성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  <w:t>과</w:t>
      </w:r>
      <w:r>
        <w:rPr>
          <w:rFonts w:cs="Malgun Gothic" w:hAnsi="Malgun Gothic" w:eastAsia="Malgun Gothic" w:ascii="Malgun Gothic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117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0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53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루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진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8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8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각</w:t>
      </w:r>
      <w:r>
        <w:rPr>
          <w:rFonts w:cs="HCR Batang" w:hAnsi="HCR Batang" w:eastAsia="HCR Batang" w:ascii="HCR Batang"/>
          <w:spacing w:val="19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야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별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6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얼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마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1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취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였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"/>
          <w:w w:val="91"/>
          <w:position w:val="-3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를</w:t>
      </w:r>
      <w:r>
        <w:rPr>
          <w:rFonts w:cs="HCR Batang" w:hAnsi="HCR Batang" w:eastAsia="HCR Batang" w:ascii="HCR Batang"/>
          <w:spacing w:val="60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100"/>
          <w:position w:val="-3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줌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20" w:right="51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35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704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4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60" w:right="8" w:firstLine="29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료하고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2"/>
                <w:w w:val="95"/>
                <w:sz w:val="20"/>
                <w:szCs w:val="20"/>
              </w:rPr>
              <w:t>효과적으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6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4"/>
                <w:w w:val="100"/>
                <w:sz w:val="20"/>
                <w:szCs w:val="20"/>
              </w:rPr>
              <w:t>글쓰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auto" w:line="190"/>
              <w:ind w:left="60" w:right="8" w:firstLine="295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확하고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2"/>
                <w:w w:val="95"/>
                <w:sz w:val="20"/>
                <w:szCs w:val="20"/>
              </w:rPr>
              <w:t>효과적으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-6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4"/>
                <w:w w:val="100"/>
                <w:sz w:val="20"/>
                <w:szCs w:val="20"/>
              </w:rPr>
              <w:t>말하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236" w:right="235"/>
            </w:pP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판적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석적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고하기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6811"/>
        <w:sectPr>
          <w:pgSz w:w="16820" w:h="11900" w:orient="landscape"/>
          <w:pgMar w:top="1100" w:bottom="280" w:left="1300" w:right="12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9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1" w:firstLine="13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18" w:right="366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29" w:firstLine="132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자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15" w:right="514"/>
            </w:pPr>
            <w:r>
              <w:rPr>
                <w:rFonts w:cs="Malgun Gothic" w:hAnsi="Malgun Gothic" w:eastAsia="Malgun Gothic" w:ascii="Malgun Gothic"/>
                <w:spacing w:val="2"/>
                <w:w w:val="93"/>
                <w:sz w:val="20"/>
                <w:szCs w:val="20"/>
              </w:rPr>
              <w:t>의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78" w:right="432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692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6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36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6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5" w:right="240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1" w:hanging="2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통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수치와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2"/>
                <w:w w:val="95"/>
                <w:sz w:val="20"/>
                <w:szCs w:val="20"/>
              </w:rPr>
              <w:t>정</w:t>
            </w:r>
            <w:r>
              <w:rPr>
                <w:rFonts w:cs="HCR Batang" w:hAnsi="HCR Batang" w:eastAsia="HCR Batang" w:ascii="HCR Batang"/>
                <w:spacing w:val="-34"/>
                <w:w w:val="95"/>
                <w:sz w:val="20"/>
                <w:szCs w:val="20"/>
              </w:rPr>
              <w:t>보</w:t>
            </w:r>
            <w:r>
              <w:rPr>
                <w:rFonts w:cs="HCR Batang" w:hAnsi="HCR Batang" w:eastAsia="HCR Batang" w:ascii="HCR Batang"/>
                <w:spacing w:val="0"/>
                <w:w w:val="95"/>
                <w:sz w:val="20"/>
                <w:szCs w:val="20"/>
              </w:rPr>
              <w:t>를</w:t>
            </w:r>
            <w:r>
              <w:rPr>
                <w:rFonts w:cs="HCR Batang" w:hAnsi="HCR Batang" w:eastAsia="HCR Batang" w:ascii="HCR Batang"/>
                <w:spacing w:val="-7"/>
                <w:w w:val="95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36"/>
                <w:w w:val="96"/>
                <w:sz w:val="20"/>
                <w:szCs w:val="20"/>
              </w:rPr>
              <w:t>계</w:t>
            </w:r>
            <w:r>
              <w:rPr>
                <w:rFonts w:cs="HCR Batang" w:hAnsi="HCR Batang" w:eastAsia="HCR Batang" w:ascii="HCR Batang"/>
                <w:spacing w:val="-34"/>
                <w:w w:val="96"/>
                <w:sz w:val="20"/>
                <w:szCs w:val="20"/>
              </w:rPr>
              <w:t>량적으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분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하는</w:t>
            </w:r>
            <w:r>
              <w:rPr>
                <w:rFonts w:cs="HCR Batang" w:hAnsi="HCR Batang" w:eastAsia="HCR Batang" w:ascii="HCR Batang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능력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1" w:hanging="2"/>
            </w:pP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래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망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96"/>
                <w:sz w:val="20"/>
                <w:szCs w:val="20"/>
              </w:rPr>
              <w:t>직</w:t>
            </w:r>
            <w:r>
              <w:rPr>
                <w:rFonts w:cs="HCR Batang" w:hAnsi="HCR Batang" w:eastAsia="HCR Batang" w:ascii="HCR Batang"/>
                <w:spacing w:val="-24"/>
                <w:w w:val="96"/>
                <w:sz w:val="20"/>
                <w:szCs w:val="20"/>
              </w:rPr>
              <w:t>업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20"/>
                <w:szCs w:val="20"/>
              </w:rPr>
              <w:t>관</w:t>
            </w:r>
            <w:r>
              <w:rPr>
                <w:rFonts w:cs="HCR Batang" w:hAnsi="HCR Batang" w:eastAsia="HCR Batang" w:ascii="HCR Batang"/>
                <w:spacing w:val="-7"/>
                <w:w w:val="100"/>
                <w:sz w:val="20"/>
                <w:szCs w:val="20"/>
              </w:rPr>
              <w:t>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된</w:t>
            </w:r>
            <w:r>
              <w:rPr>
                <w:rFonts w:cs="HCR Batang" w:hAnsi="HCR Batang" w:eastAsia="HCR Batang" w:ascii="HCR Batang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7"/>
                <w:w w:val="96"/>
                <w:sz w:val="20"/>
                <w:szCs w:val="20"/>
              </w:rPr>
              <w:t>지</w:t>
            </w:r>
            <w:r>
              <w:rPr>
                <w:rFonts w:cs="HCR Batang" w:hAnsi="HCR Batang" w:eastAsia="HCR Batang" w:ascii="HCR Batang"/>
                <w:spacing w:val="-10"/>
                <w:w w:val="96"/>
                <w:sz w:val="20"/>
                <w:szCs w:val="20"/>
              </w:rPr>
              <w:t>식</w:t>
            </w:r>
            <w:r>
              <w:rPr>
                <w:rFonts w:cs="HCR Batang" w:hAnsi="HCR Batang" w:eastAsia="HCR Batang" w:ascii="HCR Batang"/>
                <w:spacing w:val="-7"/>
                <w:w w:val="96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습득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1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1" w:hanging="2"/>
            </w:pP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른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-24"/>
                <w:w w:val="100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4"/>
                <w:w w:val="96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효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적으로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협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동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하여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일</w:t>
            </w: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할</w:t>
            </w: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수</w:t>
            </w: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8"/>
                <w:w w:val="96"/>
                <w:sz w:val="20"/>
                <w:szCs w:val="20"/>
              </w:rPr>
              <w:t>있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는</w:t>
            </w:r>
            <w:r>
              <w:rPr>
                <w:rFonts w:cs="HCR Batang" w:hAnsi="HCR Batang" w:eastAsia="HCR Batang" w:ascii="HCR Batang"/>
                <w:spacing w:val="-29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48"/>
                <w:w w:val="96"/>
                <w:sz w:val="20"/>
                <w:szCs w:val="20"/>
              </w:rPr>
              <w:t>역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90" w:right="89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나의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치관과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윤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관을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형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하고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확히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33" w:right="333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5" w:hRule="exact"/>
        </w:trPr>
        <w:tc>
          <w:tcPr>
            <w:tcW w:w="1458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353" w:hRule="exact"/>
        </w:trPr>
        <w:tc>
          <w:tcPr>
            <w:tcW w:w="1458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280"/>
              <w:ind w:left="391" w:right="391"/>
            </w:pPr>
            <w:r>
              <w:rPr>
                <w:rFonts w:cs="HCR Batang" w:hAnsi="HCR Batang" w:eastAsia="HCR Batang" w:ascii="HCR Batang"/>
                <w:spacing w:val="2"/>
                <w:w w:val="96"/>
                <w:position w:val="-1"/>
                <w:sz w:val="20"/>
                <w:szCs w:val="20"/>
              </w:rPr>
              <w:t>전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20"/>
                <w:szCs w:val="20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6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280"/>
              <w:ind w:left="123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1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1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1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751"/>
        <w:sectPr>
          <w:pgSz w:w="16820" w:h="11900" w:orient="landscape"/>
          <w:pgMar w:top="1100" w:bottom="280" w:left="1340" w:right="132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인문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사회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8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5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교육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4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23" w:right="371" w:firstLine="194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공학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3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1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3" w:right="431" w:firstLine="132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자연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0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auto" w:line="185"/>
              <w:ind w:left="520" w:right="519"/>
            </w:pP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의약</w:t>
            </w:r>
            <w:r>
              <w:rPr>
                <w:rFonts w:cs="Malgun Gothic" w:hAnsi="Malgun Gothic" w:eastAsia="Malgun Gothic" w:ascii="Malgun Gothic"/>
                <w:spacing w:val="0"/>
                <w:w w:val="93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2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-1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7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left"/>
              <w:spacing w:lineRule="auto" w:line="185"/>
              <w:ind w:left="481" w:right="435" w:firstLine="38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sz w:val="20"/>
                <w:szCs w:val="20"/>
              </w:rPr>
              <w:t>예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체능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Malgun Gothic" w:hAnsi="Malgun Gothic" w:eastAsia="Malgun Gothic" w:ascii="Malgun Gothic"/>
                <w:spacing w:val="2"/>
                <w:w w:val="118"/>
                <w:sz w:val="20"/>
                <w:szCs w:val="20"/>
              </w:rPr>
              <w:t>(</w:t>
            </w:r>
            <w:r>
              <w:rPr>
                <w:rFonts w:cs="Malgun Gothic" w:hAnsi="Malgun Gothic" w:eastAsia="Malgun Gothic" w:ascii="Malgun Gothic"/>
                <w:spacing w:val="-1"/>
                <w:w w:val="104"/>
                <w:sz w:val="20"/>
                <w:szCs w:val="20"/>
              </w:rPr>
              <w:t>n</w:t>
            </w:r>
            <w:r>
              <w:rPr>
                <w:rFonts w:cs="Malgun Gothic" w:hAnsi="Malgun Gothic" w:eastAsia="Malgun Gothic" w:ascii="Malgun Gothic"/>
                <w:spacing w:val="2"/>
                <w:w w:val="92"/>
                <w:sz w:val="20"/>
                <w:szCs w:val="20"/>
              </w:rPr>
              <w:t>=</w:t>
            </w:r>
            <w:r>
              <w:rPr>
                <w:rFonts w:cs="Malgun Gothic" w:hAnsi="Malgun Gothic" w:eastAsia="Malgun Gothic" w:ascii="Malgun Gothic"/>
                <w:spacing w:val="2"/>
                <w:w w:val="109"/>
                <w:sz w:val="20"/>
                <w:szCs w:val="20"/>
              </w:rPr>
              <w:t>2</w:t>
            </w:r>
            <w:r>
              <w:rPr>
                <w:rFonts w:cs="Malgun Gothic" w:hAnsi="Malgun Gothic" w:eastAsia="Malgun Gothic" w:ascii="Malgun Gothic"/>
                <w:spacing w:val="-1"/>
                <w:w w:val="109"/>
                <w:sz w:val="20"/>
                <w:szCs w:val="20"/>
              </w:rPr>
              <w:t>6</w:t>
            </w:r>
            <w:r>
              <w:rPr>
                <w:rFonts w:cs="Malgun Gothic" w:hAnsi="Malgun Gothic" w:eastAsia="Malgun Gothic" w:ascii="Malgun Gothic"/>
                <w:spacing w:val="0"/>
                <w:w w:val="118"/>
                <w:sz w:val="20"/>
                <w:szCs w:val="20"/>
              </w:rPr>
              <w:t>)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5" w:hRule="exact"/>
        </w:trPr>
        <w:tc>
          <w:tcPr>
            <w:tcW w:w="2704" w:type="dxa"/>
            <w:gridSpan w:val="2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40" w:right="239"/>
            </w:pPr>
            <w:r>
              <w:rPr>
                <w:rFonts w:cs="Malgun Gothic" w:hAnsi="Malgun Gothic" w:eastAsia="Malgun Gothic" w:ascii="Malgun Gothic"/>
                <w:spacing w:val="-1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70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39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68" w:right="267"/>
            </w:pPr>
            <w:r>
              <w:rPr>
                <w:rFonts w:cs="Malgun Gothic" w:hAnsi="Malgun Gothic" w:eastAsia="Malgun Gothic" w:ascii="Malgun Gothic"/>
                <w:spacing w:val="0"/>
                <w:w w:val="105"/>
                <w:position w:val="-1"/>
                <w:sz w:val="20"/>
                <w:szCs w:val="20"/>
              </w:rPr>
              <w:t>M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  <w:shd w:val="clear" w:color="auto" w:fill="D8D8D8"/>
          </w:tcPr>
          <w:p>
            <w:pPr>
              <w:rPr>
                <w:rFonts w:cs="Malgun Gothic" w:hAnsi="Malgun Gothic" w:eastAsia="Malgun Gothic" w:ascii="Malgun Gothic"/>
                <w:sz w:val="20"/>
                <w:szCs w:val="20"/>
              </w:rPr>
              <w:jc w:val="center"/>
              <w:spacing w:lineRule="exact" w:line="260"/>
              <w:ind w:left="237" w:right="240"/>
            </w:pPr>
            <w:r>
              <w:rPr>
                <w:rFonts w:cs="Malgun Gothic" w:hAnsi="Malgun Gothic" w:eastAsia="Malgun Gothic" w:ascii="Malgun Gothic"/>
                <w:spacing w:val="2"/>
                <w:w w:val="100"/>
                <w:position w:val="-1"/>
                <w:sz w:val="20"/>
                <w:szCs w:val="20"/>
              </w:rPr>
              <w:t>S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-1"/>
                <w:sz w:val="20"/>
                <w:szCs w:val="20"/>
              </w:rPr>
              <w:t>D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3" w:hanging="3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양한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배경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경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제적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0"/>
                <w:w w:val="94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정치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종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12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의</w:t>
            </w:r>
            <w:r>
              <w:rPr>
                <w:rFonts w:cs="HCR Batang" w:hAnsi="HCR Batang" w:eastAsia="HCR Batang" w:ascii="HCR Batang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100"/>
                <w:sz w:val="20"/>
                <w:szCs w:val="20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람</w:t>
            </w:r>
            <w:r>
              <w:rPr>
                <w:rFonts w:cs="HCR Batang" w:hAnsi="HCR Batang" w:eastAsia="HCR Batang" w:ascii="HCR Batang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19"/>
                <w:w w:val="96"/>
                <w:sz w:val="20"/>
                <w:szCs w:val="20"/>
              </w:rPr>
              <w:t>이</w:t>
            </w:r>
            <w:r>
              <w:rPr>
                <w:rFonts w:cs="HCR Batang" w:hAnsi="HCR Batang" w:eastAsia="HCR Batang" w:ascii="HCR Batang"/>
                <w:spacing w:val="-22"/>
                <w:w w:val="96"/>
                <w:sz w:val="20"/>
                <w:szCs w:val="20"/>
              </w:rPr>
              <w:t>해하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44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2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2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4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186" w:right="187" w:firstLine="2"/>
            </w:pP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현실의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100"/>
                <w:sz w:val="20"/>
                <w:szCs w:val="20"/>
              </w:rPr>
              <w:t>복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잡한</w:t>
            </w:r>
            <w:r>
              <w:rPr>
                <w:rFonts w:cs="HCR Batang" w:hAnsi="HCR Batang" w:eastAsia="HCR Batang" w:ascii="HCR Batang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문제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결하기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8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35" w:right="33"/>
            </w:pP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넓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은</w:t>
            </w:r>
            <w:r>
              <w:rPr>
                <w:rFonts w:cs="HCR Batang" w:hAnsi="HCR Batang" w:eastAsia="HCR Batang" w:ascii="HCR Batang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100"/>
                <w:sz w:val="20"/>
                <w:szCs w:val="20"/>
              </w:rPr>
              <w:t>안목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을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-22"/>
                <w:w w:val="96"/>
                <w:sz w:val="20"/>
                <w:szCs w:val="20"/>
              </w:rPr>
              <w:t>가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2"/>
                <w:w w:val="96"/>
                <w:sz w:val="20"/>
                <w:szCs w:val="20"/>
              </w:rPr>
              <w:t>건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전하고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auto" w:line="190"/>
              <w:ind w:left="282" w:right="280"/>
            </w:pP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교양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있는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  <w:t>시민</w:t>
            </w:r>
            <w:r>
              <w:rPr>
                <w:rFonts w:cs="HCR Batang" w:hAnsi="HCR Batang" w:eastAsia="HCR Batang" w:ascii="HCR Batang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20"/>
                <w:szCs w:val="20"/>
              </w:rPr>
              <w:t>되기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35" w:right="335"/>
            </w:pP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08" w:hRule="exact"/>
        </w:trPr>
        <w:tc>
          <w:tcPr>
            <w:tcW w:w="1465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366"/>
            </w:pPr>
            <w:r>
              <w:rPr>
                <w:rFonts w:cs="HCR Batang" w:hAnsi="HCR Batang" w:eastAsia="HCR Batang" w:ascii="HCR Batang"/>
                <w:spacing w:val="2"/>
                <w:w w:val="100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2"/>
                <w:sz w:val="20"/>
                <w:szCs w:val="20"/>
              </w:rPr>
              <w:t>학년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10" w:hRule="exact"/>
        </w:trPr>
        <w:tc>
          <w:tcPr>
            <w:tcW w:w="1465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center"/>
              <w:spacing w:lineRule="exact" w:line="300"/>
              <w:ind w:left="393" w:right="395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2"/>
                <w:sz w:val="20"/>
                <w:szCs w:val="20"/>
              </w:rPr>
              <w:t>전체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8"/>
            </w:pP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5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20"/>
                <w:szCs w:val="20"/>
              </w:rPr>
              <w:jc w:val="left"/>
              <w:spacing w:lineRule="exact" w:line="300"/>
              <w:ind w:left="126"/>
            </w:pP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9"/>
                <w:position w:val="-2"/>
                <w:sz w:val="20"/>
                <w:szCs w:val="20"/>
              </w:rPr>
              <w:t>1</w:t>
            </w:r>
            <w:r>
              <w:rPr>
                <w:rFonts w:cs="HCR Batang" w:hAnsi="HCR Batang" w:eastAsia="HCR Batang" w:ascii="HCR Batang"/>
                <w:spacing w:val="2"/>
                <w:w w:val="94"/>
                <w:position w:val="-2"/>
                <w:sz w:val="20"/>
                <w:szCs w:val="20"/>
              </w:rPr>
              <w:t>.</w:t>
            </w:r>
            <w:r>
              <w:rPr>
                <w:rFonts w:cs="HCR Batang" w:hAnsi="HCR Batang" w:eastAsia="HCR Batang" w:ascii="HCR Batang"/>
                <w:spacing w:val="2"/>
                <w:w w:val="109"/>
                <w:position w:val="-2"/>
                <w:sz w:val="20"/>
                <w:szCs w:val="20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9"/>
                <w:position w:val="-2"/>
                <w:sz w:val="20"/>
                <w:szCs w:val="20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811"/>
        <w:sectPr>
          <w:pgSz w:w="16820" w:h="11900" w:orient="landscape"/>
          <w:pgMar w:top="1100" w:bottom="280" w:left="1340" w:right="126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pict>
          <v:group style="position:absolute;margin-left:73.59pt;margin-top:230.577pt;width:451.028pt;height:91.321pt;mso-position-horizontal-relative:page;mso-position-vertical-relative:page;z-index:-26171" coordorigin="1472,4612" coordsize="9021,1826">
            <v:shape style="position:absolute;left:8604;top:2846;width:0;height:3572" coordorigin="8604,2846" coordsize="0,3572" path="m8604,4634l8604,6415e" filled="f" stroked="t" strokeweight="2.259pt" strokecolor="#D8D8D8">
              <v:path arrowok="t"/>
            </v:shape>
            <v:shape style="position:absolute;left:8562;top:2846;width:0;height:3572" coordorigin="8562,2846" coordsize="0,3572" path="m8562,4634l8562,6415e" filled="f" stroked="t" strokeweight="2.139pt" strokecolor="#D9D9D9">
              <v:path arrowok="t"/>
            </v:shape>
            <v:shape style="position:absolute;left:8520;top:2846;width:0;height:3572" coordorigin="8520,2846" coordsize="0,3572" path="m8520,4634l8520,6415e" filled="f" stroked="t" strokeweight="2.259pt" strokecolor="#D9D9D9">
              <v:path arrowok="t"/>
            </v:shape>
            <v:shape style="position:absolute;left:8477;top:2846;width:0;height:3572" coordorigin="8477,2846" coordsize="0,3572" path="m8477,4634l8477,6415e" filled="f" stroked="t" strokeweight="2.258pt" strokecolor="#D9D9D9">
              <v:path arrowok="t"/>
            </v:shape>
            <v:shape style="position:absolute;left:8435;top:2846;width:0;height:3572" coordorigin="8435,2846" coordsize="0,3572" path="m8435,4634l8435,6415e" filled="f" stroked="t" strokeweight="2.139pt" strokecolor="#D9D9D9">
              <v:path arrowok="t"/>
            </v:shape>
            <v:shape style="position:absolute;left:8393;top:2846;width:0;height:3572" coordorigin="8393,2846" coordsize="0,3572" path="m8393,4634l8393,6415e" filled="f" stroked="t" strokeweight="2.259pt" strokecolor="#D9D9D9">
              <v:path arrowok="t"/>
            </v:shape>
            <v:shape style="position:absolute;left:8350;top:2846;width:0;height:3572" coordorigin="8350,2846" coordsize="0,3572" path="m8350,4634l8350,6415e" filled="f" stroked="t" strokeweight="2.259pt" strokecolor="#D9D9D9">
              <v:path arrowok="t"/>
            </v:shape>
            <v:shape style="position:absolute;left:8307;top:2846;width:0;height:3572" coordorigin="8307,2846" coordsize="0,3572" path="m8307,4634l8307,6415e" filled="f" stroked="t" strokeweight="2.259pt" strokecolor="#D9D9D9">
              <v:path arrowok="t"/>
            </v:shape>
            <v:shape style="position:absolute;left:8265;top:2846;width:0;height:3572" coordorigin="8265,2846" coordsize="0,3572" path="m8265,4634l8265,6415e" filled="f" stroked="t" strokeweight="2.139pt" strokecolor="#D9D9D9">
              <v:path arrowok="t"/>
            </v:shape>
            <v:shape style="position:absolute;left:8223;top:2846;width:0;height:3572" coordorigin="8223,2846" coordsize="0,3572" path="m8223,4634l8223,6415e" filled="f" stroked="t" strokeweight="2.259pt" strokecolor="#D9D9D9">
              <v:path arrowok="t"/>
            </v:shape>
            <v:shape style="position:absolute;left:8180;top:2846;width:0;height:3572" coordorigin="8180,2846" coordsize="0,3572" path="m8180,4634l8180,6415e" filled="f" stroked="t" strokeweight="2.258pt" strokecolor="#D9D9D9">
              <v:path arrowok="t"/>
            </v:shape>
            <v:shape style="position:absolute;left:8138;top:2846;width:0;height:3572" coordorigin="8138,2846" coordsize="0,3572" path="m8138,4634l8138,6415e" filled="f" stroked="t" strokeweight="2.139pt" strokecolor="#D9D9D9">
              <v:path arrowok="t"/>
            </v:shape>
            <v:shape style="position:absolute;left:8096;top:2846;width:0;height:3572" coordorigin="8096,2846" coordsize="0,3572" path="m8096,4634l8096,6415e" filled="f" stroked="t" strokeweight="2.259pt" strokecolor="#D9D9D9">
              <v:path arrowok="t"/>
            </v:shape>
            <v:shape style="position:absolute;left:8052;top:2846;width:0;height:3572" coordorigin="8052,2846" coordsize="0,3572" path="m8052,4634l8052,6415e" filled="f" stroked="t" strokeweight="2.259pt" strokecolor="#D9D9D9">
              <v:path arrowok="t"/>
            </v:shape>
            <v:shape style="position:absolute;left:8010;top:2846;width:0;height:3572" coordorigin="8010,2846" coordsize="0,3572" path="m8010,4634l8010,6415e" filled="f" stroked="t" strokeweight="2.139pt" strokecolor="#D9D9D9">
              <v:path arrowok="t"/>
            </v:shape>
            <v:shape style="position:absolute;left:7969;top:2846;width:0;height:3572" coordorigin="7969,2846" coordsize="0,3572" path="m7969,4634l7969,6415e" filled="f" stroked="t" strokeweight="2.259pt" strokecolor="#D9D9D9">
              <v:path arrowok="t"/>
            </v:shape>
            <v:shape style="position:absolute;left:7925;top:2846;width:0;height:3572" coordorigin="7925,2846" coordsize="0,3572" path="m7925,4634l7925,6415e" filled="f" stroked="t" strokeweight="2.259pt" strokecolor="#D9D9D9">
              <v:path arrowok="t"/>
            </v:shape>
            <v:shape style="position:absolute;left:7883;top:2846;width:0;height:3572" coordorigin="7883,2846" coordsize="0,3572" path="m7883,4634l7883,6415e" filled="f" stroked="t" strokeweight="2.138pt" strokecolor="#DADADA">
              <v:path arrowok="t"/>
            </v:shape>
            <v:shape style="position:absolute;left:7841;top:2846;width:0;height:3572" coordorigin="7841,2846" coordsize="0,3572" path="m7841,4634l7841,6415e" filled="f" stroked="t" strokeweight="2.259pt" strokecolor="#DADADA">
              <v:path arrowok="t"/>
            </v:shape>
            <v:shape style="position:absolute;left:7798;top:2846;width:0;height:3572" coordorigin="7798,2846" coordsize="0,3572" path="m7798,4634l7798,6415e" filled="f" stroked="t" strokeweight="2.259pt" strokecolor="#DADADA">
              <v:path arrowok="t"/>
            </v:shape>
            <v:shape style="position:absolute;left:7755;top:2846;width:0;height:3572" coordorigin="7755,2846" coordsize="0,3572" path="m7755,4634l7755,6415e" filled="f" stroked="t" strokeweight="2.259pt" strokecolor="#DADADA">
              <v:path arrowok="t"/>
            </v:shape>
            <v:shape style="position:absolute;left:7713;top:2846;width:0;height:3572" coordorigin="7713,2846" coordsize="0,3572" path="m7713,4634l7713,6415e" filled="f" stroked="t" strokeweight="2.139pt" strokecolor="#DADADA">
              <v:path arrowok="t"/>
            </v:shape>
            <v:shape style="position:absolute;left:7671;top:2846;width:0;height:3572" coordorigin="7671,2846" coordsize="0,3572" path="m7671,4634l7671,6415e" filled="f" stroked="t" strokeweight="2.259pt" strokecolor="#DADADA">
              <v:path arrowok="t"/>
            </v:shape>
            <v:shape style="position:absolute;left:7628;top:2846;width:0;height:3572" coordorigin="7628,2846" coordsize="0,3572" path="m7628,4634l7628,6415e" filled="f" stroked="t" strokeweight="2.259pt" strokecolor="#DADADA">
              <v:path arrowok="t"/>
            </v:shape>
            <v:shape style="position:absolute;left:7586;top:2846;width:0;height:3572" coordorigin="7586,2846" coordsize="0,3572" path="m7586,4634l7586,6415e" filled="f" stroked="t" strokeweight="2.138pt" strokecolor="#DADADA">
              <v:path arrowok="t"/>
            </v:shape>
            <v:shape style="position:absolute;left:7544;top:2846;width:0;height:3572" coordorigin="7544,2846" coordsize="0,3572" path="m7544,4634l7544,6415e" filled="f" stroked="t" strokeweight="2.259pt" strokecolor="#DBDBDB">
              <v:path arrowok="t"/>
            </v:shape>
            <v:shape style="position:absolute;left:7501;top:2846;width:0;height:3572" coordorigin="7501,2846" coordsize="0,3572" path="m7501,4634l7501,6415e" filled="f" stroked="t" strokeweight="2.259pt" strokecolor="#DBDBDB">
              <v:path arrowok="t"/>
            </v:shape>
            <v:shape style="position:absolute;left:7459;top:2846;width:0;height:3572" coordorigin="7459,2846" coordsize="0,3572" path="m7459,4634l7459,6415e" filled="f" stroked="t" strokeweight="2.139pt" strokecolor="#DBDBDB">
              <v:path arrowok="t"/>
            </v:shape>
            <v:shape style="position:absolute;left:7417;top:2846;width:0;height:3572" coordorigin="7417,2846" coordsize="0,3572" path="m7417,4634l7417,6415e" filled="f" stroked="t" strokeweight="2.259pt" strokecolor="#DBDBDB">
              <v:path arrowok="t"/>
            </v:shape>
            <v:shape style="position:absolute;left:7374;top:2846;width:0;height:3572" coordorigin="7374,2846" coordsize="0,3572" path="m7374,4634l7374,6415e" filled="f" stroked="t" strokeweight="2.259pt" strokecolor="#DBDBDB">
              <v:path arrowok="t"/>
            </v:shape>
            <v:shape style="position:absolute;left:7330;top:2846;width:0;height:3572" coordorigin="7330,2846" coordsize="0,3572" path="m7330,4634l7330,6415e" filled="f" stroked="t" strokeweight="2.259pt" strokecolor="#DBDBDB">
              <v:path arrowok="t"/>
            </v:shape>
            <v:shape style="position:absolute;left:7288;top:2846;width:0;height:3572" coordorigin="7288,2846" coordsize="0,3572" path="m7288,4634l7288,6415e" filled="f" stroked="t" strokeweight="2.138pt" strokecolor="#DBDBDB">
              <v:path arrowok="t"/>
            </v:shape>
            <v:shape style="position:absolute;left:7247;top:2846;width:0;height:3572" coordorigin="7247,2846" coordsize="0,3572" path="m7247,4634l7247,6415e" filled="f" stroked="t" strokeweight="2.259pt" strokecolor="#DBDBDB">
              <v:path arrowok="t"/>
            </v:shape>
            <v:shape style="position:absolute;left:7203;top:2846;width:0;height:3572" coordorigin="7203,2846" coordsize="0,3572" path="m7203,4634l7203,6415e" filled="f" stroked="t" strokeweight="2.259pt" strokecolor="#DDDDDD">
              <v:path arrowok="t"/>
            </v:shape>
            <v:shape style="position:absolute;left:7161;top:2846;width:0;height:3572" coordorigin="7161,2846" coordsize="0,3572" path="m7161,4634l7161,6415e" filled="f" stroked="t" strokeweight="2.139pt" strokecolor="#DDDDDD">
              <v:path arrowok="t"/>
            </v:shape>
            <v:shape style="position:absolute;left:7119;top:2846;width:0;height:3572" coordorigin="7119,2846" coordsize="0,3572" path="m7119,4634l7119,6415e" filled="f" stroked="t" strokeweight="2.259pt" strokecolor="#DDDDDD">
              <v:path arrowok="t"/>
            </v:shape>
            <v:shape style="position:absolute;left:7076;top:2846;width:0;height:3572" coordorigin="7076,2846" coordsize="0,3572" path="m7076,4634l7076,6415e" filled="f" stroked="t" strokeweight="2.259pt" strokecolor="#DDDDDD">
              <v:path arrowok="t"/>
            </v:shape>
            <v:shape style="position:absolute;left:7034;top:2846;width:0;height:3572" coordorigin="7034,2846" coordsize="0,3572" path="m7034,4634l7034,6415e" filled="f" stroked="t" strokeweight="2.139pt" strokecolor="#DDDDDD">
              <v:path arrowok="t"/>
            </v:shape>
            <v:shape style="position:absolute;left:6992;top:2846;width:0;height:3572" coordorigin="6992,2846" coordsize="0,3572" path="m6992,4634l6992,6415e" filled="f" stroked="t" strokeweight="2.258pt" strokecolor="#DDDDDD">
              <v:path arrowok="t"/>
            </v:shape>
            <v:shape style="position:absolute;left:6949;top:2846;width:0;height:3572" coordorigin="6949,2846" coordsize="0,3572" path="m6949,4634l6949,6415e" filled="f" stroked="t" strokeweight="2.259pt" strokecolor="#DDDDDD">
              <v:path arrowok="t"/>
            </v:shape>
            <v:shape style="position:absolute;left:6907;top:2846;width:0;height:3572" coordorigin="6907,2846" coordsize="0,3572" path="m6907,4634l6907,6415e" filled="f" stroked="t" strokeweight="2.139pt" strokecolor="#DDDDDD">
              <v:path arrowok="t"/>
            </v:shape>
            <v:shape style="position:absolute;left:6865;top:2846;width:0;height:3572" coordorigin="6865,2846" coordsize="0,3572" path="m6865,4634l6865,6415e" filled="f" stroked="t" strokeweight="2.259pt" strokecolor="#DEDEDE">
              <v:path arrowok="t"/>
            </v:shape>
            <v:shape style="position:absolute;left:6822;top:2846;width:0;height:3572" coordorigin="6822,2846" coordsize="0,3572" path="m6822,4634l6822,6415e" filled="f" stroked="t" strokeweight="2.259pt" strokecolor="#DEDEDE">
              <v:path arrowok="t"/>
            </v:shape>
            <v:shape style="position:absolute;left:6779;top:2846;width:0;height:3572" coordorigin="6779,2846" coordsize="0,3572" path="m6779,4634l6779,6415e" filled="f" stroked="t" strokeweight="2.259pt" strokecolor="#DEDEDE">
              <v:path arrowok="t"/>
            </v:shape>
            <v:shape style="position:absolute;left:6737;top:2846;width:0;height:3572" coordorigin="6737,2846" coordsize="0,3572" path="m6737,4634l6737,6415e" filled="f" stroked="t" strokeweight="2.139pt" strokecolor="#DEDEDE">
              <v:path arrowok="t"/>
            </v:shape>
            <v:shape style="position:absolute;left:6695;top:2846;width:0;height:3572" coordorigin="6695,2846" coordsize="0,3572" path="m6695,4634l6695,6415e" filled="f" stroked="t" strokeweight="2.258pt" strokecolor="#DEDEDE">
              <v:path arrowok="t"/>
            </v:shape>
            <v:shape style="position:absolute;left:6652;top:2846;width:0;height:3572" coordorigin="6652,2846" coordsize="0,3572" path="m6652,4634l6652,6415e" filled="f" stroked="t" strokeweight="2.259pt" strokecolor="#DEDEDE">
              <v:path arrowok="t"/>
            </v:shape>
            <v:shape style="position:absolute;left:6610;top:2846;width:0;height:3572" coordorigin="6610,2846" coordsize="0,3572" path="m6610,4634l6610,6415e" filled="f" stroked="t" strokeweight="2.139pt" strokecolor="#DEDEDE">
              <v:path arrowok="t"/>
            </v:shape>
            <v:shape style="position:absolute;left:6568;top:2846;width:0;height:3572" coordorigin="6568,2846" coordsize="0,3572" path="m6568,4634l6568,6415e" filled="f" stroked="t" strokeweight="2.259pt" strokecolor="#DEDEDE">
              <v:path arrowok="t"/>
            </v:shape>
            <v:shape style="position:absolute;left:6524;top:2846;width:0;height:3572" coordorigin="6524,2846" coordsize="0,3572" path="m6524,4634l6524,6415e" filled="f" stroked="t" strokeweight="2.259pt" strokecolor="#DEDEDE">
              <v:path arrowok="t"/>
            </v:shape>
            <v:shape style="position:absolute;left:6483;top:2846;width:0;height:3572" coordorigin="6483,2846" coordsize="0,3572" path="m6483,4634l6483,6415e" filled="f" stroked="t" strokeweight="2.139pt" strokecolor="#DEDEDE">
              <v:path arrowok="t"/>
            </v:shape>
            <v:shape style="position:absolute;left:6441;top:2846;width:0;height:3572" coordorigin="6441,2846" coordsize="0,3572" path="m6441,4634l6441,6415e" filled="f" stroked="t" strokeweight="2.259pt" strokecolor="#DEDEDE">
              <v:path arrowok="t"/>
            </v:shape>
            <v:shape style="position:absolute;left:6397;top:2846;width:0;height:3572" coordorigin="6397,2846" coordsize="0,3572" path="m6397,4634l6397,6415e" filled="f" stroked="t" strokeweight="2.258pt" strokecolor="#DEDEDE">
              <v:path arrowok="t"/>
            </v:shape>
            <v:shape style="position:absolute;left:6355;top:2846;width:0;height:3572" coordorigin="6355,2846" coordsize="0,3572" path="m6355,4634l6355,6415e" filled="f" stroked="t" strokeweight="2.139pt" strokecolor="#DEDEDE">
              <v:path arrowok="t"/>
            </v:shape>
            <v:shape style="position:absolute;left:6313;top:2846;width:0;height:3572" coordorigin="6313,2846" coordsize="0,3572" path="m6313,4634l6313,6415e" filled="f" stroked="t" strokeweight="2.259pt" strokecolor="#DEDEDE">
              <v:path arrowok="t"/>
            </v:shape>
            <v:shape style="position:absolute;left:6270;top:2846;width:0;height:3572" coordorigin="6270,2846" coordsize="0,3572" path="m6270,4634l6270,6415e" filled="f" stroked="t" strokeweight="2.259pt" strokecolor="#DEDEDE">
              <v:path arrowok="t"/>
            </v:shape>
            <v:shape style="position:absolute;left:6227;top:2846;width:0;height:3572" coordorigin="6227,2846" coordsize="0,3572" path="m6227,4634l6227,6415e" filled="f" stroked="t" strokeweight="2.259pt" strokecolor="#DEDEDE">
              <v:path arrowok="t"/>
            </v:shape>
            <v:shape style="position:absolute;left:6185;top:2846;width:0;height:3572" coordorigin="6185,2846" coordsize="0,3572" path="m6185,4634l6185,6415e" filled="f" stroked="t" strokeweight="2.139pt" strokecolor="#DFDFDF">
              <v:path arrowok="t"/>
            </v:shape>
            <v:shape style="position:absolute;left:6143;top:2846;width:0;height:3572" coordorigin="6143,2846" coordsize="0,3572" path="m6143,4634l6143,6415e" filled="f" stroked="t" strokeweight="2.259pt" strokecolor="#DFDFDF">
              <v:path arrowok="t"/>
            </v:shape>
            <v:shape style="position:absolute;left:6100;top:2846;width:0;height:3572" coordorigin="6100,2846" coordsize="0,3572" path="m6100,4634l6100,6415e" filled="f" stroked="t" strokeweight="2.258pt" strokecolor="#DFDFDF">
              <v:path arrowok="t"/>
            </v:shape>
            <v:shape style="position:absolute;left:6058;top:2846;width:0;height:3572" coordorigin="6058,2846" coordsize="0,3572" path="m6058,4634l6058,6415e" filled="f" stroked="t" strokeweight="2.139pt" strokecolor="#DFDFDF">
              <v:path arrowok="t"/>
            </v:shape>
            <v:shape style="position:absolute;left:6016;top:2846;width:0;height:3572" coordorigin="6016,2846" coordsize="0,3572" path="m6016,4634l6016,6415e" filled="f" stroked="t" strokeweight="2.259pt" strokecolor="#DFDFDF">
              <v:path arrowok="t"/>
            </v:shape>
            <v:shape style="position:absolute;left:5973;top:2846;width:0;height:3572" coordorigin="5973,2846" coordsize="0,3572" path="m5973,4634l5973,6415e" filled="f" stroked="t" strokeweight="2.259pt" strokecolor="#DFDFDF">
              <v:path arrowok="t"/>
            </v:shape>
            <v:shape style="position:absolute;left:5931;top:2846;width:0;height:3572" coordorigin="5931,2846" coordsize="0,3572" path="m5931,4634l5931,6415e" filled="f" stroked="t" strokeweight="2.139pt" strokecolor="#DFDFDF">
              <v:path arrowok="t"/>
            </v:shape>
            <v:shape style="position:absolute;left:5889;top:2846;width:0;height:3572" coordorigin="5889,2846" coordsize="0,3572" path="m5889,4634l5889,6415e" filled="f" stroked="t" strokeweight="2.259pt" strokecolor="#DFDFDF">
              <v:path arrowok="t"/>
            </v:shape>
            <v:shape style="position:absolute;left:5846;top:2846;width:0;height:3572" coordorigin="5846,2846" coordsize="0,3572" path="m5846,4634l5846,6415e" filled="f" stroked="t" strokeweight="2.259pt" strokecolor="#E1E1E1">
              <v:path arrowok="t"/>
            </v:shape>
            <v:shape style="position:absolute;left:5804;top:2846;width:0;height:3572" coordorigin="5804,2846" coordsize="0,3572" path="m5804,4634l5804,6415e" filled="f" stroked="t" strokeweight="2.139pt" strokecolor="#E1E1E1">
              <v:path arrowok="t"/>
            </v:shape>
            <v:shape style="position:absolute;left:5762;top:2846;width:0;height:3572" coordorigin="5762,2846" coordsize="0,3572" path="m5762,4634l5762,6415e" filled="f" stroked="t" strokeweight="2.258pt" strokecolor="#E1E1E1">
              <v:path arrowok="t"/>
            </v:shape>
            <v:shape style="position:absolute;left:5719;top:2846;width:0;height:3572" coordorigin="5719,2846" coordsize="0,3572" path="m5719,4634l5719,6415e" filled="f" stroked="t" strokeweight="2.259pt" strokecolor="#E1E1E1">
              <v:path arrowok="t"/>
            </v:shape>
            <v:shape style="position:absolute;left:5675;top:2846;width:0;height:3572" coordorigin="5675,2846" coordsize="0,3572" path="m5675,4634l5675,6415e" filled="f" stroked="t" strokeweight="2.259pt" strokecolor="#E1E1E1">
              <v:path arrowok="t"/>
            </v:shape>
            <v:shape style="position:absolute;left:5633;top:2846;width:0;height:3572" coordorigin="5633,2846" coordsize="0,3572" path="m5633,4634l5633,6415e" filled="f" stroked="t" strokeweight="2.139pt" strokecolor="#E1E1E1">
              <v:path arrowok="t"/>
            </v:shape>
            <v:shape style="position:absolute;left:5591;top:2846;width:0;height:3572" coordorigin="5591,2846" coordsize="0,3572" path="m5591,4634l5591,6415e" filled="f" stroked="t" strokeweight="2.259pt" strokecolor="#E1E1E1">
              <v:path arrowok="t"/>
            </v:shape>
            <v:shape style="position:absolute;left:5548;top:2846;width:0;height:3572" coordorigin="5548,2846" coordsize="0,3572" path="m5548,4634l5548,6415e" filled="f" stroked="t" strokeweight="2.259pt" strokecolor="#E1E1E1">
              <v:path arrowok="t"/>
            </v:shape>
            <v:shape style="position:absolute;left:5506;top:2846;width:0;height:3572" coordorigin="5506,2846" coordsize="0,3572" path="m5506,4634l5506,6415e" filled="f" stroked="t" strokeweight="2.139pt" strokecolor="#E2E2E2">
              <v:path arrowok="t"/>
            </v:shape>
            <v:shape style="position:absolute;left:5464;top:2846;width:0;height:3572" coordorigin="5464,2846" coordsize="0,3572" path="m5464,4634l5464,6415e" filled="f" stroked="t" strokeweight="2.258pt" strokecolor="#E2E2E2">
              <v:path arrowok="t"/>
            </v:shape>
            <v:shape style="position:absolute;left:5421;top:2846;width:0;height:3572" coordorigin="5421,2846" coordsize="0,3572" path="m5421,4634l5421,6415e" filled="f" stroked="t" strokeweight="2.259pt" strokecolor="#E2E2E2">
              <v:path arrowok="t"/>
            </v:shape>
            <v:shape style="position:absolute;left:5379;top:2846;width:0;height:3572" coordorigin="5379,2846" coordsize="0,3572" path="m5379,4634l5379,6415e" filled="f" stroked="t" strokeweight="2.139pt" strokecolor="#E2E2E2">
              <v:path arrowok="t"/>
            </v:shape>
            <v:shape style="position:absolute;left:5337;top:2846;width:0;height:3572" coordorigin="5337,2846" coordsize="0,3572" path="m5337,4634l5337,6415e" filled="f" stroked="t" strokeweight="2.259pt" strokecolor="#E2E2E2">
              <v:path arrowok="t"/>
            </v:shape>
            <v:shape style="position:absolute;left:5294;top:2846;width:0;height:3572" coordorigin="5294,2846" coordsize="0,3572" path="m5294,4634l5294,6415e" filled="f" stroked="t" strokeweight="2.259pt" strokecolor="#E2E2E2">
              <v:path arrowok="t"/>
            </v:shape>
            <v:shape style="position:absolute;left:5251;top:2846;width:0;height:3572" coordorigin="5251,2846" coordsize="0,3572" path="m5251,4634l5251,6415e" filled="f" stroked="t" strokeweight="2.259pt" strokecolor="#E2E2E2">
              <v:path arrowok="t"/>
            </v:shape>
            <v:shape style="position:absolute;left:5209;top:2846;width:0;height:3572" coordorigin="5209,2846" coordsize="0,3572" path="m5209,4634l5209,6415e" filled="f" stroked="t" strokeweight="2.139pt" strokecolor="#E2E2E2">
              <v:path arrowok="t"/>
            </v:shape>
            <v:shape style="position:absolute;left:5167;top:2846;width:0;height:3572" coordorigin="5167,2846" coordsize="0,3572" path="m5167,4634l5167,6415e" filled="f" stroked="t" strokeweight="2.258pt" strokecolor="#E3E3E3">
              <v:path arrowok="t"/>
            </v:shape>
            <v:shape style="position:absolute;left:5124;top:2846;width:0;height:3572" coordorigin="5124,2846" coordsize="0,3572" path="m5124,4634l5124,6415e" filled="f" stroked="t" strokeweight="2.259pt" strokecolor="#E3E3E3">
              <v:path arrowok="t"/>
            </v:shape>
            <v:shape style="position:absolute;left:5082;top:2846;width:0;height:3572" coordorigin="5082,2846" coordsize="0,3572" path="m5082,4634l5082,6415e" filled="f" stroked="t" strokeweight="2.139pt" strokecolor="#E3E3E3">
              <v:path arrowok="t"/>
            </v:shape>
            <v:shape style="position:absolute;left:5040;top:2846;width:0;height:3572" coordorigin="5040,2846" coordsize="0,3572" path="m5040,4634l5040,6415e" filled="f" stroked="t" strokeweight="2.259pt" strokecolor="#E3E3E3">
              <v:path arrowok="t"/>
            </v:shape>
            <v:shape style="position:absolute;left:4997;top:2846;width:0;height:3572" coordorigin="4997,2846" coordsize="0,3572" path="m4997,4634l4997,6415e" filled="f" stroked="t" strokeweight="2.259pt" strokecolor="#E3E3E3">
              <v:path arrowok="t"/>
            </v:shape>
            <v:shape style="position:absolute;left:4955;top:2846;width:0;height:3572" coordorigin="4955,2846" coordsize="0,3572" path="m4955,4634l4955,6415e" filled="f" stroked="t" strokeweight="2.139pt" strokecolor="#E3E3E3">
              <v:path arrowok="t"/>
            </v:shape>
            <v:shape style="position:absolute;left:4913;top:2846;width:0;height:3572" coordorigin="4913,2846" coordsize="0,3572" path="m4913,4634l4913,6415e" filled="f" stroked="t" strokeweight="2.259pt" strokecolor="#E3E3E3">
              <v:path arrowok="t"/>
            </v:shape>
            <v:shape style="position:absolute;left:4869;top:2846;width:0;height:3572" coordorigin="4869,2846" coordsize="0,3572" path="m4869,4634l4869,6415e" filled="f" stroked="t" strokeweight="2.258pt" strokecolor="#E3E3E3">
              <v:path arrowok="t"/>
            </v:shape>
            <v:shape style="position:absolute;left:4827;top:2846;width:0;height:3572" coordorigin="4827,2846" coordsize="0,3572" path="m4827,4634l4827,6415e" filled="f" stroked="t" strokeweight="2.139pt" strokecolor="#E3E3E3">
              <v:path arrowok="t"/>
            </v:shape>
            <v:shape style="position:absolute;left:4785;top:2846;width:0;height:3572" coordorigin="4785,2846" coordsize="0,3572" path="m4785,4634l4785,6415e" filled="f" stroked="t" strokeweight="2.259pt" strokecolor="#E3E3E3">
              <v:path arrowok="t"/>
            </v:shape>
            <v:shape style="position:absolute;left:4742;top:2846;width:0;height:3572" coordorigin="4742,2846" coordsize="0,3572" path="m4742,4634l4742,6415e" filled="f" stroked="t" strokeweight="2.259pt" strokecolor="#E3E3E3">
              <v:path arrowok="t"/>
            </v:shape>
            <v:shape style="position:absolute;left:4699;top:2846;width:0;height:3572" coordorigin="4699,2846" coordsize="0,3572" path="m4699,4634l4699,6415e" filled="f" stroked="t" strokeweight="2.259pt" strokecolor="#E3E3E3">
              <v:path arrowok="t"/>
            </v:shape>
            <v:shape style="position:absolute;left:4657;top:2846;width:0;height:3572" coordorigin="4657,2846" coordsize="0,3572" path="m4657,4634l4657,6415e" filled="f" stroked="t" strokeweight="2.139pt" strokecolor="#E3E3E3">
              <v:path arrowok="t"/>
            </v:shape>
            <v:shape style="position:absolute;left:4615;top:2846;width:0;height:3572" coordorigin="4615,2846" coordsize="0,3572" path="m4615,4634l4615,6415e" filled="f" stroked="t" strokeweight="2.259pt" strokecolor="#E3E3E3">
              <v:path arrowok="t"/>
            </v:shape>
            <v:shape style="position:absolute;left:4572;top:2846;width:0;height:3572" coordorigin="4572,2846" coordsize="0,3572" path="m4572,4634l4572,6415e" filled="f" stroked="t" strokeweight="2.258pt" strokecolor="#E3E3E3">
              <v:path arrowok="t"/>
            </v:shape>
            <v:shape style="position:absolute;left:4530;top:2846;width:0;height:3572" coordorigin="4530,2846" coordsize="0,3572" path="m4530,4634l4530,6415e" filled="f" stroked="t" strokeweight="2.139pt" strokecolor="#E3E3E3">
              <v:path arrowok="t"/>
            </v:shape>
            <v:shape style="position:absolute;left:4488;top:2846;width:0;height:3572" coordorigin="4488,2846" coordsize="0,3572" path="m4488,4634l4488,6415e" filled="f" stroked="t" strokeweight="2.259pt" strokecolor="#E4E4E4">
              <v:path arrowok="t"/>
            </v:shape>
            <v:shape style="position:absolute;left:4445;top:2846;width:0;height:3572" coordorigin="4445,2846" coordsize="0,3572" path="m4445,4634l4445,6415e" filled="f" stroked="t" strokeweight="2.259pt" strokecolor="#E4E4E4">
              <v:path arrowok="t"/>
            </v:shape>
            <v:shape style="position:absolute;left:4403;top:2846;width:0;height:3572" coordorigin="4403,2846" coordsize="0,3572" path="m4403,4634l4403,6415e" filled="f" stroked="t" strokeweight="2.139pt" strokecolor="#E4E4E4">
              <v:path arrowok="t"/>
            </v:shape>
            <v:shape style="position:absolute;left:4361;top:2846;width:0;height:3572" coordorigin="4361,2846" coordsize="0,3572" path="m4361,4634l4361,6415e" filled="f" stroked="t" strokeweight="2.259pt" strokecolor="#E4E4E4">
              <v:path arrowok="t"/>
            </v:shape>
            <v:shape style="position:absolute;left:4318;top:2846;width:0;height:3572" coordorigin="4318,2846" coordsize="0,3572" path="m4318,4634l4318,6415e" filled="f" stroked="t" strokeweight="2.259pt" strokecolor="#E4E4E4">
              <v:path arrowok="t"/>
            </v:shape>
            <v:shape style="position:absolute;left:4276;top:2846;width:0;height:3572" coordorigin="4276,2846" coordsize="0,3572" path="m4276,4634l4276,6415e" filled="f" stroked="t" strokeweight="2.138pt" strokecolor="#E4E4E4">
              <v:path arrowok="t"/>
            </v:shape>
            <v:shape style="position:absolute;left:4234;top:2846;width:0;height:3572" coordorigin="4234,2846" coordsize="0,3572" path="m4234,4634l4234,6415e" filled="f" stroked="t" strokeweight="2.259pt" strokecolor="#E4E4E4">
              <v:path arrowok="t"/>
            </v:shape>
            <v:shape style="position:absolute;left:4201;top:2846;width:0;height:3572" coordorigin="4201,2846" coordsize="0,3572" path="m4201,4634l4201,6415e" filled="f" stroked="t" strokeweight="1.18pt" strokecolor="#E4E4E4">
              <v:path arrowok="t"/>
            </v:shape>
            <v:shape style="position:absolute;left:4185;top:2846;width:0;height:3572" coordorigin="4185,2846" coordsize="0,3572" path="m4185,4634l4185,6415e" filled="f" stroked="t" strokeweight="0.699pt" strokecolor="#E4E4E4">
              <v:path arrowok="t"/>
            </v:shape>
            <v:shape style="position:absolute;left:4165;top:2846;width:0;height:3572" coordorigin="4165,2846" coordsize="0,3572" path="m4165,4634l4165,6415e" filled="f" stroked="t" strokeweight="1.42pt" strokecolor="#E6E6E6">
              <v:path arrowok="t"/>
            </v:shape>
            <v:shape style="position:absolute;left:4139;top:2846;width:0;height:3572" coordorigin="4139,2846" coordsize="0,3572" path="m4139,4634l4139,6415e" filled="f" stroked="t" strokeweight="1.419pt" strokecolor="#E6E6E6">
              <v:path arrowok="t"/>
            </v:shape>
            <v:shape style="position:absolute;left:4113;top:2846;width:0;height:3572" coordorigin="4113,2846" coordsize="0,3572" path="m4113,4634l4113,6415e" filled="f" stroked="t" strokeweight="1.419pt" strokecolor="#E6E6E6">
              <v:path arrowok="t"/>
            </v:shape>
            <v:shape style="position:absolute;left:4086;top:2846;width:0;height:3572" coordorigin="4086,2846" coordsize="0,3572" path="m4086,4634l4086,6415e" filled="f" stroked="t" strokeweight="1.42pt" strokecolor="#E6E6E6">
              <v:path arrowok="t"/>
            </v:shape>
            <v:shape style="position:absolute;left:4060;top:2846;width:0;height:3572" coordorigin="4060,2846" coordsize="0,3572" path="m4060,4634l4060,6415e" filled="f" stroked="t" strokeweight="1.419pt" strokecolor="#E6E6E6">
              <v:path arrowok="t"/>
            </v:shape>
            <v:shape style="position:absolute;left:4035;top:2846;width:0;height:3572" coordorigin="4035,2846" coordsize="0,3572" path="m4035,4634l4035,6415e" filled="f" stroked="t" strokeweight="1.299pt" strokecolor="#E6E6E6">
              <v:path arrowok="t"/>
            </v:shape>
            <v:shape style="position:absolute;left:4009;top:2846;width:0;height:3572" coordorigin="4009,2846" coordsize="0,3572" path="m4009,4634l4009,6415e" filled="f" stroked="t" strokeweight="1.419pt" strokecolor="#E6E6E6">
              <v:path arrowok="t"/>
            </v:shape>
            <v:shape style="position:absolute;left:3983;top:2846;width:0;height:3572" coordorigin="3983,2846" coordsize="0,3572" path="m3983,4634l3983,6415e" filled="f" stroked="t" strokeweight="1.42pt" strokecolor="#E6E6E6">
              <v:path arrowok="t"/>
            </v:shape>
            <v:shape style="position:absolute;left:3957;top:2846;width:0;height:3572" coordorigin="3957,2846" coordsize="0,3572" path="m3957,4634l3957,6415e" filled="f" stroked="t" strokeweight="1.419pt" strokecolor="#E7E7E7">
              <v:path arrowok="t"/>
            </v:shape>
            <v:shape style="position:absolute;left:3930;top:2846;width:0;height:3572" coordorigin="3930,2846" coordsize="0,3572" path="m3930,4634l3930,6415e" filled="f" stroked="t" strokeweight="1.419pt" strokecolor="#E7E7E7">
              <v:path arrowok="t"/>
            </v:shape>
            <v:shape style="position:absolute;left:3904;top:2846;width:0;height:3572" coordorigin="3904,2846" coordsize="0,3572" path="m3904,4634l3904,6415e" filled="f" stroked="t" strokeweight="1.42pt" strokecolor="#E7E7E7">
              <v:path arrowok="t"/>
            </v:shape>
            <v:shape style="position:absolute;left:3878;top:2846;width:0;height:3572" coordorigin="3878,2846" coordsize="0,3572" path="m3878,4634l3878,6415e" filled="f" stroked="t" strokeweight="1.419pt" strokecolor="#E7E7E7">
              <v:path arrowok="t"/>
            </v:shape>
            <v:shape style="position:absolute;left:3852;top:2846;width:0;height:3572" coordorigin="3852,2846" coordsize="0,3572" path="m3852,4634l3852,6415e" filled="f" stroked="t" strokeweight="1.299pt" strokecolor="#E7E7E7">
              <v:path arrowok="t"/>
            </v:shape>
            <v:shape style="position:absolute;left:3827;top:2846;width:0;height:3572" coordorigin="3827,2846" coordsize="0,3572" path="m3827,4634l3827,6415e" filled="f" stroked="t" strokeweight="1.42pt" strokecolor="#E7E7E7">
              <v:path arrowok="t"/>
            </v:shape>
            <v:shape style="position:absolute;left:3801;top:2846;width:0;height:3572" coordorigin="3801,2846" coordsize="0,3572" path="m3801,4634l3801,6415e" filled="f" stroked="t" strokeweight="1.419pt" strokecolor="#E7E7E7">
              <v:path arrowok="t"/>
            </v:shape>
            <v:shape style="position:absolute;left:3774;top:2846;width:0;height:3572" coordorigin="3774,2846" coordsize="0,3572" path="m3774,4634l3774,6415e" filled="f" stroked="t" strokeweight="1.419pt" strokecolor="#E7E7E7">
              <v:path arrowok="t"/>
            </v:shape>
            <v:shape style="position:absolute;left:3748;top:2846;width:0;height:3572" coordorigin="3748,2846" coordsize="0,3572" path="m3748,4634l3748,6415e" filled="f" stroked="t" strokeweight="1.419pt" strokecolor="#E7E7E7">
              <v:path arrowok="t"/>
            </v:shape>
            <v:shape style="position:absolute;left:3722;top:2846;width:0;height:3572" coordorigin="3722,2846" coordsize="0,3572" path="m3722,4634l3722,6415e" filled="f" stroked="t" strokeweight="1.42pt" strokecolor="#E7E7E7">
              <v:path arrowok="t"/>
            </v:shape>
            <v:shape style="position:absolute;left:3696;top:2846;width:0;height:3572" coordorigin="3696,2846" coordsize="0,3572" path="m3696,4634l3696,6415e" filled="f" stroked="t" strokeweight="1.299pt" strokecolor="#E7E7E7">
              <v:path arrowok="t"/>
            </v:shape>
            <v:shape style="position:absolute;left:3671;top:2846;width:0;height:3572" coordorigin="3671,2846" coordsize="0,3572" path="m3671,4634l3671,6415e" filled="f" stroked="t" strokeweight="1.419pt" strokecolor="#E7E7E7">
              <v:path arrowok="t"/>
            </v:shape>
            <v:shape style="position:absolute;left:3645;top:2846;width:0;height:3572" coordorigin="3645,2846" coordsize="0,3572" path="m3645,4634l3645,6415e" filled="f" stroked="t" strokeweight="1.42pt" strokecolor="#E7E7E7">
              <v:path arrowok="t"/>
            </v:shape>
            <v:shape style="position:absolute;left:3618;top:2846;width:0;height:3572" coordorigin="3618,2846" coordsize="0,3572" path="m3618,4634l3618,6415e" filled="f" stroked="t" strokeweight="1.419pt" strokecolor="#E7E7E7">
              <v:path arrowok="t"/>
            </v:shape>
            <v:shape style="position:absolute;left:3592;top:2846;width:0;height:3572" coordorigin="3592,2846" coordsize="0,3572" path="m3592,4634l3592,6415e" filled="f" stroked="t" strokeweight="1.419pt" strokecolor="#E7E7E7">
              <v:path arrowok="t"/>
            </v:shape>
            <v:shape style="position:absolute;left:3566;top:2846;width:0;height:3572" coordorigin="3566,2846" coordsize="0,3572" path="m3566,4634l3566,6415e" filled="f" stroked="t" strokeweight="1.42pt" strokecolor="#E7E7E7">
              <v:path arrowok="t"/>
            </v:shape>
            <v:shape style="position:absolute;left:3540;top:2846;width:0;height:3572" coordorigin="3540,2846" coordsize="0,3572" path="m3540,4634l3540,6415e" filled="f" stroked="t" strokeweight="1.299pt" strokecolor="#E8E8E8">
              <v:path arrowok="t"/>
            </v:shape>
            <v:shape style="position:absolute;left:3515;top:2846;width:0;height:3572" coordorigin="3515,2846" coordsize="0,3572" path="m3515,4634l3515,6415e" filled="f" stroked="t" strokeweight="1.419pt" strokecolor="#E8E8E8">
              <v:path arrowok="t"/>
            </v:shape>
            <v:shape style="position:absolute;left:3489;top:2846;width:0;height:3572" coordorigin="3489,2846" coordsize="0,3572" path="m3489,4634l3489,6415e" filled="f" stroked="t" strokeweight="1.419pt" strokecolor="#E8E8E8">
              <v:path arrowok="t"/>
            </v:shape>
            <v:shape style="position:absolute;left:3463;top:2846;width:0;height:3572" coordorigin="3463,2846" coordsize="0,3572" path="m3463,4634l3463,6415e" filled="f" stroked="t" strokeweight="1.42pt" strokecolor="#E8E8E8">
              <v:path arrowok="t"/>
            </v:shape>
            <v:shape style="position:absolute;left:3436;top:2846;width:0;height:3572" coordorigin="3436,2846" coordsize="0,3572" path="m3436,4634l3436,6415e" filled="f" stroked="t" strokeweight="1.419pt" strokecolor="#E8E8E8">
              <v:path arrowok="t"/>
            </v:shape>
            <v:shape style="position:absolute;left:3410;top:2846;width:0;height:3572" coordorigin="3410,2846" coordsize="0,3572" path="m3410,4634l3410,6415e" filled="f" stroked="t" strokeweight="1.419pt" strokecolor="#E8E8E8">
              <v:path arrowok="t"/>
            </v:shape>
            <v:shape style="position:absolute;left:3383;top:2846;width:0;height:3572" coordorigin="3383,2846" coordsize="0,3572" path="m3383,4634l3383,6415e" filled="f" stroked="t" strokeweight="1.42pt" strokecolor="#E8E8E8">
              <v:path arrowok="t"/>
            </v:shape>
            <v:shape style="position:absolute;left:3358;top:2846;width:0;height:3572" coordorigin="3358,2846" coordsize="0,3572" path="m3358,4634l3358,6415e" filled="f" stroked="t" strokeweight="1.299pt" strokecolor="#E8E8E8">
              <v:path arrowok="t"/>
            </v:shape>
            <v:shape style="position:absolute;left:3333;top:2846;width:0;height:3572" coordorigin="3333,2846" coordsize="0,3572" path="m3333,4634l3333,6415e" filled="f" stroked="t" strokeweight="1.419pt" strokecolor="#E9E9E9">
              <v:path arrowok="t"/>
            </v:shape>
            <v:shape style="position:absolute;left:3307;top:2846;width:0;height:3572" coordorigin="3307,2846" coordsize="0,3572" path="m3307,4634l3307,6415e" filled="f" stroked="t" strokeweight="1.42pt" strokecolor="#E9E9E9">
              <v:path arrowok="t"/>
            </v:shape>
            <v:shape style="position:absolute;left:3280;top:2846;width:0;height:3572" coordorigin="3280,2846" coordsize="0,3572" path="m3280,4634l3280,6415e" filled="f" stroked="t" strokeweight="1.419pt" strokecolor="#E9E9E9">
              <v:path arrowok="t"/>
            </v:shape>
            <v:shape style="position:absolute;left:3254;top:2846;width:0;height:3572" coordorigin="3254,2846" coordsize="0,3572" path="m3254,4634l3254,6415e" filled="f" stroked="t" strokeweight="1.419pt" strokecolor="#E9E9E9">
              <v:path arrowok="t"/>
            </v:shape>
            <v:shape style="position:absolute;left:3227;top:2846;width:0;height:3572" coordorigin="3227,2846" coordsize="0,3572" path="m3227,4634l3227,6415e" filled="f" stroked="t" strokeweight="1.419pt" strokecolor="#E9E9E9">
              <v:path arrowok="t"/>
            </v:shape>
            <v:shape style="position:absolute;left:3202;top:2846;width:0;height:3572" coordorigin="3202,2846" coordsize="0,3572" path="m3202,4634l3202,6415e" filled="f" stroked="t" strokeweight="1.3pt" strokecolor="#E9E9E9">
              <v:path arrowok="t"/>
            </v:shape>
            <v:shape style="position:absolute;left:3177;top:2846;width:0;height:3572" coordorigin="3177,2846" coordsize="0,3572" path="m3177,4634l3177,6415e" filled="f" stroked="t" strokeweight="1.419pt" strokecolor="#E9E9E9">
              <v:path arrowok="t"/>
            </v:shape>
            <v:shape style="position:absolute;left:3151;top:2846;width:0;height:3572" coordorigin="3151,2846" coordsize="0,3572" path="m3151,4634l3151,6415e" filled="f" stroked="t" strokeweight="1.419pt" strokecolor="#E9E9E9">
              <v:path arrowok="t"/>
            </v:shape>
            <v:shape style="position:absolute;left:3124;top:2846;width:0;height:3572" coordorigin="3124,2846" coordsize="0,3572" path="m3124,4634l3124,6415e" filled="f" stroked="t" strokeweight="1.42pt" strokecolor="#EBEBEB">
              <v:path arrowok="t"/>
            </v:shape>
            <v:shape style="position:absolute;left:3098;top:2846;width:0;height:3572" coordorigin="3098,2846" coordsize="0,3572" path="m3098,4634l3098,6415e" filled="f" stroked="t" strokeweight="1.419pt" strokecolor="#EBEBEB">
              <v:path arrowok="t"/>
            </v:shape>
            <v:shape style="position:absolute;left:3072;top:2846;width:0;height:3572" coordorigin="3072,2846" coordsize="0,3572" path="m3072,4634l3072,6415e" filled="f" stroked="t" strokeweight="1.419pt" strokecolor="#EBEBEB">
              <v:path arrowok="t"/>
            </v:shape>
            <v:shape style="position:absolute;left:3046;top:2846;width:0;height:3572" coordorigin="3046,2846" coordsize="0,3572" path="m3046,4634l3046,6415e" filled="f" stroked="t" strokeweight="1.3pt" strokecolor="#EBEBEB">
              <v:path arrowok="t"/>
            </v:shape>
            <v:shape style="position:absolute;left:3021;top:2846;width:0;height:3572" coordorigin="3021,2846" coordsize="0,3572" path="m3021,4634l3021,6415e" filled="f" stroked="t" strokeweight="1.419pt" strokecolor="#EBEBEB">
              <v:path arrowok="t"/>
            </v:shape>
            <v:shape style="position:absolute;left:2995;top:2846;width:0;height:3572" coordorigin="2995,2846" coordsize="0,3572" path="m2995,4634l2995,6415e" filled="f" stroked="t" strokeweight="1.419pt" strokecolor="#EBEBEB">
              <v:path arrowok="t"/>
            </v:shape>
            <v:shape style="position:absolute;left:2968;top:2846;width:0;height:3572" coordorigin="2968,2846" coordsize="0,3572" path="m2968,4634l2968,6415e" filled="f" stroked="t" strokeweight="1.419pt" strokecolor="#EBEBEB">
              <v:path arrowok="t"/>
            </v:shape>
            <v:shape style="position:absolute;left:2942;top:2846;width:0;height:3572" coordorigin="2942,2846" coordsize="0,3572" path="m2942,4634l2942,6415e" filled="f" stroked="t" strokeweight="1.42pt" strokecolor="#EBEBEB">
              <v:path arrowok="t"/>
            </v:shape>
            <v:shape style="position:absolute;left:2916;top:2846;width:0;height:3572" coordorigin="2916,2846" coordsize="0,3572" path="m2916,4634l2916,6415e" filled="f" stroked="t" strokeweight="1.419pt" strokecolor="#ECECEC">
              <v:path arrowok="t"/>
            </v:shape>
            <v:shape style="position:absolute;left:2889;top:2846;width:0;height:3572" coordorigin="2889,2846" coordsize="0,3572" path="m2889,4634l2889,6415e" filled="f" stroked="t" strokeweight="1.419pt" strokecolor="#ECECEC">
              <v:path arrowok="t"/>
            </v:shape>
            <v:shape style="position:absolute;left:2864;top:2846;width:0;height:3572" coordorigin="2864,2846" coordsize="0,3572" path="m2864,4634l2864,6415e" filled="f" stroked="t" strokeweight="1.3pt" strokecolor="#ECECEC">
              <v:path arrowok="t"/>
            </v:shape>
            <v:shape style="position:absolute;left:2839;top:2846;width:0;height:3572" coordorigin="2839,2846" coordsize="0,3572" path="m2839,4634l2839,6415e" filled="f" stroked="t" strokeweight="1.419pt" strokecolor="#ECECEC">
              <v:path arrowok="t"/>
            </v:shape>
            <v:shape style="position:absolute;left:2812;top:2846;width:0;height:3572" coordorigin="2812,2846" coordsize="0,3572" path="m2812,4634l2812,6415e" filled="f" stroked="t" strokeweight="1.419pt" strokecolor="#ECECEC">
              <v:path arrowok="t"/>
            </v:shape>
            <v:shape style="position:absolute;left:2786;top:2846;width:0;height:3572" coordorigin="2786,2846" coordsize="0,3572" path="m2786,4634l2786,6415e" filled="f" stroked="t" strokeweight="1.42pt" strokecolor="#ECECEC">
              <v:path arrowok="t"/>
            </v:shape>
            <v:shape style="position:absolute;left:2760;top:2846;width:0;height:3572" coordorigin="2760,2846" coordsize="0,3572" path="m2760,4634l2760,6415e" filled="f" stroked="t" strokeweight="1.419pt" strokecolor="#ECECEC">
              <v:path arrowok="t"/>
            </v:shape>
            <v:shape style="position:absolute;left:2733;top:2846;width:0;height:3572" coordorigin="2733,2846" coordsize="0,3572" path="m2733,4634l2733,6415e" filled="f" stroked="t" strokeweight="1.419pt" strokecolor="#ECECEC">
              <v:path arrowok="t"/>
            </v:shape>
            <v:shape style="position:absolute;left:2708;top:2846;width:0;height:3572" coordorigin="2708,2846" coordsize="0,3572" path="m2708,4634l2708,6415e" filled="f" stroked="t" strokeweight="1.3pt" strokecolor="#ECECEC">
              <v:path arrowok="t"/>
            </v:shape>
            <v:shape style="position:absolute;left:2683;top:2846;width:0;height:3572" coordorigin="2683,2846" coordsize="0,3572" path="m2683,4634l2683,6415e" filled="f" stroked="t" strokeweight="1.419pt" strokecolor="#ECECEC">
              <v:path arrowok="t"/>
            </v:shape>
            <v:shape style="position:absolute;left:2657;top:2846;width:0;height:3572" coordorigin="2657,2846" coordsize="0,3572" path="m2657,4634l2657,6415e" filled="f" stroked="t" strokeweight="1.419pt" strokecolor="#ECECEC">
              <v:path arrowok="t"/>
            </v:shape>
            <v:shape style="position:absolute;left:2630;top:2846;width:0;height:3572" coordorigin="2630,2846" coordsize="0,3572" path="m2630,4634l2630,6415e" filled="f" stroked="t" strokeweight="1.419pt" strokecolor="#ECECEC">
              <v:path arrowok="t"/>
            </v:shape>
            <v:shape style="position:absolute;left:2604;top:2846;width:0;height:3572" coordorigin="2604,2846" coordsize="0,3572" path="m2604,4634l2604,6415e" filled="f" stroked="t" strokeweight="1.42pt" strokecolor="#ECECEC">
              <v:path arrowok="t"/>
            </v:shape>
            <v:shape style="position:absolute;left:2577;top:2846;width:0;height:3572" coordorigin="2577,2846" coordsize="0,3572" path="m2577,4634l2577,6415e" filled="f" stroked="t" strokeweight="1.419pt" strokecolor="#ECECEC">
              <v:path arrowok="t"/>
            </v:shape>
            <v:shape style="position:absolute;left:2552;top:2846;width:0;height:3572" coordorigin="2552,2846" coordsize="0,3572" path="m2552,4634l2552,6415e" filled="f" stroked="t" strokeweight="1.299pt" strokecolor="#ECECEC">
              <v:path arrowok="t"/>
            </v:shape>
            <v:shape style="position:absolute;left:2527;top:2846;width:0;height:3572" coordorigin="2527,2846" coordsize="0,3572" path="m2527,4634l2527,6415e" filled="f" stroked="t" strokeweight="1.42pt" strokecolor="#ECECEC">
              <v:path arrowok="t"/>
            </v:shape>
            <v:shape style="position:absolute;left:2501;top:2846;width:0;height:3572" coordorigin="2501,2846" coordsize="0,3572" path="m2501,4634l2501,6415e" filled="f" stroked="t" strokeweight="1.419pt" strokecolor="#EDEDED">
              <v:path arrowok="t"/>
            </v:shape>
            <v:shape style="position:absolute;left:2474;top:2846;width:0;height:3572" coordorigin="2474,2846" coordsize="0,3572" path="m2474,4634l2474,6415e" filled="f" stroked="t" strokeweight="1.419pt" strokecolor="#EDEDED">
              <v:path arrowok="t"/>
            </v:shape>
            <v:shape style="position:absolute;left:2448;top:2846;width:0;height:3572" coordorigin="2448,2846" coordsize="0,3572" path="m2448,4634l2448,6415e" filled="f" stroked="t" strokeweight="1.419pt" strokecolor="#EDEDED">
              <v:path arrowok="t"/>
            </v:shape>
            <v:shape style="position:absolute;left:2422;top:2846;width:0;height:3572" coordorigin="2422,2846" coordsize="0,3572" path="m2422,4634l2422,6415e" filled="f" stroked="t" strokeweight="1.42pt" strokecolor="#EDEDED">
              <v:path arrowok="t"/>
            </v:shape>
            <v:shape style="position:absolute;left:2395;top:2846;width:0;height:3572" coordorigin="2395,2846" coordsize="0,3572" path="m2395,4634l2395,6415e" filled="f" stroked="t" strokeweight="1.419pt" strokecolor="#EDEDED">
              <v:path arrowok="t"/>
            </v:shape>
            <v:shape style="position:absolute;left:2370;top:2846;width:0;height:3572" coordorigin="2370,2846" coordsize="0,3572" path="m2370,4634l2370,6415e" filled="f" stroked="t" strokeweight="1.299pt" strokecolor="#EDEDED">
              <v:path arrowok="t"/>
            </v:shape>
            <v:shape style="position:absolute;left:2345;top:2846;width:0;height:3572" coordorigin="2345,2846" coordsize="0,3572" path="m2345,4634l2345,6415e" filled="f" stroked="t" strokeweight="1.42pt" strokecolor="#EDEDED">
              <v:path arrowok="t"/>
            </v:shape>
            <v:shape style="position:absolute;left:2318;top:2846;width:0;height:3572" coordorigin="2318,2846" coordsize="0,3572" path="m2318,4634l2318,6415e" filled="f" stroked="t" strokeweight="1.419pt" strokecolor="#EDEDED">
              <v:path arrowok="t"/>
            </v:shape>
            <v:shape style="position:absolute;left:2292;top:2846;width:0;height:3572" coordorigin="2292,2846" coordsize="0,3572" path="m2292,4634l2292,6415e" filled="f" stroked="t" strokeweight="1.419pt" strokecolor="#EFEFEF">
              <v:path arrowok="t"/>
            </v:shape>
            <v:shape style="position:absolute;left:2266;top:2846;width:0;height:3572" coordorigin="2266,2846" coordsize="0,3572" path="m2266,4634l2266,6415e" filled="f" stroked="t" strokeweight="1.42pt" strokecolor="#EFEFEF">
              <v:path arrowok="t"/>
            </v:shape>
            <v:shape style="position:absolute;left:2239;top:2846;width:0;height:3572" coordorigin="2239,2846" coordsize="0,3572" path="m2239,4634l2239,6415e" filled="f" stroked="t" strokeweight="1.419pt" strokecolor="#EFEFEF">
              <v:path arrowok="t"/>
            </v:shape>
            <v:shape style="position:absolute;left:2214;top:2846;width:0;height:3572" coordorigin="2214,2846" coordsize="0,3572" path="m2214,4634l2214,6415e" filled="f" stroked="t" strokeweight="1.299pt" strokecolor="#EFEFEF">
              <v:path arrowok="t"/>
            </v:shape>
            <v:shape style="position:absolute;left:2189;top:2846;width:0;height:3572" coordorigin="2189,2846" coordsize="0,3572" path="m2189,4634l2189,6415e" filled="f" stroked="t" strokeweight="1.42pt" strokecolor="#EFEFEF">
              <v:path arrowok="t"/>
            </v:shape>
            <v:shape style="position:absolute;left:2162;top:2846;width:0;height:3572" coordorigin="2162,2846" coordsize="0,3572" path="m2162,4634l2162,6415e" filled="f" stroked="t" strokeweight="1.419pt" strokecolor="#EFEFEF">
              <v:path arrowok="t"/>
            </v:shape>
            <v:shape style="position:absolute;left:2136;top:2846;width:0;height:3572" coordorigin="2136,2846" coordsize="0,3572" path="m2136,4634l2136,6415e" filled="f" stroked="t" strokeweight="1.419pt" strokecolor="#EFEFEF">
              <v:path arrowok="t"/>
            </v:shape>
            <v:shape style="position:absolute;left:2110;top:2846;width:0;height:3572" coordorigin="2110,2846" coordsize="0,3572" path="m2110,4634l2110,6415e" filled="f" stroked="t" strokeweight="1.419pt" strokecolor="#EFEFEF">
              <v:path arrowok="t"/>
            </v:shape>
            <v:shape style="position:absolute;left:2083;top:2846;width:0;height:3572" coordorigin="2083,2846" coordsize="0,3572" path="m2083,4634l2083,6415e" filled="f" stroked="t" strokeweight="1.42pt" strokecolor="#F0F0F0">
              <v:path arrowok="t"/>
            </v:shape>
            <v:shape style="position:absolute;left:2058;top:2846;width:0;height:3572" coordorigin="2058,2846" coordsize="0,3572" path="m2058,4634l2058,6415e" filled="f" stroked="t" strokeweight="1.299pt" strokecolor="#F0F0F0">
              <v:path arrowok="t"/>
            </v:shape>
            <v:shape style="position:absolute;left:2033;top:2846;width:0;height:3572" coordorigin="2033,2846" coordsize="0,3572" path="m2033,4634l2033,6415e" filled="f" stroked="t" strokeweight="1.419pt" strokecolor="#F0F0F0">
              <v:path arrowok="t"/>
            </v:shape>
            <v:shape style="position:absolute;left:2007;top:2846;width:0;height:3572" coordorigin="2007,2846" coordsize="0,3572" path="m2007,4634l2007,6415e" filled="f" stroked="t" strokeweight="1.42pt" strokecolor="#F0F0F0">
              <v:path arrowok="t"/>
            </v:shape>
            <v:shape style="position:absolute;left:1980;top:2846;width:0;height:3572" coordorigin="1980,2846" coordsize="0,3572" path="m1980,4634l1980,6415e" filled="f" stroked="t" strokeweight="1.419pt" strokecolor="#F0F0F0">
              <v:path arrowok="t"/>
            </v:shape>
            <v:shape style="position:absolute;left:1954;top:2846;width:0;height:3572" coordorigin="1954,2846" coordsize="0,3572" path="m1954,4634l1954,6415e" filled="f" stroked="t" strokeweight="1.419pt" strokecolor="#F0F0F0">
              <v:path arrowok="t"/>
            </v:shape>
            <v:shape style="position:absolute;left:1927;top:2846;width:0;height:3572" coordorigin="1927,2846" coordsize="0,3572" path="m1927,4634l1927,6415e" filled="f" stroked="t" strokeweight="1.419pt" strokecolor="#F0F0F0">
              <v:path arrowok="t"/>
            </v:shape>
            <v:shape style="position:absolute;left:1901;top:2846;width:0;height:3572" coordorigin="1901,2846" coordsize="0,3572" path="m1901,4634l1901,6415e" filled="f" stroked="t" strokeweight="1.42pt" strokecolor="#F0F0F0">
              <v:path arrowok="t"/>
            </v:shape>
            <v:shape style="position:absolute;left:1876;top:2846;width:0;height:3572" coordorigin="1876,2846" coordsize="0,3572" path="m1876,4634l1876,6415e" filled="f" stroked="t" strokeweight="1.299pt" strokecolor="#F1F1F1">
              <v:path arrowok="t"/>
            </v:shape>
            <v:shape style="position:absolute;left:1851;top:2846;width:0;height:3572" coordorigin="1851,2846" coordsize="0,3572" path="m1851,4634l1851,6415e" filled="f" stroked="t" strokeweight="1.419pt" strokecolor="#F1F1F1">
              <v:path arrowok="t"/>
            </v:shape>
            <v:shape style="position:absolute;left:1824;top:2846;width:0;height:3572" coordorigin="1824,2846" coordsize="0,3572" path="m1824,4634l1824,6415e" filled="f" stroked="t" strokeweight="1.42pt" strokecolor="#F1F1F1">
              <v:path arrowok="t"/>
            </v:shape>
            <v:shape style="position:absolute;left:1798;top:2846;width:0;height:3572" coordorigin="1798,2846" coordsize="0,3572" path="m1798,4634l1798,6415e" filled="f" stroked="t" strokeweight="1.419pt" strokecolor="#F1F1F1">
              <v:path arrowok="t"/>
            </v:shape>
            <v:shape style="position:absolute;left:1771;top:2846;width:0;height:3572" coordorigin="1771,2846" coordsize="0,3572" path="m1771,4634l1771,6415e" filled="f" stroked="t" strokeweight="1.419pt" strokecolor="#F1F1F1">
              <v:path arrowok="t"/>
            </v:shape>
            <v:shape style="position:absolute;left:1745;top:2846;width:0;height:3572" coordorigin="1745,2846" coordsize="0,3572" path="m1745,4634l1745,6415e" filled="f" stroked="t" strokeweight="1.42pt" strokecolor="#F1F1F1">
              <v:path arrowok="t"/>
            </v:shape>
            <v:shape style="position:absolute;left:1720;top:2846;width:0;height:3572" coordorigin="1720,2846" coordsize="0,3572" path="m1720,4634l1720,6415e" filled="f" stroked="t" strokeweight="1.299pt" strokecolor="#F1F1F1">
              <v:path arrowok="t"/>
            </v:shape>
            <v:shape style="position:absolute;left:1695;top:2846;width:0;height:3572" coordorigin="1695,2846" coordsize="0,3572" path="m1695,4634l1695,6415e" filled="f" stroked="t" strokeweight="1.419pt" strokecolor="#F1F1F1">
              <v:path arrowok="t"/>
            </v:shape>
            <v:shape style="position:absolute;left:1668;top:2846;width:0;height:3572" coordorigin="1668,2846" coordsize="0,3572" path="m1668,4634l1668,6415e" filled="f" stroked="t" strokeweight="1.42pt" strokecolor="#F1F1F1">
              <v:path arrowok="t"/>
            </v:shape>
            <v:shape style="position:absolute;left:1642;top:2846;width:0;height:3572" coordorigin="1642,2846" coordsize="0,3572" path="m1642,4634l1642,6415e" filled="f" stroked="t" strokeweight="1.419pt" strokecolor="#F1F1F1">
              <v:path arrowok="t"/>
            </v:shape>
            <v:shape style="position:absolute;left:1616;top:2846;width:0;height:3572" coordorigin="1616,2846" coordsize="0,3572" path="m1616,4634l1616,6415e" filled="f" stroked="t" strokeweight="1.419pt" strokecolor="#F1F1F1">
              <v:path arrowok="t"/>
            </v:shape>
            <v:shape style="position:absolute;left:1589;top:2846;width:0;height:3572" coordorigin="1589,2846" coordsize="0,3572" path="m1589,4634l1589,6415e" filled="f" stroked="t" strokeweight="1.419pt" strokecolor="#F1F1F1">
              <v:path arrowok="t"/>
            </v:shape>
            <v:shape style="position:absolute;left:1564;top:2846;width:0;height:3572" coordorigin="1564,2846" coordsize="0,3572" path="m1564,4634l1564,6415e" filled="f" stroked="t" strokeweight="1.3pt" strokecolor="#F1F1F1">
              <v:path arrowok="t"/>
            </v:shape>
            <v:shape style="position:absolute;left:1539;top:2846;width:0;height:3572" coordorigin="1539,2846" coordsize="0,3572" path="m1539,4634l1539,6415e" filled="f" stroked="t" strokeweight="1.419pt" strokecolor="#F1F1F1">
              <v:path arrowok="t"/>
            </v:shape>
            <v:shape style="position:absolute;left:1512;top:2846;width:0;height:3572" coordorigin="1512,2846" coordsize="0,3572" path="m1512,4634l1512,6415e" filled="f" stroked="t" strokeweight="1.419pt" strokecolor="#F1F1F1">
              <v:path arrowok="t"/>
            </v:shape>
            <v:shape style="position:absolute;left:1486;top:2846;width:0;height:3572" coordorigin="1486,2846" coordsize="0,3572" path="m1486,4634l1486,6415e" filled="f" stroked="t" strokeweight="1.42pt" strokecolor="#F1F1F1">
              <v:path arrowok="t"/>
            </v:shape>
            <v:shape style="position:absolute;left:8623;top:4634;width:1859;height:1781" coordorigin="8623,4634" coordsize="1859,1781" path="m8623,4634l8623,6415,10482,6415,10482,4634,8623,4634xe" filled="t" fillcolor="#D8D8D8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860"/>
        <w:ind w:left="395"/>
        <w:sectPr>
          <w:pgSz w:w="11900" w:h="16820"/>
          <w:pgMar w:top="1580" w:bottom="280" w:left="1680" w:right="1680"/>
        </w:sectPr>
      </w:pP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장</w:t>
      </w:r>
      <w:r>
        <w:rPr>
          <w:rFonts w:cs="HCR Batang" w:hAnsi="HCR Batang" w:eastAsia="HCR Batang" w:ascii="HCR Batang"/>
          <w:spacing w:val="62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분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석</w:t>
      </w:r>
      <w:r>
        <w:rPr>
          <w:rFonts w:cs="HCR Batang" w:hAnsi="HCR Batang" w:eastAsia="HCR Batang" w:ascii="HCR Batang"/>
          <w:spacing w:val="62"/>
          <w:w w:val="100"/>
          <w:position w:val="11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13"/>
          <w:position w:val="11"/>
          <w:sz w:val="50"/>
          <w:szCs w:val="50"/>
        </w:rPr>
        <w:t>(</w:t>
      </w:r>
      <w:r>
        <w:rPr>
          <w:rFonts w:cs="HCR Batang" w:hAnsi="HCR Batang" w:eastAsia="HCR Batang" w:ascii="HCR Batang"/>
          <w:spacing w:val="0"/>
          <w:w w:val="109"/>
          <w:position w:val="11"/>
          <w:sz w:val="50"/>
          <w:szCs w:val="50"/>
        </w:rPr>
        <w:t>2</w:t>
      </w:r>
      <w:r>
        <w:rPr>
          <w:rFonts w:cs="HCR Batang" w:hAnsi="HCR Batang" w:eastAsia="HCR Batang" w:ascii="HCR Batang"/>
          <w:spacing w:val="2"/>
          <w:w w:val="109"/>
          <w:position w:val="11"/>
          <w:sz w:val="50"/>
          <w:szCs w:val="50"/>
        </w:rPr>
        <w:t>0</w:t>
      </w:r>
      <w:r>
        <w:rPr>
          <w:rFonts w:cs="HCR Batang" w:hAnsi="HCR Batang" w:eastAsia="HCR Batang" w:ascii="HCR Batang"/>
          <w:spacing w:val="0"/>
          <w:w w:val="109"/>
          <w:position w:val="11"/>
          <w:sz w:val="50"/>
          <w:szCs w:val="50"/>
        </w:rPr>
        <w:t>14</w:t>
      </w:r>
      <w:r>
        <w:rPr>
          <w:rFonts w:cs="HCR Batang" w:hAnsi="HCR Batang" w:eastAsia="HCR Batang" w:ascii="HCR Batang"/>
          <w:spacing w:val="1"/>
          <w:w w:val="96"/>
          <w:position w:val="11"/>
          <w:sz w:val="50"/>
          <w:szCs w:val="50"/>
        </w:rPr>
        <w:t>년</w:t>
      </w:r>
      <w:r>
        <w:rPr>
          <w:rFonts w:cs="HCR Batang" w:hAnsi="HCR Batang" w:eastAsia="HCR Batang" w:ascii="HCR Batang"/>
          <w:spacing w:val="1"/>
          <w:w w:val="65"/>
          <w:position w:val="11"/>
          <w:sz w:val="50"/>
          <w:szCs w:val="50"/>
        </w:rPr>
        <w:t>-</w:t>
      </w:r>
      <w:r>
        <w:rPr>
          <w:rFonts w:cs="HCR Batang" w:hAnsi="HCR Batang" w:eastAsia="HCR Batang" w:ascii="HCR Batang"/>
          <w:spacing w:val="0"/>
          <w:w w:val="109"/>
          <w:position w:val="11"/>
          <w:sz w:val="50"/>
          <w:szCs w:val="50"/>
        </w:rPr>
        <w:t>2</w:t>
      </w:r>
      <w:r>
        <w:rPr>
          <w:rFonts w:cs="HCR Batang" w:hAnsi="HCR Batang" w:eastAsia="HCR Batang" w:ascii="HCR Batang"/>
          <w:spacing w:val="2"/>
          <w:w w:val="109"/>
          <w:position w:val="11"/>
          <w:sz w:val="50"/>
          <w:szCs w:val="50"/>
        </w:rPr>
        <w:t>0</w:t>
      </w:r>
      <w:r>
        <w:rPr>
          <w:rFonts w:cs="HCR Batang" w:hAnsi="HCR Batang" w:eastAsia="HCR Batang" w:ascii="HCR Batang"/>
          <w:spacing w:val="0"/>
          <w:w w:val="109"/>
          <w:position w:val="11"/>
          <w:sz w:val="50"/>
          <w:szCs w:val="50"/>
        </w:rPr>
        <w:t>15</w:t>
      </w:r>
      <w:r>
        <w:rPr>
          <w:rFonts w:cs="HCR Batang" w:hAnsi="HCR Batang" w:eastAsia="HCR Batang" w:ascii="HCR Batang"/>
          <w:spacing w:val="1"/>
          <w:w w:val="96"/>
          <w:position w:val="11"/>
          <w:sz w:val="50"/>
          <w:szCs w:val="50"/>
        </w:rPr>
        <w:t>년</w:t>
      </w:r>
      <w:r>
        <w:rPr>
          <w:rFonts w:cs="HCR Batang" w:hAnsi="HCR Batang" w:eastAsia="HCR Batang" w:ascii="HCR Batang"/>
          <w:spacing w:val="0"/>
          <w:w w:val="113"/>
          <w:position w:val="11"/>
          <w:sz w:val="50"/>
          <w:szCs w:val="5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    </w:t>
      </w:r>
      <w:r>
        <w:rPr>
          <w:rFonts w:cs="HCR Batang" w:hAnsi="HCR Batang" w:eastAsia="HCR Batang" w:ascii="HCR Batang"/>
          <w:spacing w:val="60"/>
          <w:w w:val="100"/>
          <w:position w:val="1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  <w:t>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700"/>
        <w:ind w:left="350"/>
        <w:sectPr>
          <w:pgSz w:w="16820" w:h="11900" w:orient="landscape"/>
          <w:pgMar w:top="1100" w:bottom="280" w:left="1340" w:right="13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3"/>
          <w:sz w:val="80"/>
          <w:szCs w:val="80"/>
        </w:rPr>
        <w:t>Ⅳ</w:t>
      </w:r>
      <w:r>
        <w:rPr>
          <w:rFonts w:cs="Times New Roman" w:hAnsi="Times New Roman" w:eastAsia="Times New Roman" w:ascii="Times New Roman"/>
          <w:spacing w:val="0"/>
          <w:w w:val="100"/>
          <w:position w:val="-13"/>
          <w:sz w:val="80"/>
          <w:szCs w:val="80"/>
        </w:rPr>
        <w:t>                   </w:t>
      </w:r>
      <w:r>
        <w:rPr>
          <w:rFonts w:cs="Times New Roman" w:hAnsi="Times New Roman" w:eastAsia="Times New Roman" w:ascii="Times New Roman"/>
          <w:spacing w:val="161"/>
          <w:w w:val="100"/>
          <w:position w:val="-13"/>
          <w:sz w:val="80"/>
          <w:szCs w:val="8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0"/>
          <w:position w:val="29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부교육</w:t>
      </w:r>
      <w:r>
        <w:rPr>
          <w:rFonts w:cs="HCR Batang" w:hAnsi="HCR Batang" w:eastAsia="HCR Batang" w:ascii="HCR Batang"/>
          <w:spacing w:val="10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태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조사</w:t>
      </w:r>
      <w:r>
        <w:rPr>
          <w:rFonts w:cs="HCR Batang" w:hAnsi="HCR Batang" w:eastAsia="HCR Batang" w:ascii="HCR Batang"/>
          <w:spacing w:val="25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­</w:t>
      </w:r>
      <w:r>
        <w:rPr>
          <w:rFonts w:cs="HCR Batang" w:hAnsi="HCR Batang" w:eastAsia="HCR Batang" w:ascii="HCR Batang"/>
          <w:spacing w:val="31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29"/>
          <w:sz w:val="20"/>
          <w:szCs w:val="20"/>
        </w:rPr>
        <w:t>대학교</w:t>
      </w:r>
      <w:r>
        <w:rPr>
          <w:rFonts w:cs="HCR Batang" w:hAnsi="HCR Batang" w:eastAsia="HCR Batang" w:ascii="HCR Batang"/>
          <w:spacing w:val="2"/>
          <w:w w:val="100"/>
          <w:position w:val="29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65"/>
          <w:position w:val="29"/>
          <w:sz w:val="20"/>
          <w:szCs w:val="20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ind w:left="1678" w:right="-95"/>
      </w:pPr>
      <w:r>
        <w:pict>
          <v:group style="position:absolute;margin-left:73.219pt;margin-top:87.413pt;width:450.848pt;height:74.31pt;mso-position-horizontal-relative:page;mso-position-vertical-relative:page;z-index:-26170" coordorigin="1464,1748" coordsize="9017,1486">
            <v:shape style="position:absolute;left:1474;top:1758;width:1194;height:854" coordorigin="1474,1758" coordsize="1194,854" path="m1474,1758l1474,2612,2668,2612,2668,1758,1474,1758xe" filled="t" fillcolor="#B1B1B1" stroked="f">
              <v:path arrowok="t"/>
              <v:fill/>
            </v:shape>
            <v:shape style="position:absolute;left:10384;top:1149;width:50;height:2063" coordorigin="10384,1149" coordsize="50,2063" path="m10434,2183l10384,2183,10384,3209,10434,3209,10434,2183xe" filled="t" fillcolor="#FEFEFE" stroked="f">
              <v:path arrowok="t"/>
              <v:fill/>
            </v:shape>
            <v:shape style="position:absolute;left:10339;top:1149;width:48;height:2063" coordorigin="10339,1149" coordsize="48,2063" path="m10386,2183l10339,2183,10339,3209,10386,3209,10386,2183xe" filled="t" fillcolor="#FEFEFE" stroked="f">
              <v:path arrowok="t"/>
              <v:fill/>
            </v:shape>
            <v:shape style="position:absolute;left:10293;top:1149;width:48;height:2063" coordorigin="10293,1149" coordsize="48,2063" path="m10341,2183l10293,2183,10293,3209,10341,3209,10341,2183xe" filled="t" fillcolor="#FEFEFE" stroked="f">
              <v:path arrowok="t"/>
              <v:fill/>
            </v:shape>
            <v:shape style="position:absolute;left:10245;top:1149;width:50;height:2063" coordorigin="10245,1149" coordsize="50,2063" path="m10295,2183l10245,2183,10245,3209,10295,3209,10295,2183xe" filled="t" fillcolor="#FEFEFE" stroked="f">
              <v:path arrowok="t"/>
              <v:fill/>
            </v:shape>
            <v:shape style="position:absolute;left:10200;top:1149;width:48;height:2063" coordorigin="10200,1149" coordsize="48,2063" path="m10247,2183l10200,2183,10200,3209,10247,3209,10247,2183xe" filled="t" fillcolor="#FEFEFE" stroked="f">
              <v:path arrowok="t"/>
              <v:fill/>
            </v:shape>
            <v:shape style="position:absolute;left:10154;top:1149;width:48;height:2063" coordorigin="10154,1149" coordsize="48,2063" path="m10202,2183l10154,2183,10154,3209,10202,3209,10202,2183xe" filled="t" fillcolor="#FDFDFD" stroked="f">
              <v:path arrowok="t"/>
              <v:fill/>
            </v:shape>
            <v:shape style="position:absolute;left:10106;top:1149;width:50;height:2063" coordorigin="10106,1149" coordsize="50,2063" path="m10156,2183l10106,2183,10106,3209,10156,3209,10156,2183xe" filled="t" fillcolor="#FDFDFD" stroked="f">
              <v:path arrowok="t"/>
              <v:fill/>
            </v:shape>
            <v:shape style="position:absolute;left:10061;top:1149;width:48;height:2063" coordorigin="10061,1149" coordsize="48,2063" path="m10108,2183l10061,2183,10061,3209,10108,3209,10108,2183xe" filled="t" fillcolor="#FDFDFD" stroked="f">
              <v:path arrowok="t"/>
              <v:fill/>
            </v:shape>
            <v:shape style="position:absolute;left:10015;top:1149;width:48;height:2063" coordorigin="10015,1149" coordsize="48,2063" path="m10063,2183l10015,2183,10015,3209,10063,3209,10063,2183xe" filled="t" fillcolor="#FDFDFD" stroked="f">
              <v:path arrowok="t"/>
              <v:fill/>
            </v:shape>
            <v:shape style="position:absolute;left:9967;top:1149;width:50;height:2063" coordorigin="9967,1149" coordsize="50,2063" path="m10017,2183l9967,2183,9967,3209,10017,3209,10017,2183xe" filled="t" fillcolor="#FDFDFD" stroked="f">
              <v:path arrowok="t"/>
              <v:fill/>
            </v:shape>
            <v:shape style="position:absolute;left:9922;top:1149;width:48;height:2063" coordorigin="9922,1149" coordsize="48,2063" path="m9969,2183l9922,2183,9922,3209,9969,3209,9969,2183xe" filled="t" fillcolor="#FBFBFB" stroked="f">
              <v:path arrowok="t"/>
              <v:fill/>
            </v:shape>
            <v:shape style="position:absolute;left:9876;top:1149;width:48;height:2063" coordorigin="9876,1149" coordsize="48,2063" path="m9924,2183l9876,2183,9876,3209,9924,3209,9924,2183xe" filled="t" fillcolor="#FBFBFB" stroked="f">
              <v:path arrowok="t"/>
              <v:fill/>
            </v:shape>
            <v:shape style="position:absolute;left:9828;top:1149;width:50;height:2063" coordorigin="9828,1149" coordsize="50,2063" path="m9878,2183l9828,2183,9828,3209,9878,3209,9878,2183xe" filled="t" fillcolor="#FBFBFB" stroked="f">
              <v:path arrowok="t"/>
              <v:fill/>
            </v:shape>
            <v:shape style="position:absolute;left:9783;top:1149;width:48;height:2063" coordorigin="9783,1149" coordsize="48,2063" path="m9830,2183l9783,2183,9783,3209,9830,3209,9830,2183xe" filled="t" fillcolor="#FBFBFB" stroked="f">
              <v:path arrowok="t"/>
              <v:fill/>
            </v:shape>
            <v:shape style="position:absolute;left:9737;top:1149;width:48;height:2063" coordorigin="9737,1149" coordsize="48,2063" path="m9785,2183l9737,2183,9737,3209,9785,3209,9785,2183xe" filled="t" fillcolor="#FBFBFB" stroked="f">
              <v:path arrowok="t"/>
              <v:fill/>
            </v:shape>
            <v:shape style="position:absolute;left:9689;top:1149;width:50;height:2063" coordorigin="9689,1149" coordsize="50,2063" path="m9739,2183l9689,2183,9689,3209,9739,3209,9739,2183xe" filled="t" fillcolor="#FBFBFB" stroked="f">
              <v:path arrowok="t"/>
              <v:fill/>
            </v:shape>
            <v:shape style="position:absolute;left:9644;top:1149;width:48;height:2063" coordorigin="9644,1149" coordsize="48,2063" path="m9691,2183l9644,2183,9644,3209,9691,3209,9691,2183xe" filled="t" fillcolor="#FAFAFA" stroked="f">
              <v:path arrowok="t"/>
              <v:fill/>
            </v:shape>
            <v:shape style="position:absolute;left:9598;top:1149;width:48;height:2063" coordorigin="9598,1149" coordsize="48,2063" path="m9646,2183l9598,2183,9598,3209,9646,3209,9646,2183xe" filled="t" fillcolor="#FAFAFA" stroked="f">
              <v:path arrowok="t"/>
              <v:fill/>
            </v:shape>
            <v:shape style="position:absolute;left:9550;top:1149;width:50;height:2063" coordorigin="9550,1149" coordsize="50,2063" path="m9600,2183l9550,2183,9550,3209,9600,3209,9600,2183xe" filled="t" fillcolor="#FAFAFA" stroked="f">
              <v:path arrowok="t"/>
              <v:fill/>
            </v:shape>
            <v:shape style="position:absolute;left:9505;top:1149;width:48;height:2063" coordorigin="9505,1149" coordsize="48,2063" path="m9552,2183l9505,2183,9505,3209,9552,3209,9552,2183xe" filled="t" fillcolor="#FAFAFA" stroked="f">
              <v:path arrowok="t"/>
              <v:fill/>
            </v:shape>
            <v:shape style="position:absolute;left:9459;top:1149;width:48;height:2063" coordorigin="9459,1149" coordsize="48,2063" path="m9507,2183l9459,2183,9459,3209,9507,3209,9507,2183xe" filled="t" fillcolor="#FAFAFA" stroked="f">
              <v:path arrowok="t"/>
              <v:fill/>
            </v:shape>
            <v:shape style="position:absolute;left:9411;top:1149;width:50;height:2063" coordorigin="9411,1149" coordsize="50,2063" path="m9461,2183l9411,2183,9411,3209,9461,3209,9461,2183xe" filled="t" fillcolor="#FAFAFA" stroked="f">
              <v:path arrowok="t"/>
              <v:fill/>
            </v:shape>
            <v:shape style="position:absolute;left:9366;top:1149;width:48;height:2063" coordorigin="9366,1149" coordsize="48,2063" path="m9413,2183l9366,2183,9366,3209,9413,3209,9413,2183xe" filled="t" fillcolor="#FAFAFA" stroked="f">
              <v:path arrowok="t"/>
              <v:fill/>
            </v:shape>
            <v:shape style="position:absolute;left:9320;top:1149;width:48;height:2063" coordorigin="9320,1149" coordsize="48,2063" path="m9368,2183l9320,2183,9320,3209,9368,3209,9368,2183xe" filled="t" fillcolor="#FAFAFA" stroked="f">
              <v:path arrowok="t"/>
              <v:fill/>
            </v:shape>
            <v:shape style="position:absolute;left:9272;top:1149;width:50;height:2063" coordorigin="9272,1149" coordsize="50,2063" path="m9322,2183l9272,2183,9272,3209,9322,3209,9322,2183xe" filled="t" fillcolor="#FAFAFA" stroked="f">
              <v:path arrowok="t"/>
              <v:fill/>
            </v:shape>
            <v:shape style="position:absolute;left:9227;top:1149;width:48;height:2063" coordorigin="9227,1149" coordsize="48,2063" path="m9274,2183l9227,2183,9227,3209,9274,3209,9274,2183xe" filled="t" fillcolor="#FAFAFA" stroked="f">
              <v:path arrowok="t"/>
              <v:fill/>
            </v:shape>
            <v:shape style="position:absolute;left:9179;top:1149;width:50;height:2063" coordorigin="9179,1149" coordsize="50,2063" path="m9229,2183l9179,2183,9179,3209,9229,3209,9229,2183xe" filled="t" fillcolor="#F9F9F9" stroked="f">
              <v:path arrowok="t"/>
              <v:fill/>
            </v:shape>
            <v:shape style="position:absolute;left:9133;top:1149;width:48;height:2063" coordorigin="9133,1149" coordsize="48,2063" path="m9181,2183l9133,2183,9133,3209,9181,3209,9181,2183xe" filled="t" fillcolor="#F9F9F9" stroked="f">
              <v:path arrowok="t"/>
              <v:fill/>
            </v:shape>
            <v:shape style="position:absolute;left:9087;top:1149;width:48;height:2063" coordorigin="9087,1149" coordsize="48,2063" path="m9135,2183l9087,2183,9087,3209,9135,3209,9135,2183xe" filled="t" fillcolor="#F9F9F9" stroked="f">
              <v:path arrowok="t"/>
              <v:fill/>
            </v:shape>
            <v:shape style="position:absolute;left:9040;top:1149;width:50;height:2063" coordorigin="9040,1149" coordsize="50,2063" path="m9089,2183l9040,2183,9040,3209,9089,3209,9089,2183xe" filled="t" fillcolor="#F9F9F9" stroked="f">
              <v:path arrowok="t"/>
              <v:fill/>
            </v:shape>
            <v:shape style="position:absolute;left:8994;top:1149;width:48;height:2063" coordorigin="8994,1149" coordsize="48,2063" path="m9042,2183l8994,2183,8994,3209,9042,3209,9042,2183xe" filled="t" fillcolor="#F9F9F9" stroked="f">
              <v:path arrowok="t"/>
              <v:fill/>
            </v:shape>
            <v:shape style="position:absolute;left:8948;top:1149;width:48;height:2063" coordorigin="8948,1149" coordsize="48,2063" path="m8996,2183l8948,2183,8948,3209,8996,3209,8996,2183xe" filled="t" fillcolor="#F9F9F9" stroked="f">
              <v:path arrowok="t"/>
              <v:fill/>
            </v:shape>
            <v:shape style="position:absolute;left:8900;top:1149;width:50;height:2063" coordorigin="8900,1149" coordsize="50,2063" path="m8950,2183l8900,2183,8900,3209,8950,3209,8950,2183xe" filled="t" fillcolor="#F7F7F7" stroked="f">
              <v:path arrowok="t"/>
              <v:fill/>
            </v:shape>
            <v:shape style="position:absolute;left:8855;top:1149;width:48;height:2063" coordorigin="8855,1149" coordsize="48,2063" path="m8902,2183l8855,2183,8855,3209,8902,3209,8902,2183xe" filled="t" fillcolor="#F7F7F7" stroked="f">
              <v:path arrowok="t"/>
              <v:fill/>
            </v:shape>
            <v:shape style="position:absolute;left:8809;top:1149;width:48;height:2063" coordorigin="8809,1149" coordsize="48,2063" path="m8857,2183l8809,2183,8809,3209,8857,3209,8857,2183xe" filled="t" fillcolor="#F7F7F7" stroked="f">
              <v:path arrowok="t"/>
              <v:fill/>
            </v:shape>
            <v:shape style="position:absolute;left:8761;top:1149;width:50;height:2063" coordorigin="8761,1149" coordsize="50,2063" path="m8811,2183l8761,2183,8761,3209,8811,3209,8811,2183xe" filled="t" fillcolor="#F7F7F7" stroked="f">
              <v:path arrowok="t"/>
              <v:fill/>
            </v:shape>
            <v:shape style="position:absolute;left:8716;top:1149;width:48;height:2063" coordorigin="8716,1149" coordsize="48,2063" path="m8763,2183l8716,2183,8716,3209,8763,3209,8763,2183xe" filled="t" fillcolor="#F7F7F7" stroked="f">
              <v:path arrowok="t"/>
              <v:fill/>
            </v:shape>
            <v:shape style="position:absolute;left:8670;top:1149;width:48;height:2063" coordorigin="8670,1149" coordsize="48,2063" path="m8718,2183l8670,2183,8670,3209,8718,3209,8718,2183xe" filled="t" fillcolor="#F6F6F6" stroked="f">
              <v:path arrowok="t"/>
              <v:fill/>
            </v:shape>
            <v:shape style="position:absolute;left:8622;top:1149;width:50;height:2063" coordorigin="8622,1149" coordsize="50,2063" path="m8672,2183l8622,2183,8622,3209,8672,3209,8672,2183xe" filled="t" fillcolor="#F6F6F6" stroked="f">
              <v:path arrowok="t"/>
              <v:fill/>
            </v:shape>
            <v:shape style="position:absolute;left:8577;top:1149;width:48;height:2063" coordorigin="8577,1149" coordsize="48,2063" path="m8624,2183l8577,2183,8577,3209,8624,3209,8624,2183xe" filled="t" fillcolor="#F6F6F6" stroked="f">
              <v:path arrowok="t"/>
              <v:fill/>
            </v:shape>
            <v:shape style="position:absolute;left:8531;top:1149;width:48;height:2063" coordorigin="8531,1149" coordsize="48,2063" path="m8579,2183l8531,2183,8531,3209,8579,3209,8579,2183xe" filled="t" fillcolor="#F6F6F6" stroked="f">
              <v:path arrowok="t"/>
              <v:fill/>
            </v:shape>
            <v:shape style="position:absolute;left:8483;top:1149;width:50;height:2063" coordorigin="8483,1149" coordsize="50,2063" path="m8533,2183l8483,2183,8483,3209,8533,3209,8533,2183xe" filled="t" fillcolor="#F6F6F6" stroked="f">
              <v:path arrowok="t"/>
              <v:fill/>
            </v:shape>
            <v:shape style="position:absolute;left:8438;top:1149;width:48;height:2063" coordorigin="8438,1149" coordsize="48,2063" path="m8485,2183l8438,2183,8438,3209,8485,3209,8485,2183xe" filled="t" fillcolor="#F5F5F5" stroked="f">
              <v:path arrowok="t"/>
              <v:fill/>
            </v:shape>
            <v:shape style="position:absolute;left:8392;top:1149;width:48;height:2063" coordorigin="8392,1149" coordsize="48,2063" path="m8440,2183l8392,2183,8392,3209,8440,3209,8440,2183xe" filled="t" fillcolor="#F5F5F5" stroked="f">
              <v:path arrowok="t"/>
              <v:fill/>
            </v:shape>
            <v:shape style="position:absolute;left:8344;top:1149;width:50;height:2063" coordorigin="8344,1149" coordsize="50,2063" path="m8394,2183l8344,2183,8344,3209,8394,3209,8394,2183xe" filled="t" fillcolor="#F5F5F5" stroked="f">
              <v:path arrowok="t"/>
              <v:fill/>
            </v:shape>
            <v:shape style="position:absolute;left:8299;top:1149;width:48;height:2063" coordorigin="8299,1149" coordsize="48,2063" path="m8346,2183l8299,2183,8299,3209,8346,3209,8346,2183xe" filled="t" fillcolor="#F5F5F5" stroked="f">
              <v:path arrowok="t"/>
              <v:fill/>
            </v:shape>
            <v:shape style="position:absolute;left:8253;top:1149;width:48;height:2063" coordorigin="8253,1149" coordsize="48,2063" path="m8301,2183l8253,2183,8253,3209,8301,3209,8301,2183xe" filled="t" fillcolor="#F5F5F5" stroked="f">
              <v:path arrowok="t"/>
              <v:fill/>
            </v:shape>
            <v:shape style="position:absolute;left:8205;top:1149;width:50;height:2063" coordorigin="8205,1149" coordsize="50,2063" path="m8255,2183l8205,2183,8205,3209,8255,3209,8255,2183xe" filled="t" fillcolor="#F5F5F5" stroked="f">
              <v:path arrowok="t"/>
              <v:fill/>
            </v:shape>
            <v:shape style="position:absolute;left:8160;top:1149;width:48;height:2063" coordorigin="8160,1149" coordsize="48,2063" path="m8207,2183l8160,2183,8160,3209,8207,3209,8207,2183xe" filled="t" fillcolor="#F5F5F5" stroked="f">
              <v:path arrowok="t"/>
              <v:fill/>
            </v:shape>
            <v:shape style="position:absolute;left:8114;top:1149;width:48;height:2063" coordorigin="8114,1149" coordsize="48,2063" path="m8162,2183l8114,2183,8114,3209,8162,3209,8162,2183xe" filled="t" fillcolor="#F5F5F5" stroked="f">
              <v:path arrowok="t"/>
              <v:fill/>
            </v:shape>
            <v:shape style="position:absolute;left:8066;top:1149;width:50;height:2063" coordorigin="8066,1149" coordsize="50,2063" path="m8116,2183l8066,2183,8066,3209,8116,3209,8116,2183xe" filled="t" fillcolor="#F5F5F5" stroked="f">
              <v:path arrowok="t"/>
              <v:fill/>
            </v:shape>
            <v:shape style="position:absolute;left:8021;top:1149;width:48;height:2063" coordorigin="8021,1149" coordsize="48,2063" path="m8068,2183l8021,2183,8021,3209,8068,3209,8068,2183xe" filled="t" fillcolor="#F5F5F5" stroked="f">
              <v:path arrowok="t"/>
              <v:fill/>
            </v:shape>
            <v:shape style="position:absolute;left:7975;top:1149;width:48;height:2063" coordorigin="7975,1149" coordsize="48,2063" path="m8023,2183l7975,2183,7975,3209,8023,3209,8023,2183xe" filled="t" fillcolor="#F5F5F5" stroked="f">
              <v:path arrowok="t"/>
              <v:fill/>
            </v:shape>
            <v:shape style="position:absolute;left:7927;top:1149;width:50;height:2063" coordorigin="7927,1149" coordsize="50,2063" path="m7977,2183l7927,2183,7927,3209,7977,3209,7977,2183xe" filled="t" fillcolor="#F4F4F4" stroked="f">
              <v:path arrowok="t"/>
              <v:fill/>
            </v:shape>
            <v:shape style="position:absolute;left:7882;top:1149;width:48;height:2063" coordorigin="7882,1149" coordsize="48,2063" path="m7929,2183l7882,2183,7882,3209,7929,3209,7929,2183xe" filled="t" fillcolor="#F4F4F4" stroked="f">
              <v:path arrowok="t"/>
              <v:fill/>
            </v:shape>
            <v:shape style="position:absolute;left:7836;top:1149;width:48;height:2063" coordorigin="7836,1149" coordsize="48,2063" path="m7884,2183l7836,2183,7836,3209,7884,3209,7884,2183xe" filled="t" fillcolor="#F4F4F4" stroked="f">
              <v:path arrowok="t"/>
              <v:fill/>
            </v:shape>
            <v:shape style="position:absolute;left:7788;top:1149;width:50;height:2063" coordorigin="7788,1149" coordsize="50,2063" path="m7838,2183l7788,2183,7788,3209,7838,3209,7838,2183xe" filled="t" fillcolor="#F4F4F4" stroked="f">
              <v:path arrowok="t"/>
              <v:fill/>
            </v:shape>
            <v:shape style="position:absolute;left:7743;top:1149;width:48;height:2063" coordorigin="7743,1149" coordsize="48,2063" path="m7790,2183l7743,2183,7743,3209,7790,3209,7790,2183xe" filled="t" fillcolor="#F4F4F4" stroked="f">
              <v:path arrowok="t"/>
              <v:fill/>
            </v:shape>
            <v:shape style="position:absolute;left:7697;top:1149;width:48;height:2063" coordorigin="7697,1149" coordsize="48,2063" path="m7745,2183l7697,2183,7697,3209,7745,3209,7745,2183xe" filled="t" fillcolor="#F2F2F2" stroked="f">
              <v:path arrowok="t"/>
              <v:fill/>
            </v:shape>
            <v:shape style="position:absolute;left:7649;top:1149;width:50;height:2063" coordorigin="7649,1149" coordsize="50,2063" path="m7699,2183l7649,2183,7649,3209,7699,3209,7699,2183xe" filled="t" fillcolor="#F2F2F2" stroked="f">
              <v:path arrowok="t"/>
              <v:fill/>
            </v:shape>
            <v:shape style="position:absolute;left:7603;top:1149;width:48;height:2063" coordorigin="7603,1149" coordsize="48,2063" path="m7651,2183l7603,2183,7603,3209,7651,3209,7651,2183xe" filled="t" fillcolor="#F2F2F2" stroked="f">
              <v:path arrowok="t"/>
              <v:fill/>
            </v:shape>
            <v:shape style="position:absolute;left:7558;top:1149;width:48;height:2063" coordorigin="7558,1149" coordsize="48,2063" path="m7605,2183l7558,2183,7558,3209,7605,3209,7605,2183xe" filled="t" fillcolor="#F2F2F2" stroked="f">
              <v:path arrowok="t"/>
              <v:fill/>
            </v:shape>
            <v:shape style="position:absolute;left:7510;top:1149;width:50;height:2063" coordorigin="7510,1149" coordsize="50,2063" path="m7560,2183l7510,2183,7510,3209,7560,3209,7560,2183xe" filled="t" fillcolor="#F2F2F2" stroked="f">
              <v:path arrowok="t"/>
              <v:fill/>
            </v:shape>
            <v:shape style="position:absolute;left:7464;top:1149;width:48;height:2063" coordorigin="7464,1149" coordsize="48,2063" path="m7512,2183l7464,2183,7464,3209,7512,3209,7512,2183xe" filled="t" fillcolor="#F2F2F2" stroked="f">
              <v:path arrowok="t"/>
              <v:fill/>
            </v:shape>
            <v:shape style="position:absolute;left:7419;top:1149;width:48;height:2063" coordorigin="7419,1149" coordsize="48,2063" path="m7466,2183l7419,2183,7419,3209,7466,3209,7466,2183xe" filled="t" fillcolor="#F1F1F1" stroked="f">
              <v:path arrowok="t"/>
              <v:fill/>
            </v:shape>
            <v:shape style="position:absolute;left:7371;top:1149;width:50;height:2063" coordorigin="7371,1149" coordsize="50,2063" path="m7421,2183l7371,2183,7371,3209,7421,3209,7421,2183xe" filled="t" fillcolor="#F1F1F1" stroked="f">
              <v:path arrowok="t"/>
              <v:fill/>
            </v:shape>
            <v:shape style="position:absolute;left:7325;top:1149;width:48;height:2063" coordorigin="7325,1149" coordsize="48,2063" path="m7373,2183l7325,2183,7325,3209,7373,3209,7373,2183xe" filled="t" fillcolor="#F1F1F1" stroked="f">
              <v:path arrowok="t"/>
              <v:fill/>
            </v:shape>
            <v:shape style="position:absolute;left:7280;top:1149;width:48;height:2063" coordorigin="7280,1149" coordsize="48,2063" path="m7327,2183l7280,2183,7280,3209,7327,3209,7327,2183xe" filled="t" fillcolor="#F1F1F1" stroked="f">
              <v:path arrowok="t"/>
              <v:fill/>
            </v:shape>
            <v:shape style="position:absolute;left:7232;top:1149;width:50;height:2063" coordorigin="7232,1149" coordsize="50,2063" path="m7282,2183l7232,2183,7232,3209,7282,3209,7282,2183xe" filled="t" fillcolor="#F1F1F1" stroked="f">
              <v:path arrowok="t"/>
              <v:fill/>
            </v:shape>
            <v:shape style="position:absolute;left:7186;top:1149;width:48;height:2063" coordorigin="7186,1149" coordsize="48,2063" path="m7234,2183l7186,2183,7186,3209,7234,3209,7234,2183xe" filled="t" fillcolor="#F1F1F1" stroked="f">
              <v:path arrowok="t"/>
              <v:fill/>
            </v:shape>
            <v:shape style="position:absolute;left:7141;top:1149;width:48;height:2063" coordorigin="7141,1149" coordsize="48,2063" path="m7188,2183l7141,2183,7141,3209,7188,3209,7188,2183xe" filled="t" fillcolor="#F1F1F1" stroked="f">
              <v:path arrowok="t"/>
              <v:fill/>
            </v:shape>
            <v:shape style="position:absolute;left:7093;top:1149;width:50;height:2063" coordorigin="7093,1149" coordsize="50,2063" path="m7143,2183l7093,2183,7093,3209,7143,3209,7143,2183xe" filled="t" fillcolor="#F1F1F1" stroked="f">
              <v:path arrowok="t"/>
              <v:fill/>
            </v:shape>
            <v:shape style="position:absolute;left:7047;top:1149;width:48;height:2063" coordorigin="7047,1149" coordsize="48,2063" path="m7095,2183l7047,2183,7047,3209,7095,3209,7095,2183xe" filled="t" fillcolor="#F1F1F1" stroked="f">
              <v:path arrowok="t"/>
              <v:fill/>
            </v:shape>
            <v:shape style="position:absolute;left:7002;top:1149;width:48;height:2063" coordorigin="7002,1149" coordsize="48,2063" path="m7049,2183l7002,2183,7002,3209,7049,3209,7049,2183xe" filled="t" fillcolor="#F1F1F1" stroked="f">
              <v:path arrowok="t"/>
              <v:fill/>
            </v:shape>
            <v:shape style="position:absolute;left:6954;top:1149;width:50;height:2063" coordorigin="6954,1149" coordsize="50,2063" path="m7004,2183l6954,2183,6954,3209,7004,3209,7004,2183xe" filled="t" fillcolor="#F0F0F0" stroked="f">
              <v:path arrowok="t"/>
              <v:fill/>
            </v:shape>
            <v:shape style="position:absolute;left:6908;top:1149;width:48;height:2063" coordorigin="6908,1149" coordsize="48,2063" path="m6956,2183l6908,2183,6908,3209,6956,3209,6956,2183xe" filled="t" fillcolor="#F0F0F0" stroked="f">
              <v:path arrowok="t"/>
              <v:fill/>
            </v:shape>
            <v:shape style="position:absolute;left:6863;top:1149;width:48;height:2063" coordorigin="6863,1149" coordsize="48,2063" path="m6910,2183l6863,2183,6863,3209,6910,3209,6910,2183xe" filled="t" fillcolor="#F0F0F0" stroked="f">
              <v:path arrowok="t"/>
              <v:fill/>
            </v:shape>
            <v:shape style="position:absolute;left:6815;top:1149;width:50;height:2063" coordorigin="6815,1149" coordsize="50,2063" path="m6865,2183l6815,2183,6815,3209,6865,3209,6865,2183xe" filled="t" fillcolor="#F0F0F0" stroked="f">
              <v:path arrowok="t"/>
              <v:fill/>
            </v:shape>
            <v:shape style="position:absolute;left:6769;top:1149;width:48;height:2063" coordorigin="6769,1149" coordsize="48,2063" path="m6817,2183l6769,2183,6769,3209,6817,3209,6817,2183xe" filled="t" fillcolor="#F0F0F0" stroked="f">
              <v:path arrowok="t"/>
              <v:fill/>
            </v:shape>
            <v:shape style="position:absolute;left:6721;top:1149;width:50;height:2063" coordorigin="6721,1149" coordsize="50,2063" path="m6771,2183l6721,2183,6721,3209,6771,3209,6771,2183xe" filled="t" fillcolor="#F0F0F0" stroked="f">
              <v:path arrowok="t"/>
              <v:fill/>
            </v:shape>
            <v:shape style="position:absolute;left:6676;top:1149;width:48;height:2063" coordorigin="6676,1149" coordsize="48,2063" path="m6723,2183l6676,2183,6676,3209,6723,3209,6723,2183xe" filled="t" fillcolor="#EFEFEF" stroked="f">
              <v:path arrowok="t"/>
              <v:fill/>
            </v:shape>
            <v:shape style="position:absolute;left:6630;top:1149;width:48;height:2063" coordorigin="6630,1149" coordsize="48,2063" path="m6678,2183l6630,2183,6630,3209,6678,3209,6678,2183xe" filled="t" fillcolor="#EFEFEF" stroked="f">
              <v:path arrowok="t"/>
              <v:fill/>
            </v:shape>
            <v:shape style="position:absolute;left:6582;top:1149;width:50;height:2063" coordorigin="6582,1149" coordsize="50,2063" path="m6632,2183l6582,2183,6582,3209,6632,3209,6632,2183xe" filled="t" fillcolor="#EFEFEF" stroked="f">
              <v:path arrowok="t"/>
              <v:fill/>
            </v:shape>
            <v:shape style="position:absolute;left:6537;top:1149;width:48;height:2063" coordorigin="6537,1149" coordsize="48,2063" path="m6584,2183l6537,2183,6537,3209,6584,3209,6584,2183xe" filled="t" fillcolor="#EFEFEF" stroked="f">
              <v:path arrowok="t"/>
              <v:fill/>
            </v:shape>
            <v:shape style="position:absolute;left:6491;top:1149;width:48;height:2063" coordorigin="6491,1149" coordsize="48,2063" path="m6539,2183l6491,2183,6491,3209,6539,3209,6539,2183xe" filled="t" fillcolor="#EFEFEF" stroked="f">
              <v:path arrowok="t"/>
              <v:fill/>
            </v:shape>
            <v:shape style="position:absolute;left:6443;top:1149;width:50;height:2063" coordorigin="6443,1149" coordsize="50,2063" path="m6493,2183l6443,2183,6443,3209,6493,3209,6493,2183xe" filled="t" fillcolor="#EDEDED" stroked="f">
              <v:path arrowok="t"/>
              <v:fill/>
            </v:shape>
            <v:shape style="position:absolute;left:6398;top:1149;width:48;height:2063" coordorigin="6398,1149" coordsize="48,2063" path="m6445,2183l6398,2183,6398,3209,6445,3209,6445,2183xe" filled="t" fillcolor="#EDEDED" stroked="f">
              <v:path arrowok="t"/>
              <v:fill/>
            </v:shape>
            <v:shape style="position:absolute;left:6352;top:1149;width:48;height:2063" coordorigin="6352,1149" coordsize="48,2063" path="m6400,2183l6352,2183,6352,3209,6400,3209,6400,2183xe" filled="t" fillcolor="#EDEDED" stroked="f">
              <v:path arrowok="t"/>
              <v:fill/>
            </v:shape>
            <v:shape style="position:absolute;left:6304;top:1149;width:50;height:2063" coordorigin="6304,1149" coordsize="50,2063" path="m6354,2183l6304,2183,6304,3209,6354,3209,6354,2183xe" filled="t" fillcolor="#EDEDED" stroked="f">
              <v:path arrowok="t"/>
              <v:fill/>
            </v:shape>
            <v:shape style="position:absolute;left:6259;top:1149;width:48;height:2063" coordorigin="6259,1149" coordsize="48,2063" path="m6306,2183l6259,2183,6259,3209,6306,3209,6306,2183xe" filled="t" fillcolor="#EDEDED" stroked="f">
              <v:path arrowok="t"/>
              <v:fill/>
            </v:shape>
            <v:shape style="position:absolute;left:6213;top:1149;width:48;height:2063" coordorigin="6213,1149" coordsize="48,2063" path="m6261,2183l6213,2183,6213,3209,6261,3209,6261,2183xe" filled="t" fillcolor="#ECECEC" stroked="f">
              <v:path arrowok="t"/>
              <v:fill/>
            </v:shape>
            <v:shape style="position:absolute;left:6165;top:1149;width:50;height:2063" coordorigin="6165,1149" coordsize="50,2063" path="m6215,2183l6165,2183,6165,3209,6215,3209,6215,2183xe" filled="t" fillcolor="#ECECEC" stroked="f">
              <v:path arrowok="t"/>
              <v:fill/>
            </v:shape>
            <v:shape style="position:absolute;left:6119;top:1149;width:48;height:2063" coordorigin="6119,1149" coordsize="48,2063" path="m6167,2183l6119,2183,6119,3209,6167,3209,6167,2183xe" filled="t" fillcolor="#ECECEC" stroked="f">
              <v:path arrowok="t"/>
              <v:fill/>
            </v:shape>
            <v:shape style="position:absolute;left:6074;top:1149;width:48;height:2063" coordorigin="6074,1149" coordsize="48,2063" path="m6121,2183l6074,2183,6074,3209,6121,3209,6121,2183xe" filled="t" fillcolor="#ECECEC" stroked="f">
              <v:path arrowok="t"/>
              <v:fill/>
            </v:shape>
            <v:shape style="position:absolute;left:6026;top:1149;width:50;height:2063" coordorigin="6026,1149" coordsize="50,2063" path="m6076,2183l6026,2183,6026,3209,6076,3209,6076,2183xe" filled="t" fillcolor="#ECECEC" stroked="f">
              <v:path arrowok="t"/>
              <v:fill/>
            </v:shape>
            <v:shape style="position:absolute;left:5980;top:1149;width:48;height:2063" coordorigin="5980,1149" coordsize="48,2063" path="m6028,2183l5980,2183,5980,3209,6028,3209,6028,2183xe" filled="t" fillcolor="#ECECEC" stroked="f">
              <v:path arrowok="t"/>
              <v:fill/>
            </v:shape>
            <v:shape style="position:absolute;left:5935;top:1149;width:48;height:2063" coordorigin="5935,1149" coordsize="48,2063" path="m5982,2183l5935,2183,5935,3209,5982,3209,5982,2183xe" filled="t" fillcolor="#ECECEC" stroked="f">
              <v:path arrowok="t"/>
              <v:fill/>
            </v:shape>
            <v:shape style="position:absolute;left:5887;top:1149;width:50;height:2063" coordorigin="5887,1149" coordsize="50,2063" path="m5937,2183l5887,2183,5887,3209,5937,3209,5937,2183xe" filled="t" fillcolor="#ECECEC" stroked="f">
              <v:path arrowok="t"/>
              <v:fill/>
            </v:shape>
            <v:shape style="position:absolute;left:5841;top:1149;width:48;height:2063" coordorigin="5841,1149" coordsize="48,2063" path="m5889,2183l5841,2183,5841,3209,5889,3209,5889,2183xe" filled="t" fillcolor="#ECECEC" stroked="f">
              <v:path arrowok="t"/>
              <v:fill/>
            </v:shape>
            <v:shape style="position:absolute;left:5796;top:1149;width:48;height:2063" coordorigin="5796,1149" coordsize="48,2063" path="m5843,2183l5796,2183,5796,3209,5843,3209,5843,2183xe" filled="t" fillcolor="#ECECEC" stroked="f">
              <v:path arrowok="t"/>
              <v:fill/>
            </v:shape>
            <v:shape style="position:absolute;left:5748;top:1149;width:50;height:2063" coordorigin="5748,1149" coordsize="50,2063" path="m5798,2183l5748,2183,5748,3209,5798,3209,5798,2183xe" filled="t" fillcolor="#ECECEC" stroked="f">
              <v:path arrowok="t"/>
              <v:fill/>
            </v:shape>
            <v:shape style="position:absolute;left:5702;top:1149;width:48;height:2063" coordorigin="5702,1149" coordsize="48,2063" path="m5750,2183l5702,2183,5702,3209,5750,3209,5750,2183xe" filled="t" fillcolor="#EBEBEB" stroked="f">
              <v:path arrowok="t"/>
              <v:fill/>
            </v:shape>
            <v:shape style="position:absolute;left:5657;top:1149;width:48;height:2063" coordorigin="5657,1149" coordsize="48,2063" path="m5704,2183l5657,2183,5657,3209,5704,3209,5704,2183xe" filled="t" fillcolor="#EBEBEB" stroked="f">
              <v:path arrowok="t"/>
              <v:fill/>
            </v:shape>
            <v:shape style="position:absolute;left:5633;top:1149;width:26;height:2063" coordorigin="5633,1149" coordsize="26,2063" path="m5659,2183l5633,2183,5633,3209,5659,3209,5659,2183xe" filled="t" fillcolor="#EBEBEB" stroked="f">
              <v:path arrowok="t"/>
              <v:fill/>
            </v:shape>
            <v:shape style="position:absolute;left:5627;top:1149;width:0;height:2063" coordorigin="5627,1149" coordsize="0,2063" path="m5627,2183l5627,3209e" filled="f" stroked="t" strokeweight="0.819pt" strokecolor="#EBEBEB">
              <v:path arrowok="t"/>
            </v:shape>
            <v:shape style="position:absolute;left:5605;top:1149;width:0;height:2063" coordorigin="5605,1149" coordsize="0,2063" path="m5605,2183l5605,3209e" filled="f" stroked="t" strokeweight="1.539pt" strokecolor="#EBEBEB">
              <v:path arrowok="t"/>
            </v:shape>
            <v:shape style="position:absolute;left:5576;top:1149;width:0;height:2063" coordorigin="5576,1149" coordsize="0,2063" path="m5576,2183l5576,3209e" filled="f" stroked="t" strokeweight="1.538pt" strokecolor="#EBEBEB">
              <v:path arrowok="t"/>
            </v:shape>
            <v:shape style="position:absolute;left:5549;top:1149;width:0;height:2063" coordorigin="5549,1149" coordsize="0,2063" path="m5549,2183l5549,3209e" filled="f" stroked="t" strokeweight="1.419pt" strokecolor="#E9E9E9">
              <v:path arrowok="t"/>
            </v:shape>
            <v:shape style="position:absolute;left:5521;top:1149;width:0;height:2063" coordorigin="5521,1149" coordsize="0,2063" path="m5521,2183l5521,3209e" filled="f" stroked="t" strokeweight="1.538pt" strokecolor="#E9E9E9">
              <v:path arrowok="t"/>
            </v:shape>
            <v:shape style="position:absolute;left:5492;top:1149;width:0;height:2063" coordorigin="5492,1149" coordsize="0,2063" path="m5492,2183l5492,3209e" filled="f" stroked="t" strokeweight="1.539pt" strokecolor="#E9E9E9">
              <v:path arrowok="t"/>
            </v:shape>
            <v:shape style="position:absolute;left:5464;top:1149;width:0;height:2063" coordorigin="5464,1149" coordsize="0,2063" path="m5464,2183l5464,3209e" filled="f" stroked="t" strokeweight="1.538pt" strokecolor="#E9E9E9">
              <v:path arrowok="t"/>
            </v:shape>
            <v:shape style="position:absolute;left:5435;top:1149;width:0;height:2063" coordorigin="5435,1149" coordsize="0,2063" path="m5435,2183l5435,3209e" filled="f" stroked="t" strokeweight="1.539pt" strokecolor="#E9E9E9">
              <v:path arrowok="t"/>
            </v:shape>
            <v:shape style="position:absolute;left:5406;top:1149;width:0;height:2063" coordorigin="5406,1149" coordsize="0,2063" path="m5406,2183l5406,3209e" filled="f" stroked="t" strokeweight="1.538pt" strokecolor="#E9E9E9">
              <v:path arrowok="t"/>
            </v:shape>
            <v:shape style="position:absolute;left:5377;top:1149;width:0;height:2063" coordorigin="5377,1149" coordsize="0,2063" path="m5377,2183l5377,3209e" filled="f" stroked="t" strokeweight="1.538pt" strokecolor="#E8E8E8">
              <v:path arrowok="t"/>
            </v:shape>
            <v:shape style="position:absolute;left:5350;top:1149;width:0;height:2063" coordorigin="5350,1149" coordsize="0,2063" path="m5350,2183l5350,3209e" filled="f" stroked="t" strokeweight="1.419pt" strokecolor="#E8E8E8">
              <v:path arrowok="t"/>
            </v:shape>
            <v:shape style="position:absolute;left:5322;top:1149;width:0;height:2063" coordorigin="5322,1149" coordsize="0,2063" path="m5322,2183l5322,3209e" filled="f" stroked="t" strokeweight="1.538pt" strokecolor="#E8E8E8">
              <v:path arrowok="t"/>
            </v:shape>
            <v:shape style="position:absolute;left:5293;top:1149;width:0;height:2063" coordorigin="5293,1149" coordsize="0,2063" path="m5293,2183l5293,3209e" filled="f" stroked="t" strokeweight="1.539pt" strokecolor="#E8E8E8">
              <v:path arrowok="t"/>
            </v:shape>
            <v:shape style="position:absolute;left:5265;top:1149;width:0;height:2063" coordorigin="5265,1149" coordsize="0,2063" path="m5265,2183l5265,3209e" filled="f" stroked="t" strokeweight="1.538pt" strokecolor="#E8E8E8">
              <v:path arrowok="t"/>
            </v:shape>
            <v:shape style="position:absolute;left:5236;top:1149;width:0;height:2063" coordorigin="5236,1149" coordsize="0,2063" path="m5236,2183l5236,3209e" filled="f" stroked="t" strokeweight="1.539pt" strokecolor="#E7E7E7">
              <v:path arrowok="t"/>
            </v:shape>
            <v:shape style="position:absolute;left:5207;top:1149;width:0;height:2063" coordorigin="5207,1149" coordsize="0,2063" path="m5207,2183l5207,3209e" filled="f" stroked="t" strokeweight="1.538pt" strokecolor="#E7E7E7">
              <v:path arrowok="t"/>
            </v:shape>
            <v:shape style="position:absolute;left:5180;top:1149;width:0;height:2063" coordorigin="5180,1149" coordsize="0,2063" path="m5180,2183l5180,3209e" filled="f" stroked="t" strokeweight="1.419pt" strokecolor="#E7E7E7">
              <v:path arrowok="t"/>
            </v:shape>
            <v:shape style="position:absolute;left:5152;top:1149;width:0;height:2063" coordorigin="5152,1149" coordsize="0,2063" path="m5152,2183l5152,3209e" filled="f" stroked="t" strokeweight="1.538pt" strokecolor="#E7E7E7">
              <v:path arrowok="t"/>
            </v:shape>
            <v:shape style="position:absolute;left:5123;top:1149;width:0;height:2063" coordorigin="5123,1149" coordsize="0,2063" path="m5123,2183l5123,3209e" filled="f" stroked="t" strokeweight="1.538pt" strokecolor="#E7E7E7">
              <v:path arrowok="t"/>
            </v:shape>
            <v:shape style="position:absolute;left:5094;top:1149;width:0;height:2063" coordorigin="5094,1149" coordsize="0,2063" path="m5094,2183l5094,3209e" filled="f" stroked="t" strokeweight="1.539pt" strokecolor="#E7E7E7">
              <v:path arrowok="t"/>
            </v:shape>
            <v:shape style="position:absolute;left:5066;top:1149;width:0;height:2063" coordorigin="5066,1149" coordsize="0,2063" path="m5066,2183l5066,3209e" filled="f" stroked="t" strokeweight="1.538pt" strokecolor="#E7E7E7">
              <v:path arrowok="t"/>
            </v:shape>
            <v:shape style="position:absolute;left:5037;top:1149;width:0;height:2063" coordorigin="5037,1149" coordsize="0,2063" path="m5037,2183l5037,3209e" filled="f" stroked="t" strokeweight="1.539pt" strokecolor="#E7E7E7">
              <v:path arrowok="t"/>
            </v:shape>
            <v:shape style="position:absolute;left:5008;top:1149;width:0;height:2063" coordorigin="5008,1149" coordsize="0,2063" path="m5008,2183l5008,3209e" filled="f" stroked="t" strokeweight="1.538pt" strokecolor="#E7E7E7">
              <v:path arrowok="t"/>
            </v:shape>
            <v:shape style="position:absolute;left:4981;top:1149;width:0;height:2063" coordorigin="4981,1149" coordsize="0,2063" path="m4981,2183l4981,3209e" filled="f" stroked="t" strokeweight="1.419pt" strokecolor="#E7E7E7">
              <v:path arrowok="t"/>
            </v:shape>
            <v:shape style="position:absolute;left:4953;top:1149;width:0;height:2063" coordorigin="4953,1149" coordsize="0,2063" path="m4953,2183l4953,3209e" filled="f" stroked="t" strokeweight="1.538pt" strokecolor="#E7E7E7">
              <v:path arrowok="t"/>
            </v:shape>
            <v:shape style="position:absolute;left:4924;top:1149;width:0;height:2063" coordorigin="4924,1149" coordsize="0,2063" path="m4924,2183l4924,3209e" filled="f" stroked="t" strokeweight="1.539pt" strokecolor="#E6E6E6">
              <v:path arrowok="t"/>
            </v:shape>
            <v:shape style="position:absolute;left:4895;top:1149;width:0;height:2063" coordorigin="4895,1149" coordsize="0,2063" path="m4895,2183l4895,3209e" filled="f" stroked="t" strokeweight="1.538pt" strokecolor="#E6E6E6">
              <v:path arrowok="t"/>
            </v:shape>
            <v:shape style="position:absolute;left:4867;top:1149;width:0;height:2063" coordorigin="4867,1149" coordsize="0,2063" path="m4867,2183l4867,3209e" filled="f" stroked="t" strokeweight="1.538pt" strokecolor="#E6E6E6">
              <v:path arrowok="t"/>
            </v:shape>
            <v:shape style="position:absolute;left:4838;top:1149;width:0;height:2063" coordorigin="4838,1149" coordsize="0,2063" path="m4838,2183l4838,3209e" filled="f" stroked="t" strokeweight="1.539pt" strokecolor="#E6E6E6">
              <v:path arrowok="t"/>
            </v:shape>
            <v:shape style="position:absolute;left:4810;top:1149;width:0;height:2063" coordorigin="4810,1149" coordsize="0,2063" path="m4810,2183l4810,3209e" filled="f" stroked="t" strokeweight="1.418pt" strokecolor="#E6E6E6">
              <v:path arrowok="t"/>
            </v:shape>
            <v:shape style="position:absolute;left:4783;top:1149;width:0;height:2063" coordorigin="4783,1149" coordsize="0,2063" path="m4783,2183l4783,3209e" filled="f" stroked="t" strokeweight="1.539pt" strokecolor="#E4E4E4">
              <v:path arrowok="t"/>
            </v:shape>
            <v:shape style="position:absolute;left:4754;top:1149;width:0;height:2063" coordorigin="4754,1149" coordsize="0,2063" path="m4754,2183l4754,3209e" filled="f" stroked="t" strokeweight="1.538pt" strokecolor="#E4E4E4">
              <v:path arrowok="t"/>
            </v:shape>
            <v:shape style="position:absolute;left:4725;top:1149;width:0;height:2063" coordorigin="4725,1149" coordsize="0,2063" path="m4725,2183l4725,3209e" filled="f" stroked="t" strokeweight="1.539pt" strokecolor="#E4E4E4">
              <v:path arrowok="t"/>
            </v:shape>
            <v:shape style="position:absolute;left:4696;top:1149;width:0;height:2063" coordorigin="4696,1149" coordsize="0,2063" path="m4696,2183l4696,3209e" filled="f" stroked="t" strokeweight="1.538pt" strokecolor="#E4E4E4">
              <v:path arrowok="t"/>
            </v:shape>
            <v:shape style="position:absolute;left:4668;top:1149;width:0;height:2063" coordorigin="4668,1149" coordsize="0,2063" path="m4668,2183l4668,3209e" filled="f" stroked="t" strokeweight="1.539pt" strokecolor="#E4E4E4">
              <v:path arrowok="t"/>
            </v:shape>
            <v:shape style="position:absolute;left:4639;top:1149;width:0;height:2063" coordorigin="4639,1149" coordsize="0,2063" path="m4639,2183l4639,3209e" filled="f" stroked="t" strokeweight="1.538pt" strokecolor="#E3E3E3">
              <v:path arrowok="t"/>
            </v:shape>
            <v:shape style="position:absolute;left:4611;top:1149;width:0;height:2063" coordorigin="4611,1149" coordsize="0,2063" path="m4611,2183l4611,3209e" filled="f" stroked="t" strokeweight="1.419pt" strokecolor="#E3E3E3">
              <v:path arrowok="t"/>
            </v:shape>
            <v:shape style="position:absolute;left:4584;top:1149;width:0;height:2063" coordorigin="4584,1149" coordsize="0,2063" path="m4584,2183l4584,3209e" filled="f" stroked="t" strokeweight="1.538pt" strokecolor="#E3E3E3">
              <v:path arrowok="t"/>
            </v:shape>
            <v:shape style="position:absolute;left:4555;top:1149;width:0;height:2063" coordorigin="4555,1149" coordsize="0,2063" path="m4555,2183l4555,3209e" filled="f" stroked="t" strokeweight="1.538pt" strokecolor="#E3E3E3">
              <v:path arrowok="t"/>
            </v:shape>
            <v:shape style="position:absolute;left:4526;top:1149;width:0;height:2063" coordorigin="4526,1149" coordsize="0,2063" path="m4526,2183l4526,3209e" filled="f" stroked="t" strokeweight="1.539pt" strokecolor="#E3E3E3">
              <v:path arrowok="t"/>
            </v:shape>
            <v:shape style="position:absolute;left:4497;top:1149;width:0;height:2063" coordorigin="4497,1149" coordsize="0,2063" path="m4497,2183l4497,3209e" filled="f" stroked="t" strokeweight="1.538pt" strokecolor="#E3E3E3">
              <v:path arrowok="t"/>
            </v:shape>
            <v:shape style="position:absolute;left:4469;top:1149;width:0;height:2063" coordorigin="4469,1149" coordsize="0,2063" path="m4469,2183l4469,3209e" filled="f" stroked="t" strokeweight="1.539pt" strokecolor="#E3E3E3">
              <v:path arrowok="t"/>
            </v:shape>
            <v:shape style="position:absolute;left:4441;top:1149;width:0;height:2063" coordorigin="4441,1149" coordsize="0,2063" path="m4441,2183l4441,3209e" filled="f" stroked="t" strokeweight="1.418pt" strokecolor="#E3E3E3">
              <v:path arrowok="t"/>
            </v:shape>
            <v:shape style="position:absolute;left:4414;top:1149;width:0;height:2063" coordorigin="4414,1149" coordsize="0,2063" path="m4414,2183l4414,3209e" filled="f" stroked="t" strokeweight="1.539pt" strokecolor="#E3E3E3">
              <v:path arrowok="t"/>
            </v:shape>
            <v:shape style="position:absolute;left:4385;top:1149;width:0;height:2063" coordorigin="4385,1149" coordsize="0,2063" path="m4385,2183l4385,3209e" filled="f" stroked="t" strokeweight="1.538pt" strokecolor="#E3E3E3">
              <v:path arrowok="t"/>
            </v:shape>
            <v:shape style="position:absolute;left:4356;top:1149;width:0;height:2063" coordorigin="4356,1149" coordsize="0,2063" path="m4356,2183l4356,3209e" filled="f" stroked="t" strokeweight="1.538pt" strokecolor="#E3E3E3">
              <v:path arrowok="t"/>
            </v:shape>
            <v:shape style="position:absolute;left:4327;top:1149;width:0;height:2063" coordorigin="4327,1149" coordsize="0,2063" path="m4327,2183l4327,3209e" filled="f" stroked="t" strokeweight="1.539pt" strokecolor="#E2E2E2">
              <v:path arrowok="t"/>
            </v:shape>
            <v:shape style="position:absolute;left:4299;top:1149;width:0;height:2063" coordorigin="4299,1149" coordsize="0,2063" path="m4299,2183l4299,3209e" filled="f" stroked="t" strokeweight="1.538pt" strokecolor="#E2E2E2">
              <v:path arrowok="t"/>
            </v:shape>
            <v:shape style="position:absolute;left:4270;top:1149;width:0;height:2063" coordorigin="4270,1149" coordsize="0,2063" path="m4270,2183l4270,3209e" filled="f" stroked="t" strokeweight="1.539pt" strokecolor="#E2E2E2">
              <v:path arrowok="t"/>
            </v:shape>
            <v:shape style="position:absolute;left:4242;top:1149;width:0;height:2063" coordorigin="4242,1149" coordsize="0,2063" path="m4242,2183l4242,3209e" filled="f" stroked="t" strokeweight="1.418pt" strokecolor="#E2E2E2">
              <v:path arrowok="t"/>
            </v:shape>
            <v:shape style="position:absolute;left:4215;top:1149;width:0;height:2063" coordorigin="4215,1149" coordsize="0,2063" path="m4215,2183l4215,3209e" filled="f" stroked="t" strokeweight="1.539pt" strokecolor="#E2E2E2">
              <v:path arrowok="t"/>
            </v:shape>
            <v:shape style="position:absolute;left:4186;top:1149;width:0;height:2063" coordorigin="4186,1149" coordsize="0,2063" path="m4186,2183l4186,3209e" filled="f" stroked="t" strokeweight="1.538pt" strokecolor="#E1E1E1">
              <v:path arrowok="t"/>
            </v:shape>
            <v:shape style="position:absolute;left:4157;top:1149;width:0;height:2063" coordorigin="4157,1149" coordsize="0,2063" path="m4157,2183l4157,3209e" filled="f" stroked="t" strokeweight="1.539pt" strokecolor="#E1E1E1">
              <v:path arrowok="t"/>
            </v:shape>
            <v:shape style="position:absolute;left:4128;top:1149;width:0;height:2063" coordorigin="4128,1149" coordsize="0,2063" path="m4128,2183l4128,3209e" filled="f" stroked="t" strokeweight="1.538pt" strokecolor="#E1E1E1">
              <v:path arrowok="t"/>
            </v:shape>
            <v:shape style="position:absolute;left:4100;top:1149;width:0;height:2063" coordorigin="4100,1149" coordsize="0,2063" path="m4100,2183l4100,3209e" filled="f" stroked="t" strokeweight="1.538pt" strokecolor="#E1E1E1">
              <v:path arrowok="t"/>
            </v:shape>
            <v:shape style="position:absolute;left:4071;top:1149;width:0;height:2063" coordorigin="4071,1149" coordsize="0,2063" path="m4071,2183l4071,3209e" filled="f" stroked="t" strokeweight="1.539pt" strokecolor="#E1E1E1">
              <v:path arrowok="t"/>
            </v:shape>
            <v:shape style="position:absolute;left:4043;top:1149;width:0;height:2063" coordorigin="4043,1149" coordsize="0,2063" path="m4043,2183l4043,3209e" filled="f" stroked="t" strokeweight="1.418pt" strokecolor="#E1E1E1">
              <v:path arrowok="t"/>
            </v:shape>
            <v:shape style="position:absolute;left:4016;top:1149;width:0;height:2063" coordorigin="4016,1149" coordsize="0,2063" path="m4016,2183l4016,3209e" filled="f" stroked="t" strokeweight="1.539pt" strokecolor="#DFDFDF">
              <v:path arrowok="t"/>
            </v:shape>
            <v:shape style="position:absolute;left:3987;top:1149;width:0;height:2063" coordorigin="3987,1149" coordsize="0,2063" path="m3987,2183l3987,3209e" filled="f" stroked="t" strokeweight="1.538pt" strokecolor="#DFDFDF">
              <v:path arrowok="t"/>
            </v:shape>
            <v:shape style="position:absolute;left:3958;top:1149;width:0;height:2063" coordorigin="3958,1149" coordsize="0,2063" path="m3958,2183l3958,3209e" filled="f" stroked="t" strokeweight="1.539pt" strokecolor="#DFDFDF">
              <v:path arrowok="t"/>
            </v:shape>
            <v:shape style="position:absolute;left:3929;top:1149;width:0;height:2063" coordorigin="3929,1149" coordsize="0,2063" path="m3929,2183l3929,3209e" filled="f" stroked="t" strokeweight="1.538pt" strokecolor="#DFDFDF">
              <v:path arrowok="t"/>
            </v:shape>
            <v:shape style="position:absolute;left:3901;top:1149;width:0;height:2063" coordorigin="3901,1149" coordsize="0,2063" path="m3901,2183l3901,3209e" filled="f" stroked="t" strokeweight="1.539pt" strokecolor="#DFDFDF">
              <v:path arrowok="t"/>
            </v:shape>
            <v:shape style="position:absolute;left:3873;top:1149;width:0;height:2063" coordorigin="3873,1149" coordsize="0,2063" path="m3873,2183l3873,3209e" filled="f" stroked="t" strokeweight="1.418pt" strokecolor="#DEDEDE">
              <v:path arrowok="t"/>
            </v:shape>
            <v:shape style="position:absolute;left:3845;top:1149;width:0;height:2063" coordorigin="3845,1149" coordsize="0,2063" path="m3845,2183l3845,3209e" filled="f" stroked="t" strokeweight="1.539pt" strokecolor="#DEDEDE">
              <v:path arrowok="t"/>
            </v:shape>
            <v:shape style="position:absolute;left:3817;top:1149;width:0;height:2063" coordorigin="3817,1149" coordsize="0,2063" path="m3817,2183l3817,3209e" filled="f" stroked="t" strokeweight="1.538pt" strokecolor="#DEDEDE">
              <v:path arrowok="t"/>
            </v:shape>
            <v:shape style="position:absolute;left:3788;top:1149;width:0;height:2063" coordorigin="3788,1149" coordsize="0,2063" path="m3788,2183l3788,3209e" filled="f" stroked="t" strokeweight="1.538pt" strokecolor="#DEDEDE">
              <v:path arrowok="t"/>
            </v:shape>
            <v:shape style="position:absolute;left:3759;top:1149;width:0;height:2063" coordorigin="3759,1149" coordsize="0,2063" path="m3759,2183l3759,3209e" filled="f" stroked="t" strokeweight="1.539pt" strokecolor="#DEDEDE">
              <v:path arrowok="t"/>
            </v:shape>
            <v:shape style="position:absolute;left:3730;top:1149;width:0;height:2063" coordorigin="3730,1149" coordsize="0,2063" path="m3730,2183l3730,3209e" filled="f" stroked="t" strokeweight="1.538pt" strokecolor="#DEDEDE">
              <v:path arrowok="t"/>
            </v:shape>
            <v:shape style="position:absolute;left:3702;top:1149;width:0;height:2063" coordorigin="3702,1149" coordsize="0,2063" path="m3702,2183l3702,3209e" filled="f" stroked="t" strokeweight="1.539pt" strokecolor="#DEDEDE">
              <v:path arrowok="t"/>
            </v:shape>
            <v:shape style="position:absolute;left:3674;top:1149;width:0;height:2063" coordorigin="3674,1149" coordsize="0,2063" path="m3674,2183l3674,3209e" filled="f" stroked="t" strokeweight="1.418pt" strokecolor="#DEDEDE">
              <v:path arrowok="t"/>
            </v:shape>
            <v:shape style="position:absolute;left:3646;top:1149;width:0;height:2063" coordorigin="3646,1149" coordsize="0,2063" path="m3646,2183l3646,3209e" filled="f" stroked="t" strokeweight="1.539pt" strokecolor="#DEDEDE">
              <v:path arrowok="t"/>
            </v:shape>
            <v:shape style="position:absolute;left:3618;top:1149;width:0;height:2063" coordorigin="3618,1149" coordsize="0,2063" path="m3618,2183l3618,3209e" filled="f" stroked="t" strokeweight="1.538pt" strokecolor="#DEDEDE">
              <v:path arrowok="t"/>
            </v:shape>
            <v:shape style="position:absolute;left:3589;top:1149;width:0;height:2063" coordorigin="3589,1149" coordsize="0,2063" path="m3589,2183l3589,3209e" filled="f" stroked="t" strokeweight="1.539pt" strokecolor="#DEDEDE">
              <v:path arrowok="t"/>
            </v:shape>
            <v:shape style="position:absolute;left:3560;top:1149;width:0;height:2063" coordorigin="3560,1149" coordsize="0,2063" path="m3560,2183l3560,3209e" filled="f" stroked="t" strokeweight="1.538pt" strokecolor="#DDDDDD">
              <v:path arrowok="t"/>
            </v:shape>
            <v:shape style="position:absolute;left:3531;top:1149;width:0;height:2063" coordorigin="3531,1149" coordsize="0,2063" path="m3531,2183l3531,3209e" filled="f" stroked="t" strokeweight="1.538pt" strokecolor="#DDDDDD">
              <v:path arrowok="t"/>
            </v:shape>
            <v:shape style="position:absolute;left:3504;top:1149;width:0;height:2063" coordorigin="3504,1149" coordsize="0,2063" path="m3504,2183l3504,3209e" filled="f" stroked="t" strokeweight="1.419pt" strokecolor="#DDDDDD">
              <v:path arrowok="t"/>
            </v:shape>
            <v:shape style="position:absolute;left:3476;top:1149;width:0;height:2063" coordorigin="3476,1149" coordsize="0,2063" path="m3476,2183l3476,3209e" filled="f" stroked="t" strokeweight="1.538pt" strokecolor="#DDDDDD">
              <v:path arrowok="t"/>
            </v:shape>
            <v:shape style="position:absolute;left:3447;top:1149;width:0;height:2063" coordorigin="3447,1149" coordsize="0,2063" path="m3447,2183l3447,3209e" filled="f" stroked="t" strokeweight="1.539pt" strokecolor="#DDDDDD">
              <v:path arrowok="t"/>
            </v:shape>
            <v:shape style="position:absolute;left:3419;top:1149;width:0;height:2063" coordorigin="3419,1149" coordsize="0,2063" path="m3419,2183l3419,3209e" filled="f" stroked="t" strokeweight="1.538pt" strokecolor="#DBDBDB">
              <v:path arrowok="t"/>
            </v:shape>
            <v:shape style="position:absolute;left:3390;top:1149;width:0;height:2063" coordorigin="3390,1149" coordsize="0,2063" path="m3390,2183l3390,3209e" filled="f" stroked="t" strokeweight="1.539pt" strokecolor="#DBDBDB">
              <v:path arrowok="t"/>
            </v:shape>
            <v:shape style="position:absolute;left:3361;top:1149;width:0;height:2063" coordorigin="3361,1149" coordsize="0,2063" path="m3361,2183l3361,3209e" filled="f" stroked="t" strokeweight="1.538pt" strokecolor="#DBDBDB">
              <v:path arrowok="t"/>
            </v:shape>
            <v:shape style="position:absolute;left:3332;top:1149;width:0;height:2063" coordorigin="3332,1149" coordsize="0,2063" path="m3332,2183l3332,3209e" filled="f" stroked="t" strokeweight="1.538pt" strokecolor="#DBDBDB">
              <v:path arrowok="t"/>
            </v:shape>
            <v:shape style="position:absolute;left:3305;top:1149;width:0;height:2063" coordorigin="3305,1149" coordsize="0,2063" path="m3305,2183l3305,3209e" filled="f" stroked="t" strokeweight="1.419pt" strokecolor="#DBDBDB">
              <v:path arrowok="t"/>
            </v:shape>
            <v:shape style="position:absolute;left:3277;top:1149;width:0;height:2063" coordorigin="3277,1149" coordsize="0,2063" path="m3277,2183l3277,3209e" filled="f" stroked="t" strokeweight="1.538pt" strokecolor="#DADADA">
              <v:path arrowok="t"/>
            </v:shape>
            <v:shape style="position:absolute;left:3248;top:1149;width:0;height:2063" coordorigin="3248,1149" coordsize="0,2063" path="m3248,2183l3248,3209e" filled="f" stroked="t" strokeweight="1.539pt" strokecolor="#DADADA">
              <v:path arrowok="t"/>
            </v:shape>
            <v:shape style="position:absolute;left:3220;top:1149;width:0;height:2063" coordorigin="3220,1149" coordsize="0,2063" path="m3220,2183l3220,3209e" filled="f" stroked="t" strokeweight="1.538pt" strokecolor="#DADADA">
              <v:path arrowok="t"/>
            </v:shape>
            <v:shape style="position:absolute;left:3191;top:1149;width:0;height:2063" coordorigin="3191,1149" coordsize="0,2063" path="m3191,2183l3191,3209e" filled="f" stroked="t" strokeweight="1.539pt" strokecolor="#DADADA">
              <v:path arrowok="t"/>
            </v:shape>
            <v:shape style="position:absolute;left:3162;top:1149;width:0;height:2063" coordorigin="3162,1149" coordsize="0,2063" path="m3162,2183l3162,3209e" filled="f" stroked="t" strokeweight="1.538pt" strokecolor="#DADADA">
              <v:path arrowok="t"/>
            </v:shape>
            <v:shape style="position:absolute;left:3135;top:1149;width:0;height:2063" coordorigin="3135,1149" coordsize="0,2063" path="m3135,2183l3135,3209e" filled="f" stroked="t" strokeweight="1.419pt" strokecolor="#DADADA">
              <v:path arrowok="t"/>
            </v:shape>
            <v:shape style="position:absolute;left:3107;top:1149;width:0;height:2063" coordorigin="3107,1149" coordsize="0,2063" path="m3107,2183l3107,3209e" filled="f" stroked="t" strokeweight="1.538pt" strokecolor="#D9D9D9">
              <v:path arrowok="t"/>
            </v:shape>
            <v:shape style="position:absolute;left:3078;top:1149;width:0;height:2063" coordorigin="3078,1149" coordsize="0,2063" path="m3078,2183l3078,3209e" filled="f" stroked="t" strokeweight="1.539pt" strokecolor="#D9D9D9">
              <v:path arrowok="t"/>
            </v:shape>
            <v:shape style="position:absolute;left:3049;top:1149;width:0;height:2063" coordorigin="3049,1149" coordsize="0,2063" path="m3049,2183l3049,3209e" filled="f" stroked="t" strokeweight="1.538pt" strokecolor="#D9D9D9">
              <v:path arrowok="t"/>
            </v:shape>
            <v:shape style="position:absolute;left:3021;top:1149;width:0;height:2063" coordorigin="3021,1149" coordsize="0,2063" path="m3021,2183l3021,3209e" filled="f" stroked="t" strokeweight="1.538pt" strokecolor="#D9D9D9">
              <v:path arrowok="t"/>
            </v:shape>
            <v:shape style="position:absolute;left:2992;top:1149;width:0;height:2063" coordorigin="2992,1149" coordsize="0,2063" path="m2992,2183l2992,3209e" filled="f" stroked="t" strokeweight="1.539pt" strokecolor="#D9D9D9">
              <v:path arrowok="t"/>
            </v:shape>
            <v:shape style="position:absolute;left:2963;top:1149;width:0;height:2063" coordorigin="2963,1149" coordsize="0,2063" path="m2963,2183l2963,3209e" filled="f" stroked="t" strokeweight="1.538pt" strokecolor="#D9D9D9">
              <v:path arrowok="t"/>
            </v:shape>
            <v:shape style="position:absolute;left:2936;top:1149;width:0;height:2063" coordorigin="2936,1149" coordsize="0,2063" path="m2936,2183l2936,3209e" filled="f" stroked="t" strokeweight="1.419pt" strokecolor="#D9D9D9">
              <v:path arrowok="t"/>
            </v:shape>
            <v:shape style="position:absolute;left:2908;top:1149;width:0;height:2063" coordorigin="2908,1149" coordsize="0,2063" path="m2908,2183l2908,3209e" filled="f" stroked="t" strokeweight="1.538pt" strokecolor="#D9D9D9">
              <v:path arrowok="t"/>
            </v:shape>
            <v:shape style="position:absolute;left:2879;top:1149;width:0;height:2063" coordorigin="2879,1149" coordsize="0,2063" path="m2879,2183l2879,3209e" filled="f" stroked="t" strokeweight="1.539pt" strokecolor="#D9D9D9">
              <v:path arrowok="t"/>
            </v:shape>
            <v:shape style="position:absolute;left:2850;top:1149;width:0;height:2063" coordorigin="2850,1149" coordsize="0,2063" path="m2850,2183l2850,3209e" filled="f" stroked="t" strokeweight="1.538pt" strokecolor="#D9D9D9">
              <v:path arrowok="t"/>
            </v:shape>
            <v:shape style="position:absolute;left:2822;top:1149;width:0;height:2063" coordorigin="2822,1149" coordsize="0,2063" path="m2822,2183l2822,3209e" filled="f" stroked="t" strokeweight="1.539pt" strokecolor="#D8D8D8">
              <v:path arrowok="t"/>
            </v:shape>
            <v:shape style="position:absolute;left:2793;top:1149;width:0;height:2063" coordorigin="2793,1149" coordsize="0,2063" path="m2793,2183l2793,3209e" filled="f" stroked="t" strokeweight="1.538pt" strokecolor="#D8D8D8">
              <v:path arrowok="t"/>
            </v:shape>
            <v:shape style="position:absolute;left:2765;top:1149;width:0;height:2063" coordorigin="2765,1149" coordsize="0,2063" path="m2765,2183l2765,3209e" filled="f" stroked="t" strokeweight="1.419pt" strokecolor="#D8D8D8">
              <v:path arrowok="t"/>
            </v:shape>
            <v:shape style="position:absolute;left:2738;top:1149;width:0;height:2063" coordorigin="2738,1149" coordsize="0,2063" path="m2738,2183l2738,3209e" filled="f" stroked="t" strokeweight="1.538pt" strokecolor="#D8D8D8">
              <v:path arrowok="t"/>
            </v:shape>
            <v:shape style="position:absolute;left:2709;top:1149;width:0;height:2063" coordorigin="2709,1149" coordsize="0,2063" path="m2709,2183l2709,3209e" filled="f" stroked="t" strokeweight="1.538pt" strokecolor="#D8D8D8">
              <v:path arrowok="t"/>
            </v:shape>
            <v:shape style="position:absolute;left:2680;top:1149;width:0;height:2063" coordorigin="2680,1149" coordsize="0,2063" path="m2680,2183l2680,3209e" filled="f" stroked="t" strokeweight="1.539pt" strokecolor="#D8D8D8">
              <v:path arrowok="t"/>
            </v:shape>
            <v:shape style="position:absolute;left:1872;top:2612;width:796;height:597" coordorigin="1872,2612" coordsize="796,597" path="m1872,2612l1872,3209,2668,3209,2668,2612,1872,2612xe" filled="t" fillcolor="#D8D8D8" stroked="f">
              <v:path arrowok="t"/>
              <v:fill/>
            </v:shape>
            <v:shape style="position:absolute;left:1474;top:1758;width:0;height:854" coordorigin="1474,1758" coordsize="0,854" path="m1474,1758l1474,2612e" filled="f" stroked="t" strokeweight="0.36pt" strokecolor="#CCCCCC">
              <v:path arrowok="t"/>
            </v:shape>
            <v:shape style="position:absolute;left:1872;top:2612;width:0;height:597" coordorigin="1872,2612" coordsize="0,597" path="m1872,2612l1872,3209e" filled="f" stroked="t" strokeweight="0.24pt" strokecolor="#D8D8D8">
              <v:path arrowok="t"/>
            </v:shape>
            <v:shape style="position:absolute;left:2668;top:1758;width:0;height:854" coordorigin="2668,1758" coordsize="0,854" path="m2668,1758l2668,2612e" filled="f" stroked="t" strokeweight="0.36pt" strokecolor="#CCCCCC">
              <v:path arrowok="t"/>
            </v:shape>
            <v:shape style="position:absolute;left:10477;top:2183;width:0;height:1027" coordorigin="10477,2183" coordsize="0,1027" path="m10477,2183l10477,3209e" filled="f" stroked="t" strokeweight="0.24pt" strokecolor="#D8D8D8">
              <v:path arrowok="t"/>
            </v:shape>
            <v:shape style="position:absolute;left:1472;top:1758;width:1201;height:0" coordorigin="1472,1758" coordsize="1201,0" path="m1472,1758l2673,1758e" filled="f" stroked="t" strokeweight="0.36pt" strokecolor="#CCCCCC">
              <v:path arrowok="t"/>
            </v:shape>
            <v:shape style="position:absolute;left:2666;top:2183;width:7813;height:0" coordorigin="2666,2183" coordsize="7813,0" path="m2666,2183l10479,2183e" filled="f" stroked="t" strokeweight="0.24pt" strokecolor="#D8D8D8">
              <v:path arrowok="t"/>
            </v:shape>
            <v:shape style="position:absolute;left:1472;top:2612;width:1201;height:0" coordorigin="1472,2612" coordsize="1201,0" path="m1472,2612l2673,2612e" filled="f" stroked="t" strokeweight="0.36pt" strokecolor="#CCCCCC">
              <v:path arrowok="t"/>
            </v:shape>
            <v:shape style="position:absolute;left:1870;top:3209;width:8609;height:0" coordorigin="1870,3209" coordsize="8609,0" path="m1870,3209l10479,3209e" filled="f" stroked="t" strokeweight="0.24pt" strokecolor="#D8D8D8">
              <v:path arrowok="t"/>
            </v:shape>
            <v:shape style="position:absolute;left:10477;top:2183;width:0;height:1027" coordorigin="10477,2183" coordsize="0,1027" path="m10477,2183l10477,3209e" filled="f" stroked="t" strokeweight="0.24pt" strokecolor="#D8D8D8">
              <v:path arrowok="t"/>
            </v:shape>
            <v:shape style="position:absolute;left:1474;top:1758;width:0;height:854" coordorigin="1474,1758" coordsize="0,854" path="m1474,1758l1474,2612e" filled="f" stroked="t" strokeweight="0.36pt" strokecolor="#CCCCCC">
              <v:path arrowok="t"/>
            </v:shape>
            <v:shape style="position:absolute;left:1870;top:3209;width:8609;height:0" coordorigin="1870,3209" coordsize="8609,0" path="m1870,3209l10479,3209e" filled="f" stroked="t" strokeweight="0.24pt" strokecolor="#D8D8D8">
              <v:path arrowok="t"/>
            </v:shape>
            <v:shape style="position:absolute;left:1472;top:1758;width:1201;height:0" coordorigin="1472,1758" coordsize="1201,0" path="m1472,1758l2673,1758e" filled="f" stroked="t" strokeweight="0.36pt" strokecolor="#CCCCCC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성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장</w:t>
      </w:r>
      <w:r>
        <w:rPr>
          <w:rFonts w:cs="HCR Batang" w:hAnsi="HCR Batang" w:eastAsia="HCR Batang" w:ascii="HCR Batang"/>
          <w:spacing w:val="61"/>
          <w:w w:val="100"/>
          <w:sz w:val="50"/>
          <w:szCs w:val="50"/>
        </w:rPr>
        <w:t> </w:t>
      </w:r>
      <w:r>
        <w:rPr>
          <w:rFonts w:cs="HCR Batang" w:hAnsi="HCR Batang" w:eastAsia="HCR Batang" w:ascii="HCR Batang"/>
          <w:spacing w:val="1"/>
          <w:w w:val="100"/>
          <w:sz w:val="50"/>
          <w:szCs w:val="50"/>
        </w:rPr>
        <w:t>분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  <w:t>석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80"/>
        <w:sectPr>
          <w:type w:val="continuous"/>
          <w:pgSz w:w="16820" w:h="11900" w:orient="landscape"/>
          <w:pgMar w:top="1580" w:bottom="280" w:left="1340" w:right="1340"/>
          <w:cols w:num="2" w:equalWidth="off">
            <w:col w:w="3807" w:space="250"/>
            <w:col w:w="10083"/>
          </w:cols>
        </w:sectPr>
      </w:pPr>
      <w:r>
        <w:br w:type="column"/>
      </w:r>
      <w:r>
        <w:rPr>
          <w:rFonts w:cs="HCR Batang" w:hAnsi="HCR Batang" w:eastAsia="HCR Batang" w:ascii="HCR Batang"/>
          <w:spacing w:val="1"/>
          <w:w w:val="113"/>
          <w:sz w:val="50"/>
          <w:szCs w:val="50"/>
        </w:rPr>
        <w:t>(</w:t>
      </w:r>
      <w:r>
        <w:rPr>
          <w:rFonts w:cs="HCR Batang" w:hAnsi="HCR Batang" w:eastAsia="HCR Batang" w:ascii="HCR Batang"/>
          <w:spacing w:val="2"/>
          <w:w w:val="109"/>
          <w:sz w:val="50"/>
          <w:szCs w:val="50"/>
        </w:rPr>
        <w:t>2</w:t>
      </w:r>
      <w:r>
        <w:rPr>
          <w:rFonts w:cs="HCR Batang" w:hAnsi="HCR Batang" w:eastAsia="HCR Batang" w:ascii="HCR Batang"/>
          <w:spacing w:val="0"/>
          <w:w w:val="109"/>
          <w:sz w:val="50"/>
          <w:szCs w:val="50"/>
        </w:rPr>
        <w:t>014</w:t>
      </w:r>
      <w:r>
        <w:rPr>
          <w:rFonts w:cs="HCR Batang" w:hAnsi="HCR Batang" w:eastAsia="HCR Batang" w:ascii="HCR Batang"/>
          <w:spacing w:val="1"/>
          <w:w w:val="96"/>
          <w:sz w:val="50"/>
          <w:szCs w:val="50"/>
        </w:rPr>
        <w:t>년</w:t>
      </w:r>
      <w:r>
        <w:rPr>
          <w:rFonts w:cs="HCR Batang" w:hAnsi="HCR Batang" w:eastAsia="HCR Batang" w:ascii="HCR Batang"/>
          <w:spacing w:val="1"/>
          <w:w w:val="65"/>
          <w:sz w:val="50"/>
          <w:szCs w:val="50"/>
        </w:rPr>
        <w:t>-</w:t>
      </w:r>
      <w:r>
        <w:rPr>
          <w:rFonts w:cs="HCR Batang" w:hAnsi="HCR Batang" w:eastAsia="HCR Batang" w:ascii="HCR Batang"/>
          <w:spacing w:val="2"/>
          <w:w w:val="109"/>
          <w:sz w:val="50"/>
          <w:szCs w:val="50"/>
        </w:rPr>
        <w:t>2</w:t>
      </w:r>
      <w:r>
        <w:rPr>
          <w:rFonts w:cs="HCR Batang" w:hAnsi="HCR Batang" w:eastAsia="HCR Batang" w:ascii="HCR Batang"/>
          <w:spacing w:val="0"/>
          <w:w w:val="109"/>
          <w:sz w:val="50"/>
          <w:szCs w:val="50"/>
        </w:rPr>
        <w:t>015</w:t>
      </w:r>
      <w:r>
        <w:rPr>
          <w:rFonts w:cs="HCR Batang" w:hAnsi="HCR Batang" w:eastAsia="HCR Batang" w:ascii="HCR Batang"/>
          <w:spacing w:val="1"/>
          <w:w w:val="96"/>
          <w:sz w:val="50"/>
          <w:szCs w:val="50"/>
        </w:rPr>
        <w:t>년</w:t>
      </w:r>
      <w:r>
        <w:rPr>
          <w:rFonts w:cs="HCR Batang" w:hAnsi="HCR Batang" w:eastAsia="HCR Batang" w:ascii="HCR Batang"/>
          <w:spacing w:val="0"/>
          <w:w w:val="113"/>
          <w:sz w:val="50"/>
          <w:szCs w:val="50"/>
        </w:rPr>
        <w:t>)</w:t>
      </w:r>
      <w:r>
        <w:rPr>
          <w:rFonts w:cs="HCR Batang" w:hAnsi="HCR Batang" w:eastAsia="HCR Batang" w:ascii="HCR Batang"/>
          <w:spacing w:val="0"/>
          <w:w w:val="10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  <w:sectPr>
          <w:type w:val="continuous"/>
          <w:pgSz w:w="16820" w:h="11900" w:orient="landscape"/>
          <w:pgMar w:top="1580" w:bottom="280" w:left="1340" w:right="1340"/>
        </w:sectPr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276" w:right="-65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1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표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18"/>
          <w:szCs w:val="18"/>
        </w:rPr>
        <w:jc w:val="left"/>
        <w:spacing w:lineRule="exact" w:line="300"/>
        <w:sectPr>
          <w:type w:val="continuous"/>
          <w:pgSz w:w="16820" w:h="11900" w:orient="landscape"/>
          <w:pgMar w:top="1580" w:bottom="280" w:left="1340" w:right="1340"/>
          <w:cols w:num="2" w:equalWidth="off">
            <w:col w:w="1210" w:space="1856"/>
            <w:col w:w="11074"/>
          </w:cols>
        </w:sectPr>
      </w:pPr>
      <w:r>
        <w:rPr>
          <w:rFonts w:cs="Malgun Gothic" w:hAnsi="Malgun Gothic" w:eastAsia="Malgun Gothic" w:ascii="Malgun Gothic"/>
          <w:spacing w:val="1"/>
          <w:w w:val="100"/>
          <w:position w:val="-2"/>
          <w:sz w:val="18"/>
          <w:szCs w:val="18"/>
        </w:rPr>
        <w:t>2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0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1</w:t>
      </w:r>
      <w:r>
        <w:rPr>
          <w:rFonts w:cs="Malgun Gothic" w:hAnsi="Malgun Gothic" w:eastAsia="Malgun Gothic" w:ascii="Malgun Gothic"/>
          <w:spacing w:val="1"/>
          <w:w w:val="100"/>
          <w:position w:val="-2"/>
          <w:sz w:val="18"/>
          <w:szCs w:val="18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2"/>
          <w:sz w:val="18"/>
          <w:szCs w:val="18"/>
        </w:rPr>
        <w:t>년</w:t>
      </w:r>
      <w:r>
        <w:rPr>
          <w:rFonts w:cs="Malgun Gothic" w:hAnsi="Malgun Gothic" w:eastAsia="Malgun Gothic" w:ascii="Malgun Gothic"/>
          <w:spacing w:val="54"/>
          <w:w w:val="100"/>
          <w:position w:val="-2"/>
          <w:sz w:val="18"/>
          <w:szCs w:val="18"/>
        </w:rPr>
        <w:t> 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조</w:t>
      </w:r>
      <w:r>
        <w:rPr>
          <w:rFonts w:cs="Malgun Gothic" w:hAnsi="Malgun Gothic" w:eastAsia="Malgun Gothic" w:ascii="Malgun Gothic"/>
          <w:spacing w:val="0"/>
          <w:w w:val="100"/>
          <w:position w:val="-2"/>
          <w:sz w:val="18"/>
          <w:szCs w:val="18"/>
        </w:rPr>
        <w:t>사</w:t>
      </w:r>
      <w:r>
        <w:rPr>
          <w:rFonts w:cs="Malgun Gothic" w:hAnsi="Malgun Gothic" w:eastAsia="Malgun Gothic" w:ascii="Malgun Gothic"/>
          <w:spacing w:val="0"/>
          <w:w w:val="100"/>
          <w:position w:val="-2"/>
          <w:sz w:val="18"/>
          <w:szCs w:val="18"/>
        </w:rPr>
        <w:t> 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24"/>
          <w:w w:val="100"/>
          <w:position w:val="-2"/>
          <w:sz w:val="18"/>
          <w:szCs w:val="18"/>
        </w:rPr>
        <w:t> </w:t>
      </w:r>
      <w:r>
        <w:rPr>
          <w:rFonts w:cs="Malgun Gothic" w:hAnsi="Malgun Gothic" w:eastAsia="Malgun Gothic" w:ascii="Malgun Gothic"/>
          <w:spacing w:val="1"/>
          <w:w w:val="100"/>
          <w:position w:val="-2"/>
          <w:sz w:val="18"/>
          <w:szCs w:val="18"/>
        </w:rPr>
        <w:t>2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0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1</w:t>
      </w:r>
      <w:r>
        <w:rPr>
          <w:rFonts w:cs="Malgun Gothic" w:hAnsi="Malgun Gothic" w:eastAsia="Malgun Gothic" w:ascii="Malgun Gothic"/>
          <w:spacing w:val="1"/>
          <w:w w:val="100"/>
          <w:position w:val="-2"/>
          <w:sz w:val="18"/>
          <w:szCs w:val="18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2"/>
          <w:sz w:val="18"/>
          <w:szCs w:val="18"/>
        </w:rPr>
        <w:t>년</w:t>
      </w:r>
      <w:r>
        <w:rPr>
          <w:rFonts w:cs="Malgun Gothic" w:hAnsi="Malgun Gothic" w:eastAsia="Malgun Gothic" w:ascii="Malgun Gothic"/>
          <w:spacing w:val="54"/>
          <w:w w:val="100"/>
          <w:position w:val="-2"/>
          <w:sz w:val="18"/>
          <w:szCs w:val="18"/>
        </w:rPr>
        <w:t> </w:t>
      </w:r>
      <w:r>
        <w:rPr>
          <w:rFonts w:cs="Malgun Gothic" w:hAnsi="Malgun Gothic" w:eastAsia="Malgun Gothic" w:ascii="Malgun Gothic"/>
          <w:spacing w:val="-1"/>
          <w:w w:val="100"/>
          <w:position w:val="-2"/>
          <w:sz w:val="18"/>
          <w:szCs w:val="18"/>
        </w:rPr>
        <w:t>조</w:t>
      </w:r>
      <w:r>
        <w:rPr>
          <w:rFonts w:cs="Malgun Gothic" w:hAnsi="Malgun Gothic" w:eastAsia="Malgun Gothic" w:ascii="Malgun Gothic"/>
          <w:spacing w:val="0"/>
          <w:w w:val="100"/>
          <w:position w:val="-2"/>
          <w:sz w:val="18"/>
          <w:szCs w:val="18"/>
        </w:rPr>
        <w:t>사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18"/>
          <w:szCs w:val="1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99" w:hRule="exact"/>
        </w:trPr>
        <w:tc>
          <w:tcPr>
            <w:tcW w:w="2194" w:type="dxa"/>
            <w:gridSpan w:val="2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683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       </w:t>
            </w:r>
            <w:r>
              <w:rPr>
                <w:rFonts w:cs="Malgun Gothic" w:hAnsi="Malgun Gothic" w:eastAsia="Malgun Gothic" w:ascii="Malgun Gothic"/>
                <w:spacing w:val="19"/>
                <w:w w:val="100"/>
                <w:sz w:val="17"/>
                <w:szCs w:val="17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78"/>
            </w:pPr>
            <w:r>
              <w:rPr>
                <w:rFonts w:cs="Malgun Gothic" w:hAnsi="Malgun Gothic" w:eastAsia="Malgun Gothic" w:ascii="Malgun Gothic"/>
                <w:spacing w:val="-2"/>
                <w:w w:val="100"/>
                <w:sz w:val="17"/>
                <w:szCs w:val="17"/>
              </w:rPr>
              <w:t>표</w:t>
            </w:r>
            <w:r>
              <w:rPr>
                <w:rFonts w:cs="Malgun Gothic" w:hAnsi="Malgun Gothic" w:eastAsia="Malgun Gothic" w:ascii="Malgun Gothic"/>
                <w:spacing w:val="1"/>
                <w:w w:val="100"/>
                <w:sz w:val="17"/>
                <w:szCs w:val="17"/>
              </w:rPr>
              <w:t>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center"/>
              <w:spacing w:lineRule="exact" w:line="180"/>
              <w:ind w:left="191" w:right="193"/>
            </w:pPr>
            <w:r>
              <w:rPr>
                <w:rFonts w:cs="Malgun Gothic" w:hAnsi="Malgun Gothic" w:eastAsia="Malgun Gothic" w:ascii="Malgun Gothic"/>
                <w:spacing w:val="0"/>
                <w:w w:val="130"/>
                <w:sz w:val="17"/>
                <w:szCs w:val="17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21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680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       </w:t>
            </w:r>
            <w:r>
              <w:rPr>
                <w:rFonts w:cs="Malgun Gothic" w:hAnsi="Malgun Gothic" w:eastAsia="Malgun Gothic" w:ascii="Malgun Gothic"/>
                <w:spacing w:val="19"/>
                <w:w w:val="100"/>
                <w:sz w:val="17"/>
                <w:szCs w:val="17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78"/>
            </w:pPr>
            <w:r>
              <w:rPr>
                <w:rFonts w:cs="Malgun Gothic" w:hAnsi="Malgun Gothic" w:eastAsia="Malgun Gothic" w:ascii="Malgun Gothic"/>
                <w:spacing w:val="1"/>
                <w:w w:val="100"/>
                <w:sz w:val="17"/>
                <w:szCs w:val="17"/>
              </w:rPr>
              <w:t>표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sz w:val="17"/>
                <w:szCs w:val="17"/>
              </w:rPr>
              <w:t>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center"/>
              <w:spacing w:lineRule="exact" w:line="180"/>
              <w:ind w:left="191" w:right="192"/>
            </w:pPr>
            <w:r>
              <w:rPr>
                <w:rFonts w:cs="Malgun Gothic" w:hAnsi="Malgun Gothic" w:eastAsia="Malgun Gothic" w:ascii="Malgun Gothic"/>
                <w:spacing w:val="0"/>
                <w:w w:val="130"/>
                <w:sz w:val="17"/>
                <w:szCs w:val="17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219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681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       </w:t>
            </w:r>
            <w:r>
              <w:rPr>
                <w:rFonts w:cs="Malgun Gothic" w:hAnsi="Malgun Gothic" w:eastAsia="Malgun Gothic" w:ascii="Malgun Gothic"/>
                <w:spacing w:val="19"/>
                <w:w w:val="100"/>
                <w:sz w:val="17"/>
                <w:szCs w:val="17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78"/>
            </w:pPr>
            <w:r>
              <w:rPr>
                <w:rFonts w:cs="Malgun Gothic" w:hAnsi="Malgun Gothic" w:eastAsia="Malgun Gothic" w:ascii="Malgun Gothic"/>
                <w:spacing w:val="1"/>
                <w:w w:val="100"/>
                <w:sz w:val="17"/>
                <w:szCs w:val="17"/>
              </w:rPr>
              <w:t>표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sz w:val="17"/>
                <w:szCs w:val="17"/>
              </w:rPr>
              <w:t>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center"/>
              <w:spacing w:lineRule="exact" w:line="180"/>
              <w:ind w:left="191" w:right="193"/>
            </w:pPr>
            <w:r>
              <w:rPr>
                <w:rFonts w:cs="Malgun Gothic" w:hAnsi="Malgun Gothic" w:eastAsia="Malgun Gothic" w:ascii="Malgun Gothic"/>
                <w:spacing w:val="0"/>
                <w:w w:val="130"/>
                <w:sz w:val="17"/>
                <w:szCs w:val="17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21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680"/>
            </w:pP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구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       </w:t>
            </w:r>
            <w:r>
              <w:rPr>
                <w:rFonts w:cs="Malgun Gothic" w:hAnsi="Malgun Gothic" w:eastAsia="Malgun Gothic" w:ascii="Malgun Gothic"/>
                <w:spacing w:val="19"/>
                <w:w w:val="100"/>
                <w:sz w:val="17"/>
                <w:szCs w:val="17"/>
              </w:rPr>
              <w:t> 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분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left"/>
              <w:spacing w:lineRule="exact" w:line="180"/>
              <w:ind w:left="78"/>
            </w:pPr>
            <w:r>
              <w:rPr>
                <w:rFonts w:cs="Malgun Gothic" w:hAnsi="Malgun Gothic" w:eastAsia="Malgun Gothic" w:ascii="Malgun Gothic"/>
                <w:spacing w:val="1"/>
                <w:w w:val="100"/>
                <w:sz w:val="17"/>
                <w:szCs w:val="17"/>
              </w:rPr>
              <w:t>표</w:t>
            </w:r>
            <w:r>
              <w:rPr>
                <w:rFonts w:cs="Malgun Gothic" w:hAnsi="Malgun Gothic" w:eastAsia="Malgun Gothic" w:ascii="Malgun Gothic"/>
                <w:spacing w:val="-2"/>
                <w:w w:val="100"/>
                <w:sz w:val="17"/>
                <w:szCs w:val="17"/>
              </w:rPr>
              <w:t>본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  <w:t>수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Malgun Gothic" w:hAnsi="Malgun Gothic" w:eastAsia="Malgun Gothic" w:ascii="Malgun Gothic"/>
                <w:sz w:val="17"/>
                <w:szCs w:val="17"/>
              </w:rPr>
              <w:jc w:val="center"/>
              <w:spacing w:lineRule="exact" w:line="180"/>
              <w:ind w:left="191" w:right="196"/>
            </w:pPr>
            <w:r>
              <w:rPr>
                <w:rFonts w:cs="Malgun Gothic" w:hAnsi="Malgun Gothic" w:eastAsia="Malgun Gothic" w:ascii="Malgun Gothic"/>
                <w:spacing w:val="0"/>
                <w:w w:val="130"/>
                <w:sz w:val="17"/>
                <w:szCs w:val="17"/>
              </w:rPr>
              <w:t>%</w:t>
            </w:r>
            <w:r>
              <w:rPr>
                <w:rFonts w:cs="Malgun Gothic" w:hAnsi="Malgun Gothic" w:eastAsia="Malgun Gothic" w:ascii="Malgun Gothic"/>
                <w:spacing w:val="0"/>
                <w:w w:val="100"/>
                <w:sz w:val="17"/>
                <w:szCs w:val="17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64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출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일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남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출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고교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일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2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특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성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화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특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성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화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64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34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특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목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67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34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특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목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율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0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율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내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내신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1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*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2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열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*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인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문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육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공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연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454" w:right="456"/>
            </w:pP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의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예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예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능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33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급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0"/>
            </w:pPr>
            <w:r>
              <w:rPr>
                <w:rFonts w:cs="HCR Batang" w:hAnsi="HCR Batang" w:eastAsia="HCR Batang" w:ascii="HCR Batang"/>
                <w:spacing w:val="-25"/>
                <w:w w:val="100"/>
                <w:sz w:val="18"/>
                <w:szCs w:val="18"/>
              </w:rPr>
              <w:t>전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18"/>
                <w:szCs w:val="18"/>
              </w:rPr>
              <w:t>공</w:t>
            </w:r>
            <w:r>
              <w:rPr>
                <w:rFonts w:cs="HCR Batang" w:hAnsi="HCR Batang" w:eastAsia="HCR Batang" w:ascii="HCR Batang"/>
                <w:spacing w:val="-25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우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2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1"/>
            </w:pPr>
            <w:r>
              <w:rPr>
                <w:rFonts w:cs="HCR Batang" w:hAnsi="HCR Batang" w:eastAsia="HCR Batang" w:ascii="HCR Batang"/>
                <w:spacing w:val="-25"/>
                <w:w w:val="100"/>
                <w:sz w:val="18"/>
                <w:szCs w:val="18"/>
              </w:rPr>
              <w:t>전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18"/>
                <w:szCs w:val="18"/>
              </w:rPr>
              <w:t>공</w:t>
            </w:r>
            <w:r>
              <w:rPr>
                <w:rFonts w:cs="HCR Batang" w:hAnsi="HCR Batang" w:eastAsia="HCR Batang" w:ascii="HCR Batang"/>
                <w:spacing w:val="-25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-23"/>
                <w:w w:val="100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우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2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간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정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간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69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신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정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간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편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75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약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간</w:t>
            </w:r>
            <w:r>
              <w:rPr>
                <w:rFonts w:cs="HCR Batang" w:hAnsi="HCR Batang" w:eastAsia="HCR Batang" w:ascii="HCR Batang"/>
                <w:spacing w:val="2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편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2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매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가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소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득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200"/>
              <w:ind w:left="66"/>
            </w:pPr>
            <w:r>
              <w:rPr>
                <w:rFonts w:cs="HCR Batang" w:hAnsi="HCR Batang" w:eastAsia="HCR Batang" w:ascii="HCR Batang"/>
                <w:spacing w:val="2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월</w:t>
            </w:r>
            <w:r>
              <w:rPr>
                <w:rFonts w:cs="HCR Batang" w:hAnsi="HCR Batang" w:eastAsia="HCR Batang" w:ascii="HCR Batang"/>
                <w:spacing w:val="37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평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-1"/>
                <w:w w:val="96"/>
                <w:sz w:val="18"/>
                <w:szCs w:val="18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매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족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가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소득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200"/>
              <w:ind w:left="66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월</w:t>
            </w:r>
            <w:r>
              <w:rPr>
                <w:rFonts w:cs="HCR Batang" w:hAnsi="HCR Batang" w:eastAsia="HCR Batang" w:ascii="HCR Batang"/>
                <w:spacing w:val="37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평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균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-1"/>
                <w:w w:val="96"/>
                <w:sz w:val="18"/>
                <w:szCs w:val="18"/>
              </w:rPr>
              <w:t>미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0"/>
            </w:pP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지</w:t>
            </w:r>
            <w:r>
              <w:rPr>
                <w:rFonts w:cs="HCR Batang" w:hAnsi="HCR Batang" w:eastAsia="HCR Batang" w:ascii="HCR Batang"/>
                <w:spacing w:val="-49"/>
                <w:w w:val="100"/>
                <w:sz w:val="18"/>
                <w:szCs w:val="18"/>
              </w:rPr>
              <w:t>난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학기</w:t>
            </w:r>
            <w:r>
              <w:rPr>
                <w:rFonts w:cs="HCR Batang" w:hAnsi="HCR Batang" w:eastAsia="HCR Batang" w:ascii="HCR Batang"/>
                <w:spacing w:val="-50"/>
                <w:w w:val="100"/>
                <w:sz w:val="18"/>
                <w:szCs w:val="18"/>
              </w:rPr>
              <w:t>G</w:t>
            </w:r>
            <w:r>
              <w:rPr>
                <w:rFonts w:cs="HCR Batang" w:hAnsi="HCR Batang" w:eastAsia="HCR Batang" w:ascii="HCR Batang"/>
                <w:spacing w:val="-51"/>
                <w:w w:val="100"/>
                <w:sz w:val="18"/>
                <w:szCs w:val="18"/>
              </w:rPr>
              <w:t>P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D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1"/>
            </w:pP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지</w:t>
            </w:r>
            <w:r>
              <w:rPr>
                <w:rFonts w:cs="HCR Batang" w:hAnsi="HCR Batang" w:eastAsia="HCR Batang" w:ascii="HCR Batang"/>
                <w:spacing w:val="-49"/>
                <w:w w:val="100"/>
                <w:sz w:val="18"/>
                <w:szCs w:val="18"/>
              </w:rPr>
              <w:t>난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49"/>
                <w:w w:val="100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G</w:t>
            </w:r>
            <w:r>
              <w:rPr>
                <w:rFonts w:cs="HCR Batang" w:hAnsi="HCR Batang" w:eastAsia="HCR Batang" w:ascii="HCR Batang"/>
                <w:spacing w:val="-51"/>
                <w:w w:val="100"/>
                <w:sz w:val="18"/>
                <w:szCs w:val="18"/>
              </w:rPr>
              <w:t>P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18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D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29" w:right="230"/>
            </w:pP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42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5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98"/>
                <w:position w:val="-1"/>
                <w:sz w:val="18"/>
                <w:szCs w:val="18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42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52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98"/>
                <w:position w:val="-1"/>
                <w:sz w:val="18"/>
                <w:szCs w:val="18"/>
              </w:rPr>
              <w:t>C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5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5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cs="HCR Batang" w:hAnsi="HCR Batang" w:eastAsia="HCR Batang" w:ascii="HCR Batang"/>
                <w:spacing w:val="0"/>
                <w:w w:val="65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32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02"/>
                <w:position w:val="-1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332"/>
            </w:pP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+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3"/>
                <w:w w:val="100"/>
                <w:position w:val="-1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-3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02"/>
                <w:position w:val="-1"/>
                <w:sz w:val="18"/>
                <w:szCs w:val="18"/>
              </w:rPr>
              <w:t>A</w:t>
            </w:r>
            <w:r>
              <w:rPr>
                <w:rFonts w:cs="HCR Batang" w:hAnsi="HCR Batang" w:eastAsia="HCR Batang" w:ascii="HCR Batang"/>
                <w:spacing w:val="0"/>
                <w:w w:val="65"/>
                <w:position w:val="-1"/>
                <w:sz w:val="18"/>
                <w:szCs w:val="18"/>
              </w:rPr>
              <w:t>-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0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로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결정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538" w:right="542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61"/>
            </w:pP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로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결</w:t>
            </w:r>
            <w:r>
              <w:rPr>
                <w:rFonts w:cs="HCR Batang" w:hAnsi="HCR Batang" w:eastAsia="HCR Batang" w:ascii="HCR Batang"/>
                <w:spacing w:val="-52"/>
                <w:w w:val="100"/>
                <w:sz w:val="18"/>
                <w:szCs w:val="18"/>
              </w:rPr>
              <w:t>정</w:t>
            </w:r>
            <w:r>
              <w:rPr>
                <w:rFonts w:cs="HCR Batang" w:hAnsi="HCR Batang" w:eastAsia="HCR Batang" w:ascii="HCR Batang"/>
                <w:spacing w:val="-54"/>
                <w:w w:val="100"/>
                <w:sz w:val="18"/>
                <w:szCs w:val="18"/>
              </w:rPr>
              <w:t>여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부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538" w:right="542"/>
            </w:pP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예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1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아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4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2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404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아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니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오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02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8"/>
                <w:sz w:val="18"/>
                <w:szCs w:val="18"/>
              </w:rPr>
              <w:t>~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6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로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획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취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업</w:t>
            </w:r>
            <w:r>
              <w:rPr>
                <w:rFonts w:cs="HCR Batang" w:hAnsi="HCR Batang" w:eastAsia="HCR Batang" w:ascii="HCR Batang"/>
                <w:spacing w:val="-46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업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,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국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가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7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로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획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취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업</w:t>
            </w:r>
            <w:r>
              <w:rPr>
                <w:rFonts w:cs="HCR Batang" w:hAnsi="HCR Batang" w:eastAsia="HCR Batang" w:ascii="HCR Batang"/>
                <w:spacing w:val="-46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업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,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국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가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고</w:t>
            </w:r>
            <w:r>
              <w:rPr>
                <w:rFonts w:cs="HCR Batang" w:hAnsi="HCR Batang" w:eastAsia="HCR Batang" w:ascii="HCR Batang"/>
                <w:spacing w:val="-47"/>
                <w:w w:val="100"/>
                <w:position w:val="-1"/>
                <w:sz w:val="18"/>
                <w:szCs w:val="18"/>
              </w:rPr>
              <w:t>시</w:t>
            </w:r>
            <w:r>
              <w:rPr>
                <w:rFonts w:cs="HCR Batang" w:hAnsi="HCR Batang" w:eastAsia="HCR Batang" w:ascii="HCR Batang"/>
                <w:spacing w:val="-44"/>
                <w:w w:val="100"/>
                <w:position w:val="-1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cs="HCR Batang" w:hAnsi="HCR Batang" w:eastAsia="HCR Batang" w:ascii="HCR Batang"/>
                <w:spacing w:val="1"/>
                <w:w w:val="96"/>
                <w:position w:val="-1"/>
                <w:sz w:val="18"/>
                <w:szCs w:val="18"/>
              </w:rPr>
              <w:t>원</w:t>
            </w:r>
            <w:r>
              <w:rPr>
                <w:rFonts w:cs="HCR Batang" w:hAnsi="HCR Batang" w:eastAsia="HCR Batang" w:ascii="HCR Batang"/>
                <w:spacing w:val="-1"/>
                <w:w w:val="96"/>
                <w:position w:val="-1"/>
                <w:sz w:val="18"/>
                <w:szCs w:val="18"/>
              </w:rPr>
              <w:t>이</w:t>
            </w:r>
            <w:r>
              <w:rPr>
                <w:rFonts w:cs="HCR Batang" w:hAnsi="HCR Batang" w:eastAsia="HCR Batang" w:ascii="HCR Batang"/>
                <w:spacing w:val="0"/>
                <w:w w:val="96"/>
                <w:position w:val="-1"/>
                <w:sz w:val="18"/>
                <w:szCs w:val="18"/>
              </w:rPr>
              <w:t>상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국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내외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대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학원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2"/>
            </w:pP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주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6"/>
                <w:w w:val="100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택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16"/>
                <w:w w:val="100"/>
                <w:position w:val="-1"/>
                <w:sz w:val="18"/>
                <w:szCs w:val="18"/>
              </w:rPr>
              <w:t>친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척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집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포</w:t>
            </w:r>
            <w:r>
              <w:rPr>
                <w:rFonts w:cs="HCR Batang" w:hAnsi="HCR Batang" w:eastAsia="HCR Batang" w:ascii="HCR Batang"/>
                <w:spacing w:val="-16"/>
                <w:w w:val="100"/>
                <w:position w:val="-1"/>
                <w:sz w:val="18"/>
                <w:szCs w:val="18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국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내외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대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학원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진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92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거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주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형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태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6"/>
                <w:w w:val="100"/>
                <w:position w:val="-1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택</w:t>
            </w:r>
            <w:r>
              <w:rPr>
                <w:rFonts w:cs="HCR Batang" w:hAnsi="HCR Batang" w:eastAsia="HCR Batang" w:ascii="HCR Batang"/>
                <w:spacing w:val="-15"/>
                <w:w w:val="100"/>
                <w:position w:val="-1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친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척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집</w:t>
            </w:r>
            <w:r>
              <w:rPr>
                <w:rFonts w:cs="HCR Batang" w:hAnsi="HCR Batang" w:eastAsia="HCR Batang" w:ascii="HCR Batang"/>
                <w:spacing w:val="-16"/>
                <w:w w:val="100"/>
                <w:position w:val="-1"/>
                <w:sz w:val="18"/>
                <w:szCs w:val="18"/>
              </w:rPr>
              <w:t>포</w:t>
            </w:r>
            <w:r>
              <w:rPr>
                <w:rFonts w:cs="HCR Batang" w:hAnsi="HCR Batang" w:eastAsia="HCR Batang" w:ascii="HCR Batang"/>
                <w:spacing w:val="-13"/>
                <w:w w:val="100"/>
                <w:position w:val="-1"/>
                <w:sz w:val="18"/>
                <w:szCs w:val="18"/>
              </w:rPr>
              <w:t>함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2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4"/>
                <w:w w:val="100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타</w:t>
            </w:r>
            <w:r>
              <w:rPr>
                <w:rFonts w:cs="HCR Batang" w:hAnsi="HCR Batang" w:eastAsia="HCR Batang" w:ascii="HCR Batang"/>
                <w:spacing w:val="-3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대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-4"/>
                <w:w w:val="96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13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45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및</w:t>
            </w:r>
            <w:r>
              <w:rPr>
                <w:rFonts w:cs="HCR Batang" w:hAnsi="HCR Batang" w:eastAsia="HCR Batang" w:ascii="HCR Batang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4"/>
                <w:w w:val="100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타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(</w:t>
            </w:r>
            <w:r>
              <w:rPr>
                <w:rFonts w:cs="HCR Batang" w:hAnsi="HCR Batang" w:eastAsia="HCR Batang" w:ascii="HCR Batang"/>
                <w:spacing w:val="-4"/>
                <w:w w:val="100"/>
                <w:sz w:val="18"/>
                <w:szCs w:val="18"/>
              </w:rPr>
              <w:t>군</w:t>
            </w: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입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대</w:t>
            </w:r>
            <w:r>
              <w:rPr>
                <w:rFonts w:cs="HCR Batang" w:hAnsi="HCR Batang" w:eastAsia="HCR Batang" w:ascii="HCR Batang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-4"/>
                <w:w w:val="96"/>
                <w:sz w:val="18"/>
                <w:szCs w:val="18"/>
              </w:rPr>
              <w:t>등</w:t>
            </w:r>
            <w:r>
              <w:rPr>
                <w:rFonts w:cs="HCR Batang" w:hAnsi="HCR Batang" w:eastAsia="HCR Batang" w:ascii="HCR Batang"/>
                <w:spacing w:val="0"/>
                <w:w w:val="113"/>
                <w:sz w:val="18"/>
                <w:szCs w:val="18"/>
              </w:rPr>
              <w:t>)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45"/>
            </w:pPr>
            <w:r>
              <w:rPr>
                <w:rFonts w:cs="HCR Batang" w:hAnsi="HCR Batang" w:eastAsia="HCR Batang" w:ascii="HCR Batang"/>
                <w:spacing w:val="-1"/>
                <w:w w:val="100"/>
                <w:sz w:val="18"/>
                <w:szCs w:val="18"/>
              </w:rPr>
              <w:t>하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22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및</w:t>
            </w:r>
            <w:r>
              <w:rPr>
                <w:rFonts w:cs="HCR Batang" w:hAnsi="HCR Batang" w:eastAsia="HCR Batang" w:ascii="HCR Batang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HCR Batang" w:hAnsi="HCR Batang" w:eastAsia="HCR Batang" w:ascii="HCR Batang"/>
                <w:spacing w:val="1"/>
                <w:w w:val="100"/>
                <w:sz w:val="18"/>
                <w:szCs w:val="18"/>
              </w:rPr>
              <w:t>자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  <w:t>취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34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70" w:type="dxa"/>
            <w:vMerge w:val=""/>
            <w:tcBorders>
              <w:left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34"/>
            </w:pP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학</w:t>
            </w:r>
            <w:r>
              <w:rPr>
                <w:rFonts w:cs="HCR Batang" w:hAnsi="HCR Batang" w:eastAsia="HCR Batang" w:ascii="HCR Batang"/>
                <w:spacing w:val="-1"/>
                <w:w w:val="100"/>
                <w:position w:val="-1"/>
                <w:sz w:val="18"/>
                <w:szCs w:val="18"/>
              </w:rPr>
              <w:t>교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기</w:t>
            </w:r>
            <w:r>
              <w:rPr>
                <w:rFonts w:cs="HCR Batang" w:hAnsi="HCR Batang" w:eastAsia="HCR Batang" w:ascii="HCR Batang"/>
                <w:spacing w:val="1"/>
                <w:w w:val="100"/>
                <w:position w:val="-1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5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199" w:hRule="exact"/>
        </w:trPr>
        <w:tc>
          <w:tcPr>
            <w:tcW w:w="870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지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자체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제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공기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10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71" w:type="dxa"/>
            <w:vMerge w:val=""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7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지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자체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제</w:t>
            </w:r>
            <w:r>
              <w:rPr>
                <w:rFonts w:cs="HCR Batang" w:hAnsi="HCR Batang" w:eastAsia="HCR Batang" w:ascii="HCR Batang"/>
                <w:spacing w:val="-20"/>
                <w:w w:val="100"/>
                <w:position w:val="-1"/>
                <w:sz w:val="18"/>
                <w:szCs w:val="18"/>
              </w:rPr>
              <w:t>공기</w:t>
            </w:r>
            <w:r>
              <w:rPr>
                <w:rFonts w:cs="HCR Batang" w:hAnsi="HCR Batang" w:eastAsia="HCR Batang" w:ascii="HCR Batang"/>
                <w:spacing w:val="-23"/>
                <w:w w:val="100"/>
                <w:position w:val="-1"/>
                <w:sz w:val="18"/>
                <w:szCs w:val="18"/>
              </w:rPr>
              <w:t>숙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-1"/>
                <w:sz w:val="18"/>
                <w:szCs w:val="18"/>
              </w:rPr>
              <w:t>사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207"/>
            </w:pPr>
            <w:r>
              <w:rPr>
                <w:rFonts w:cs="HCR Batang" w:hAnsi="HCR Batang" w:eastAsia="HCR Batang" w:ascii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83"/>
            </w:pP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4" w:hRule="exact"/>
        </w:trPr>
        <w:tc>
          <w:tcPr>
            <w:tcW w:w="5672" w:type="dxa"/>
            <w:gridSpan w:val="6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632" w:right="2630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합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1"/>
                <w:w w:val="110"/>
                <w:sz w:val="18"/>
                <w:szCs w:val="18"/>
              </w:rPr>
              <w:t>8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5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32"/>
                <w:w w:val="110"/>
                <w:position w:val="-1"/>
                <w:sz w:val="18"/>
                <w:szCs w:val="18"/>
              </w:rPr>
              <w:t>10</w:t>
            </w:r>
            <w:r>
              <w:rPr>
                <w:rFonts w:cs="HCR Batang" w:hAnsi="HCR Batang" w:eastAsia="HCR Batang" w:ascii="HCR Batang"/>
                <w:spacing w:val="-3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-3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3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position w:val="-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567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center"/>
              <w:spacing w:lineRule="exact" w:line="180"/>
              <w:ind w:left="2630" w:right="2630"/>
            </w:pPr>
            <w:r>
              <w:rPr>
                <w:rFonts w:cs="HCR Batang" w:hAnsi="HCR Batang" w:eastAsia="HCR Batang" w:ascii="HCR Batang"/>
                <w:spacing w:val="1"/>
                <w:w w:val="96"/>
                <w:sz w:val="18"/>
                <w:szCs w:val="18"/>
              </w:rPr>
              <w:t>합</w:t>
            </w:r>
            <w:r>
              <w:rPr>
                <w:rFonts w:cs="HCR Batang" w:hAnsi="HCR Batang" w:eastAsia="HCR Batang" w:ascii="HCR Batang"/>
                <w:spacing w:val="0"/>
                <w:w w:val="96"/>
                <w:sz w:val="18"/>
                <w:szCs w:val="18"/>
              </w:rPr>
              <w:t>계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155"/>
            </w:pP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7</w:t>
            </w:r>
            <w:r>
              <w:rPr>
                <w:rFonts w:cs="HCR Batang" w:hAnsi="HCR Batang" w:eastAsia="HCR Batang" w:ascii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cs="HCR Batang" w:hAnsi="HCR Batang" w:eastAsia="HCR Batang" w:ascii="HCR Batang"/>
                <w:spacing w:val="0"/>
                <w:w w:val="110"/>
                <w:sz w:val="18"/>
                <w:szCs w:val="18"/>
              </w:rPr>
              <w:t>9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HCR Batang" w:hAnsi="HCR Batang" w:eastAsia="HCR Batang" w:ascii="HCR Batang"/>
                <w:sz w:val="18"/>
                <w:szCs w:val="18"/>
              </w:rPr>
              <w:jc w:val="left"/>
              <w:spacing w:lineRule="exact" w:line="180"/>
              <w:ind w:left="56"/>
            </w:pPr>
            <w:r>
              <w:rPr>
                <w:rFonts w:cs="HCR Batang" w:hAnsi="HCR Batang" w:eastAsia="HCR Batang" w:ascii="HCR Batang"/>
                <w:spacing w:val="-35"/>
                <w:w w:val="110"/>
                <w:sz w:val="18"/>
                <w:szCs w:val="18"/>
              </w:rPr>
              <w:t>1</w:t>
            </w:r>
            <w:r>
              <w:rPr>
                <w:rFonts w:cs="HCR Batang" w:hAnsi="HCR Batang" w:eastAsia="HCR Batang" w:ascii="HCR Batang"/>
                <w:spacing w:val="-32"/>
                <w:w w:val="110"/>
                <w:sz w:val="18"/>
                <w:szCs w:val="18"/>
              </w:rPr>
              <w:t>00</w:t>
            </w:r>
            <w:r>
              <w:rPr>
                <w:rFonts w:cs="HCR Batang" w:hAnsi="HCR Batang" w:eastAsia="HCR Batang" w:ascii="HCR Batang"/>
                <w:spacing w:val="-33"/>
                <w:w w:val="94"/>
                <w:sz w:val="18"/>
                <w:szCs w:val="18"/>
              </w:rPr>
              <w:t>.</w:t>
            </w:r>
            <w:r>
              <w:rPr>
                <w:rFonts w:cs="HCR Batang" w:hAnsi="HCR Batang" w:eastAsia="HCR Batang" w:ascii="HCR Batang"/>
                <w:spacing w:val="-35"/>
                <w:w w:val="110"/>
                <w:sz w:val="18"/>
                <w:szCs w:val="18"/>
              </w:rPr>
              <w:t>0</w:t>
            </w:r>
            <w:r>
              <w:rPr>
                <w:rFonts w:cs="HCR Batang" w:hAnsi="HCR Batang" w:eastAsia="HCR Batang" w:ascii="HCR Batang"/>
                <w:spacing w:val="0"/>
                <w:w w:val="131"/>
                <w:sz w:val="18"/>
                <w:szCs w:val="18"/>
              </w:rPr>
              <w:t>%</w:t>
            </w:r>
            <w:r>
              <w:rPr>
                <w:rFonts w:cs="HCR Batang" w:hAnsi="HCR Batang" w:eastAsia="HCR Batang" w:ascii="HCR Batang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33" w:right="6731"/>
        <w:sectPr>
          <w:type w:val="continuous"/>
          <w:pgSz w:w="16820" w:h="11900" w:orient="landscape"/>
          <w:pgMar w:top="1580" w:bottom="280" w:left="1340" w:right="134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16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2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습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여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(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d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58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g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a</w:t>
      </w:r>
      <w:r>
        <w:rPr>
          <w:rFonts w:cs="HCR Batang" w:hAnsi="HCR Batang" w:eastAsia="HCR Batang" w:ascii="HCR Batang"/>
          <w:spacing w:val="-2"/>
          <w:w w:val="93"/>
          <w:sz w:val="30"/>
          <w:szCs w:val="30"/>
        </w:rPr>
        <w:t>g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1"/>
          <w:w w:val="93"/>
          <w:sz w:val="30"/>
          <w:szCs w:val="30"/>
        </w:rPr>
        <w:t>m</w:t>
      </w:r>
      <w:r>
        <w:rPr>
          <w:rFonts w:cs="HCR Batang" w:hAnsi="HCR Batang" w:eastAsia="HCR Batang" w:ascii="HCR Batang"/>
          <w:spacing w:val="-1"/>
          <w:w w:val="93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t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8"/>
          <w:w w:val="93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교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65" w:lineRule="exact" w:line="4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279pt;height:314.231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1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659.279pt;height:314.831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573" w:right="6171"/>
        <w:sectPr>
          <w:pgSz w:w="16820" w:h="11900" w:orient="landscape"/>
          <w:pgMar w:top="1100" w:bottom="280" w:left="1500" w:right="19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279pt;height:314.831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1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변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화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659.878pt;height:314.831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573" w:right="6171"/>
        <w:sectPr>
          <w:pgSz w:w="16820" w:h="11900" w:orient="landscape"/>
          <w:pgMar w:top="1100" w:bottom="280" w:left="1500" w:right="19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316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3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⾼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효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과</w:t>
      </w:r>
      <w:r>
        <w:rPr>
          <w:rFonts w:cs="HCR Batang" w:hAnsi="HCR Batang" w:eastAsia="HCR Batang" w:ascii="HCR Batang"/>
          <w:spacing w:val="-35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프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로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그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램</w:t>
      </w:r>
      <w:r>
        <w:rPr>
          <w:rFonts w:cs="HCR Batang" w:hAnsi="HCR Batang" w:eastAsia="HCR Batang" w:ascii="HCR Batang"/>
          <w:spacing w:val="74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(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H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i</w:t>
      </w:r>
      <w:r>
        <w:rPr>
          <w:rFonts w:cs="HCR Batang" w:hAnsi="HCR Batang" w:eastAsia="HCR Batang" w:ascii="HCR Batang"/>
          <w:spacing w:val="-2"/>
          <w:w w:val="90"/>
          <w:sz w:val="30"/>
          <w:szCs w:val="30"/>
        </w:rPr>
        <w:t>g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h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14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I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m</w:t>
      </w:r>
      <w:r>
        <w:rPr>
          <w:rFonts w:cs="HCR Batang" w:hAnsi="HCR Batang" w:eastAsia="HCR Batang" w:ascii="HCR Batang"/>
          <w:spacing w:val="-2"/>
          <w:w w:val="90"/>
          <w:sz w:val="30"/>
          <w:szCs w:val="30"/>
        </w:rPr>
        <w:t>p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a</w:t>
      </w:r>
      <w:r>
        <w:rPr>
          <w:rFonts w:cs="HCR Batang" w:hAnsi="HCR Batang" w:eastAsia="HCR Batang" w:ascii="HCR Batang"/>
          <w:spacing w:val="2"/>
          <w:w w:val="90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0"/>
          <w:sz w:val="30"/>
          <w:szCs w:val="30"/>
        </w:rPr>
        <w:t>t</w:t>
      </w:r>
      <w:r>
        <w:rPr>
          <w:rFonts w:cs="HCR Batang" w:hAnsi="HCR Batang" w:eastAsia="HCR Batang" w:ascii="HCR Batang"/>
          <w:spacing w:val="63"/>
          <w:w w:val="9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0"/>
          <w:sz w:val="30"/>
          <w:szCs w:val="30"/>
        </w:rPr>
        <w:t>P</w:t>
      </w:r>
      <w:r>
        <w:rPr>
          <w:rFonts w:cs="HCR Batang" w:hAnsi="HCR Batang" w:eastAsia="HCR Batang" w:ascii="HCR Batang"/>
          <w:spacing w:val="0"/>
          <w:w w:val="71"/>
          <w:sz w:val="30"/>
          <w:szCs w:val="30"/>
        </w:rPr>
        <w:t>r</w:t>
      </w:r>
      <w:r>
        <w:rPr>
          <w:rFonts w:cs="HCR Batang" w:hAnsi="HCR Batang" w:eastAsia="HCR Batang" w:ascii="HCR Batang"/>
          <w:spacing w:val="1"/>
          <w:w w:val="90"/>
          <w:sz w:val="30"/>
          <w:szCs w:val="30"/>
        </w:rPr>
        <w:t>a</w:t>
      </w:r>
      <w:r>
        <w:rPr>
          <w:rFonts w:cs="HCR Batang" w:hAnsi="HCR Batang" w:eastAsia="HCR Batang" w:ascii="HCR Batang"/>
          <w:spacing w:val="-1"/>
          <w:w w:val="83"/>
          <w:sz w:val="30"/>
          <w:szCs w:val="30"/>
        </w:rPr>
        <w:t>c</w:t>
      </w:r>
      <w:r>
        <w:rPr>
          <w:rFonts w:cs="HCR Batang" w:hAnsi="HCR Batang" w:eastAsia="HCR Batang" w:ascii="HCR Batang"/>
          <w:spacing w:val="0"/>
          <w:w w:val="96"/>
          <w:sz w:val="30"/>
          <w:szCs w:val="30"/>
        </w:rPr>
        <w:t>t</w:t>
      </w:r>
      <w:r>
        <w:rPr>
          <w:rFonts w:cs="HCR Batang" w:hAnsi="HCR Batang" w:eastAsia="HCR Batang" w:ascii="HCR Batang"/>
          <w:spacing w:val="1"/>
          <w:w w:val="79"/>
          <w:sz w:val="30"/>
          <w:szCs w:val="30"/>
        </w:rPr>
        <w:t>i</w:t>
      </w:r>
      <w:r>
        <w:rPr>
          <w:rFonts w:cs="HCR Batang" w:hAnsi="HCR Batang" w:eastAsia="HCR Batang" w:ascii="HCR Batang"/>
          <w:spacing w:val="-1"/>
          <w:w w:val="83"/>
          <w:sz w:val="30"/>
          <w:szCs w:val="30"/>
        </w:rPr>
        <w:t>c</w:t>
      </w:r>
      <w:r>
        <w:rPr>
          <w:rFonts w:cs="HCR Batang" w:hAnsi="HCR Batang" w:eastAsia="HCR Batang" w:ascii="HCR Batang"/>
          <w:spacing w:val="1"/>
          <w:w w:val="96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81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107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39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참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여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65" w:lineRule="exact" w:line="4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878pt;height:315.43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279pt;height:315.43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279pt;height:315.43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변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화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878pt;height:315.43pt">
            <v:imagedata o:title="" r:id="rId7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116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4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학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생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성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과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(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d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n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71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u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t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c</w:t>
      </w:r>
      <w:r>
        <w:rPr>
          <w:rFonts w:cs="HCR Batang" w:hAnsi="HCR Batang" w:eastAsia="HCR Batang" w:ascii="HCR Batang"/>
          <w:spacing w:val="-2"/>
          <w:w w:val="92"/>
          <w:sz w:val="30"/>
          <w:szCs w:val="30"/>
        </w:rPr>
        <w:t>o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m</w:t>
      </w:r>
      <w:r>
        <w:rPr>
          <w:rFonts w:cs="HCR Batang" w:hAnsi="HCR Batang" w:eastAsia="HCR Batang" w:ascii="HCR Batang"/>
          <w:spacing w:val="1"/>
          <w:w w:val="92"/>
          <w:sz w:val="30"/>
          <w:szCs w:val="30"/>
        </w:rPr>
        <w:t>e</w:t>
      </w:r>
      <w:r>
        <w:rPr>
          <w:rFonts w:cs="HCR Batang" w:hAnsi="HCR Batang" w:eastAsia="HCR Batang" w:ascii="HCR Batang"/>
          <w:spacing w:val="-1"/>
          <w:w w:val="92"/>
          <w:sz w:val="30"/>
          <w:szCs w:val="30"/>
        </w:rPr>
        <w:t>s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2"/>
          <w:w w:val="9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분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석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before="65" w:lineRule="exact" w:line="400"/>
        <w:ind w:left="116"/>
      </w:pP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3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3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3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3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659.878pt;height:316.63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573" w:right="6171"/>
        <w:sectPr>
          <w:pgSz w:w="16820" w:h="11900" w:orient="landscape"/>
          <w:pgMar w:top="1100" w:bottom="280" w:left="1500" w:right="19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1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659.279pt;height:316.63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573" w:right="6171"/>
        <w:sectPr>
          <w:pgSz w:w="16820" w:h="11900" w:orient="landscape"/>
          <w:pgMar w:top="1100" w:bottom="280" w:left="1500" w:right="19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1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3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학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-1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집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단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659.279pt;height:316.63pt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573" w:right="6171"/>
        <w:sectPr>
          <w:pgSz w:w="16820" w:h="11900" w:orient="landscape"/>
          <w:pgMar w:top="1100" w:bottom="280" w:left="1500" w:right="19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4"/>
          <w:szCs w:val="24"/>
        </w:rPr>
        <w:jc w:val="left"/>
        <w:spacing w:lineRule="exact" w:line="300"/>
        <w:ind w:left="316"/>
      </w:pP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)</w:t>
      </w:r>
      <w:r>
        <w:rPr>
          <w:rFonts w:cs="Malgun Gothic" w:hAnsi="Malgun Gothic" w:eastAsia="Malgun Gothic" w:ascii="Malgun Gothic"/>
          <w:spacing w:val="46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4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⟶</w:t>
      </w:r>
      <w:r>
        <w:rPr>
          <w:rFonts w:cs="DejaVu Sans" w:hAnsi="DejaVu Sans" w:eastAsia="DejaVu Sans" w:ascii="DejaVu Sans"/>
          <w:spacing w:val="0"/>
          <w:w w:val="65"/>
          <w:position w:val="-1"/>
          <w:sz w:val="24"/>
          <w:szCs w:val="24"/>
        </w:rPr>
        <w:t> </w:t>
      </w:r>
      <w:r>
        <w:rPr>
          <w:rFonts w:cs="DejaVu Sans" w:hAnsi="DejaVu Sans" w:eastAsia="DejaVu Sans" w:ascii="DejaVu Sans"/>
          <w:spacing w:val="18"/>
          <w:w w:val="65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2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0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1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5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년</w:t>
      </w:r>
      <w:r>
        <w:rPr>
          <w:rFonts w:cs="Malgun Gothic" w:hAnsi="Malgun Gothic" w:eastAsia="Malgun Gothic" w:ascii="Malgun Gothic"/>
          <w:spacing w:val="29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전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체</w:t>
      </w:r>
      <w:r>
        <w:rPr>
          <w:rFonts w:cs="Malgun Gothic" w:hAnsi="Malgun Gothic" w:eastAsia="Malgun Gothic" w:ascii="Malgun Gothic"/>
          <w:spacing w:val="-27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표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본</w:t>
      </w:r>
      <w:r>
        <w:rPr>
          <w:rFonts w:cs="Malgun Gothic" w:hAnsi="Malgun Gothic" w:eastAsia="Malgun Gothic" w:ascii="Malgun Gothic"/>
          <w:spacing w:val="-24"/>
          <w:w w:val="100"/>
          <w:position w:val="-1"/>
          <w:sz w:val="24"/>
          <w:szCs w:val="24"/>
        </w:rPr>
        <w:t> </w:t>
      </w:r>
      <w:r>
        <w:rPr>
          <w:rFonts w:cs="Malgun Gothic" w:hAnsi="Malgun Gothic" w:eastAsia="Malgun Gothic" w:ascii="Malgun Gothic"/>
          <w:spacing w:val="-2"/>
          <w:w w:val="100"/>
          <w:position w:val="-1"/>
          <w:sz w:val="24"/>
          <w:szCs w:val="24"/>
        </w:rPr>
        <w:t>변</w:t>
      </w:r>
      <w:r>
        <w:rPr>
          <w:rFonts w:cs="Malgun Gothic" w:hAnsi="Malgun Gothic" w:eastAsia="Malgun Gothic" w:ascii="Malgun Gothic"/>
          <w:spacing w:val="0"/>
          <w:w w:val="100"/>
          <w:position w:val="-1"/>
          <w:sz w:val="24"/>
          <w:szCs w:val="24"/>
        </w:rPr>
        <w:t>화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659.878pt;height:316.63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6773" w:right="5971"/>
        <w:sectPr>
          <w:pgSz w:w="16820" w:h="11900" w:orient="landscape"/>
          <w:pgMar w:top="1100" w:bottom="280" w:left="1300" w:right="21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38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pict>
          <v:group style="position:absolute;margin-left:73.59pt;margin-top:230.577pt;width:451.028pt;height:91.321pt;mso-position-horizontal-relative:page;mso-position-vertical-relative:page;z-index:-26169" coordorigin="1472,4612" coordsize="9021,1826">
            <v:shape style="position:absolute;left:8604;top:2846;width:0;height:3572" coordorigin="8604,2846" coordsize="0,3572" path="m8604,4634l8604,6415e" filled="f" stroked="t" strokeweight="2.259pt" strokecolor="#D8D8D8">
              <v:path arrowok="t"/>
            </v:shape>
            <v:shape style="position:absolute;left:8562;top:2846;width:0;height:3572" coordorigin="8562,2846" coordsize="0,3572" path="m8562,4634l8562,6415e" filled="f" stroked="t" strokeweight="2.139pt" strokecolor="#D9D9D9">
              <v:path arrowok="t"/>
            </v:shape>
            <v:shape style="position:absolute;left:8520;top:2846;width:0;height:3572" coordorigin="8520,2846" coordsize="0,3572" path="m8520,4634l8520,6415e" filled="f" stroked="t" strokeweight="2.259pt" strokecolor="#D9D9D9">
              <v:path arrowok="t"/>
            </v:shape>
            <v:shape style="position:absolute;left:8477;top:2846;width:0;height:3572" coordorigin="8477,2846" coordsize="0,3572" path="m8477,4634l8477,6415e" filled="f" stroked="t" strokeweight="2.258pt" strokecolor="#D9D9D9">
              <v:path arrowok="t"/>
            </v:shape>
            <v:shape style="position:absolute;left:8435;top:2846;width:0;height:3572" coordorigin="8435,2846" coordsize="0,3572" path="m8435,4634l8435,6415e" filled="f" stroked="t" strokeweight="2.139pt" strokecolor="#D9D9D9">
              <v:path arrowok="t"/>
            </v:shape>
            <v:shape style="position:absolute;left:8393;top:2846;width:0;height:3572" coordorigin="8393,2846" coordsize="0,3572" path="m8393,4634l8393,6415e" filled="f" stroked="t" strokeweight="2.259pt" strokecolor="#D9D9D9">
              <v:path arrowok="t"/>
            </v:shape>
            <v:shape style="position:absolute;left:8350;top:2846;width:0;height:3572" coordorigin="8350,2846" coordsize="0,3572" path="m8350,4634l8350,6415e" filled="f" stroked="t" strokeweight="2.259pt" strokecolor="#D9D9D9">
              <v:path arrowok="t"/>
            </v:shape>
            <v:shape style="position:absolute;left:8307;top:2846;width:0;height:3572" coordorigin="8307,2846" coordsize="0,3572" path="m8307,4634l8307,6415e" filled="f" stroked="t" strokeweight="2.259pt" strokecolor="#D9D9D9">
              <v:path arrowok="t"/>
            </v:shape>
            <v:shape style="position:absolute;left:8265;top:2846;width:0;height:3572" coordorigin="8265,2846" coordsize="0,3572" path="m8265,4634l8265,6415e" filled="f" stroked="t" strokeweight="2.139pt" strokecolor="#D9D9D9">
              <v:path arrowok="t"/>
            </v:shape>
            <v:shape style="position:absolute;left:8223;top:2846;width:0;height:3572" coordorigin="8223,2846" coordsize="0,3572" path="m8223,4634l8223,6415e" filled="f" stroked="t" strokeweight="2.259pt" strokecolor="#D9D9D9">
              <v:path arrowok="t"/>
            </v:shape>
            <v:shape style="position:absolute;left:8180;top:2846;width:0;height:3572" coordorigin="8180,2846" coordsize="0,3572" path="m8180,4634l8180,6415e" filled="f" stroked="t" strokeweight="2.258pt" strokecolor="#D9D9D9">
              <v:path arrowok="t"/>
            </v:shape>
            <v:shape style="position:absolute;left:8138;top:2846;width:0;height:3572" coordorigin="8138,2846" coordsize="0,3572" path="m8138,4634l8138,6415e" filled="f" stroked="t" strokeweight="2.139pt" strokecolor="#D9D9D9">
              <v:path arrowok="t"/>
            </v:shape>
            <v:shape style="position:absolute;left:8096;top:2846;width:0;height:3572" coordorigin="8096,2846" coordsize="0,3572" path="m8096,4634l8096,6415e" filled="f" stroked="t" strokeweight="2.259pt" strokecolor="#D9D9D9">
              <v:path arrowok="t"/>
            </v:shape>
            <v:shape style="position:absolute;left:8052;top:2846;width:0;height:3572" coordorigin="8052,2846" coordsize="0,3572" path="m8052,4634l8052,6415e" filled="f" stroked="t" strokeweight="2.259pt" strokecolor="#D9D9D9">
              <v:path arrowok="t"/>
            </v:shape>
            <v:shape style="position:absolute;left:8010;top:2846;width:0;height:3572" coordorigin="8010,2846" coordsize="0,3572" path="m8010,4634l8010,6415e" filled="f" stroked="t" strokeweight="2.139pt" strokecolor="#D9D9D9">
              <v:path arrowok="t"/>
            </v:shape>
            <v:shape style="position:absolute;left:7969;top:2846;width:0;height:3572" coordorigin="7969,2846" coordsize="0,3572" path="m7969,4634l7969,6415e" filled="f" stroked="t" strokeweight="2.259pt" strokecolor="#D9D9D9">
              <v:path arrowok="t"/>
            </v:shape>
            <v:shape style="position:absolute;left:7925;top:2846;width:0;height:3572" coordorigin="7925,2846" coordsize="0,3572" path="m7925,4634l7925,6415e" filled="f" stroked="t" strokeweight="2.259pt" strokecolor="#D9D9D9">
              <v:path arrowok="t"/>
            </v:shape>
            <v:shape style="position:absolute;left:7883;top:2846;width:0;height:3572" coordorigin="7883,2846" coordsize="0,3572" path="m7883,4634l7883,6415e" filled="f" stroked="t" strokeweight="2.138pt" strokecolor="#DADADA">
              <v:path arrowok="t"/>
            </v:shape>
            <v:shape style="position:absolute;left:7841;top:2846;width:0;height:3572" coordorigin="7841,2846" coordsize="0,3572" path="m7841,4634l7841,6415e" filled="f" stroked="t" strokeweight="2.259pt" strokecolor="#DADADA">
              <v:path arrowok="t"/>
            </v:shape>
            <v:shape style="position:absolute;left:7798;top:2846;width:0;height:3572" coordorigin="7798,2846" coordsize="0,3572" path="m7798,4634l7798,6415e" filled="f" stroked="t" strokeweight="2.259pt" strokecolor="#DADADA">
              <v:path arrowok="t"/>
            </v:shape>
            <v:shape style="position:absolute;left:7755;top:2846;width:0;height:3572" coordorigin="7755,2846" coordsize="0,3572" path="m7755,4634l7755,6415e" filled="f" stroked="t" strokeweight="2.259pt" strokecolor="#DADADA">
              <v:path arrowok="t"/>
            </v:shape>
            <v:shape style="position:absolute;left:7713;top:2846;width:0;height:3572" coordorigin="7713,2846" coordsize="0,3572" path="m7713,4634l7713,6415e" filled="f" stroked="t" strokeweight="2.139pt" strokecolor="#DADADA">
              <v:path arrowok="t"/>
            </v:shape>
            <v:shape style="position:absolute;left:7671;top:2846;width:0;height:3572" coordorigin="7671,2846" coordsize="0,3572" path="m7671,4634l7671,6415e" filled="f" stroked="t" strokeweight="2.259pt" strokecolor="#DADADA">
              <v:path arrowok="t"/>
            </v:shape>
            <v:shape style="position:absolute;left:7628;top:2846;width:0;height:3572" coordorigin="7628,2846" coordsize="0,3572" path="m7628,4634l7628,6415e" filled="f" stroked="t" strokeweight="2.259pt" strokecolor="#DADADA">
              <v:path arrowok="t"/>
            </v:shape>
            <v:shape style="position:absolute;left:7586;top:2846;width:0;height:3572" coordorigin="7586,2846" coordsize="0,3572" path="m7586,4634l7586,6415e" filled="f" stroked="t" strokeweight="2.138pt" strokecolor="#DADADA">
              <v:path arrowok="t"/>
            </v:shape>
            <v:shape style="position:absolute;left:7544;top:2846;width:0;height:3572" coordorigin="7544,2846" coordsize="0,3572" path="m7544,4634l7544,6415e" filled="f" stroked="t" strokeweight="2.259pt" strokecolor="#DBDBDB">
              <v:path arrowok="t"/>
            </v:shape>
            <v:shape style="position:absolute;left:7501;top:2846;width:0;height:3572" coordorigin="7501,2846" coordsize="0,3572" path="m7501,4634l7501,6415e" filled="f" stroked="t" strokeweight="2.259pt" strokecolor="#DBDBDB">
              <v:path arrowok="t"/>
            </v:shape>
            <v:shape style="position:absolute;left:7459;top:2846;width:0;height:3572" coordorigin="7459,2846" coordsize="0,3572" path="m7459,4634l7459,6415e" filled="f" stroked="t" strokeweight="2.139pt" strokecolor="#DBDBDB">
              <v:path arrowok="t"/>
            </v:shape>
            <v:shape style="position:absolute;left:7417;top:2846;width:0;height:3572" coordorigin="7417,2846" coordsize="0,3572" path="m7417,4634l7417,6415e" filled="f" stroked="t" strokeweight="2.259pt" strokecolor="#DBDBDB">
              <v:path arrowok="t"/>
            </v:shape>
            <v:shape style="position:absolute;left:7374;top:2846;width:0;height:3572" coordorigin="7374,2846" coordsize="0,3572" path="m7374,4634l7374,6415e" filled="f" stroked="t" strokeweight="2.259pt" strokecolor="#DBDBDB">
              <v:path arrowok="t"/>
            </v:shape>
            <v:shape style="position:absolute;left:7330;top:2846;width:0;height:3572" coordorigin="7330,2846" coordsize="0,3572" path="m7330,4634l7330,6415e" filled="f" stroked="t" strokeweight="2.259pt" strokecolor="#DBDBDB">
              <v:path arrowok="t"/>
            </v:shape>
            <v:shape style="position:absolute;left:7288;top:2846;width:0;height:3572" coordorigin="7288,2846" coordsize="0,3572" path="m7288,4634l7288,6415e" filled="f" stroked="t" strokeweight="2.138pt" strokecolor="#DBDBDB">
              <v:path arrowok="t"/>
            </v:shape>
            <v:shape style="position:absolute;left:7247;top:2846;width:0;height:3572" coordorigin="7247,2846" coordsize="0,3572" path="m7247,4634l7247,6415e" filled="f" stroked="t" strokeweight="2.259pt" strokecolor="#DBDBDB">
              <v:path arrowok="t"/>
            </v:shape>
            <v:shape style="position:absolute;left:7203;top:2846;width:0;height:3572" coordorigin="7203,2846" coordsize="0,3572" path="m7203,4634l7203,6415e" filled="f" stroked="t" strokeweight="2.259pt" strokecolor="#DDDDDD">
              <v:path arrowok="t"/>
            </v:shape>
            <v:shape style="position:absolute;left:7161;top:2846;width:0;height:3572" coordorigin="7161,2846" coordsize="0,3572" path="m7161,4634l7161,6415e" filled="f" stroked="t" strokeweight="2.139pt" strokecolor="#DDDDDD">
              <v:path arrowok="t"/>
            </v:shape>
            <v:shape style="position:absolute;left:7119;top:2846;width:0;height:3572" coordorigin="7119,2846" coordsize="0,3572" path="m7119,4634l7119,6415e" filled="f" stroked="t" strokeweight="2.259pt" strokecolor="#DDDDDD">
              <v:path arrowok="t"/>
            </v:shape>
            <v:shape style="position:absolute;left:7076;top:2846;width:0;height:3572" coordorigin="7076,2846" coordsize="0,3572" path="m7076,4634l7076,6415e" filled="f" stroked="t" strokeweight="2.259pt" strokecolor="#DDDDDD">
              <v:path arrowok="t"/>
            </v:shape>
            <v:shape style="position:absolute;left:7034;top:2846;width:0;height:3572" coordorigin="7034,2846" coordsize="0,3572" path="m7034,4634l7034,6415e" filled="f" stroked="t" strokeweight="2.139pt" strokecolor="#DDDDDD">
              <v:path arrowok="t"/>
            </v:shape>
            <v:shape style="position:absolute;left:6992;top:2846;width:0;height:3572" coordorigin="6992,2846" coordsize="0,3572" path="m6992,4634l6992,6415e" filled="f" stroked="t" strokeweight="2.258pt" strokecolor="#DDDDDD">
              <v:path arrowok="t"/>
            </v:shape>
            <v:shape style="position:absolute;left:6949;top:2846;width:0;height:3572" coordorigin="6949,2846" coordsize="0,3572" path="m6949,4634l6949,6415e" filled="f" stroked="t" strokeweight="2.259pt" strokecolor="#DDDDDD">
              <v:path arrowok="t"/>
            </v:shape>
            <v:shape style="position:absolute;left:6907;top:2846;width:0;height:3572" coordorigin="6907,2846" coordsize="0,3572" path="m6907,4634l6907,6415e" filled="f" stroked="t" strokeweight="2.139pt" strokecolor="#DDDDDD">
              <v:path arrowok="t"/>
            </v:shape>
            <v:shape style="position:absolute;left:6865;top:2846;width:0;height:3572" coordorigin="6865,2846" coordsize="0,3572" path="m6865,4634l6865,6415e" filled="f" stroked="t" strokeweight="2.259pt" strokecolor="#DEDEDE">
              <v:path arrowok="t"/>
            </v:shape>
            <v:shape style="position:absolute;left:6822;top:2846;width:0;height:3572" coordorigin="6822,2846" coordsize="0,3572" path="m6822,4634l6822,6415e" filled="f" stroked="t" strokeweight="2.259pt" strokecolor="#DEDEDE">
              <v:path arrowok="t"/>
            </v:shape>
            <v:shape style="position:absolute;left:6779;top:2846;width:0;height:3572" coordorigin="6779,2846" coordsize="0,3572" path="m6779,4634l6779,6415e" filled="f" stroked="t" strokeweight="2.259pt" strokecolor="#DEDEDE">
              <v:path arrowok="t"/>
            </v:shape>
            <v:shape style="position:absolute;left:6737;top:2846;width:0;height:3572" coordorigin="6737,2846" coordsize="0,3572" path="m6737,4634l6737,6415e" filled="f" stroked="t" strokeweight="2.139pt" strokecolor="#DEDEDE">
              <v:path arrowok="t"/>
            </v:shape>
            <v:shape style="position:absolute;left:6695;top:2846;width:0;height:3572" coordorigin="6695,2846" coordsize="0,3572" path="m6695,4634l6695,6415e" filled="f" stroked="t" strokeweight="2.258pt" strokecolor="#DEDEDE">
              <v:path arrowok="t"/>
            </v:shape>
            <v:shape style="position:absolute;left:6652;top:2846;width:0;height:3572" coordorigin="6652,2846" coordsize="0,3572" path="m6652,4634l6652,6415e" filled="f" stroked="t" strokeweight="2.259pt" strokecolor="#DEDEDE">
              <v:path arrowok="t"/>
            </v:shape>
            <v:shape style="position:absolute;left:6610;top:2846;width:0;height:3572" coordorigin="6610,2846" coordsize="0,3572" path="m6610,4634l6610,6415e" filled="f" stroked="t" strokeweight="2.139pt" strokecolor="#DEDEDE">
              <v:path arrowok="t"/>
            </v:shape>
            <v:shape style="position:absolute;left:6568;top:2846;width:0;height:3572" coordorigin="6568,2846" coordsize="0,3572" path="m6568,4634l6568,6415e" filled="f" stroked="t" strokeweight="2.259pt" strokecolor="#DEDEDE">
              <v:path arrowok="t"/>
            </v:shape>
            <v:shape style="position:absolute;left:6524;top:2846;width:0;height:3572" coordorigin="6524,2846" coordsize="0,3572" path="m6524,4634l6524,6415e" filled="f" stroked="t" strokeweight="2.259pt" strokecolor="#DEDEDE">
              <v:path arrowok="t"/>
            </v:shape>
            <v:shape style="position:absolute;left:6483;top:2846;width:0;height:3572" coordorigin="6483,2846" coordsize="0,3572" path="m6483,4634l6483,6415e" filled="f" stroked="t" strokeweight="2.139pt" strokecolor="#DEDEDE">
              <v:path arrowok="t"/>
            </v:shape>
            <v:shape style="position:absolute;left:6441;top:2846;width:0;height:3572" coordorigin="6441,2846" coordsize="0,3572" path="m6441,4634l6441,6415e" filled="f" stroked="t" strokeweight="2.259pt" strokecolor="#DEDEDE">
              <v:path arrowok="t"/>
            </v:shape>
            <v:shape style="position:absolute;left:6397;top:2846;width:0;height:3572" coordorigin="6397,2846" coordsize="0,3572" path="m6397,4634l6397,6415e" filled="f" stroked="t" strokeweight="2.258pt" strokecolor="#DEDEDE">
              <v:path arrowok="t"/>
            </v:shape>
            <v:shape style="position:absolute;left:6355;top:2846;width:0;height:3572" coordorigin="6355,2846" coordsize="0,3572" path="m6355,4634l6355,6415e" filled="f" stroked="t" strokeweight="2.139pt" strokecolor="#DEDEDE">
              <v:path arrowok="t"/>
            </v:shape>
            <v:shape style="position:absolute;left:6313;top:2846;width:0;height:3572" coordorigin="6313,2846" coordsize="0,3572" path="m6313,4634l6313,6415e" filled="f" stroked="t" strokeweight="2.259pt" strokecolor="#DEDEDE">
              <v:path arrowok="t"/>
            </v:shape>
            <v:shape style="position:absolute;left:6270;top:2846;width:0;height:3572" coordorigin="6270,2846" coordsize="0,3572" path="m6270,4634l6270,6415e" filled="f" stroked="t" strokeweight="2.259pt" strokecolor="#DEDEDE">
              <v:path arrowok="t"/>
            </v:shape>
            <v:shape style="position:absolute;left:6227;top:2846;width:0;height:3572" coordorigin="6227,2846" coordsize="0,3572" path="m6227,4634l6227,6415e" filled="f" stroked="t" strokeweight="2.259pt" strokecolor="#DEDEDE">
              <v:path arrowok="t"/>
            </v:shape>
            <v:shape style="position:absolute;left:6185;top:2846;width:0;height:3572" coordorigin="6185,2846" coordsize="0,3572" path="m6185,4634l6185,6415e" filled="f" stroked="t" strokeweight="2.139pt" strokecolor="#DFDFDF">
              <v:path arrowok="t"/>
            </v:shape>
            <v:shape style="position:absolute;left:6143;top:2846;width:0;height:3572" coordorigin="6143,2846" coordsize="0,3572" path="m6143,4634l6143,6415e" filled="f" stroked="t" strokeweight="2.259pt" strokecolor="#DFDFDF">
              <v:path arrowok="t"/>
            </v:shape>
            <v:shape style="position:absolute;left:6100;top:2846;width:0;height:3572" coordorigin="6100,2846" coordsize="0,3572" path="m6100,4634l6100,6415e" filled="f" stroked="t" strokeweight="2.258pt" strokecolor="#DFDFDF">
              <v:path arrowok="t"/>
            </v:shape>
            <v:shape style="position:absolute;left:6058;top:2846;width:0;height:3572" coordorigin="6058,2846" coordsize="0,3572" path="m6058,4634l6058,6415e" filled="f" stroked="t" strokeweight="2.139pt" strokecolor="#DFDFDF">
              <v:path arrowok="t"/>
            </v:shape>
            <v:shape style="position:absolute;left:6016;top:2846;width:0;height:3572" coordorigin="6016,2846" coordsize="0,3572" path="m6016,4634l6016,6415e" filled="f" stroked="t" strokeweight="2.259pt" strokecolor="#DFDFDF">
              <v:path arrowok="t"/>
            </v:shape>
            <v:shape style="position:absolute;left:5973;top:2846;width:0;height:3572" coordorigin="5973,2846" coordsize="0,3572" path="m5973,4634l5973,6415e" filled="f" stroked="t" strokeweight="2.259pt" strokecolor="#DFDFDF">
              <v:path arrowok="t"/>
            </v:shape>
            <v:shape style="position:absolute;left:5931;top:2846;width:0;height:3572" coordorigin="5931,2846" coordsize="0,3572" path="m5931,4634l5931,6415e" filled="f" stroked="t" strokeweight="2.139pt" strokecolor="#DFDFDF">
              <v:path arrowok="t"/>
            </v:shape>
            <v:shape style="position:absolute;left:5889;top:2846;width:0;height:3572" coordorigin="5889,2846" coordsize="0,3572" path="m5889,4634l5889,6415e" filled="f" stroked="t" strokeweight="2.259pt" strokecolor="#DFDFDF">
              <v:path arrowok="t"/>
            </v:shape>
            <v:shape style="position:absolute;left:5846;top:2846;width:0;height:3572" coordorigin="5846,2846" coordsize="0,3572" path="m5846,4634l5846,6415e" filled="f" stroked="t" strokeweight="2.259pt" strokecolor="#E1E1E1">
              <v:path arrowok="t"/>
            </v:shape>
            <v:shape style="position:absolute;left:5804;top:2846;width:0;height:3572" coordorigin="5804,2846" coordsize="0,3572" path="m5804,4634l5804,6415e" filled="f" stroked="t" strokeweight="2.139pt" strokecolor="#E1E1E1">
              <v:path arrowok="t"/>
            </v:shape>
            <v:shape style="position:absolute;left:5762;top:2846;width:0;height:3572" coordorigin="5762,2846" coordsize="0,3572" path="m5762,4634l5762,6415e" filled="f" stroked="t" strokeweight="2.258pt" strokecolor="#E1E1E1">
              <v:path arrowok="t"/>
            </v:shape>
            <v:shape style="position:absolute;left:5719;top:2846;width:0;height:3572" coordorigin="5719,2846" coordsize="0,3572" path="m5719,4634l5719,6415e" filled="f" stroked="t" strokeweight="2.259pt" strokecolor="#E1E1E1">
              <v:path arrowok="t"/>
            </v:shape>
            <v:shape style="position:absolute;left:5675;top:2846;width:0;height:3572" coordorigin="5675,2846" coordsize="0,3572" path="m5675,4634l5675,6415e" filled="f" stroked="t" strokeweight="2.259pt" strokecolor="#E1E1E1">
              <v:path arrowok="t"/>
            </v:shape>
            <v:shape style="position:absolute;left:5633;top:2846;width:0;height:3572" coordorigin="5633,2846" coordsize="0,3572" path="m5633,4634l5633,6415e" filled="f" stroked="t" strokeweight="2.139pt" strokecolor="#E1E1E1">
              <v:path arrowok="t"/>
            </v:shape>
            <v:shape style="position:absolute;left:5591;top:2846;width:0;height:3572" coordorigin="5591,2846" coordsize="0,3572" path="m5591,4634l5591,6415e" filled="f" stroked="t" strokeweight="2.259pt" strokecolor="#E1E1E1">
              <v:path arrowok="t"/>
            </v:shape>
            <v:shape style="position:absolute;left:5548;top:2846;width:0;height:3572" coordorigin="5548,2846" coordsize="0,3572" path="m5548,4634l5548,6415e" filled="f" stroked="t" strokeweight="2.259pt" strokecolor="#E1E1E1">
              <v:path arrowok="t"/>
            </v:shape>
            <v:shape style="position:absolute;left:5506;top:2846;width:0;height:3572" coordorigin="5506,2846" coordsize="0,3572" path="m5506,4634l5506,6415e" filled="f" stroked="t" strokeweight="2.139pt" strokecolor="#E2E2E2">
              <v:path arrowok="t"/>
            </v:shape>
            <v:shape style="position:absolute;left:5464;top:2846;width:0;height:3572" coordorigin="5464,2846" coordsize="0,3572" path="m5464,4634l5464,6415e" filled="f" stroked="t" strokeweight="2.258pt" strokecolor="#E2E2E2">
              <v:path arrowok="t"/>
            </v:shape>
            <v:shape style="position:absolute;left:5421;top:2846;width:0;height:3572" coordorigin="5421,2846" coordsize="0,3572" path="m5421,4634l5421,6415e" filled="f" stroked="t" strokeweight="2.259pt" strokecolor="#E2E2E2">
              <v:path arrowok="t"/>
            </v:shape>
            <v:shape style="position:absolute;left:5379;top:2846;width:0;height:3572" coordorigin="5379,2846" coordsize="0,3572" path="m5379,4634l5379,6415e" filled="f" stroked="t" strokeweight="2.139pt" strokecolor="#E2E2E2">
              <v:path arrowok="t"/>
            </v:shape>
            <v:shape style="position:absolute;left:5337;top:2846;width:0;height:3572" coordorigin="5337,2846" coordsize="0,3572" path="m5337,4634l5337,6415e" filled="f" stroked="t" strokeweight="2.259pt" strokecolor="#E2E2E2">
              <v:path arrowok="t"/>
            </v:shape>
            <v:shape style="position:absolute;left:5294;top:2846;width:0;height:3572" coordorigin="5294,2846" coordsize="0,3572" path="m5294,4634l5294,6415e" filled="f" stroked="t" strokeweight="2.259pt" strokecolor="#E2E2E2">
              <v:path arrowok="t"/>
            </v:shape>
            <v:shape style="position:absolute;left:5251;top:2846;width:0;height:3572" coordorigin="5251,2846" coordsize="0,3572" path="m5251,4634l5251,6415e" filled="f" stroked="t" strokeweight="2.259pt" strokecolor="#E2E2E2">
              <v:path arrowok="t"/>
            </v:shape>
            <v:shape style="position:absolute;left:5209;top:2846;width:0;height:3572" coordorigin="5209,2846" coordsize="0,3572" path="m5209,4634l5209,6415e" filled="f" stroked="t" strokeweight="2.139pt" strokecolor="#E2E2E2">
              <v:path arrowok="t"/>
            </v:shape>
            <v:shape style="position:absolute;left:5167;top:2846;width:0;height:3572" coordorigin="5167,2846" coordsize="0,3572" path="m5167,4634l5167,6415e" filled="f" stroked="t" strokeweight="2.258pt" strokecolor="#E3E3E3">
              <v:path arrowok="t"/>
            </v:shape>
            <v:shape style="position:absolute;left:5124;top:2846;width:0;height:3572" coordorigin="5124,2846" coordsize="0,3572" path="m5124,4634l5124,6415e" filled="f" stroked="t" strokeweight="2.259pt" strokecolor="#E3E3E3">
              <v:path arrowok="t"/>
            </v:shape>
            <v:shape style="position:absolute;left:5082;top:2846;width:0;height:3572" coordorigin="5082,2846" coordsize="0,3572" path="m5082,4634l5082,6415e" filled="f" stroked="t" strokeweight="2.139pt" strokecolor="#E3E3E3">
              <v:path arrowok="t"/>
            </v:shape>
            <v:shape style="position:absolute;left:5040;top:2846;width:0;height:3572" coordorigin="5040,2846" coordsize="0,3572" path="m5040,4634l5040,6415e" filled="f" stroked="t" strokeweight="2.259pt" strokecolor="#E3E3E3">
              <v:path arrowok="t"/>
            </v:shape>
            <v:shape style="position:absolute;left:4997;top:2846;width:0;height:3572" coordorigin="4997,2846" coordsize="0,3572" path="m4997,4634l4997,6415e" filled="f" stroked="t" strokeweight="2.259pt" strokecolor="#E3E3E3">
              <v:path arrowok="t"/>
            </v:shape>
            <v:shape style="position:absolute;left:4955;top:2846;width:0;height:3572" coordorigin="4955,2846" coordsize="0,3572" path="m4955,4634l4955,6415e" filled="f" stroked="t" strokeweight="2.139pt" strokecolor="#E3E3E3">
              <v:path arrowok="t"/>
            </v:shape>
            <v:shape style="position:absolute;left:4913;top:2846;width:0;height:3572" coordorigin="4913,2846" coordsize="0,3572" path="m4913,4634l4913,6415e" filled="f" stroked="t" strokeweight="2.259pt" strokecolor="#E3E3E3">
              <v:path arrowok="t"/>
            </v:shape>
            <v:shape style="position:absolute;left:4869;top:2846;width:0;height:3572" coordorigin="4869,2846" coordsize="0,3572" path="m4869,4634l4869,6415e" filled="f" stroked="t" strokeweight="2.258pt" strokecolor="#E3E3E3">
              <v:path arrowok="t"/>
            </v:shape>
            <v:shape style="position:absolute;left:4827;top:2846;width:0;height:3572" coordorigin="4827,2846" coordsize="0,3572" path="m4827,4634l4827,6415e" filled="f" stroked="t" strokeweight="2.139pt" strokecolor="#E3E3E3">
              <v:path arrowok="t"/>
            </v:shape>
            <v:shape style="position:absolute;left:4785;top:2846;width:0;height:3572" coordorigin="4785,2846" coordsize="0,3572" path="m4785,4634l4785,6415e" filled="f" stroked="t" strokeweight="2.259pt" strokecolor="#E3E3E3">
              <v:path arrowok="t"/>
            </v:shape>
            <v:shape style="position:absolute;left:4742;top:2846;width:0;height:3572" coordorigin="4742,2846" coordsize="0,3572" path="m4742,4634l4742,6415e" filled="f" stroked="t" strokeweight="2.259pt" strokecolor="#E3E3E3">
              <v:path arrowok="t"/>
            </v:shape>
            <v:shape style="position:absolute;left:4699;top:2846;width:0;height:3572" coordorigin="4699,2846" coordsize="0,3572" path="m4699,4634l4699,6415e" filled="f" stroked="t" strokeweight="2.259pt" strokecolor="#E3E3E3">
              <v:path arrowok="t"/>
            </v:shape>
            <v:shape style="position:absolute;left:4657;top:2846;width:0;height:3572" coordorigin="4657,2846" coordsize="0,3572" path="m4657,4634l4657,6415e" filled="f" stroked="t" strokeweight="2.139pt" strokecolor="#E3E3E3">
              <v:path arrowok="t"/>
            </v:shape>
            <v:shape style="position:absolute;left:4615;top:2846;width:0;height:3572" coordorigin="4615,2846" coordsize="0,3572" path="m4615,4634l4615,6415e" filled="f" stroked="t" strokeweight="2.259pt" strokecolor="#E3E3E3">
              <v:path arrowok="t"/>
            </v:shape>
            <v:shape style="position:absolute;left:4572;top:2846;width:0;height:3572" coordorigin="4572,2846" coordsize="0,3572" path="m4572,4634l4572,6415e" filled="f" stroked="t" strokeweight="2.258pt" strokecolor="#E3E3E3">
              <v:path arrowok="t"/>
            </v:shape>
            <v:shape style="position:absolute;left:4530;top:2846;width:0;height:3572" coordorigin="4530,2846" coordsize="0,3572" path="m4530,4634l4530,6415e" filled="f" stroked="t" strokeweight="2.139pt" strokecolor="#E3E3E3">
              <v:path arrowok="t"/>
            </v:shape>
            <v:shape style="position:absolute;left:4488;top:2846;width:0;height:3572" coordorigin="4488,2846" coordsize="0,3572" path="m4488,4634l4488,6415e" filled="f" stroked="t" strokeweight="2.259pt" strokecolor="#E4E4E4">
              <v:path arrowok="t"/>
            </v:shape>
            <v:shape style="position:absolute;left:4445;top:2846;width:0;height:3572" coordorigin="4445,2846" coordsize="0,3572" path="m4445,4634l4445,6415e" filled="f" stroked="t" strokeweight="2.259pt" strokecolor="#E4E4E4">
              <v:path arrowok="t"/>
            </v:shape>
            <v:shape style="position:absolute;left:4403;top:2846;width:0;height:3572" coordorigin="4403,2846" coordsize="0,3572" path="m4403,4634l4403,6415e" filled="f" stroked="t" strokeweight="2.139pt" strokecolor="#E4E4E4">
              <v:path arrowok="t"/>
            </v:shape>
            <v:shape style="position:absolute;left:4361;top:2846;width:0;height:3572" coordorigin="4361,2846" coordsize="0,3572" path="m4361,4634l4361,6415e" filled="f" stroked="t" strokeweight="2.259pt" strokecolor="#E4E4E4">
              <v:path arrowok="t"/>
            </v:shape>
            <v:shape style="position:absolute;left:4318;top:2846;width:0;height:3572" coordorigin="4318,2846" coordsize="0,3572" path="m4318,4634l4318,6415e" filled="f" stroked="t" strokeweight="2.259pt" strokecolor="#E4E4E4">
              <v:path arrowok="t"/>
            </v:shape>
            <v:shape style="position:absolute;left:4276;top:2846;width:0;height:3572" coordorigin="4276,2846" coordsize="0,3572" path="m4276,4634l4276,6415e" filled="f" stroked="t" strokeweight="2.138pt" strokecolor="#E4E4E4">
              <v:path arrowok="t"/>
            </v:shape>
            <v:shape style="position:absolute;left:4234;top:2846;width:0;height:3572" coordorigin="4234,2846" coordsize="0,3572" path="m4234,4634l4234,6415e" filled="f" stroked="t" strokeweight="2.259pt" strokecolor="#E4E4E4">
              <v:path arrowok="t"/>
            </v:shape>
            <v:shape style="position:absolute;left:4201;top:2846;width:0;height:3572" coordorigin="4201,2846" coordsize="0,3572" path="m4201,4634l4201,6415e" filled="f" stroked="t" strokeweight="1.18pt" strokecolor="#E4E4E4">
              <v:path arrowok="t"/>
            </v:shape>
            <v:shape style="position:absolute;left:4185;top:2846;width:0;height:3572" coordorigin="4185,2846" coordsize="0,3572" path="m4185,4634l4185,6415e" filled="f" stroked="t" strokeweight="0.699pt" strokecolor="#E4E4E4">
              <v:path arrowok="t"/>
            </v:shape>
            <v:shape style="position:absolute;left:4165;top:2846;width:0;height:3572" coordorigin="4165,2846" coordsize="0,3572" path="m4165,4634l4165,6415e" filled="f" stroked="t" strokeweight="1.42pt" strokecolor="#E6E6E6">
              <v:path arrowok="t"/>
            </v:shape>
            <v:shape style="position:absolute;left:4139;top:2846;width:0;height:3572" coordorigin="4139,2846" coordsize="0,3572" path="m4139,4634l4139,6415e" filled="f" stroked="t" strokeweight="1.419pt" strokecolor="#E6E6E6">
              <v:path arrowok="t"/>
            </v:shape>
            <v:shape style="position:absolute;left:4113;top:2846;width:0;height:3572" coordorigin="4113,2846" coordsize="0,3572" path="m4113,4634l4113,6415e" filled="f" stroked="t" strokeweight="1.419pt" strokecolor="#E6E6E6">
              <v:path arrowok="t"/>
            </v:shape>
            <v:shape style="position:absolute;left:4086;top:2846;width:0;height:3572" coordorigin="4086,2846" coordsize="0,3572" path="m4086,4634l4086,6415e" filled="f" stroked="t" strokeweight="1.42pt" strokecolor="#E6E6E6">
              <v:path arrowok="t"/>
            </v:shape>
            <v:shape style="position:absolute;left:4060;top:2846;width:0;height:3572" coordorigin="4060,2846" coordsize="0,3572" path="m4060,4634l4060,6415e" filled="f" stroked="t" strokeweight="1.419pt" strokecolor="#E6E6E6">
              <v:path arrowok="t"/>
            </v:shape>
            <v:shape style="position:absolute;left:4035;top:2846;width:0;height:3572" coordorigin="4035,2846" coordsize="0,3572" path="m4035,4634l4035,6415e" filled="f" stroked="t" strokeweight="1.299pt" strokecolor="#E6E6E6">
              <v:path arrowok="t"/>
            </v:shape>
            <v:shape style="position:absolute;left:4009;top:2846;width:0;height:3572" coordorigin="4009,2846" coordsize="0,3572" path="m4009,4634l4009,6415e" filled="f" stroked="t" strokeweight="1.419pt" strokecolor="#E6E6E6">
              <v:path arrowok="t"/>
            </v:shape>
            <v:shape style="position:absolute;left:3983;top:2846;width:0;height:3572" coordorigin="3983,2846" coordsize="0,3572" path="m3983,4634l3983,6415e" filled="f" stroked="t" strokeweight="1.42pt" strokecolor="#E6E6E6">
              <v:path arrowok="t"/>
            </v:shape>
            <v:shape style="position:absolute;left:3957;top:2846;width:0;height:3572" coordorigin="3957,2846" coordsize="0,3572" path="m3957,4634l3957,6415e" filled="f" stroked="t" strokeweight="1.419pt" strokecolor="#E7E7E7">
              <v:path arrowok="t"/>
            </v:shape>
            <v:shape style="position:absolute;left:3930;top:2846;width:0;height:3572" coordorigin="3930,2846" coordsize="0,3572" path="m3930,4634l3930,6415e" filled="f" stroked="t" strokeweight="1.419pt" strokecolor="#E7E7E7">
              <v:path arrowok="t"/>
            </v:shape>
            <v:shape style="position:absolute;left:3904;top:2846;width:0;height:3572" coordorigin="3904,2846" coordsize="0,3572" path="m3904,4634l3904,6415e" filled="f" stroked="t" strokeweight="1.42pt" strokecolor="#E7E7E7">
              <v:path arrowok="t"/>
            </v:shape>
            <v:shape style="position:absolute;left:3878;top:2846;width:0;height:3572" coordorigin="3878,2846" coordsize="0,3572" path="m3878,4634l3878,6415e" filled="f" stroked="t" strokeweight="1.419pt" strokecolor="#E7E7E7">
              <v:path arrowok="t"/>
            </v:shape>
            <v:shape style="position:absolute;left:3852;top:2846;width:0;height:3572" coordorigin="3852,2846" coordsize="0,3572" path="m3852,4634l3852,6415e" filled="f" stroked="t" strokeweight="1.299pt" strokecolor="#E7E7E7">
              <v:path arrowok="t"/>
            </v:shape>
            <v:shape style="position:absolute;left:3827;top:2846;width:0;height:3572" coordorigin="3827,2846" coordsize="0,3572" path="m3827,4634l3827,6415e" filled="f" stroked="t" strokeweight="1.42pt" strokecolor="#E7E7E7">
              <v:path arrowok="t"/>
            </v:shape>
            <v:shape style="position:absolute;left:3801;top:2846;width:0;height:3572" coordorigin="3801,2846" coordsize="0,3572" path="m3801,4634l3801,6415e" filled="f" stroked="t" strokeweight="1.419pt" strokecolor="#E7E7E7">
              <v:path arrowok="t"/>
            </v:shape>
            <v:shape style="position:absolute;left:3774;top:2846;width:0;height:3572" coordorigin="3774,2846" coordsize="0,3572" path="m3774,4634l3774,6415e" filled="f" stroked="t" strokeweight="1.419pt" strokecolor="#E7E7E7">
              <v:path arrowok="t"/>
            </v:shape>
            <v:shape style="position:absolute;left:3748;top:2846;width:0;height:3572" coordorigin="3748,2846" coordsize="0,3572" path="m3748,4634l3748,6415e" filled="f" stroked="t" strokeweight="1.419pt" strokecolor="#E7E7E7">
              <v:path arrowok="t"/>
            </v:shape>
            <v:shape style="position:absolute;left:3722;top:2846;width:0;height:3572" coordorigin="3722,2846" coordsize="0,3572" path="m3722,4634l3722,6415e" filled="f" stroked="t" strokeweight="1.42pt" strokecolor="#E7E7E7">
              <v:path arrowok="t"/>
            </v:shape>
            <v:shape style="position:absolute;left:3696;top:2846;width:0;height:3572" coordorigin="3696,2846" coordsize="0,3572" path="m3696,4634l3696,6415e" filled="f" stroked="t" strokeweight="1.299pt" strokecolor="#E7E7E7">
              <v:path arrowok="t"/>
            </v:shape>
            <v:shape style="position:absolute;left:3671;top:2846;width:0;height:3572" coordorigin="3671,2846" coordsize="0,3572" path="m3671,4634l3671,6415e" filled="f" stroked="t" strokeweight="1.419pt" strokecolor="#E7E7E7">
              <v:path arrowok="t"/>
            </v:shape>
            <v:shape style="position:absolute;left:3645;top:2846;width:0;height:3572" coordorigin="3645,2846" coordsize="0,3572" path="m3645,4634l3645,6415e" filled="f" stroked="t" strokeweight="1.42pt" strokecolor="#E7E7E7">
              <v:path arrowok="t"/>
            </v:shape>
            <v:shape style="position:absolute;left:3618;top:2846;width:0;height:3572" coordorigin="3618,2846" coordsize="0,3572" path="m3618,4634l3618,6415e" filled="f" stroked="t" strokeweight="1.419pt" strokecolor="#E7E7E7">
              <v:path arrowok="t"/>
            </v:shape>
            <v:shape style="position:absolute;left:3592;top:2846;width:0;height:3572" coordorigin="3592,2846" coordsize="0,3572" path="m3592,4634l3592,6415e" filled="f" stroked="t" strokeweight="1.419pt" strokecolor="#E7E7E7">
              <v:path arrowok="t"/>
            </v:shape>
            <v:shape style="position:absolute;left:3566;top:2846;width:0;height:3572" coordorigin="3566,2846" coordsize="0,3572" path="m3566,4634l3566,6415e" filled="f" stroked="t" strokeweight="1.42pt" strokecolor="#E7E7E7">
              <v:path arrowok="t"/>
            </v:shape>
            <v:shape style="position:absolute;left:3540;top:2846;width:0;height:3572" coordorigin="3540,2846" coordsize="0,3572" path="m3540,4634l3540,6415e" filled="f" stroked="t" strokeweight="1.299pt" strokecolor="#E8E8E8">
              <v:path arrowok="t"/>
            </v:shape>
            <v:shape style="position:absolute;left:3515;top:2846;width:0;height:3572" coordorigin="3515,2846" coordsize="0,3572" path="m3515,4634l3515,6415e" filled="f" stroked="t" strokeweight="1.419pt" strokecolor="#E8E8E8">
              <v:path arrowok="t"/>
            </v:shape>
            <v:shape style="position:absolute;left:3489;top:2846;width:0;height:3572" coordorigin="3489,2846" coordsize="0,3572" path="m3489,4634l3489,6415e" filled="f" stroked="t" strokeweight="1.419pt" strokecolor="#E8E8E8">
              <v:path arrowok="t"/>
            </v:shape>
            <v:shape style="position:absolute;left:3463;top:2846;width:0;height:3572" coordorigin="3463,2846" coordsize="0,3572" path="m3463,4634l3463,6415e" filled="f" stroked="t" strokeweight="1.42pt" strokecolor="#E8E8E8">
              <v:path arrowok="t"/>
            </v:shape>
            <v:shape style="position:absolute;left:3436;top:2846;width:0;height:3572" coordorigin="3436,2846" coordsize="0,3572" path="m3436,4634l3436,6415e" filled="f" stroked="t" strokeweight="1.419pt" strokecolor="#E8E8E8">
              <v:path arrowok="t"/>
            </v:shape>
            <v:shape style="position:absolute;left:3410;top:2846;width:0;height:3572" coordorigin="3410,2846" coordsize="0,3572" path="m3410,4634l3410,6415e" filled="f" stroked="t" strokeweight="1.419pt" strokecolor="#E8E8E8">
              <v:path arrowok="t"/>
            </v:shape>
            <v:shape style="position:absolute;left:3383;top:2846;width:0;height:3572" coordorigin="3383,2846" coordsize="0,3572" path="m3383,4634l3383,6415e" filled="f" stroked="t" strokeweight="1.42pt" strokecolor="#E8E8E8">
              <v:path arrowok="t"/>
            </v:shape>
            <v:shape style="position:absolute;left:3358;top:2846;width:0;height:3572" coordorigin="3358,2846" coordsize="0,3572" path="m3358,4634l3358,6415e" filled="f" stroked="t" strokeweight="1.299pt" strokecolor="#E8E8E8">
              <v:path arrowok="t"/>
            </v:shape>
            <v:shape style="position:absolute;left:3333;top:2846;width:0;height:3572" coordorigin="3333,2846" coordsize="0,3572" path="m3333,4634l3333,6415e" filled="f" stroked="t" strokeweight="1.419pt" strokecolor="#E9E9E9">
              <v:path arrowok="t"/>
            </v:shape>
            <v:shape style="position:absolute;left:3307;top:2846;width:0;height:3572" coordorigin="3307,2846" coordsize="0,3572" path="m3307,4634l3307,6415e" filled="f" stroked="t" strokeweight="1.42pt" strokecolor="#E9E9E9">
              <v:path arrowok="t"/>
            </v:shape>
            <v:shape style="position:absolute;left:3280;top:2846;width:0;height:3572" coordorigin="3280,2846" coordsize="0,3572" path="m3280,4634l3280,6415e" filled="f" stroked="t" strokeweight="1.419pt" strokecolor="#E9E9E9">
              <v:path arrowok="t"/>
            </v:shape>
            <v:shape style="position:absolute;left:3254;top:2846;width:0;height:3572" coordorigin="3254,2846" coordsize="0,3572" path="m3254,4634l3254,6415e" filled="f" stroked="t" strokeweight="1.419pt" strokecolor="#E9E9E9">
              <v:path arrowok="t"/>
            </v:shape>
            <v:shape style="position:absolute;left:3227;top:2846;width:0;height:3572" coordorigin="3227,2846" coordsize="0,3572" path="m3227,4634l3227,6415e" filled="f" stroked="t" strokeweight="1.419pt" strokecolor="#E9E9E9">
              <v:path arrowok="t"/>
            </v:shape>
            <v:shape style="position:absolute;left:3202;top:2846;width:0;height:3572" coordorigin="3202,2846" coordsize="0,3572" path="m3202,4634l3202,6415e" filled="f" stroked="t" strokeweight="1.3pt" strokecolor="#E9E9E9">
              <v:path arrowok="t"/>
            </v:shape>
            <v:shape style="position:absolute;left:3177;top:2846;width:0;height:3572" coordorigin="3177,2846" coordsize="0,3572" path="m3177,4634l3177,6415e" filled="f" stroked="t" strokeweight="1.419pt" strokecolor="#E9E9E9">
              <v:path arrowok="t"/>
            </v:shape>
            <v:shape style="position:absolute;left:3151;top:2846;width:0;height:3572" coordorigin="3151,2846" coordsize="0,3572" path="m3151,4634l3151,6415e" filled="f" stroked="t" strokeweight="1.419pt" strokecolor="#E9E9E9">
              <v:path arrowok="t"/>
            </v:shape>
            <v:shape style="position:absolute;left:3124;top:2846;width:0;height:3572" coordorigin="3124,2846" coordsize="0,3572" path="m3124,4634l3124,6415e" filled="f" stroked="t" strokeweight="1.42pt" strokecolor="#EBEBEB">
              <v:path arrowok="t"/>
            </v:shape>
            <v:shape style="position:absolute;left:3098;top:2846;width:0;height:3572" coordorigin="3098,2846" coordsize="0,3572" path="m3098,4634l3098,6415e" filled="f" stroked="t" strokeweight="1.419pt" strokecolor="#EBEBEB">
              <v:path arrowok="t"/>
            </v:shape>
            <v:shape style="position:absolute;left:3072;top:2846;width:0;height:3572" coordorigin="3072,2846" coordsize="0,3572" path="m3072,4634l3072,6415e" filled="f" stroked="t" strokeweight="1.419pt" strokecolor="#EBEBEB">
              <v:path arrowok="t"/>
            </v:shape>
            <v:shape style="position:absolute;left:3046;top:2846;width:0;height:3572" coordorigin="3046,2846" coordsize="0,3572" path="m3046,4634l3046,6415e" filled="f" stroked="t" strokeweight="1.3pt" strokecolor="#EBEBEB">
              <v:path arrowok="t"/>
            </v:shape>
            <v:shape style="position:absolute;left:3021;top:2846;width:0;height:3572" coordorigin="3021,2846" coordsize="0,3572" path="m3021,4634l3021,6415e" filled="f" stroked="t" strokeweight="1.419pt" strokecolor="#EBEBEB">
              <v:path arrowok="t"/>
            </v:shape>
            <v:shape style="position:absolute;left:2995;top:2846;width:0;height:3572" coordorigin="2995,2846" coordsize="0,3572" path="m2995,4634l2995,6415e" filled="f" stroked="t" strokeweight="1.419pt" strokecolor="#EBEBEB">
              <v:path arrowok="t"/>
            </v:shape>
            <v:shape style="position:absolute;left:2968;top:2846;width:0;height:3572" coordorigin="2968,2846" coordsize="0,3572" path="m2968,4634l2968,6415e" filled="f" stroked="t" strokeweight="1.419pt" strokecolor="#EBEBEB">
              <v:path arrowok="t"/>
            </v:shape>
            <v:shape style="position:absolute;left:2942;top:2846;width:0;height:3572" coordorigin="2942,2846" coordsize="0,3572" path="m2942,4634l2942,6415e" filled="f" stroked="t" strokeweight="1.42pt" strokecolor="#EBEBEB">
              <v:path arrowok="t"/>
            </v:shape>
            <v:shape style="position:absolute;left:2916;top:2846;width:0;height:3572" coordorigin="2916,2846" coordsize="0,3572" path="m2916,4634l2916,6415e" filled="f" stroked="t" strokeweight="1.419pt" strokecolor="#ECECEC">
              <v:path arrowok="t"/>
            </v:shape>
            <v:shape style="position:absolute;left:2889;top:2846;width:0;height:3572" coordorigin="2889,2846" coordsize="0,3572" path="m2889,4634l2889,6415e" filled="f" stroked="t" strokeweight="1.419pt" strokecolor="#ECECEC">
              <v:path arrowok="t"/>
            </v:shape>
            <v:shape style="position:absolute;left:2864;top:2846;width:0;height:3572" coordorigin="2864,2846" coordsize="0,3572" path="m2864,4634l2864,6415e" filled="f" stroked="t" strokeweight="1.3pt" strokecolor="#ECECEC">
              <v:path arrowok="t"/>
            </v:shape>
            <v:shape style="position:absolute;left:2839;top:2846;width:0;height:3572" coordorigin="2839,2846" coordsize="0,3572" path="m2839,4634l2839,6415e" filled="f" stroked="t" strokeweight="1.419pt" strokecolor="#ECECEC">
              <v:path arrowok="t"/>
            </v:shape>
            <v:shape style="position:absolute;left:2812;top:2846;width:0;height:3572" coordorigin="2812,2846" coordsize="0,3572" path="m2812,4634l2812,6415e" filled="f" stroked="t" strokeweight="1.419pt" strokecolor="#ECECEC">
              <v:path arrowok="t"/>
            </v:shape>
            <v:shape style="position:absolute;left:2786;top:2846;width:0;height:3572" coordorigin="2786,2846" coordsize="0,3572" path="m2786,4634l2786,6415e" filled="f" stroked="t" strokeweight="1.42pt" strokecolor="#ECECEC">
              <v:path arrowok="t"/>
            </v:shape>
            <v:shape style="position:absolute;left:2760;top:2846;width:0;height:3572" coordorigin="2760,2846" coordsize="0,3572" path="m2760,4634l2760,6415e" filled="f" stroked="t" strokeweight="1.419pt" strokecolor="#ECECEC">
              <v:path arrowok="t"/>
            </v:shape>
            <v:shape style="position:absolute;left:2733;top:2846;width:0;height:3572" coordorigin="2733,2846" coordsize="0,3572" path="m2733,4634l2733,6415e" filled="f" stroked="t" strokeweight="1.419pt" strokecolor="#ECECEC">
              <v:path arrowok="t"/>
            </v:shape>
            <v:shape style="position:absolute;left:2708;top:2846;width:0;height:3572" coordorigin="2708,2846" coordsize="0,3572" path="m2708,4634l2708,6415e" filled="f" stroked="t" strokeweight="1.3pt" strokecolor="#ECECEC">
              <v:path arrowok="t"/>
            </v:shape>
            <v:shape style="position:absolute;left:2683;top:2846;width:0;height:3572" coordorigin="2683,2846" coordsize="0,3572" path="m2683,4634l2683,6415e" filled="f" stroked="t" strokeweight="1.419pt" strokecolor="#ECECEC">
              <v:path arrowok="t"/>
            </v:shape>
            <v:shape style="position:absolute;left:2657;top:2846;width:0;height:3572" coordorigin="2657,2846" coordsize="0,3572" path="m2657,4634l2657,6415e" filled="f" stroked="t" strokeweight="1.419pt" strokecolor="#ECECEC">
              <v:path arrowok="t"/>
            </v:shape>
            <v:shape style="position:absolute;left:2630;top:2846;width:0;height:3572" coordorigin="2630,2846" coordsize="0,3572" path="m2630,4634l2630,6415e" filled="f" stroked="t" strokeweight="1.419pt" strokecolor="#ECECEC">
              <v:path arrowok="t"/>
            </v:shape>
            <v:shape style="position:absolute;left:2604;top:2846;width:0;height:3572" coordorigin="2604,2846" coordsize="0,3572" path="m2604,4634l2604,6415e" filled="f" stroked="t" strokeweight="1.42pt" strokecolor="#ECECEC">
              <v:path arrowok="t"/>
            </v:shape>
            <v:shape style="position:absolute;left:2577;top:2846;width:0;height:3572" coordorigin="2577,2846" coordsize="0,3572" path="m2577,4634l2577,6415e" filled="f" stroked="t" strokeweight="1.419pt" strokecolor="#ECECEC">
              <v:path arrowok="t"/>
            </v:shape>
            <v:shape style="position:absolute;left:2552;top:2846;width:0;height:3572" coordorigin="2552,2846" coordsize="0,3572" path="m2552,4634l2552,6415e" filled="f" stroked="t" strokeweight="1.299pt" strokecolor="#ECECEC">
              <v:path arrowok="t"/>
            </v:shape>
            <v:shape style="position:absolute;left:2527;top:2846;width:0;height:3572" coordorigin="2527,2846" coordsize="0,3572" path="m2527,4634l2527,6415e" filled="f" stroked="t" strokeweight="1.42pt" strokecolor="#ECECEC">
              <v:path arrowok="t"/>
            </v:shape>
            <v:shape style="position:absolute;left:2501;top:2846;width:0;height:3572" coordorigin="2501,2846" coordsize="0,3572" path="m2501,4634l2501,6415e" filled="f" stroked="t" strokeweight="1.419pt" strokecolor="#EDEDED">
              <v:path arrowok="t"/>
            </v:shape>
            <v:shape style="position:absolute;left:2474;top:2846;width:0;height:3572" coordorigin="2474,2846" coordsize="0,3572" path="m2474,4634l2474,6415e" filled="f" stroked="t" strokeweight="1.419pt" strokecolor="#EDEDED">
              <v:path arrowok="t"/>
            </v:shape>
            <v:shape style="position:absolute;left:2448;top:2846;width:0;height:3572" coordorigin="2448,2846" coordsize="0,3572" path="m2448,4634l2448,6415e" filled="f" stroked="t" strokeweight="1.419pt" strokecolor="#EDEDED">
              <v:path arrowok="t"/>
            </v:shape>
            <v:shape style="position:absolute;left:2422;top:2846;width:0;height:3572" coordorigin="2422,2846" coordsize="0,3572" path="m2422,4634l2422,6415e" filled="f" stroked="t" strokeweight="1.42pt" strokecolor="#EDEDED">
              <v:path arrowok="t"/>
            </v:shape>
            <v:shape style="position:absolute;left:2395;top:2846;width:0;height:3572" coordorigin="2395,2846" coordsize="0,3572" path="m2395,4634l2395,6415e" filled="f" stroked="t" strokeweight="1.419pt" strokecolor="#EDEDED">
              <v:path arrowok="t"/>
            </v:shape>
            <v:shape style="position:absolute;left:2370;top:2846;width:0;height:3572" coordorigin="2370,2846" coordsize="0,3572" path="m2370,4634l2370,6415e" filled="f" stroked="t" strokeweight="1.299pt" strokecolor="#EDEDED">
              <v:path arrowok="t"/>
            </v:shape>
            <v:shape style="position:absolute;left:2345;top:2846;width:0;height:3572" coordorigin="2345,2846" coordsize="0,3572" path="m2345,4634l2345,6415e" filled="f" stroked="t" strokeweight="1.42pt" strokecolor="#EDEDED">
              <v:path arrowok="t"/>
            </v:shape>
            <v:shape style="position:absolute;left:2318;top:2846;width:0;height:3572" coordorigin="2318,2846" coordsize="0,3572" path="m2318,4634l2318,6415e" filled="f" stroked="t" strokeweight="1.419pt" strokecolor="#EDEDED">
              <v:path arrowok="t"/>
            </v:shape>
            <v:shape style="position:absolute;left:2292;top:2846;width:0;height:3572" coordorigin="2292,2846" coordsize="0,3572" path="m2292,4634l2292,6415e" filled="f" stroked="t" strokeweight="1.419pt" strokecolor="#EFEFEF">
              <v:path arrowok="t"/>
            </v:shape>
            <v:shape style="position:absolute;left:2266;top:2846;width:0;height:3572" coordorigin="2266,2846" coordsize="0,3572" path="m2266,4634l2266,6415e" filled="f" stroked="t" strokeweight="1.42pt" strokecolor="#EFEFEF">
              <v:path arrowok="t"/>
            </v:shape>
            <v:shape style="position:absolute;left:2239;top:2846;width:0;height:3572" coordorigin="2239,2846" coordsize="0,3572" path="m2239,4634l2239,6415e" filled="f" stroked="t" strokeweight="1.419pt" strokecolor="#EFEFEF">
              <v:path arrowok="t"/>
            </v:shape>
            <v:shape style="position:absolute;left:2214;top:2846;width:0;height:3572" coordorigin="2214,2846" coordsize="0,3572" path="m2214,4634l2214,6415e" filled="f" stroked="t" strokeweight="1.299pt" strokecolor="#EFEFEF">
              <v:path arrowok="t"/>
            </v:shape>
            <v:shape style="position:absolute;left:2189;top:2846;width:0;height:3572" coordorigin="2189,2846" coordsize="0,3572" path="m2189,4634l2189,6415e" filled="f" stroked="t" strokeweight="1.42pt" strokecolor="#EFEFEF">
              <v:path arrowok="t"/>
            </v:shape>
            <v:shape style="position:absolute;left:2162;top:2846;width:0;height:3572" coordorigin="2162,2846" coordsize="0,3572" path="m2162,4634l2162,6415e" filled="f" stroked="t" strokeweight="1.419pt" strokecolor="#EFEFEF">
              <v:path arrowok="t"/>
            </v:shape>
            <v:shape style="position:absolute;left:2136;top:2846;width:0;height:3572" coordorigin="2136,2846" coordsize="0,3572" path="m2136,4634l2136,6415e" filled="f" stroked="t" strokeweight="1.419pt" strokecolor="#EFEFEF">
              <v:path arrowok="t"/>
            </v:shape>
            <v:shape style="position:absolute;left:2110;top:2846;width:0;height:3572" coordorigin="2110,2846" coordsize="0,3572" path="m2110,4634l2110,6415e" filled="f" stroked="t" strokeweight="1.419pt" strokecolor="#EFEFEF">
              <v:path arrowok="t"/>
            </v:shape>
            <v:shape style="position:absolute;left:2083;top:2846;width:0;height:3572" coordorigin="2083,2846" coordsize="0,3572" path="m2083,4634l2083,6415e" filled="f" stroked="t" strokeweight="1.42pt" strokecolor="#F0F0F0">
              <v:path arrowok="t"/>
            </v:shape>
            <v:shape style="position:absolute;left:2058;top:2846;width:0;height:3572" coordorigin="2058,2846" coordsize="0,3572" path="m2058,4634l2058,6415e" filled="f" stroked="t" strokeweight="1.299pt" strokecolor="#F0F0F0">
              <v:path arrowok="t"/>
            </v:shape>
            <v:shape style="position:absolute;left:2033;top:2846;width:0;height:3572" coordorigin="2033,2846" coordsize="0,3572" path="m2033,4634l2033,6415e" filled="f" stroked="t" strokeweight="1.419pt" strokecolor="#F0F0F0">
              <v:path arrowok="t"/>
            </v:shape>
            <v:shape style="position:absolute;left:2007;top:2846;width:0;height:3572" coordorigin="2007,2846" coordsize="0,3572" path="m2007,4634l2007,6415e" filled="f" stroked="t" strokeweight="1.42pt" strokecolor="#F0F0F0">
              <v:path arrowok="t"/>
            </v:shape>
            <v:shape style="position:absolute;left:1980;top:2846;width:0;height:3572" coordorigin="1980,2846" coordsize="0,3572" path="m1980,4634l1980,6415e" filled="f" stroked="t" strokeweight="1.419pt" strokecolor="#F0F0F0">
              <v:path arrowok="t"/>
            </v:shape>
            <v:shape style="position:absolute;left:1954;top:2846;width:0;height:3572" coordorigin="1954,2846" coordsize="0,3572" path="m1954,4634l1954,6415e" filled="f" stroked="t" strokeweight="1.419pt" strokecolor="#F0F0F0">
              <v:path arrowok="t"/>
            </v:shape>
            <v:shape style="position:absolute;left:1927;top:2846;width:0;height:3572" coordorigin="1927,2846" coordsize="0,3572" path="m1927,4634l1927,6415e" filled="f" stroked="t" strokeweight="1.419pt" strokecolor="#F0F0F0">
              <v:path arrowok="t"/>
            </v:shape>
            <v:shape style="position:absolute;left:1901;top:2846;width:0;height:3572" coordorigin="1901,2846" coordsize="0,3572" path="m1901,4634l1901,6415e" filled="f" stroked="t" strokeweight="1.42pt" strokecolor="#F0F0F0">
              <v:path arrowok="t"/>
            </v:shape>
            <v:shape style="position:absolute;left:1876;top:2846;width:0;height:3572" coordorigin="1876,2846" coordsize="0,3572" path="m1876,4634l1876,6415e" filled="f" stroked="t" strokeweight="1.299pt" strokecolor="#F1F1F1">
              <v:path arrowok="t"/>
            </v:shape>
            <v:shape style="position:absolute;left:1851;top:2846;width:0;height:3572" coordorigin="1851,2846" coordsize="0,3572" path="m1851,4634l1851,6415e" filled="f" stroked="t" strokeweight="1.419pt" strokecolor="#F1F1F1">
              <v:path arrowok="t"/>
            </v:shape>
            <v:shape style="position:absolute;left:1824;top:2846;width:0;height:3572" coordorigin="1824,2846" coordsize="0,3572" path="m1824,4634l1824,6415e" filled="f" stroked="t" strokeweight="1.42pt" strokecolor="#F1F1F1">
              <v:path arrowok="t"/>
            </v:shape>
            <v:shape style="position:absolute;left:1798;top:2846;width:0;height:3572" coordorigin="1798,2846" coordsize="0,3572" path="m1798,4634l1798,6415e" filled="f" stroked="t" strokeweight="1.419pt" strokecolor="#F1F1F1">
              <v:path arrowok="t"/>
            </v:shape>
            <v:shape style="position:absolute;left:1771;top:2846;width:0;height:3572" coordorigin="1771,2846" coordsize="0,3572" path="m1771,4634l1771,6415e" filled="f" stroked="t" strokeweight="1.419pt" strokecolor="#F1F1F1">
              <v:path arrowok="t"/>
            </v:shape>
            <v:shape style="position:absolute;left:1745;top:2846;width:0;height:3572" coordorigin="1745,2846" coordsize="0,3572" path="m1745,4634l1745,6415e" filled="f" stroked="t" strokeweight="1.42pt" strokecolor="#F1F1F1">
              <v:path arrowok="t"/>
            </v:shape>
            <v:shape style="position:absolute;left:1720;top:2846;width:0;height:3572" coordorigin="1720,2846" coordsize="0,3572" path="m1720,4634l1720,6415e" filled="f" stroked="t" strokeweight="1.299pt" strokecolor="#F1F1F1">
              <v:path arrowok="t"/>
            </v:shape>
            <v:shape style="position:absolute;left:1695;top:2846;width:0;height:3572" coordorigin="1695,2846" coordsize="0,3572" path="m1695,4634l1695,6415e" filled="f" stroked="t" strokeweight="1.419pt" strokecolor="#F1F1F1">
              <v:path arrowok="t"/>
            </v:shape>
            <v:shape style="position:absolute;left:1668;top:2846;width:0;height:3572" coordorigin="1668,2846" coordsize="0,3572" path="m1668,4634l1668,6415e" filled="f" stroked="t" strokeweight="1.42pt" strokecolor="#F1F1F1">
              <v:path arrowok="t"/>
            </v:shape>
            <v:shape style="position:absolute;left:1642;top:2846;width:0;height:3572" coordorigin="1642,2846" coordsize="0,3572" path="m1642,4634l1642,6415e" filled="f" stroked="t" strokeweight="1.419pt" strokecolor="#F1F1F1">
              <v:path arrowok="t"/>
            </v:shape>
            <v:shape style="position:absolute;left:1616;top:2846;width:0;height:3572" coordorigin="1616,2846" coordsize="0,3572" path="m1616,4634l1616,6415e" filled="f" stroked="t" strokeweight="1.419pt" strokecolor="#F1F1F1">
              <v:path arrowok="t"/>
            </v:shape>
            <v:shape style="position:absolute;left:1589;top:2846;width:0;height:3572" coordorigin="1589,2846" coordsize="0,3572" path="m1589,4634l1589,6415e" filled="f" stroked="t" strokeweight="1.419pt" strokecolor="#F1F1F1">
              <v:path arrowok="t"/>
            </v:shape>
            <v:shape style="position:absolute;left:1564;top:2846;width:0;height:3572" coordorigin="1564,2846" coordsize="0,3572" path="m1564,4634l1564,6415e" filled="f" stroked="t" strokeweight="1.3pt" strokecolor="#F1F1F1">
              <v:path arrowok="t"/>
            </v:shape>
            <v:shape style="position:absolute;left:1539;top:2846;width:0;height:3572" coordorigin="1539,2846" coordsize="0,3572" path="m1539,4634l1539,6415e" filled="f" stroked="t" strokeweight="1.419pt" strokecolor="#F1F1F1">
              <v:path arrowok="t"/>
            </v:shape>
            <v:shape style="position:absolute;left:1512;top:2846;width:0;height:3572" coordorigin="1512,2846" coordsize="0,3572" path="m1512,4634l1512,6415e" filled="f" stroked="t" strokeweight="1.419pt" strokecolor="#F1F1F1">
              <v:path arrowok="t"/>
            </v:shape>
            <v:shape style="position:absolute;left:1486;top:2846;width:0;height:3572" coordorigin="1486,2846" coordsize="0,3572" path="m1486,4634l1486,6415e" filled="f" stroked="t" strokeweight="1.42pt" strokecolor="#F1F1F1">
              <v:path arrowok="t"/>
            </v:shape>
            <v:shape style="position:absolute;left:8623;top:4634;width:1859;height:1781" coordorigin="8623,4634" coordsize="1859,1781" path="m8623,4634l8623,6415,10482,6415,10482,4634,8623,4634xe" filled="t" fillcolor="#D8D8D8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860"/>
        <w:ind w:left="5135"/>
        <w:sectPr>
          <w:pgSz w:w="11900" w:h="16820"/>
          <w:pgMar w:top="1580" w:bottom="280" w:left="1680" w:right="1680"/>
        </w:sectPr>
      </w:pPr>
      <w:r>
        <w:rPr>
          <w:rFonts w:cs="HCR Batang" w:hAnsi="HCR Batang" w:eastAsia="HCR Batang" w:ascii="HCR Batang"/>
          <w:spacing w:val="1"/>
          <w:w w:val="100"/>
          <w:position w:val="11"/>
          <w:sz w:val="50"/>
          <w:szCs w:val="50"/>
        </w:rPr>
        <w:t>부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록</w:t>
      </w:r>
      <w:r>
        <w:rPr>
          <w:rFonts w:cs="HCR Batang" w:hAnsi="HCR Batang" w:eastAsia="HCR Batang" w:ascii="HCR Batang"/>
          <w:spacing w:val="0"/>
          <w:w w:val="100"/>
          <w:position w:val="11"/>
          <w:sz w:val="50"/>
          <w:szCs w:val="50"/>
        </w:rPr>
        <w:t>        </w:t>
      </w:r>
      <w:r>
        <w:rPr>
          <w:rFonts w:cs="HCR Batang" w:hAnsi="HCR Batang" w:eastAsia="HCR Batang" w:ascii="HCR Batang"/>
          <w:spacing w:val="30"/>
          <w:w w:val="100"/>
          <w:position w:val="1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position w:val="0"/>
          <w:sz w:val="80"/>
          <w:szCs w:val="80"/>
        </w:rPr>
        <w:t>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2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pict>
          <v:group style="position:absolute;margin-left:73.26pt;margin-top:87.364pt;width:451.098pt;height:74.2705pt;mso-position-horizontal-relative:page;mso-position-vertical-relative:page;z-index:-26168" coordorigin="1465,1747" coordsize="9022,1485">
            <v:shape style="position:absolute;left:1475;top:1757;width:1195;height:853" coordorigin="1475,1757" coordsize="1195,853" path="m1475,1757l1475,2611,2670,2611,2670,1757,1475,1757xe" filled="t" fillcolor="#B1B1B1" stroked="f">
              <v:path arrowok="t"/>
              <v:fill/>
            </v:shape>
            <v:shape style="position:absolute;left:10390;top:1148;width:50;height:2062" coordorigin="10390,1148" coordsize="50,2062" path="m10440,2182l10390,2182,10390,3208,10440,3208,10440,2182xe" filled="t" fillcolor="#FEFEFE" stroked="f">
              <v:path arrowok="t"/>
              <v:fill/>
            </v:shape>
            <v:shape style="position:absolute;left:10345;top:1148;width:48;height:2062" coordorigin="10345,1148" coordsize="48,2062" path="m10392,2182l10345,2182,10345,3208,10392,3208,10392,2182xe" filled="t" fillcolor="#FEFEFE" stroked="f">
              <v:path arrowok="t"/>
              <v:fill/>
            </v:shape>
            <v:shape style="position:absolute;left:10299;top:1148;width:48;height:2062" coordorigin="10299,1148" coordsize="48,2062" path="m10347,2182l10299,2182,10299,3208,10347,3208,10347,2182xe" filled="t" fillcolor="#FEFEFE" stroked="f">
              <v:path arrowok="t"/>
              <v:fill/>
            </v:shape>
            <v:shape style="position:absolute;left:10251;top:1148;width:50;height:2062" coordorigin="10251,1148" coordsize="50,2062" path="m10301,2182l10251,2182,10251,3208,10301,3208,10301,2182xe" filled="t" fillcolor="#FEFEFE" stroked="f">
              <v:path arrowok="t"/>
              <v:fill/>
            </v:shape>
            <v:shape style="position:absolute;left:10206;top:1148;width:48;height:2062" coordorigin="10206,1148" coordsize="48,2062" path="m10253,2182l10206,2182,10206,3208,10253,3208,10253,2182xe" filled="t" fillcolor="#FEFEFE" stroked="f">
              <v:path arrowok="t"/>
              <v:fill/>
            </v:shape>
            <v:shape style="position:absolute;left:10160;top:1148;width:48;height:2062" coordorigin="10160,1148" coordsize="48,2062" path="m10208,2182l10160,2182,10160,3208,10208,3208,10208,2182xe" filled="t" fillcolor="#FDFDFD" stroked="f">
              <v:path arrowok="t"/>
              <v:fill/>
            </v:shape>
            <v:shape style="position:absolute;left:10112;top:1148;width:50;height:2062" coordorigin="10112,1148" coordsize="50,2062" path="m10162,2182l10112,2182,10112,3208,10162,3208,10162,2182xe" filled="t" fillcolor="#FDFDFD" stroked="f">
              <v:path arrowok="t"/>
              <v:fill/>
            </v:shape>
            <v:shape style="position:absolute;left:10066;top:1148;width:48;height:2062" coordorigin="10066,1148" coordsize="48,2062" path="m10114,2182l10066,2182,10066,3208,10114,3208,10114,2182xe" filled="t" fillcolor="#FDFDFD" stroked="f">
              <v:path arrowok="t"/>
              <v:fill/>
            </v:shape>
            <v:shape style="position:absolute;left:10021;top:1148;width:48;height:2062" coordorigin="10021,1148" coordsize="48,2062" path="m10068,2182l10021,2182,10021,3208,10068,3208,10068,2182xe" filled="t" fillcolor="#FDFDFD" stroked="f">
              <v:path arrowok="t"/>
              <v:fill/>
            </v:shape>
            <v:shape style="position:absolute;left:9973;top:1148;width:50;height:2062" coordorigin="9973,1148" coordsize="50,2062" path="m10023,2182l9973,2182,9973,3208,10023,3208,10023,2182xe" filled="t" fillcolor="#FDFDFD" stroked="f">
              <v:path arrowok="t"/>
              <v:fill/>
            </v:shape>
            <v:shape style="position:absolute;left:9927;top:1148;width:48;height:2062" coordorigin="9927,1148" coordsize="48,2062" path="m9975,2182l9927,2182,9927,3208,9975,3208,9975,2182xe" filled="t" fillcolor="#FBFBFB" stroked="f">
              <v:path arrowok="t"/>
              <v:fill/>
            </v:shape>
            <v:shape style="position:absolute;left:9882;top:1148;width:48;height:2062" coordorigin="9882,1148" coordsize="48,2062" path="m9929,2182l9882,2182,9882,3208,9929,3208,9929,2182xe" filled="t" fillcolor="#FBFBFB" stroked="f">
              <v:path arrowok="t"/>
              <v:fill/>
            </v:shape>
            <v:shape style="position:absolute;left:9834;top:1148;width:50;height:2062" coordorigin="9834,1148" coordsize="50,2062" path="m9884,2182l9834,2182,9834,3208,9884,3208,9884,2182xe" filled="t" fillcolor="#FBFBFB" stroked="f">
              <v:path arrowok="t"/>
              <v:fill/>
            </v:shape>
            <v:shape style="position:absolute;left:9788;top:1148;width:48;height:2062" coordorigin="9788,1148" coordsize="48,2062" path="m9836,2182l9788,2182,9788,3208,9836,3208,9836,2182xe" filled="t" fillcolor="#FBFBFB" stroked="f">
              <v:path arrowok="t"/>
              <v:fill/>
            </v:shape>
            <v:shape style="position:absolute;left:9743;top:1148;width:48;height:2062" coordorigin="9743,1148" coordsize="48,2062" path="m9790,2182l9743,2182,9743,3208,9790,3208,9790,2182xe" filled="t" fillcolor="#FBFBFB" stroked="f">
              <v:path arrowok="t"/>
              <v:fill/>
            </v:shape>
            <v:shape style="position:absolute;left:9695;top:1148;width:50;height:2062" coordorigin="9695,1148" coordsize="50,2062" path="m9745,2182l9695,2182,9695,3208,9745,3208,9745,2182xe" filled="t" fillcolor="#FBFBFB" stroked="f">
              <v:path arrowok="t"/>
              <v:fill/>
            </v:shape>
            <v:shape style="position:absolute;left:9649;top:1148;width:48;height:2062" coordorigin="9649,1148" coordsize="48,2062" path="m9697,2182l9649,2182,9649,3208,9697,3208,9697,2182xe" filled="t" fillcolor="#FAFAFA" stroked="f">
              <v:path arrowok="t"/>
              <v:fill/>
            </v:shape>
            <v:shape style="position:absolute;left:9603;top:1148;width:48;height:2062" coordorigin="9603,1148" coordsize="48,2062" path="m9651,2182l9603,2182,9603,3208,9651,3208,9651,2182xe" filled="t" fillcolor="#FAFAFA" stroked="f">
              <v:path arrowok="t"/>
              <v:fill/>
            </v:shape>
            <v:shape style="position:absolute;left:9555;top:1148;width:50;height:2062" coordorigin="9555,1148" coordsize="50,2062" path="m9605,2182l9555,2182,9555,3208,9605,3208,9605,2182xe" filled="t" fillcolor="#FAFAFA" stroked="f">
              <v:path arrowok="t"/>
              <v:fill/>
            </v:shape>
            <v:shape style="position:absolute;left:9510;top:1148;width:48;height:2062" coordorigin="9510,1148" coordsize="48,2062" path="m9557,2182l9510,2182,9510,3208,9557,3208,9557,2182xe" filled="t" fillcolor="#FAFAFA" stroked="f">
              <v:path arrowok="t"/>
              <v:fill/>
            </v:shape>
            <v:shape style="position:absolute;left:9464;top:1148;width:48;height:2062" coordorigin="9464,1148" coordsize="48,2062" path="m9512,2182l9464,2182,9464,3208,9512,3208,9512,2182xe" filled="t" fillcolor="#FAFAFA" stroked="f">
              <v:path arrowok="t"/>
              <v:fill/>
            </v:shape>
            <v:shape style="position:absolute;left:9416;top:1148;width:50;height:2062" coordorigin="9416,1148" coordsize="50,2062" path="m9466,2182l9416,2182,9416,3208,9466,3208,9466,2182xe" filled="t" fillcolor="#FAFAFA" stroked="f">
              <v:path arrowok="t"/>
              <v:fill/>
            </v:shape>
            <v:shape style="position:absolute;left:9371;top:1148;width:48;height:2062" coordorigin="9371,1148" coordsize="48,2062" path="m9418,2182l9371,2182,9371,3208,9418,3208,9418,2182xe" filled="t" fillcolor="#FAFAFA" stroked="f">
              <v:path arrowok="t"/>
              <v:fill/>
            </v:shape>
            <v:shape style="position:absolute;left:9325;top:1148;width:48;height:2062" coordorigin="9325,1148" coordsize="48,2062" path="m9373,2182l9325,2182,9325,3208,9373,3208,9373,2182xe" filled="t" fillcolor="#FAFAFA" stroked="f">
              <v:path arrowok="t"/>
              <v:fill/>
            </v:shape>
            <v:shape style="position:absolute;left:9277;top:1148;width:50;height:2062" coordorigin="9277,1148" coordsize="50,2062" path="m9327,2182l9277,2182,9277,3208,9327,3208,9327,2182xe" filled="t" fillcolor="#FAFAFA" stroked="f">
              <v:path arrowok="t"/>
              <v:fill/>
            </v:shape>
            <v:shape style="position:absolute;left:9232;top:1148;width:48;height:2062" coordorigin="9232,1148" coordsize="48,2062" path="m9279,2182l9232,2182,9232,3208,9279,3208,9279,2182xe" filled="t" fillcolor="#FAFAFA" stroked="f">
              <v:path arrowok="t"/>
              <v:fill/>
            </v:shape>
            <v:shape style="position:absolute;left:9184;top:1148;width:50;height:2062" coordorigin="9184,1148" coordsize="50,2062" path="m9234,2182l9184,2182,9184,3208,9234,3208,9234,2182xe" filled="t" fillcolor="#F9F9F9" stroked="f">
              <v:path arrowok="t"/>
              <v:fill/>
            </v:shape>
            <v:shape style="position:absolute;left:9138;top:1148;width:48;height:2062" coordorigin="9138,1148" coordsize="48,2062" path="m9186,2182l9138,2182,9138,3208,9186,3208,9186,2182xe" filled="t" fillcolor="#F9F9F9" stroked="f">
              <v:path arrowok="t"/>
              <v:fill/>
            </v:shape>
            <v:shape style="position:absolute;left:9093;top:1148;width:48;height:2062" coordorigin="9093,1148" coordsize="48,2062" path="m9140,2182l9093,2182,9093,3208,9140,3208,9140,2182xe" filled="t" fillcolor="#F9F9F9" stroked="f">
              <v:path arrowok="t"/>
              <v:fill/>
            </v:shape>
            <v:shape style="position:absolute;left:9045;top:1148;width:50;height:2062" coordorigin="9045,1148" coordsize="50,2062" path="m9095,2182l9045,2182,9045,3208,9095,3208,9095,2182xe" filled="t" fillcolor="#F9F9F9" stroked="f">
              <v:path arrowok="t"/>
              <v:fill/>
            </v:shape>
            <v:shape style="position:absolute;left:8999;top:1148;width:48;height:2062" coordorigin="8999,1148" coordsize="48,2062" path="m9047,2182l8999,2182,8999,3208,9047,3208,9047,2182xe" filled="t" fillcolor="#F9F9F9" stroked="f">
              <v:path arrowok="t"/>
              <v:fill/>
            </v:shape>
            <v:shape style="position:absolute;left:8953;top:1148;width:48;height:2062" coordorigin="8953,1148" coordsize="48,2062" path="m9001,2182l8953,2182,8953,3208,9001,3208,9001,2182xe" filled="t" fillcolor="#F9F9F9" stroked="f">
              <v:path arrowok="t"/>
              <v:fill/>
            </v:shape>
            <v:shape style="position:absolute;left:8905;top:1148;width:50;height:2062" coordorigin="8905,1148" coordsize="50,2062" path="m8955,2182l8905,2182,8905,3208,8955,3208,8955,2182xe" filled="t" fillcolor="#F7F7F7" stroked="f">
              <v:path arrowok="t"/>
              <v:fill/>
            </v:shape>
            <v:shape style="position:absolute;left:8860;top:1148;width:48;height:2062" coordorigin="8860,1148" coordsize="48,2062" path="m8907,2182l8860,2182,8860,3208,8907,3208,8907,2182xe" filled="t" fillcolor="#F7F7F7" stroked="f">
              <v:path arrowok="t"/>
              <v:fill/>
            </v:shape>
            <v:shape style="position:absolute;left:8814;top:1148;width:48;height:2062" coordorigin="8814,1148" coordsize="48,2062" path="m8862,2182l8814,2182,8814,3208,8862,3208,8862,2182xe" filled="t" fillcolor="#F7F7F7" stroked="f">
              <v:path arrowok="t"/>
              <v:fill/>
            </v:shape>
            <v:shape style="position:absolute;left:8766;top:1148;width:50;height:2062" coordorigin="8766,1148" coordsize="50,2062" path="m8816,2182l8766,2182,8766,3208,8816,3208,8816,2182xe" filled="t" fillcolor="#F7F7F7" stroked="f">
              <v:path arrowok="t"/>
              <v:fill/>
            </v:shape>
            <v:shape style="position:absolute;left:8721;top:1148;width:48;height:2062" coordorigin="8721,1148" coordsize="48,2062" path="m8768,2182l8721,2182,8721,3208,8768,3208,8768,2182xe" filled="t" fillcolor="#F7F7F7" stroked="f">
              <v:path arrowok="t"/>
              <v:fill/>
            </v:shape>
            <v:shape style="position:absolute;left:8675;top:1148;width:48;height:2062" coordorigin="8675,1148" coordsize="48,2062" path="m8723,2182l8675,2182,8675,3208,8723,3208,8723,2182xe" filled="t" fillcolor="#F6F6F6" stroked="f">
              <v:path arrowok="t"/>
              <v:fill/>
            </v:shape>
            <v:shape style="position:absolute;left:8627;top:1148;width:50;height:2062" coordorigin="8627,1148" coordsize="50,2062" path="m8677,2182l8627,2182,8627,3208,8677,3208,8677,2182xe" filled="t" fillcolor="#F6F6F6" stroked="f">
              <v:path arrowok="t"/>
              <v:fill/>
            </v:shape>
            <v:shape style="position:absolute;left:8582;top:1148;width:48;height:2062" coordorigin="8582,1148" coordsize="48,2062" path="m8629,2182l8582,2182,8582,3208,8629,3208,8629,2182xe" filled="t" fillcolor="#F6F6F6" stroked="f">
              <v:path arrowok="t"/>
              <v:fill/>
            </v:shape>
            <v:shape style="position:absolute;left:8536;top:1148;width:48;height:2062" coordorigin="8536,1148" coordsize="48,2062" path="m8584,2182l8536,2182,8536,3208,8584,3208,8584,2182xe" filled="t" fillcolor="#F6F6F6" stroked="f">
              <v:path arrowok="t"/>
              <v:fill/>
            </v:shape>
            <v:shape style="position:absolute;left:8488;top:1148;width:50;height:2062" coordorigin="8488,1148" coordsize="50,2062" path="m8538,2182l8488,2182,8488,3208,8538,3208,8538,2182xe" filled="t" fillcolor="#F6F6F6" stroked="f">
              <v:path arrowok="t"/>
              <v:fill/>
            </v:shape>
            <v:shape style="position:absolute;left:8442;top:1148;width:48;height:2062" coordorigin="8442,1148" coordsize="48,2062" path="m8490,2182l8442,2182,8442,3208,8490,3208,8490,2182xe" filled="t" fillcolor="#F5F5F5" stroked="f">
              <v:path arrowok="t"/>
              <v:fill/>
            </v:shape>
            <v:shape style="position:absolute;left:8397;top:1148;width:48;height:2062" coordorigin="8397,1148" coordsize="48,2062" path="m8444,2182l8397,2182,8397,3208,8444,3208,8444,2182xe" filled="t" fillcolor="#F5F5F5" stroked="f">
              <v:path arrowok="t"/>
              <v:fill/>
            </v:shape>
            <v:shape style="position:absolute;left:8349;top:1148;width:50;height:2062" coordorigin="8349,1148" coordsize="50,2062" path="m8399,2182l8349,2182,8349,3208,8399,3208,8399,2182xe" filled="t" fillcolor="#F5F5F5" stroked="f">
              <v:path arrowok="t"/>
              <v:fill/>
            </v:shape>
            <v:shape style="position:absolute;left:8303;top:1148;width:48;height:2062" coordorigin="8303,1148" coordsize="48,2062" path="m8351,2182l8303,2182,8303,3208,8351,3208,8351,2182xe" filled="t" fillcolor="#F5F5F5" stroked="f">
              <v:path arrowok="t"/>
              <v:fill/>
            </v:shape>
            <v:shape style="position:absolute;left:8258;top:1148;width:48;height:2062" coordorigin="8258,1148" coordsize="48,2062" path="m8305,2182l8258,2182,8258,3208,8305,3208,8305,2182xe" filled="t" fillcolor="#F5F5F5" stroked="f">
              <v:path arrowok="t"/>
              <v:fill/>
            </v:shape>
            <v:shape style="position:absolute;left:8210;top:1148;width:50;height:2062" coordorigin="8210,1148" coordsize="50,2062" path="m8260,2182l8210,2182,8210,3208,8260,3208,8260,2182xe" filled="t" fillcolor="#F5F5F5" stroked="f">
              <v:path arrowok="t"/>
              <v:fill/>
            </v:shape>
            <v:shape style="position:absolute;left:8164;top:1148;width:48;height:2062" coordorigin="8164,1148" coordsize="48,2062" path="m8212,2182l8164,2182,8164,3208,8212,3208,8212,2182xe" filled="t" fillcolor="#F5F5F5" stroked="f">
              <v:path arrowok="t"/>
              <v:fill/>
            </v:shape>
            <v:shape style="position:absolute;left:8119;top:1148;width:48;height:2062" coordorigin="8119,1148" coordsize="48,2062" path="m8166,2182l8119,2182,8119,3208,8166,3208,8166,2182xe" filled="t" fillcolor="#F5F5F5" stroked="f">
              <v:path arrowok="t"/>
              <v:fill/>
            </v:shape>
            <v:shape style="position:absolute;left:8071;top:1148;width:50;height:2062" coordorigin="8071,1148" coordsize="50,2062" path="m8121,2182l8071,2182,8071,3208,8121,3208,8121,2182xe" filled="t" fillcolor="#F5F5F5" stroked="f">
              <v:path arrowok="t"/>
              <v:fill/>
            </v:shape>
            <v:shape style="position:absolute;left:8025;top:1148;width:48;height:2062" coordorigin="8025,1148" coordsize="48,2062" path="m8073,2182l8025,2182,8025,3208,8073,3208,8073,2182xe" filled="t" fillcolor="#F5F5F5" stroked="f">
              <v:path arrowok="t"/>
              <v:fill/>
            </v:shape>
            <v:shape style="position:absolute;left:7979;top:1148;width:48;height:2062" coordorigin="7979,1148" coordsize="48,2062" path="m8027,2182l7979,2182,7979,3208,8027,3208,8027,2182xe" filled="t" fillcolor="#F5F5F5" stroked="f">
              <v:path arrowok="t"/>
              <v:fill/>
            </v:shape>
            <v:shape style="position:absolute;left:7932;top:1148;width:50;height:2062" coordorigin="7932,1148" coordsize="50,2062" path="m7982,2182l7932,2182,7932,3208,7982,3208,7982,2182xe" filled="t" fillcolor="#F4F4F4" stroked="f">
              <v:path arrowok="t"/>
              <v:fill/>
            </v:shape>
            <v:shape style="position:absolute;left:7886;top:1148;width:48;height:2062" coordorigin="7886,1148" coordsize="48,2062" path="m7934,2182l7886,2182,7886,3208,7934,3208,7934,2182xe" filled="t" fillcolor="#F4F4F4" stroked="f">
              <v:path arrowok="t"/>
              <v:fill/>
            </v:shape>
            <v:shape style="position:absolute;left:7840;top:1148;width:48;height:2062" coordorigin="7840,1148" coordsize="48,2062" path="m7888,2182l7840,2182,7840,3208,7888,3208,7888,2182xe" filled="t" fillcolor="#F4F4F4" stroked="f">
              <v:path arrowok="t"/>
              <v:fill/>
            </v:shape>
            <v:shape style="position:absolute;left:7792;top:1148;width:50;height:2062" coordorigin="7792,1148" coordsize="50,2062" path="m7842,2182l7792,2182,7792,3208,7842,3208,7842,2182xe" filled="t" fillcolor="#F4F4F4" stroked="f">
              <v:path arrowok="t"/>
              <v:fill/>
            </v:shape>
            <v:shape style="position:absolute;left:7747;top:1148;width:48;height:2062" coordorigin="7747,1148" coordsize="48,2062" path="m7794,2182l7747,2182,7747,3208,7794,3208,7794,2182xe" filled="t" fillcolor="#F4F4F4" stroked="f">
              <v:path arrowok="t"/>
              <v:fill/>
            </v:shape>
            <v:shape style="position:absolute;left:7701;top:1148;width:48;height:2062" coordorigin="7701,1148" coordsize="48,2062" path="m7749,2182l7701,2182,7701,3208,7749,3208,7749,2182xe" filled="t" fillcolor="#F2F2F2" stroked="f">
              <v:path arrowok="t"/>
              <v:fill/>
            </v:shape>
            <v:shape style="position:absolute;left:7653;top:1148;width:50;height:2062" coordorigin="7653,1148" coordsize="50,2062" path="m7703,2182l7653,2182,7653,3208,7703,3208,7703,2182xe" filled="t" fillcolor="#F2F2F2" stroked="f">
              <v:path arrowok="t"/>
              <v:fill/>
            </v:shape>
            <v:shape style="position:absolute;left:7608;top:1148;width:48;height:2062" coordorigin="7608,1148" coordsize="48,2062" path="m7655,2182l7608,2182,7608,3208,7655,3208,7655,2182xe" filled="t" fillcolor="#F2F2F2" stroked="f">
              <v:path arrowok="t"/>
              <v:fill/>
            </v:shape>
            <v:shape style="position:absolute;left:7562;top:1148;width:48;height:2062" coordorigin="7562,1148" coordsize="48,2062" path="m7610,2182l7562,2182,7562,3208,7610,3208,7610,2182xe" filled="t" fillcolor="#F2F2F2" stroked="f">
              <v:path arrowok="t"/>
              <v:fill/>
            </v:shape>
            <v:shape style="position:absolute;left:7514;top:1148;width:50;height:2062" coordorigin="7514,1148" coordsize="50,2062" path="m7564,2182l7514,2182,7514,3208,7564,3208,7564,2182xe" filled="t" fillcolor="#F2F2F2" stroked="f">
              <v:path arrowok="t"/>
              <v:fill/>
            </v:shape>
            <v:shape style="position:absolute;left:7469;top:1148;width:48;height:2062" coordorigin="7469,1148" coordsize="48,2062" path="m7516,2182l7469,2182,7469,3208,7516,3208,7516,2182xe" filled="t" fillcolor="#F2F2F2" stroked="f">
              <v:path arrowok="t"/>
              <v:fill/>
            </v:shape>
            <v:shape style="position:absolute;left:7423;top:1148;width:48;height:2062" coordorigin="7423,1148" coordsize="48,2062" path="m7471,2182l7423,2182,7423,3208,7471,3208,7471,2182xe" filled="t" fillcolor="#F1F1F1" stroked="f">
              <v:path arrowok="t"/>
              <v:fill/>
            </v:shape>
            <v:shape style="position:absolute;left:7375;top:1148;width:50;height:2062" coordorigin="7375,1148" coordsize="50,2062" path="m7425,2182l7375,2182,7375,3208,7425,3208,7425,2182xe" filled="t" fillcolor="#F1F1F1" stroked="f">
              <v:path arrowok="t"/>
              <v:fill/>
            </v:shape>
            <v:shape style="position:absolute;left:7329;top:1148;width:48;height:2062" coordorigin="7329,1148" coordsize="48,2062" path="m7377,2182l7329,2182,7329,3208,7377,3208,7377,2182xe" filled="t" fillcolor="#F1F1F1" stroked="f">
              <v:path arrowok="t"/>
              <v:fill/>
            </v:shape>
            <v:shape style="position:absolute;left:7284;top:1148;width:48;height:2062" coordorigin="7284,1148" coordsize="48,2062" path="m7331,2182l7284,2182,7284,3208,7331,3208,7331,2182xe" filled="t" fillcolor="#F1F1F1" stroked="f">
              <v:path arrowok="t"/>
              <v:fill/>
            </v:shape>
            <v:shape style="position:absolute;left:7236;top:1148;width:50;height:2062" coordorigin="7236,1148" coordsize="50,2062" path="m7286,2182l7236,2182,7236,3208,7286,3208,7286,2182xe" filled="t" fillcolor="#F1F1F1" stroked="f">
              <v:path arrowok="t"/>
              <v:fill/>
            </v:shape>
            <v:shape style="position:absolute;left:7190;top:1148;width:48;height:2062" coordorigin="7190,1148" coordsize="48,2062" path="m7238,2182l7190,2182,7190,3208,7238,3208,7238,2182xe" filled="t" fillcolor="#F1F1F1" stroked="f">
              <v:path arrowok="t"/>
              <v:fill/>
            </v:shape>
            <v:shape style="position:absolute;left:7145;top:1148;width:48;height:2062" coordorigin="7145,1148" coordsize="48,2062" path="m7192,2182l7145,2182,7145,3208,7192,3208,7192,2182xe" filled="t" fillcolor="#F1F1F1" stroked="f">
              <v:path arrowok="t"/>
              <v:fill/>
            </v:shape>
            <v:shape style="position:absolute;left:7097;top:1148;width:50;height:2062" coordorigin="7097,1148" coordsize="50,2062" path="m7147,2182l7097,2182,7097,3208,7147,3208,7147,2182xe" filled="t" fillcolor="#F1F1F1" stroked="f">
              <v:path arrowok="t"/>
              <v:fill/>
            </v:shape>
            <v:shape style="position:absolute;left:7051;top:1148;width:48;height:2062" coordorigin="7051,1148" coordsize="48,2062" path="m7099,2182l7051,2182,7051,3208,7099,3208,7099,2182xe" filled="t" fillcolor="#F1F1F1" stroked="f">
              <v:path arrowok="t"/>
              <v:fill/>
            </v:shape>
            <v:shape style="position:absolute;left:7006;top:1148;width:48;height:2062" coordorigin="7006,1148" coordsize="48,2062" path="m7053,2182l7006,2182,7006,3208,7053,3208,7053,2182xe" filled="t" fillcolor="#F1F1F1" stroked="f">
              <v:path arrowok="t"/>
              <v:fill/>
            </v:shape>
            <v:shape style="position:absolute;left:6958;top:1148;width:50;height:2062" coordorigin="6958,1148" coordsize="50,2062" path="m7008,2182l6958,2182,6958,3208,7008,3208,7008,2182xe" filled="t" fillcolor="#F0F0F0" stroked="f">
              <v:path arrowok="t"/>
              <v:fill/>
            </v:shape>
            <v:shape style="position:absolute;left:6912;top:1148;width:48;height:2062" coordorigin="6912,1148" coordsize="48,2062" path="m6960,2182l6912,2182,6912,3208,6960,3208,6960,2182xe" filled="t" fillcolor="#F0F0F0" stroked="f">
              <v:path arrowok="t"/>
              <v:fill/>
            </v:shape>
            <v:shape style="position:absolute;left:6867;top:1148;width:48;height:2062" coordorigin="6867,1148" coordsize="48,2062" path="m6914,2182l6867,2182,6867,3208,6914,3208,6914,2182xe" filled="t" fillcolor="#F0F0F0" stroked="f">
              <v:path arrowok="t"/>
              <v:fill/>
            </v:shape>
            <v:shape style="position:absolute;left:6819;top:1148;width:50;height:2062" coordorigin="6819,1148" coordsize="50,2062" path="m6869,2182l6819,2182,6819,3208,6869,3208,6869,2182xe" filled="t" fillcolor="#F0F0F0" stroked="f">
              <v:path arrowok="t"/>
              <v:fill/>
            </v:shape>
            <v:shape style="position:absolute;left:6773;top:1148;width:48;height:2062" coordorigin="6773,1148" coordsize="48,2062" path="m6821,2182l6773,2182,6773,3208,6821,3208,6821,2182xe" filled="t" fillcolor="#F0F0F0" stroked="f">
              <v:path arrowok="t"/>
              <v:fill/>
            </v:shape>
            <v:shape style="position:absolute;left:6725;top:1148;width:50;height:2062" coordorigin="6725,1148" coordsize="50,2062" path="m6775,2182l6725,2182,6725,3208,6775,3208,6775,2182xe" filled="t" fillcolor="#F0F0F0" stroked="f">
              <v:path arrowok="t"/>
              <v:fill/>
            </v:shape>
            <v:shape style="position:absolute;left:6679;top:1148;width:48;height:2062" coordorigin="6679,1148" coordsize="48,2062" path="m6727,2182l6679,2182,6679,3208,6727,3208,6727,2182xe" filled="t" fillcolor="#EFEFEF" stroked="f">
              <v:path arrowok="t"/>
              <v:fill/>
            </v:shape>
            <v:shape style="position:absolute;left:6634;top:1148;width:48;height:2062" coordorigin="6634,1148" coordsize="48,2062" path="m6681,2182l6634,2182,6634,3208,6681,3208,6681,2182xe" filled="t" fillcolor="#EFEFEF" stroked="f">
              <v:path arrowok="t"/>
              <v:fill/>
            </v:shape>
            <v:shape style="position:absolute;left:6586;top:1148;width:50;height:2062" coordorigin="6586,1148" coordsize="50,2062" path="m6636,2182l6586,2182,6586,3208,6636,3208,6636,2182xe" filled="t" fillcolor="#EFEFEF" stroked="f">
              <v:path arrowok="t"/>
              <v:fill/>
            </v:shape>
            <v:shape style="position:absolute;left:6540;top:1148;width:48;height:2062" coordorigin="6540,1148" coordsize="48,2062" path="m6588,2182l6540,2182,6540,3208,6588,3208,6588,2182xe" filled="t" fillcolor="#EFEFEF" stroked="f">
              <v:path arrowok="t"/>
              <v:fill/>
            </v:shape>
            <v:shape style="position:absolute;left:6495;top:1148;width:48;height:2062" coordorigin="6495,1148" coordsize="48,2062" path="m6542,2182l6495,2182,6495,3208,6542,3208,6542,2182xe" filled="t" fillcolor="#EFEFEF" stroked="f">
              <v:path arrowok="t"/>
              <v:fill/>
            </v:shape>
            <v:shape style="position:absolute;left:6447;top:1148;width:50;height:2062" coordorigin="6447,1148" coordsize="50,2062" path="m6497,2182l6447,2182,6447,3208,6497,3208,6497,2182xe" filled="t" fillcolor="#EDEDED" stroked="f">
              <v:path arrowok="t"/>
              <v:fill/>
            </v:shape>
            <v:shape style="position:absolute;left:6401;top:1148;width:48;height:2062" coordorigin="6401,1148" coordsize="48,2062" path="m6449,2182l6401,2182,6401,3208,6449,3208,6449,2182xe" filled="t" fillcolor="#EDEDED" stroked="f">
              <v:path arrowok="t"/>
              <v:fill/>
            </v:shape>
            <v:shape style="position:absolute;left:6356;top:1148;width:48;height:2062" coordorigin="6356,1148" coordsize="48,2062" path="m6403,2182l6356,2182,6356,3208,6403,3208,6403,2182xe" filled="t" fillcolor="#EDEDED" stroked="f">
              <v:path arrowok="t"/>
              <v:fill/>
            </v:shape>
            <v:shape style="position:absolute;left:6308;top:1148;width:50;height:2062" coordorigin="6308,1148" coordsize="50,2062" path="m6358,2182l6308,2182,6308,3208,6358,3208,6358,2182xe" filled="t" fillcolor="#EDEDED" stroked="f">
              <v:path arrowok="t"/>
              <v:fill/>
            </v:shape>
            <v:shape style="position:absolute;left:6262;top:1148;width:48;height:2062" coordorigin="6262,1148" coordsize="48,2062" path="m6310,2182l6262,2182,6262,3208,6310,3208,6310,2182xe" filled="t" fillcolor="#EDEDED" stroked="f">
              <v:path arrowok="t"/>
              <v:fill/>
            </v:shape>
            <v:shape style="position:absolute;left:6216;top:1148;width:48;height:2062" coordorigin="6216,1148" coordsize="48,2062" path="m6264,2182l6216,2182,6216,3208,6264,3208,6264,2182xe" filled="t" fillcolor="#ECECEC" stroked="f">
              <v:path arrowok="t"/>
              <v:fill/>
            </v:shape>
            <v:shape style="position:absolute;left:6168;top:1148;width:50;height:2062" coordorigin="6168,1148" coordsize="50,2062" path="m6218,2182l6168,2182,6168,3208,6218,3208,6218,2182xe" filled="t" fillcolor="#ECECEC" stroked="f">
              <v:path arrowok="t"/>
              <v:fill/>
            </v:shape>
            <v:shape style="position:absolute;left:6123;top:1148;width:48;height:2062" coordorigin="6123,1148" coordsize="48,2062" path="m6170,2182l6123,2182,6123,3208,6170,3208,6170,2182xe" filled="t" fillcolor="#ECECEC" stroked="f">
              <v:path arrowok="t"/>
              <v:fill/>
            </v:shape>
            <v:shape style="position:absolute;left:6077;top:1148;width:48;height:2062" coordorigin="6077,1148" coordsize="48,2062" path="m6125,2182l6077,2182,6077,3208,6125,3208,6125,2182xe" filled="t" fillcolor="#ECECEC" stroked="f">
              <v:path arrowok="t"/>
              <v:fill/>
            </v:shape>
            <v:shape style="position:absolute;left:6029;top:1148;width:50;height:2062" coordorigin="6029,1148" coordsize="50,2062" path="m6079,2182l6029,2182,6029,3208,6079,3208,6079,2182xe" filled="t" fillcolor="#ECECEC" stroked="f">
              <v:path arrowok="t"/>
              <v:fill/>
            </v:shape>
            <v:shape style="position:absolute;left:5984;top:1148;width:48;height:2062" coordorigin="5984,1148" coordsize="48,2062" path="m6031,2182l5984,2182,5984,3208,6031,3208,6031,2182xe" filled="t" fillcolor="#ECECEC" stroked="f">
              <v:path arrowok="t"/>
              <v:fill/>
            </v:shape>
            <v:shape style="position:absolute;left:5938;top:1148;width:48;height:2062" coordorigin="5938,1148" coordsize="48,2062" path="m5986,2182l5938,2182,5938,3208,5986,3208,5986,2182xe" filled="t" fillcolor="#ECECEC" stroked="f">
              <v:path arrowok="t"/>
              <v:fill/>
            </v:shape>
            <v:shape style="position:absolute;left:5890;top:1148;width:50;height:2062" coordorigin="5890,1148" coordsize="50,2062" path="m5940,2182l5890,2182,5890,3208,5940,3208,5940,2182xe" filled="t" fillcolor="#ECECEC" stroked="f">
              <v:path arrowok="t"/>
              <v:fill/>
            </v:shape>
            <v:shape style="position:absolute;left:5845;top:1148;width:48;height:2062" coordorigin="5845,1148" coordsize="48,2062" path="m5892,2182l5845,2182,5845,3208,5892,3208,5892,2182xe" filled="t" fillcolor="#ECECEC" stroked="f">
              <v:path arrowok="t"/>
              <v:fill/>
            </v:shape>
            <v:shape style="position:absolute;left:5799;top:1148;width:48;height:2062" coordorigin="5799,1148" coordsize="48,2062" path="m5847,2182l5799,2182,5799,3208,5847,3208,5847,2182xe" filled="t" fillcolor="#ECECEC" stroked="f">
              <v:path arrowok="t"/>
              <v:fill/>
            </v:shape>
            <v:shape style="position:absolute;left:5751;top:1148;width:50;height:2062" coordorigin="5751,1148" coordsize="50,2062" path="m5801,2182l5751,2182,5751,3208,5801,3208,5801,2182xe" filled="t" fillcolor="#ECECEC" stroked="f">
              <v:path arrowok="t"/>
              <v:fill/>
            </v:shape>
            <v:shape style="position:absolute;left:5706;top:1148;width:48;height:2062" coordorigin="5706,1148" coordsize="48,2062" path="m5753,2182l5706,2182,5706,3208,5753,3208,5753,2182xe" filled="t" fillcolor="#EBEBEB" stroked="f">
              <v:path arrowok="t"/>
              <v:fill/>
            </v:shape>
            <v:shape style="position:absolute;left:5660;top:1148;width:48;height:2062" coordorigin="5660,1148" coordsize="48,2062" path="m5708,2182l5660,2182,5660,3208,5708,3208,5708,2182xe" filled="t" fillcolor="#EBEBEB" stroked="f">
              <v:path arrowok="t"/>
              <v:fill/>
            </v:shape>
            <v:shape style="position:absolute;left:5636;top:1148;width:26;height:2062" coordorigin="5636,1148" coordsize="26,2062" path="m5662,2182l5636,2182,5636,3208,5662,3208,5662,2182xe" filled="t" fillcolor="#EBEBEB" stroked="f">
              <v:path arrowok="t"/>
              <v:fill/>
            </v:shape>
            <v:shape style="position:absolute;left:5630;top:1148;width:0;height:2062" coordorigin="5630,1148" coordsize="0,2062" path="m5630,2182l5630,3208e" filled="f" stroked="t" strokeweight="0.819pt" strokecolor="#EBEBEB">
              <v:path arrowok="t"/>
            </v:shape>
            <v:shape style="position:absolute;left:5608;top:1148;width:0;height:2062" coordorigin="5608,1148" coordsize="0,2062" path="m5608,2182l5608,3208e" filled="f" stroked="t" strokeweight="1.539pt" strokecolor="#EBEBEB">
              <v:path arrowok="t"/>
            </v:shape>
            <v:shape style="position:absolute;left:5579;top:1148;width:0;height:2062" coordorigin="5579,1148" coordsize="0,2062" path="m5579,2182l5579,3208e" filled="f" stroked="t" strokeweight="1.54pt" strokecolor="#EBEBEB">
              <v:path arrowok="t"/>
            </v:shape>
            <v:shape style="position:absolute;left:5552;top:1148;width:0;height:2062" coordorigin="5552,1148" coordsize="0,2062" path="m5552,2182l5552,3208e" filled="f" stroked="t" strokeweight="1.419pt" strokecolor="#E9E9E9">
              <v:path arrowok="t"/>
            </v:shape>
            <v:shape style="position:absolute;left:5524;top:1148;width:0;height:2062" coordorigin="5524,1148" coordsize="0,2062" path="m5524,2182l5524,3208e" filled="f" stroked="t" strokeweight="1.539pt" strokecolor="#E9E9E9">
              <v:path arrowok="t"/>
            </v:shape>
            <v:shape style="position:absolute;left:5495;top:1148;width:0;height:2062" coordorigin="5495,1148" coordsize="0,2062" path="m5495,2182l5495,3208e" filled="f" stroked="t" strokeweight="1.539pt" strokecolor="#E9E9E9">
              <v:path arrowok="t"/>
            </v:shape>
            <v:shape style="position:absolute;left:5467;top:1148;width:0;height:2062" coordorigin="5467,1148" coordsize="0,2062" path="m5467,2182l5467,3208e" filled="f" stroked="t" strokeweight="1.54pt" strokecolor="#E9E9E9">
              <v:path arrowok="t"/>
            </v:shape>
            <v:shape style="position:absolute;left:5438;top:1148;width:0;height:2062" coordorigin="5438,1148" coordsize="0,2062" path="m5438,2182l5438,3208e" filled="f" stroked="t" strokeweight="1.539pt" strokecolor="#E9E9E9">
              <v:path arrowok="t"/>
            </v:shape>
            <v:shape style="position:absolute;left:5409;top:1148;width:0;height:2062" coordorigin="5409,1148" coordsize="0,2062" path="m5409,2182l5409,3208e" filled="f" stroked="t" strokeweight="1.539pt" strokecolor="#E9E9E9">
              <v:path arrowok="t"/>
            </v:shape>
            <v:shape style="position:absolute;left:5380;top:1148;width:0;height:2062" coordorigin="5380,1148" coordsize="0,2062" path="m5380,2182l5380,3208e" filled="f" stroked="t" strokeweight="1.539pt" strokecolor="#E8E8E8">
              <v:path arrowok="t"/>
            </v:shape>
            <v:shape style="position:absolute;left:5353;top:1148;width:0;height:2062" coordorigin="5353,1148" coordsize="0,2062" path="m5353,2182l5353,3208e" filled="f" stroked="t" strokeweight="1.42pt" strokecolor="#E8E8E8">
              <v:path arrowok="t"/>
            </v:shape>
            <v:shape style="position:absolute;left:5325;top:1148;width:0;height:2062" coordorigin="5325,1148" coordsize="0,2062" path="m5325,2182l5325,3208e" filled="f" stroked="t" strokeweight="1.539pt" strokecolor="#E8E8E8">
              <v:path arrowok="t"/>
            </v:shape>
            <v:shape style="position:absolute;left:5296;top:1148;width:0;height:2062" coordorigin="5296,1148" coordsize="0,2062" path="m5296,2182l5296,3208e" filled="f" stroked="t" strokeweight="1.539pt" strokecolor="#E8E8E8">
              <v:path arrowok="t"/>
            </v:shape>
            <v:shape style="position:absolute;left:5268;top:1148;width:0;height:2062" coordorigin="5268,1148" coordsize="0,2062" path="m5268,2182l5268,3208e" filled="f" stroked="t" strokeweight="1.539pt" strokecolor="#E8E8E8">
              <v:path arrowok="t"/>
            </v:shape>
            <v:shape style="position:absolute;left:5239;top:1148;width:0;height:2062" coordorigin="5239,1148" coordsize="0,2062" path="m5239,2182l5239,3208e" filled="f" stroked="t" strokeweight="1.539pt" strokecolor="#E7E7E7">
              <v:path arrowok="t"/>
            </v:shape>
            <v:shape style="position:absolute;left:5210;top:1148;width:0;height:2062" coordorigin="5210,1148" coordsize="0,2062" path="m5210,2182l5210,3208e" filled="f" stroked="t" strokeweight="1.54pt" strokecolor="#E7E7E7">
              <v:path arrowok="t"/>
            </v:shape>
            <v:shape style="position:absolute;left:5182;top:1148;width:0;height:2062" coordorigin="5182,1148" coordsize="0,2062" path="m5182,2182l5182,3208e" filled="f" stroked="t" strokeweight="1.419pt" strokecolor="#E7E7E7">
              <v:path arrowok="t"/>
            </v:shape>
            <v:shape style="position:absolute;left:5155;top:1148;width:0;height:2062" coordorigin="5155,1148" coordsize="0,2062" path="m5155,2182l5155,3208e" filled="f" stroked="t" strokeweight="1.539pt" strokecolor="#E7E7E7">
              <v:path arrowok="t"/>
            </v:shape>
            <v:shape style="position:absolute;left:5126;top:1148;width:0;height:2062" coordorigin="5126,1148" coordsize="0,2062" path="m5126,2182l5126,3208e" filled="f" stroked="t" strokeweight="1.539pt" strokecolor="#E7E7E7">
              <v:path arrowok="t"/>
            </v:shape>
            <v:shape style="position:absolute;left:5097;top:1148;width:0;height:2062" coordorigin="5097,1148" coordsize="0,2062" path="m5097,2182l5097,3208e" filled="f" stroked="t" strokeweight="1.54pt" strokecolor="#E7E7E7">
              <v:path arrowok="t"/>
            </v:shape>
            <v:shape style="position:absolute;left:5068;top:1148;width:0;height:2062" coordorigin="5068,1148" coordsize="0,2062" path="m5068,2182l5068,3208e" filled="f" stroked="t" strokeweight="1.539pt" strokecolor="#E7E7E7">
              <v:path arrowok="t"/>
            </v:shape>
            <v:shape style="position:absolute;left:5040;top:1148;width:0;height:2062" coordorigin="5040,1148" coordsize="0,2062" path="m5040,2182l5040,3208e" filled="f" stroked="t" strokeweight="1.539pt" strokecolor="#E7E7E7">
              <v:path arrowok="t"/>
            </v:shape>
            <v:shape style="position:absolute;left:5011;top:1148;width:0;height:2062" coordorigin="5011,1148" coordsize="0,2062" path="m5011,2182l5011,3208e" filled="f" stroked="t" strokeweight="1.539pt" strokecolor="#E7E7E7">
              <v:path arrowok="t"/>
            </v:shape>
            <v:shape style="position:absolute;left:4983;top:1148;width:0;height:2062" coordorigin="4983,1148" coordsize="0,2062" path="m4983,2182l4983,3208e" filled="f" stroked="t" strokeweight="1.42pt" strokecolor="#E7E7E7">
              <v:path arrowok="t"/>
            </v:shape>
            <v:shape style="position:absolute;left:4956;top:1148;width:0;height:2062" coordorigin="4956,1148" coordsize="0,2062" path="m4956,2182l4956,3208e" filled="f" stroked="t" strokeweight="1.539pt" strokecolor="#E7E7E7">
              <v:path arrowok="t"/>
            </v:shape>
            <v:shape style="position:absolute;left:4927;top:1148;width:0;height:2062" coordorigin="4927,1148" coordsize="0,2062" path="m4927,2182l4927,3208e" filled="f" stroked="t" strokeweight="1.539pt" strokecolor="#E6E6E6">
              <v:path arrowok="t"/>
            </v:shape>
            <v:shape style="position:absolute;left:4898;top:1148;width:0;height:2062" coordorigin="4898,1148" coordsize="0,2062" path="m4898,2182l4898,3208e" filled="f" stroked="t" strokeweight="1.539pt" strokecolor="#E6E6E6">
              <v:path arrowok="t"/>
            </v:shape>
            <v:shape style="position:absolute;left:4869;top:1148;width:0;height:2062" coordorigin="4869,1148" coordsize="0,2062" path="m4869,2182l4869,3208e" filled="f" stroked="t" strokeweight="1.54pt" strokecolor="#E6E6E6">
              <v:path arrowok="t"/>
            </v:shape>
            <v:shape style="position:absolute;left:4841;top:1148;width:0;height:2062" coordorigin="4841,1148" coordsize="0,2062" path="m4841,2182l4841,3208e" filled="f" stroked="t" strokeweight="1.539pt" strokecolor="#E6E6E6">
              <v:path arrowok="t"/>
            </v:shape>
            <v:shape style="position:absolute;left:4813;top:1148;width:0;height:2062" coordorigin="4813,1148" coordsize="0,2062" path="m4813,2182l4813,3208e" filled="f" stroked="t" strokeweight="1.419pt" strokecolor="#E6E6E6">
              <v:path arrowok="t"/>
            </v:shape>
            <v:shape style="position:absolute;left:4785;top:1148;width:0;height:2062" coordorigin="4785,1148" coordsize="0,2062" path="m4785,2182l4785,3208e" filled="f" stroked="t" strokeweight="1.539pt" strokecolor="#E4E4E4">
              <v:path arrowok="t"/>
            </v:shape>
            <v:shape style="position:absolute;left:4757;top:1148;width:0;height:2062" coordorigin="4757,1148" coordsize="0,2062" path="m4757,2182l4757,3208e" filled="f" stroked="t" strokeweight="1.54pt" strokecolor="#E4E4E4">
              <v:path arrowok="t"/>
            </v:shape>
            <v:shape style="position:absolute;left:4728;top:1148;width:0;height:2062" coordorigin="4728,1148" coordsize="0,2062" path="m4728,2182l4728,3208e" filled="f" stroked="t" strokeweight="1.539pt" strokecolor="#E4E4E4">
              <v:path arrowok="t"/>
            </v:shape>
            <v:shape style="position:absolute;left:4699;top:1148;width:0;height:2062" coordorigin="4699,1148" coordsize="0,2062" path="m4699,2182l4699,3208e" filled="f" stroked="t" strokeweight="1.539pt" strokecolor="#E4E4E4">
              <v:path arrowok="t"/>
            </v:shape>
            <v:shape style="position:absolute;left:4670;top:1148;width:0;height:2062" coordorigin="4670,1148" coordsize="0,2062" path="m4670,2182l4670,3208e" filled="f" stroked="t" strokeweight="1.539pt" strokecolor="#E4E4E4">
              <v:path arrowok="t"/>
            </v:shape>
            <v:shape style="position:absolute;left:4642;top:1148;width:0;height:2062" coordorigin="4642,1148" coordsize="0,2062" path="m4642,2182l4642,3208e" filled="f" stroked="t" strokeweight="1.539pt" strokecolor="#E3E3E3">
              <v:path arrowok="t"/>
            </v:shape>
            <v:shape style="position:absolute;left:4614;top:1148;width:0;height:2062" coordorigin="4614,1148" coordsize="0,2062" path="m4614,2182l4614,3208e" filled="f" stroked="t" strokeweight="1.42pt" strokecolor="#E3E3E3">
              <v:path arrowok="t"/>
            </v:shape>
            <v:shape style="position:absolute;left:4586;top:1148;width:0;height:2062" coordorigin="4586,1148" coordsize="0,2062" path="m4586,2182l4586,3208e" filled="f" stroked="t" strokeweight="1.539pt" strokecolor="#E3E3E3">
              <v:path arrowok="t"/>
            </v:shape>
            <v:shape style="position:absolute;left:4558;top:1148;width:0;height:2062" coordorigin="4558,1148" coordsize="0,2062" path="m4558,2182l4558,3208e" filled="f" stroked="t" strokeweight="1.539pt" strokecolor="#E3E3E3">
              <v:path arrowok="t"/>
            </v:shape>
            <v:shape style="position:absolute;left:4529;top:1148;width:0;height:2062" coordorigin="4529,1148" coordsize="0,2062" path="m4529,2182l4529,3208e" filled="f" stroked="t" strokeweight="1.539pt" strokecolor="#E3E3E3">
              <v:path arrowok="t"/>
            </v:shape>
            <v:shape style="position:absolute;left:4500;top:1148;width:0;height:2062" coordorigin="4500,1148" coordsize="0,2062" path="m4500,2182l4500,3208e" filled="f" stroked="t" strokeweight="1.54pt" strokecolor="#E3E3E3">
              <v:path arrowok="t"/>
            </v:shape>
            <v:shape style="position:absolute;left:4471;top:1148;width:0;height:2062" coordorigin="4471,1148" coordsize="0,2062" path="m4471,2182l4471,3208e" filled="f" stroked="t" strokeweight="1.539pt" strokecolor="#E3E3E3">
              <v:path arrowok="t"/>
            </v:shape>
            <v:shape style="position:absolute;left:4444;top:1148;width:0;height:2062" coordorigin="4444,1148" coordsize="0,2062" path="m4444,2182l4444,3208e" filled="f" stroked="t" strokeweight="1.419pt" strokecolor="#E3E3E3">
              <v:path arrowok="t"/>
            </v:shape>
            <v:shape style="position:absolute;left:4416;top:1148;width:0;height:2062" coordorigin="4416,1148" coordsize="0,2062" path="m4416,2182l4416,3208e" filled="f" stroked="t" strokeweight="1.539pt" strokecolor="#E3E3E3">
              <v:path arrowok="t"/>
            </v:shape>
            <v:shape style="position:absolute;left:4387;top:1148;width:0;height:2062" coordorigin="4387,1148" coordsize="0,2062" path="m4387,2182l4387,3208e" filled="f" stroked="t" strokeweight="1.54pt" strokecolor="#E3E3E3">
              <v:path arrowok="t"/>
            </v:shape>
            <v:shape style="position:absolute;left:4358;top:1148;width:0;height:2062" coordorigin="4358,1148" coordsize="0,2062" path="m4358,2182l4358,3208e" filled="f" stroked="t" strokeweight="1.539pt" strokecolor="#E3E3E3">
              <v:path arrowok="t"/>
            </v:shape>
            <v:shape style="position:absolute;left:4330;top:1148;width:0;height:2062" coordorigin="4330,1148" coordsize="0,2062" path="m4330,2182l4330,3208e" filled="f" stroked="t" strokeweight="1.539pt" strokecolor="#E2E2E2">
              <v:path arrowok="t"/>
            </v:shape>
            <v:shape style="position:absolute;left:4301;top:1148;width:0;height:2062" coordorigin="4301,1148" coordsize="0,2062" path="m4301,2182l4301,3208e" filled="f" stroked="t" strokeweight="1.539pt" strokecolor="#E2E2E2">
              <v:path arrowok="t"/>
            </v:shape>
            <v:shape style="position:absolute;left:4272;top:1148;width:0;height:2062" coordorigin="4272,1148" coordsize="0,2062" path="m4272,2182l4272,3208e" filled="f" stroked="t" strokeweight="1.539pt" strokecolor="#E2E2E2">
              <v:path arrowok="t"/>
            </v:shape>
            <v:shape style="position:absolute;left:4245;top:1148;width:0;height:2062" coordorigin="4245,1148" coordsize="0,2062" path="m4245,2182l4245,3208e" filled="f" stroked="t" strokeweight="1.42pt" strokecolor="#E2E2E2">
              <v:path arrowok="t"/>
            </v:shape>
            <v:shape style="position:absolute;left:4217;top:1148;width:0;height:2062" coordorigin="4217,1148" coordsize="0,2062" path="m4217,2182l4217,3208e" filled="f" stroked="t" strokeweight="1.539pt" strokecolor="#E2E2E2">
              <v:path arrowok="t"/>
            </v:shape>
            <v:shape style="position:absolute;left:4188;top:1148;width:0;height:2062" coordorigin="4188,1148" coordsize="0,2062" path="m4188,2182l4188,3208e" filled="f" stroked="t" strokeweight="1.539pt" strokecolor="#E1E1E1">
              <v:path arrowok="t"/>
            </v:shape>
            <v:shape style="position:absolute;left:4159;top:1148;width:0;height:2062" coordorigin="4159,1148" coordsize="0,2062" path="m4159,2182l4159,3208e" filled="f" stroked="t" strokeweight="1.539pt" strokecolor="#E1E1E1">
              <v:path arrowok="t"/>
            </v:shape>
            <v:shape style="position:absolute;left:4131;top:1148;width:0;height:2062" coordorigin="4131,1148" coordsize="0,2062" path="m4131,2182l4131,3208e" filled="f" stroked="t" strokeweight="1.54pt" strokecolor="#E1E1E1">
              <v:path arrowok="t"/>
            </v:shape>
            <v:shape style="position:absolute;left:4102;top:1148;width:0;height:2062" coordorigin="4102,1148" coordsize="0,2062" path="m4102,2182l4102,3208e" filled="f" stroked="t" strokeweight="1.539pt" strokecolor="#E1E1E1">
              <v:path arrowok="t"/>
            </v:shape>
            <v:shape style="position:absolute;left:4073;top:1148;width:0;height:2062" coordorigin="4073,1148" coordsize="0,2062" path="m4073,2182l4073,3208e" filled="f" stroked="t" strokeweight="1.539pt" strokecolor="#E1E1E1">
              <v:path arrowok="t"/>
            </v:shape>
            <v:shape style="position:absolute;left:4045;top:1148;width:0;height:2062" coordorigin="4045,1148" coordsize="0,2062" path="m4045,2182l4045,3208e" filled="f" stroked="t" strokeweight="1.419pt" strokecolor="#E1E1E1">
              <v:path arrowok="t"/>
            </v:shape>
            <v:shape style="position:absolute;left:4018;top:1148;width:0;height:2062" coordorigin="4018,1148" coordsize="0,2062" path="m4018,2182l4018,3208e" filled="f" stroked="t" strokeweight="1.54pt" strokecolor="#DFDFDF">
              <v:path arrowok="t"/>
            </v:shape>
            <v:shape style="position:absolute;left:3989;top:1148;width:0;height:2062" coordorigin="3989,1148" coordsize="0,2062" path="m3989,2182l3989,3208e" filled="f" stroked="t" strokeweight="1.539pt" strokecolor="#DFDFDF">
              <v:path arrowok="t"/>
            </v:shape>
            <v:shape style="position:absolute;left:3960;top:1148;width:0;height:2062" coordorigin="3960,1148" coordsize="0,2062" path="m3960,2182l3960,3208e" filled="f" stroked="t" strokeweight="1.539pt" strokecolor="#DFDFDF">
              <v:path arrowok="t"/>
            </v:shape>
            <v:shape style="position:absolute;left:3931;top:1148;width:0;height:2062" coordorigin="3931,1148" coordsize="0,2062" path="m3931,2182l3931,3208e" filled="f" stroked="t" strokeweight="1.539pt" strokecolor="#DFDFDF">
              <v:path arrowok="t"/>
            </v:shape>
            <v:shape style="position:absolute;left:3903;top:1148;width:0;height:2062" coordorigin="3903,1148" coordsize="0,2062" path="m3903,2182l3903,3208e" filled="f" stroked="t" strokeweight="1.54pt" strokecolor="#DFDFDF">
              <v:path arrowok="t"/>
            </v:shape>
            <v:shape style="position:absolute;left:3875;top:1148;width:0;height:2062" coordorigin="3875,1148" coordsize="0,2062" path="m3875,2182l3875,3208e" filled="f" stroked="t" strokeweight="1.419pt" strokecolor="#DEDEDE">
              <v:path arrowok="t"/>
            </v:shape>
            <v:shape style="position:absolute;left:3848;top:1148;width:0;height:2062" coordorigin="3848,1148" coordsize="0,2062" path="m3848,2182l3848,3208e" filled="f" stroked="t" strokeweight="1.539pt" strokecolor="#DEDEDE">
              <v:path arrowok="t"/>
            </v:shape>
            <v:shape style="position:absolute;left:3819;top:1148;width:0;height:2062" coordorigin="3819,1148" coordsize="0,2062" path="m3819,2182l3819,3208e" filled="f" stroked="t" strokeweight="1.539pt" strokecolor="#DEDEDE">
              <v:path arrowok="t"/>
            </v:shape>
            <v:shape style="position:absolute;left:3790;top:1148;width:0;height:2062" coordorigin="3790,1148" coordsize="0,2062" path="m3790,2182l3790,3208e" filled="f" stroked="t" strokeweight="1.54pt" strokecolor="#DEDEDE">
              <v:path arrowok="t"/>
            </v:shape>
            <v:shape style="position:absolute;left:3761;top:1148;width:0;height:2062" coordorigin="3761,1148" coordsize="0,2062" path="m3761,2182l3761,3208e" filled="f" stroked="t" strokeweight="1.539pt" strokecolor="#DEDEDE">
              <v:path arrowok="t"/>
            </v:shape>
            <v:shape style="position:absolute;left:3732;top:1148;width:0;height:2062" coordorigin="3732,1148" coordsize="0,2062" path="m3732,2182l3732,3208e" filled="f" stroked="t" strokeweight="1.539pt" strokecolor="#DEDEDE">
              <v:path arrowok="t"/>
            </v:shape>
            <v:shape style="position:absolute;left:3704;top:1148;width:0;height:2062" coordorigin="3704,1148" coordsize="0,2062" path="m3704,2182l3704,3208e" filled="f" stroked="t" strokeweight="1.539pt" strokecolor="#DEDEDE">
              <v:path arrowok="t"/>
            </v:shape>
            <v:shape style="position:absolute;left:3676;top:1148;width:0;height:2062" coordorigin="3676,1148" coordsize="0,2062" path="m3676,2182l3676,3208e" filled="f" stroked="t" strokeweight="1.419pt" strokecolor="#DEDEDE">
              <v:path arrowok="t"/>
            </v:shape>
            <v:shape style="position:absolute;left:3648;top:1148;width:0;height:2062" coordorigin="3648,1148" coordsize="0,2062" path="m3648,2182l3648,3208e" filled="f" stroked="t" strokeweight="1.54pt" strokecolor="#DEDEDE">
              <v:path arrowok="t"/>
            </v:shape>
            <v:shape style="position:absolute;left:3620;top:1148;width:0;height:2062" coordorigin="3620,1148" coordsize="0,2062" path="m3620,2182l3620,3208e" filled="f" stroked="t" strokeweight="1.539pt" strokecolor="#DEDEDE">
              <v:path arrowok="t"/>
            </v:shape>
            <v:shape style="position:absolute;left:3591;top:1148;width:0;height:2062" coordorigin="3591,1148" coordsize="0,2062" path="m3591,2182l3591,3208e" filled="f" stroked="t" strokeweight="1.539pt" strokecolor="#DEDEDE">
              <v:path arrowok="t"/>
            </v:shape>
            <v:shape style="position:absolute;left:3562;top:1148;width:0;height:2062" coordorigin="3562,1148" coordsize="0,2062" path="m3562,2182l3562,3208e" filled="f" stroked="t" strokeweight="1.539pt" strokecolor="#DDDDDD">
              <v:path arrowok="t"/>
            </v:shape>
            <v:shape style="position:absolute;left:3533;top:1148;width:0;height:2062" coordorigin="3533,1148" coordsize="0,2062" path="m3533,2182l3533,3208e" filled="f" stroked="t" strokeweight="1.54pt" strokecolor="#DDDDDD">
              <v:path arrowok="t"/>
            </v:shape>
            <v:shape style="position:absolute;left:3506;top:1148;width:0;height:2062" coordorigin="3506,1148" coordsize="0,2062" path="m3506,2182l3506,3208e" filled="f" stroked="t" strokeweight="1.419pt" strokecolor="#DDDDDD">
              <v:path arrowok="t"/>
            </v:shape>
            <v:shape style="position:absolute;left:3478;top:1148;width:0;height:2062" coordorigin="3478,1148" coordsize="0,2062" path="m3478,2182l3478,3208e" filled="f" stroked="t" strokeweight="1.539pt" strokecolor="#DDDDDD">
              <v:path arrowok="t"/>
            </v:shape>
            <v:shape style="position:absolute;left:3449;top:1148;width:0;height:2062" coordorigin="3449,1148" coordsize="0,2062" path="m3449,2182l3449,3208e" filled="f" stroked="t" strokeweight="1.539pt" strokecolor="#DDDDDD">
              <v:path arrowok="t"/>
            </v:shape>
            <v:shape style="position:absolute;left:3421;top:1148;width:0;height:2062" coordorigin="3421,1148" coordsize="0,2062" path="m3421,2182l3421,3208e" filled="f" stroked="t" strokeweight="1.54pt" strokecolor="#DBDBDB">
              <v:path arrowok="t"/>
            </v:shape>
            <v:shape style="position:absolute;left:3392;top:1148;width:0;height:2062" coordorigin="3392,1148" coordsize="0,2062" path="m3392,2182l3392,3208e" filled="f" stroked="t" strokeweight="1.539pt" strokecolor="#DBDBDB">
              <v:path arrowok="t"/>
            </v:shape>
            <v:shape style="position:absolute;left:3363;top:1148;width:0;height:2062" coordorigin="3363,1148" coordsize="0,2062" path="m3363,2182l3363,3208e" filled="f" stroked="t" strokeweight="1.539pt" strokecolor="#DBDBDB">
              <v:path arrowok="t"/>
            </v:shape>
            <v:shape style="position:absolute;left:3334;top:1148;width:0;height:2062" coordorigin="3334,1148" coordsize="0,2062" path="m3334,2182l3334,3208e" filled="f" stroked="t" strokeweight="1.539pt" strokecolor="#DBDBDB">
              <v:path arrowok="t"/>
            </v:shape>
            <v:shape style="position:absolute;left:3307;top:1148;width:0;height:2062" coordorigin="3307,1148" coordsize="0,2062" path="m3307,2182l3307,3208e" filled="f" stroked="t" strokeweight="1.42pt" strokecolor="#DBDBDB">
              <v:path arrowok="t"/>
            </v:shape>
            <v:shape style="position:absolute;left:3279;top:1148;width:0;height:2062" coordorigin="3279,1148" coordsize="0,2062" path="m3279,2182l3279,3208e" filled="f" stroked="t" strokeweight="1.539pt" strokecolor="#DADADA">
              <v:path arrowok="t"/>
            </v:shape>
            <v:shape style="position:absolute;left:3250;top:1148;width:0;height:2062" coordorigin="3250,1148" coordsize="0,2062" path="m3250,2182l3250,3208e" filled="f" stroked="t" strokeweight="1.539pt" strokecolor="#DADADA">
              <v:path arrowok="t"/>
            </v:shape>
            <v:shape style="position:absolute;left:3221;top:1148;width:0;height:2062" coordorigin="3221,1148" coordsize="0,2062" path="m3221,2182l3221,3208e" filled="f" stroked="t" strokeweight="1.539pt" strokecolor="#DADADA">
              <v:path arrowok="t"/>
            </v:shape>
            <v:shape style="position:absolute;left:3193;top:1148;width:0;height:2062" coordorigin="3193,1148" coordsize="0,2062" path="m3193,2182l3193,3208e" filled="f" stroked="t" strokeweight="1.539pt" strokecolor="#DADADA">
              <v:path arrowok="t"/>
            </v:shape>
            <v:shape style="position:absolute;left:3164;top:1148;width:0;height:2062" coordorigin="3164,1148" coordsize="0,2062" path="m3164,2182l3164,3208e" filled="f" stroked="t" strokeweight="1.54pt" strokecolor="#DADADA">
              <v:path arrowok="t"/>
            </v:shape>
            <v:shape style="position:absolute;left:3136;top:1148;width:0;height:2062" coordorigin="3136,1148" coordsize="0,2062" path="m3136,2182l3136,3208e" filled="f" stroked="t" strokeweight="1.419pt" strokecolor="#DADADA">
              <v:path arrowok="t"/>
            </v:shape>
            <v:shape style="position:absolute;left:3109;top:1148;width:0;height:2062" coordorigin="3109,1148" coordsize="0,2062" path="m3109,2182l3109,3208e" filled="f" stroked="t" strokeweight="1.539pt" strokecolor="#D9D9D9">
              <v:path arrowok="t"/>
            </v:shape>
            <v:shape style="position:absolute;left:3080;top:1148;width:0;height:2062" coordorigin="3080,1148" coordsize="0,2062" path="m3080,2182l3080,3208e" filled="f" stroked="t" strokeweight="1.539pt" strokecolor="#D9D9D9">
              <v:path arrowok="t"/>
            </v:shape>
            <v:shape style="position:absolute;left:3051;top:1148;width:0;height:2062" coordorigin="3051,1148" coordsize="0,2062" path="m3051,2182l3051,3208e" filled="f" stroked="t" strokeweight="1.54pt" strokecolor="#D9D9D9">
              <v:path arrowok="t"/>
            </v:shape>
            <v:shape style="position:absolute;left:3022;top:1148;width:0;height:2062" coordorigin="3022,1148" coordsize="0,2062" path="m3022,2182l3022,3208e" filled="f" stroked="t" strokeweight="1.539pt" strokecolor="#D9D9D9">
              <v:path arrowok="t"/>
            </v:shape>
            <v:shape style="position:absolute;left:2994;top:1148;width:0;height:2062" coordorigin="2994,1148" coordsize="0,2062" path="m2994,2182l2994,3208e" filled="f" stroked="t" strokeweight="1.539pt" strokecolor="#D9D9D9">
              <v:path arrowok="t"/>
            </v:shape>
            <v:shape style="position:absolute;left:2965;top:1148;width:0;height:2062" coordorigin="2965,1148" coordsize="0,2062" path="m2965,2182l2965,3208e" filled="f" stroked="t" strokeweight="1.539pt" strokecolor="#D9D9D9">
              <v:path arrowok="t"/>
            </v:shape>
            <v:shape style="position:absolute;left:2937;top:1148;width:0;height:2062" coordorigin="2937,1148" coordsize="0,2062" path="m2937,2182l2937,3208e" filled="f" stroked="t" strokeweight="1.42pt" strokecolor="#D9D9D9">
              <v:path arrowok="t"/>
            </v:shape>
            <v:shape style="position:absolute;left:2910;top:1148;width:0;height:2062" coordorigin="2910,1148" coordsize="0,2062" path="m2910,2182l2910,3208e" filled="f" stroked="t" strokeweight="1.539pt" strokecolor="#D9D9D9">
              <v:path arrowok="t"/>
            </v:shape>
            <v:shape style="position:absolute;left:2881;top:1148;width:0;height:2062" coordorigin="2881,1148" coordsize="0,2062" path="m2881,2182l2881,3208e" filled="f" stroked="t" strokeweight="1.539pt" strokecolor="#D9D9D9">
              <v:path arrowok="t"/>
            </v:shape>
            <v:shape style="position:absolute;left:2852;top:1148;width:0;height:2062" coordorigin="2852,1148" coordsize="0,2062" path="m2852,2182l2852,3208e" filled="f" stroked="t" strokeweight="1.539pt" strokecolor="#D9D9D9">
              <v:path arrowok="t"/>
            </v:shape>
            <v:shape style="position:absolute;left:2823;top:1148;width:0;height:2062" coordorigin="2823,1148" coordsize="0,2062" path="m2823,2182l2823,3208e" filled="f" stroked="t" strokeweight="1.54pt" strokecolor="#D8D8D8">
              <v:path arrowok="t"/>
            </v:shape>
            <v:shape style="position:absolute;left:2794;top:1148;width:0;height:2062" coordorigin="2794,1148" coordsize="0,2062" path="m2794,2182l2794,3208e" filled="f" stroked="t" strokeweight="1.539pt" strokecolor="#D8D8D8">
              <v:path arrowok="t"/>
            </v:shape>
            <v:shape style="position:absolute;left:2767;top:1148;width:0;height:2062" coordorigin="2767,1148" coordsize="0,2062" path="m2767,2182l2767,3208e" filled="f" stroked="t" strokeweight="1.419pt" strokecolor="#D8D8D8">
              <v:path arrowok="t"/>
            </v:shape>
            <v:shape style="position:absolute;left:2739;top:1148;width:0;height:2062" coordorigin="2739,1148" coordsize="0,2062" path="m2739,2182l2739,3208e" filled="f" stroked="t" strokeweight="1.539pt" strokecolor="#D8D8D8">
              <v:path arrowok="t"/>
            </v:shape>
            <v:shape style="position:absolute;left:2711;top:1148;width:0;height:2062" coordorigin="2711,1148" coordsize="0,2062" path="m2711,2182l2711,3208e" filled="f" stroked="t" strokeweight="1.54pt" strokecolor="#D8D8D8">
              <v:path arrowok="t"/>
            </v:shape>
            <v:shape style="position:absolute;left:2682;top:1148;width:0;height:2062" coordorigin="2682,1148" coordsize="0,2062" path="m2682,2182l2682,3208e" filled="f" stroked="t" strokeweight="1.539pt" strokecolor="#D8D8D8">
              <v:path arrowok="t"/>
            </v:shape>
            <v:shape style="position:absolute;left:1873;top:2611;width:796;height:597" coordorigin="1873,2611" coordsize="796,597" path="m1873,2611l1873,3208,2670,3208,2670,2611,1873,2611xe" filled="t" fillcolor="#D8D8D8" stroked="f">
              <v:path arrowok="t"/>
              <v:fill/>
            </v:shape>
            <v:shape style="position:absolute;left:1475;top:1757;width:0;height:853" coordorigin="1475,1757" coordsize="0,853" path="m1475,1757l1475,2611e" filled="f" stroked="t" strokeweight="0.36pt" strokecolor="#CCCCCC">
              <v:path arrowok="t"/>
            </v:shape>
            <v:shape style="position:absolute;left:1873;top:2611;width:0;height:597" coordorigin="1873,2611" coordsize="0,597" path="m1873,2611l1873,3208e" filled="f" stroked="t" strokeweight="0.24pt" strokecolor="#D8D8D8">
              <v:path arrowok="t"/>
            </v:shape>
            <v:shape style="position:absolute;left:2670;top:1757;width:0;height:853" coordorigin="2670,1757" coordsize="0,853" path="m2670,1757l2670,2611e" filled="f" stroked="t" strokeweight="0.36pt" strokecolor="#CCCCCC">
              <v:path arrowok="t"/>
            </v:shape>
            <v:shape style="position:absolute;left:10482;top:2182;width:0;height:1026" coordorigin="10482,2182" coordsize="0,1026" path="m10482,2182l10482,3208e" filled="f" stroked="t" strokeweight="0.24pt" strokecolor="#D8D8D8">
              <v:path arrowok="t"/>
            </v:shape>
            <v:shape style="position:absolute;left:1473;top:1757;width:1202;height:0" coordorigin="1473,1757" coordsize="1202,0" path="m1473,1757l2675,1757e" filled="f" stroked="t" strokeweight="0.36pt" strokecolor="#CCCCCC">
              <v:path arrowok="t"/>
            </v:shape>
            <v:shape style="position:absolute;left:2667;top:2182;width:7817;height:0" coordorigin="2667,2182" coordsize="7817,0" path="m2667,2182l10485,2182e" filled="f" stroked="t" strokeweight="0.24pt" strokecolor="#D8D8D8">
              <v:path arrowok="t"/>
            </v:shape>
            <v:shape style="position:absolute;left:1473;top:2611;width:1202;height:0" coordorigin="1473,2611" coordsize="1202,0" path="m1473,2611l2675,2611e" filled="f" stroked="t" strokeweight="0.36pt" strokecolor="#CCCCCC">
              <v:path arrowok="t"/>
            </v:shape>
            <v:shape style="position:absolute;left:1871;top:3208;width:8614;height:0" coordorigin="1871,3208" coordsize="8614,0" path="m1871,3208l10485,3208e" filled="f" stroked="t" strokeweight="0.24pt" strokecolor="#D8D8D8">
              <v:path arrowok="t"/>
            </v:shape>
            <v:shape style="position:absolute;left:10482;top:2182;width:0;height:1026" coordorigin="10482,2182" coordsize="0,1026" path="m10482,2182l10482,3208e" filled="f" stroked="t" strokeweight="0.24pt" strokecolor="#D8D8D8">
              <v:path arrowok="t"/>
            </v:shape>
            <v:shape style="position:absolute;left:1475;top:1757;width:0;height:853" coordorigin="1475,1757" coordsize="0,853" path="m1475,1757l1475,2611e" filled="f" stroked="t" strokeweight="0.36pt" strokecolor="#CCCCCC">
              <v:path arrowok="t"/>
            </v:shape>
            <v:shape style="position:absolute;left:1871;top:3208;width:8614;height:0" coordorigin="1871,3208" coordsize="8614,0" path="m1871,3208l10485,3208e" filled="f" stroked="t" strokeweight="0.24pt" strokecolor="#D8D8D8">
              <v:path arrowok="t"/>
            </v:shape>
            <v:shape style="position:absolute;left:1473;top:1757;width:1202;height:0" coordorigin="1473,1757" coordsize="1202,0" path="m1473,1757l2675,1757e" filled="f" stroked="t" strokeweight="0.36pt" strokecolor="#CCCCCC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780"/>
        <w:ind w:left="191" w:right="-46"/>
      </w:pPr>
      <w:r>
        <w:rPr>
          <w:rFonts w:cs="Times New Roman" w:hAnsi="Times New Roman" w:eastAsia="Times New Roman" w:ascii="Times New Roman"/>
          <w:spacing w:val="0"/>
          <w:w w:val="131"/>
          <w:position w:val="-7"/>
          <w:sz w:val="80"/>
          <w:szCs w:val="80"/>
        </w:rPr>
        <w:t>Ⅴ</w:t>
      </w:r>
      <w:r>
        <w:rPr>
          <w:rFonts w:cs="Times New Roman" w:hAnsi="Times New Roman" w:eastAsia="Times New Roman" w:ascii="Times New Roman"/>
          <w:spacing w:val="0"/>
          <w:w w:val="131"/>
          <w:position w:val="-7"/>
          <w:sz w:val="80"/>
          <w:szCs w:val="80"/>
        </w:rPr>
        <w:t>               </w:t>
      </w:r>
      <w:r>
        <w:rPr>
          <w:rFonts w:cs="Times New Roman" w:hAnsi="Times New Roman" w:eastAsia="Times New Roman" w:ascii="Times New Roman"/>
          <w:spacing w:val="55"/>
          <w:w w:val="131"/>
          <w:position w:val="-7"/>
          <w:sz w:val="80"/>
          <w:szCs w:val="8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2</w:t>
      </w:r>
      <w:r>
        <w:rPr>
          <w:rFonts w:cs="HCR Batang" w:hAnsi="HCR Batang" w:eastAsia="HCR Batang" w:ascii="HCR Batang"/>
          <w:spacing w:val="-1"/>
          <w:w w:val="100"/>
          <w:position w:val="35"/>
          <w:sz w:val="20"/>
          <w:szCs w:val="20"/>
        </w:rPr>
        <w:t>0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20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부교육</w:t>
      </w:r>
      <w:r>
        <w:rPr>
          <w:rFonts w:cs="HCR Batang" w:hAnsi="HCR Batang" w:eastAsia="HCR Batang" w:ascii="HCR Batang"/>
          <w:spacing w:val="10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실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태</w:t>
      </w:r>
      <w:r>
        <w:rPr>
          <w:rFonts w:cs="HCR Batang" w:hAnsi="HCR Batang" w:eastAsia="HCR Batang" w:ascii="HCR Batang"/>
          <w:spacing w:val="25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조사</w:t>
      </w:r>
      <w:r>
        <w:rPr>
          <w:rFonts w:cs="HCR Batang" w:hAnsi="HCR Batang" w:eastAsia="HCR Batang" w:ascii="HCR Batang"/>
          <w:spacing w:val="25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­</w:t>
      </w:r>
      <w:r>
        <w:rPr>
          <w:rFonts w:cs="HCR Batang" w:hAnsi="HCR Batang" w:eastAsia="HCR Batang" w:ascii="HCR Batang"/>
          <w:spacing w:val="31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가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나</w:t>
      </w:r>
      <w:r>
        <w:rPr>
          <w:rFonts w:cs="HCR Batang" w:hAnsi="HCR Batang" w:eastAsia="HCR Batang" w:ascii="HCR Batang"/>
          <w:spacing w:val="0"/>
          <w:w w:val="100"/>
          <w:position w:val="35"/>
          <w:sz w:val="20"/>
          <w:szCs w:val="20"/>
        </w:rPr>
        <w:t>대학교</w:t>
      </w:r>
      <w:r>
        <w:rPr>
          <w:rFonts w:cs="HCR Batang" w:hAnsi="HCR Batang" w:eastAsia="HCR Batang" w:ascii="HCR Batang"/>
          <w:spacing w:val="2"/>
          <w:w w:val="100"/>
          <w:position w:val="35"/>
          <w:sz w:val="20"/>
          <w:szCs w:val="20"/>
        </w:rPr>
        <w:t> </w:t>
      </w:r>
      <w:r>
        <w:rPr>
          <w:rFonts w:cs="HCR Batang" w:hAnsi="HCR Batang" w:eastAsia="HCR Batang" w:ascii="HCR Batang"/>
          <w:spacing w:val="0"/>
          <w:w w:val="65"/>
          <w:position w:val="35"/>
          <w:sz w:val="20"/>
          <w:szCs w:val="20"/>
        </w:rPr>
        <w:t>-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50"/>
          <w:szCs w:val="50"/>
        </w:rPr>
        <w:jc w:val="left"/>
        <w:spacing w:lineRule="exact" w:line="400"/>
        <w:ind w:left="1769"/>
      </w:pPr>
      <w:r>
        <w:rPr>
          <w:rFonts w:cs="HCR Batang" w:hAnsi="HCR Batang" w:eastAsia="HCR Batang" w:ascii="HCR Batang"/>
          <w:spacing w:val="1"/>
          <w:w w:val="100"/>
          <w:position w:val="2"/>
          <w:sz w:val="50"/>
          <w:szCs w:val="50"/>
        </w:rPr>
        <w:t>부</w:t>
      </w:r>
      <w:r>
        <w:rPr>
          <w:rFonts w:cs="HCR Batang" w:hAnsi="HCR Batang" w:eastAsia="HCR Batang" w:ascii="HCR Batang"/>
          <w:spacing w:val="0"/>
          <w:w w:val="100"/>
          <w:position w:val="2"/>
          <w:sz w:val="50"/>
          <w:szCs w:val="50"/>
        </w:rPr>
        <w:t>록</w:t>
      </w:r>
      <w:r>
        <w:rPr>
          <w:rFonts w:cs="HCR Batang" w:hAnsi="HCR Batang" w:eastAsia="HCR Batang" w:ascii="HCR Batang"/>
          <w:spacing w:val="0"/>
          <w:w w:val="100"/>
          <w:position w:val="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left"/>
        <w:spacing w:lineRule="exact" w:line="360"/>
        <w:ind w:left="117"/>
      </w:pPr>
      <w:r>
        <w:pict>
          <v:group style="position:absolute;margin-left:108.662pt;margin-top:29.2511pt;width:377.796pt;height:533.656pt;mso-position-horizontal-relative:page;mso-position-vertical-relative:paragraph;z-index:-26167" coordorigin="2173,585" coordsize="7556,10673">
            <v:shape type="#_x0000_t75" style="position:absolute;left:2173;top:585;width:7556;height:10673">
              <v:imagedata o:title="" r:id="rId78"/>
            </v:shape>
            <v:shape style="position:absolute;left:2188;top:598;width:7527;height:10644" coordorigin="2188,598" coordsize="7527,10644" path="m2188,11243l2188,601,2189,599,9714,599,9715,598,2188,598,2188,11243xe" filled="t" fillcolor="#000000" stroked="f">
              <v:path arrowok="t"/>
              <v:fill/>
            </v:shape>
            <v:shape style="position:absolute;left:2186;top:598;width:7530;height:10647" coordorigin="2186,598" coordsize="7530,10647" path="m9717,11244l9717,599,9715,598,9714,599,2189,599,2188,601,2188,11243,2188,598,2186,599,2186,11244,2188,11246,9715,11246,2189,11244,2189,601,9715,601,9717,11244xe" filled="t" fillcolor="#000000" stroked="f">
              <v:path arrowok="t"/>
              <v:fill/>
            </v:shape>
            <v:shape style="position:absolute;left:2189;top:601;width:7525;height:10644" coordorigin="2189,601" coordsize="7525,10644" path="m9715,601l9714,601,9714,11243,2189,11243,2189,11244,9715,11246,9714,11244,9715,11243,9715,601xe" filled="t" fillcolor="#000000" stroked="f">
              <v:path arrowok="t"/>
              <v:fill/>
            </v:shape>
            <v:shape style="position:absolute;left:2186;top:598;width:7530;height:10647" coordorigin="2186,598" coordsize="7530,10647" path="m9717,11244l9717,11245,9716,11246,9715,11246,2188,11246,2187,11246,2186,11245,2186,11244,2186,599,2186,599,2187,598,2188,598,9715,598,9716,598,9717,599,9717,599,9717,11244xe" filled="f" stroked="t" strokeweight="0.12pt" strokecolor="#000000">
              <v:path arrowok="t"/>
            </v:shape>
            <v:shape style="position:absolute;left:2188;top:599;width:7527;height:10644" coordorigin="2188,599" coordsize="7527,10644" path="m9714,599l9715,601,2188,601,2189,599,2189,11244,2188,11243,9715,11243,9714,11244,9714,599xe" filled="f" stroked="t" strokeweight="0.12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position w:val="-1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position w:val="-1"/>
          <w:sz w:val="30"/>
          <w:szCs w:val="30"/>
        </w:rPr>
        <w:t>설</w:t>
      </w:r>
      <w:r>
        <w:rPr>
          <w:rFonts w:cs="HCR Batang" w:hAnsi="HCR Batang" w:eastAsia="HCR Batang" w:ascii="HCR Batang"/>
          <w:spacing w:val="1"/>
          <w:w w:val="100"/>
          <w:position w:val="-1"/>
          <w:sz w:val="30"/>
          <w:szCs w:val="30"/>
        </w:rPr>
        <w:t>문</w:t>
      </w:r>
      <w:r>
        <w:rPr>
          <w:rFonts w:cs="HCR Batang" w:hAnsi="HCR Batang" w:eastAsia="HCR Batang" w:ascii="HCR Batang"/>
          <w:spacing w:val="0"/>
          <w:w w:val="100"/>
          <w:position w:val="-1"/>
          <w:sz w:val="30"/>
          <w:szCs w:val="30"/>
        </w:rPr>
        <w:t>지</w:t>
      </w:r>
      <w:r>
        <w:rPr>
          <w:rFonts w:cs="HCR Batang" w:hAnsi="HCR Batang" w:eastAsia="HCR Batang" w:ascii="HCR Batang"/>
          <w:spacing w:val="0"/>
          <w:w w:val="100"/>
          <w:position w:val="0"/>
          <w:sz w:val="30"/>
          <w:szCs w:val="3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112" w:right="4190"/>
        <w:sectPr>
          <w:pgSz w:w="11900" w:h="16820"/>
          <w:pgMar w:top="1580" w:bottom="280" w:left="1500" w:right="142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796pt;height:647.292pt;mso-position-horizontal-relative:page;mso-position-vertical-relative:page;z-index:-26166" coordorigin="2173,1700" coordsize="7556,12946">
            <v:shape type="#_x0000_t75" style="position:absolute;left:2173;top:1700;width:7556;height:12946">
              <v:imagedata o:title="" r:id="rId79"/>
            </v:shape>
            <v:shape style="position:absolute;left:2188;top:1713;width:7527;height:12917" coordorigin="2188,1713" coordsize="7527,12917" path="m2188,14630l2188,1716,2189,1714,9714,1714,9715,1713,2188,1713,2188,14630xe" filled="t" fillcolor="#000000" stroked="f">
              <v:path arrowok="t"/>
              <v:fill/>
            </v:shape>
            <v:shape style="position:absolute;left:2186;top:1713;width:7530;height:12920" coordorigin="2186,1713" coordsize="7530,12920" path="m9717,14631l9717,1714,9715,1713,9714,1714,2189,1714,2188,1716,2188,14630,2188,1713,2186,1714,2186,14631,2188,14633,9715,14633,2189,14631,2189,1716,9715,1716,9717,14631xe" filled="t" fillcolor="#000000" stroked="f">
              <v:path arrowok="t"/>
              <v:fill/>
            </v:shape>
            <v:shape style="position:absolute;left:2189;top:1716;width:7525;height:12917" coordorigin="2189,1716" coordsize="7525,12917" path="m9715,1716l9714,1716,9714,14630,2189,14630,2189,14631,9715,14633,9714,14631,9715,14630,9715,1716xe" filled="t" fillcolor="#000000" stroked="f">
              <v:path arrowok="t"/>
              <v:fill/>
            </v:shape>
            <v:shape style="position:absolute;left:2186;top:1713;width:7530;height:12920" coordorigin="2186,1713" coordsize="7530,12920" path="m9717,14631l9717,14632,9716,14633,9715,14633,2188,14633,2187,14633,2186,14632,2186,14631,2186,1714,2186,1714,2187,1713,2188,1713,9715,1713,9716,1713,9717,1714,9717,1714,9717,14631xe" filled="f" stroked="t" strokeweight="0.12pt" strokecolor="#000000">
              <v:path arrowok="t"/>
            </v:shape>
            <v:shape style="position:absolute;left:2188;top:1714;width:7527;height:12917" coordorigin="2188,1714" coordsize="7527,12917" path="m9714,1714l9715,1716,2188,1716,2189,1714,2189,14631,2188,14630,9715,14630,9714,14631,9714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2.377pt;mso-position-horizontal-relative:page;mso-position-vertical-relative:page;z-index:-26165" coordorigin="2173,1700" coordsize="7554,12848">
            <v:shape type="#_x0000_t75" style="position:absolute;left:2173;top:1700;width:7554;height:12848">
              <v:imagedata o:title="" r:id="rId80"/>
            </v:shape>
            <v:shape style="position:absolute;left:2188;top:1713;width:7525;height:12819" coordorigin="2188,1713" coordsize="7525,12819" path="m2188,14532l2188,1716,2189,1714,9711,1714,9712,1713,2188,1713,2188,14532xe" filled="t" fillcolor="#000000" stroked="f">
              <v:path arrowok="t"/>
              <v:fill/>
            </v:shape>
            <v:shape style="position:absolute;left:2186;top:1713;width:7528;height:12822" coordorigin="2186,1713" coordsize="7528,12822" path="m9714,14533l9714,1714,9712,1713,9711,1714,2189,1714,2188,1716,2188,14532,2188,1713,2186,1714,2186,14533,2188,14535,9712,14535,2189,14533,2189,1716,9712,1716,9714,14533xe" filled="t" fillcolor="#000000" stroked="f">
              <v:path arrowok="t"/>
              <v:fill/>
            </v:shape>
            <v:shape style="position:absolute;left:2189;top:1716;width:7523;height:12819" coordorigin="2189,1716" coordsize="7523,12819" path="m9712,1716l9711,1716,9711,14532,2189,14532,2189,14533,9712,14535,9711,14533,9712,14532,9712,1716xe" filled="t" fillcolor="#000000" stroked="f">
              <v:path arrowok="t"/>
              <v:fill/>
            </v:shape>
            <v:shape style="position:absolute;left:2186;top:1713;width:7528;height:12822" coordorigin="2186,1713" coordsize="7528,12822" path="m9714,14533l9714,14534,9714,14535,9712,14535,2188,14535,2187,14535,2186,14534,2186,14533,2186,1714,2186,1714,2187,1713,2188,1713,9712,1713,9714,1713,9714,1714,9714,1714,9714,14533xe" filled="f" stroked="t" strokeweight="0.12pt" strokecolor="#000000">
              <v:path arrowok="t"/>
            </v:shape>
            <v:shape style="position:absolute;left:2188;top:1714;width:7525;height:12819" coordorigin="2188,1714" coordsize="7525,12819" path="m9711,1714l9712,1716,2188,1716,2189,1714,2189,14533,2188,14532,9712,14532,9711,14533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2.138pt;mso-position-horizontal-relative:page;mso-position-vertical-relative:page;z-index:-26164" coordorigin="2173,1700" coordsize="7554,12843">
            <v:shape type="#_x0000_t75" style="position:absolute;left:2173;top:1700;width:7554;height:12843">
              <v:imagedata o:title="" r:id="rId81"/>
            </v:shape>
            <v:shape style="position:absolute;left:2188;top:1713;width:7525;height:12814" coordorigin="2188,1713" coordsize="7525,12814" path="m2188,14527l2188,1716,2189,1714,9711,1714,9712,1713,2188,1713,2188,14527xe" filled="t" fillcolor="#000000" stroked="f">
              <v:path arrowok="t"/>
              <v:fill/>
            </v:shape>
            <v:shape style="position:absolute;left:2186;top:1713;width:7528;height:12817" coordorigin="2186,1713" coordsize="7528,12817" path="m9714,14528l9714,1714,9712,1713,9711,1714,2189,1714,2188,1716,2188,14527,2188,1713,2186,1714,2186,14528,2188,14530,9712,14530,2189,14528,2189,1716,9712,1716,9714,14528xe" filled="t" fillcolor="#000000" stroked="f">
              <v:path arrowok="t"/>
              <v:fill/>
            </v:shape>
            <v:shape style="position:absolute;left:2189;top:1716;width:7523;height:12814" coordorigin="2189,1716" coordsize="7523,12814" path="m9712,1716l9711,1716,9711,14527,2189,14527,2189,14528,9712,14530,9711,14528,9712,14527,9712,1716xe" filled="t" fillcolor="#000000" stroked="f">
              <v:path arrowok="t"/>
              <v:fill/>
            </v:shape>
            <v:shape style="position:absolute;left:2186;top:1713;width:7528;height:12817" coordorigin="2186,1713" coordsize="7528,12817" path="m9714,14528l9714,14529,9714,14530,9712,14530,2188,14530,2187,14530,2186,14529,2186,14528,2186,1714,2186,1714,2187,1713,2188,1713,9712,1713,9714,1713,9714,1714,9714,1714,9714,14528xe" filled="f" stroked="t" strokeweight="0.12pt" strokecolor="#000000">
              <v:path arrowok="t"/>
            </v:shape>
            <v:shape style="position:absolute;left:2188;top:1714;width:7525;height:12814" coordorigin="2188,1714" coordsize="7525,12814" path="m9711,1714l9712,1716,2188,1716,2189,1714,2189,14528,2188,14527,9712,14527,9711,14528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3.576pt;mso-position-horizontal-relative:page;mso-position-vertical-relative:page;z-index:-26163" coordorigin="2173,1700" coordsize="7554,12872">
            <v:shape type="#_x0000_t75" style="position:absolute;left:2173;top:1700;width:7554;height:12872">
              <v:imagedata o:title="" r:id="rId82"/>
            </v:shape>
            <v:shape style="position:absolute;left:2188;top:1713;width:7525;height:12843" coordorigin="2188,1713" coordsize="7525,12843" path="m2188,14556l2188,1716,2189,1714,9711,1714,9712,1713,2188,1713,2188,14556xe" filled="t" fillcolor="#000000" stroked="f">
              <v:path arrowok="t"/>
              <v:fill/>
            </v:shape>
            <v:shape style="position:absolute;left:2186;top:1713;width:7528;height:12846" coordorigin="2186,1713" coordsize="7528,12846" path="m9714,14557l9714,1714,9712,1713,9711,1714,2189,1714,2188,1716,2188,14556,2188,1713,2186,1714,2186,14557,2188,14559,9712,14559,2189,14557,2189,1716,9712,1716,9714,14557xe" filled="t" fillcolor="#000000" stroked="f">
              <v:path arrowok="t"/>
              <v:fill/>
            </v:shape>
            <v:shape style="position:absolute;left:2189;top:1716;width:7523;height:12843" coordorigin="2189,1716" coordsize="7523,12843" path="m9712,1716l9711,1716,9711,14556,2189,14556,2189,14557,9712,14559,9711,14557,9712,14556,9712,1716xe" filled="t" fillcolor="#000000" stroked="f">
              <v:path arrowok="t"/>
              <v:fill/>
            </v:shape>
            <v:shape style="position:absolute;left:2186;top:1713;width:7528;height:12846" coordorigin="2186,1713" coordsize="7528,12846" path="m9714,14557l9714,14558,9714,14559,9712,14559,2188,14559,2187,14559,2186,14558,2186,14557,2186,1714,2186,1714,2187,1713,2188,1713,9712,1713,9714,1713,9714,1714,9714,1714,9714,14557xe" filled="f" stroked="t" strokeweight="0.12pt" strokecolor="#000000">
              <v:path arrowok="t"/>
            </v:shape>
            <v:shape style="position:absolute;left:2188;top:1714;width:7525;height:12843" coordorigin="2188,1714" coordsize="7525,12843" path="m9711,1714l9712,1716,2188,1716,2189,1714,2189,14557,2188,14556,9712,14556,9711,14557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3.456pt;mso-position-horizontal-relative:page;mso-position-vertical-relative:page;z-index:-26162" coordorigin="2173,1700" coordsize="7554,12869">
            <v:shape type="#_x0000_t75" style="position:absolute;left:2173;top:1700;width:7554;height:12869">
              <v:imagedata o:title="" r:id="rId83"/>
            </v:shape>
            <v:shape style="position:absolute;left:2188;top:1713;width:7525;height:12840" coordorigin="2188,1713" coordsize="7525,12840" path="m2188,14553l2188,1716,2189,1714,9711,1714,9712,1713,2188,1713,2188,14553xe" filled="t" fillcolor="#000000" stroked="f">
              <v:path arrowok="t"/>
              <v:fill/>
            </v:shape>
            <v:shape style="position:absolute;left:2186;top:1713;width:7528;height:12843" coordorigin="2186,1713" coordsize="7528,12843" path="m9714,14554l9714,1714,9712,1713,9711,1714,2189,1714,2188,1716,2188,14553,2188,1713,2186,1714,2186,14554,2188,14556,9712,14556,2189,14554,2189,1716,9712,1716,9714,14554xe" filled="t" fillcolor="#000000" stroked="f">
              <v:path arrowok="t"/>
              <v:fill/>
            </v:shape>
            <v:shape style="position:absolute;left:2189;top:1716;width:7523;height:12840" coordorigin="2189,1716" coordsize="7523,12840" path="m9712,1716l9711,1716,9711,14553,2189,14553,2189,14554,9712,14556,9711,14554,9712,14553,9712,1716xe" filled="t" fillcolor="#000000" stroked="f">
              <v:path arrowok="t"/>
              <v:fill/>
            </v:shape>
            <v:shape style="position:absolute;left:2186;top:1713;width:7528;height:12843" coordorigin="2186,1713" coordsize="7528,12843" path="m9714,14554l9714,14556,9714,14556,9712,14556,2188,14556,2187,14556,2186,14556,2186,14554,2186,1714,2186,1714,2187,1713,2188,1713,9712,1713,9714,1713,9714,1714,9714,1714,9714,14554xe" filled="f" stroked="t" strokeweight="0.12pt" strokecolor="#000000">
              <v:path arrowok="t"/>
            </v:shape>
            <v:shape style="position:absolute;left:2188;top:1714;width:7525;height:12840" coordorigin="2188,1714" coordsize="7525,12840" path="m9711,1714l9712,1716,2188,1716,2189,1714,2189,14554,2188,14553,9712,14553,9711,14554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1.658pt;mso-position-horizontal-relative:page;mso-position-vertical-relative:page;z-index:-26161" coordorigin="2173,1700" coordsize="7554,12833">
            <v:shape type="#_x0000_t75" style="position:absolute;left:2173;top:1700;width:7554;height:12833">
              <v:imagedata o:title="" r:id="rId84"/>
            </v:shape>
            <v:shape style="position:absolute;left:2188;top:1713;width:7525;height:12804" coordorigin="2188,1713" coordsize="7525,12804" path="m2188,14517l2188,1716,2189,1714,9711,1714,9712,1713,2188,1713,2188,14517xe" filled="t" fillcolor="#000000" stroked="f">
              <v:path arrowok="t"/>
              <v:fill/>
            </v:shape>
            <v:shape style="position:absolute;left:2186;top:1713;width:7528;height:12807" coordorigin="2186,1713" coordsize="7528,12807" path="m9714,14519l9714,1714,9712,1713,9711,1714,2189,1714,2188,1716,2188,14517,2188,1713,2186,1714,2186,14519,2188,14520,9712,14520,2189,14519,2189,1716,9712,1716,9714,14519xe" filled="t" fillcolor="#000000" stroked="f">
              <v:path arrowok="t"/>
              <v:fill/>
            </v:shape>
            <v:shape style="position:absolute;left:2189;top:1716;width:7523;height:12804" coordorigin="2189,1716" coordsize="7523,12804" path="m9712,1716l9711,1716,9711,14517,2189,14517,2189,14519,9712,14520,9711,14519,9712,14517,9712,1716xe" filled="t" fillcolor="#000000" stroked="f">
              <v:path arrowok="t"/>
              <v:fill/>
            </v:shape>
            <v:shape style="position:absolute;left:2186;top:1713;width:7528;height:12807" coordorigin="2186,1713" coordsize="7528,12807" path="m9714,14519l9714,14520,9714,14520,9712,14520,2188,14520,2187,14520,2186,14520,2186,14519,2186,1714,2186,1714,2187,1713,2188,1713,9712,1713,9714,1713,9714,1714,9714,1714,9714,14519xe" filled="f" stroked="t" strokeweight="0.12pt" strokecolor="#000000">
              <v:path arrowok="t"/>
            </v:shape>
            <v:shape style="position:absolute;left:2188;top:1714;width:7525;height:12804" coordorigin="2188,1714" coordsize="7525,12804" path="m9711,1714l9712,1716,2188,1716,2189,1714,2189,14519,2188,14517,9712,14517,9711,14519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3.096pt;mso-position-horizontal-relative:page;mso-position-vertical-relative:page;z-index:-26160" coordorigin="2173,1700" coordsize="7554,12862">
            <v:shape type="#_x0000_t75" style="position:absolute;left:2173;top:1700;width:7554;height:12862">
              <v:imagedata o:title="" r:id="rId85"/>
            </v:shape>
            <v:shape style="position:absolute;left:2188;top:1713;width:7525;height:12833" coordorigin="2188,1713" coordsize="7525,12833" path="m2188,14546l2188,1716,2189,1714,9711,1714,9712,1713,2188,1713,2188,14546xe" filled="t" fillcolor="#000000" stroked="f">
              <v:path arrowok="t"/>
              <v:fill/>
            </v:shape>
            <v:shape style="position:absolute;left:2186;top:1713;width:7528;height:12836" coordorigin="2186,1713" coordsize="7528,12836" path="m9714,14547l9714,1714,9712,1713,9711,1714,2189,1714,2188,1716,2188,14546,2188,1713,2186,1714,2186,14547,2188,14549,9712,14549,2189,14547,2189,1716,9712,1716,9714,14547xe" filled="t" fillcolor="#000000" stroked="f">
              <v:path arrowok="t"/>
              <v:fill/>
            </v:shape>
            <v:shape style="position:absolute;left:2189;top:1716;width:7523;height:12833" coordorigin="2189,1716" coordsize="7523,12833" path="m9712,1716l9711,1716,9711,14546,2189,14546,2189,14547,9712,14549,9711,14547,9712,14546,9712,1716xe" filled="t" fillcolor="#000000" stroked="f">
              <v:path arrowok="t"/>
              <v:fill/>
            </v:shape>
            <v:shape style="position:absolute;left:2186;top:1713;width:7528;height:12836" coordorigin="2186,1713" coordsize="7528,12836" path="m9714,14547l9714,14548,9714,14549,9712,14549,2188,14549,2187,14549,2186,14548,2186,14547,2186,1714,2186,1714,2187,1713,2188,1713,9712,1713,9714,1713,9714,1714,9714,1714,9714,14547xe" filled="f" stroked="t" strokeweight="0.12pt" strokecolor="#000000">
              <v:path arrowok="t"/>
            </v:shape>
            <v:shape style="position:absolute;left:2188;top:1714;width:7525;height:12833" coordorigin="2188,1714" coordsize="7525,12833" path="m9711,1714l9712,1716,2188,1716,2189,1714,2189,14547,2188,14546,9712,14546,9711,14547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3.696pt;mso-position-horizontal-relative:page;mso-position-vertical-relative:page;z-index:-26159" coordorigin="2173,1700" coordsize="7554,12874">
            <v:shape type="#_x0000_t75" style="position:absolute;left:2173;top:1700;width:7554;height:12874">
              <v:imagedata o:title="" r:id="rId86"/>
            </v:shape>
            <v:shape style="position:absolute;left:2188;top:1713;width:7525;height:12845" coordorigin="2188,1713" coordsize="7525,12845" path="m2188,14558l2188,1716,2189,1714,9711,1714,9712,1713,2188,1713,2188,14558xe" filled="t" fillcolor="#000000" stroked="f">
              <v:path arrowok="t"/>
              <v:fill/>
            </v:shape>
            <v:shape style="position:absolute;left:2186;top:1713;width:7528;height:12848" coordorigin="2186,1713" coordsize="7528,12848" path="m9714,14559l9714,1714,9712,1713,9711,1714,2189,1714,2188,1716,2188,14558,2188,1713,2186,1714,2186,14559,2188,14561,9712,14561,2189,14559,2189,1716,9712,1716,9714,14559xe" filled="t" fillcolor="#000000" stroked="f">
              <v:path arrowok="t"/>
              <v:fill/>
            </v:shape>
            <v:shape style="position:absolute;left:2189;top:1716;width:7523;height:12845" coordorigin="2189,1716" coordsize="7523,12845" path="m9712,1716l9711,1716,9711,14558,2189,14558,2189,14559,9712,14561,9711,14559,9712,14558,9712,1716xe" filled="t" fillcolor="#000000" stroked="f">
              <v:path arrowok="t"/>
              <v:fill/>
            </v:shape>
            <v:shape style="position:absolute;left:2186;top:1713;width:7528;height:12848" coordorigin="2186,1713" coordsize="7528,12848" path="m9714,14559l9714,14560,9714,14561,9712,14561,2188,14561,2187,14561,2186,14560,2186,14559,2186,1714,2186,1714,2187,1713,2188,1713,9712,1713,9714,1713,9714,1714,9714,1714,9714,14559xe" filled="f" stroked="t" strokeweight="0.12pt" strokecolor="#000000">
              <v:path arrowok="t"/>
            </v:shape>
            <v:shape style="position:absolute;left:2188;top:1714;width:7525;height:12845" coordorigin="2188,1714" coordsize="7525,12845" path="m9711,1714l9712,1716,2188,1716,2189,1714,2189,14559,2188,14558,9712,14558,9711,14559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2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2.018pt;mso-position-horizontal-relative:page;mso-position-vertical-relative:page;z-index:-26158" coordorigin="2173,1700" coordsize="7554,12840">
            <v:shape type="#_x0000_t75" style="position:absolute;left:2173;top:1700;width:7554;height:12840">
              <v:imagedata o:title="" r:id="rId87"/>
            </v:shape>
            <v:shape style="position:absolute;left:2188;top:1713;width:7525;height:12812" coordorigin="2188,1713" coordsize="7525,12812" path="m2188,14525l2188,1716,2189,1714,9711,1714,9712,1713,2188,1713,2188,14525xe" filled="t" fillcolor="#000000" stroked="f">
              <v:path arrowok="t"/>
              <v:fill/>
            </v:shape>
            <v:shape style="position:absolute;left:2186;top:1713;width:7528;height:12815" coordorigin="2186,1713" coordsize="7528,12815" path="m9714,14526l9714,1714,9712,1713,9711,1714,2189,1714,2188,1716,2188,14525,2188,1713,2186,1714,2186,14526,2188,14528,9712,14528,2189,14526,2189,1716,9712,1716,9714,14526xe" filled="t" fillcolor="#000000" stroked="f">
              <v:path arrowok="t"/>
              <v:fill/>
            </v:shape>
            <v:shape style="position:absolute;left:2189;top:1716;width:7523;height:12812" coordorigin="2189,1716" coordsize="7523,12812" path="m9712,1716l9711,1716,9711,14525,2189,14525,2189,14526,9712,14528,9711,14526,9712,14525,9712,1716xe" filled="t" fillcolor="#000000" stroked="f">
              <v:path arrowok="t"/>
              <v:fill/>
            </v:shape>
            <v:shape style="position:absolute;left:2186;top:1713;width:7528;height:12815" coordorigin="2186,1713" coordsize="7528,12815" path="m9714,14526l9714,14527,9714,14528,9712,14528,2188,14528,2187,14528,2186,14527,2186,14526,2186,1714,2186,1714,2187,1713,2188,1713,9712,1713,9714,1713,9714,1714,9714,1714,9714,14526xe" filled="f" stroked="t" strokeweight="0.12pt" strokecolor="#000000">
              <v:path arrowok="t"/>
            </v:shape>
            <v:shape style="position:absolute;left:2188;top:1714;width:7525;height:12812" coordorigin="2188,1714" coordsize="7525,12812" path="m9711,1714l9712,1716,2188,1716,2189,1714,2189,14526,2188,14525,9712,14525,9711,14526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3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pict>
          <v:group style="position:absolute;margin-left:108.662pt;margin-top:84.987pt;width:377.677pt;height:641.059pt;mso-position-horizontal-relative:page;mso-position-vertical-relative:page;z-index:-26157" coordorigin="2173,1700" coordsize="7554,12821">
            <v:shape type="#_x0000_t75" style="position:absolute;left:2173;top:1700;width:7554;height:12821">
              <v:imagedata o:title="" r:id="rId88"/>
            </v:shape>
            <v:shape style="position:absolute;left:2188;top:1713;width:7525;height:12792" coordorigin="2188,1713" coordsize="7525,12792" path="m2188,14505l2188,1716,2189,1714,9711,1714,9712,1713,2188,1713,2188,14505xe" filled="t" fillcolor="#000000" stroked="f">
              <v:path arrowok="t"/>
              <v:fill/>
            </v:shape>
            <v:shape style="position:absolute;left:2186;top:1713;width:7528;height:12795" coordorigin="2186,1713" coordsize="7528,12795" path="m9714,14507l9714,1714,9712,1713,9711,1714,2189,1714,2188,1716,2188,14505,2188,1713,2186,1714,2186,14507,2188,14508,9712,14508,2189,14507,2189,1716,9712,1716,9714,14507xe" filled="t" fillcolor="#000000" stroked="f">
              <v:path arrowok="t"/>
              <v:fill/>
            </v:shape>
            <v:shape style="position:absolute;left:2189;top:1716;width:7523;height:12792" coordorigin="2189,1716" coordsize="7523,12792" path="m9712,1716l9711,1716,9711,14505,2189,14505,2189,14507,9712,14508,9711,14507,9712,14505,9712,1716xe" filled="t" fillcolor="#000000" stroked="f">
              <v:path arrowok="t"/>
              <v:fill/>
            </v:shape>
            <v:shape style="position:absolute;left:2186;top:1713;width:7528;height:12795" coordorigin="2186,1713" coordsize="7528,12795" path="m9714,14507l9714,14508,9714,14508,9712,14508,2188,14508,2187,14508,2186,14508,2186,14507,2186,1714,2186,1714,2187,1713,2188,1713,9712,1713,9714,1713,9714,1714,9714,1714,9714,14507xe" filled="f" stroked="t" strokeweight="0.12pt" strokecolor="#000000">
              <v:path arrowok="t"/>
            </v:shape>
            <v:shape style="position:absolute;left:2188;top:1714;width:7525;height:12792" coordorigin="2188,1714" coordsize="7525,12792" path="m9711,1714l9712,1716,2188,1716,2189,1714,2189,14507,2188,14505,9712,14505,9711,14507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4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0"/>
          <w:szCs w:val="20"/>
        </w:rPr>
        <w:jc w:val="left"/>
        <w:spacing w:lineRule="exact" w:line="240"/>
        <w:ind w:left="2714"/>
      </w:pPr>
      <w:r>
        <w:pict>
          <v:group style="position:absolute;margin-left:108.662pt;margin-top:84.987pt;width:377.677pt;height:643.216pt;mso-position-horizontal-relative:page;mso-position-vertical-relative:page;z-index:-26156" coordorigin="2173,1700" coordsize="7554,12864">
            <v:shape type="#_x0000_t75" style="position:absolute;left:2173;top:1700;width:7554;height:12864">
              <v:imagedata o:title="" r:id="rId89"/>
            </v:shape>
            <v:shape style="position:absolute;left:2188;top:1713;width:7525;height:12836" coordorigin="2188,1713" coordsize="7525,12836" path="m2188,14548l2188,1716,2189,1714,9711,1714,9712,1713,2188,1713,2188,14548xe" filled="t" fillcolor="#000000" stroked="f">
              <v:path arrowok="t"/>
              <v:fill/>
            </v:shape>
            <v:shape style="position:absolute;left:2186;top:1713;width:7528;height:12839" coordorigin="2186,1713" coordsize="7528,12839" path="m9714,14550l9714,1714,9712,1713,9711,1714,2189,1714,2188,1716,2188,14548,2188,1713,2186,1714,2186,14550,2188,14551,9712,14551,2189,14550,2189,1716,9712,1716,9714,14550xe" filled="t" fillcolor="#000000" stroked="f">
              <v:path arrowok="t"/>
              <v:fill/>
            </v:shape>
            <v:shape style="position:absolute;left:2189;top:1716;width:7523;height:12836" coordorigin="2189,1716" coordsize="7523,12836" path="m9712,1716l9711,1716,9711,14548,2189,14548,2189,14550,9712,14551,9711,14550,9712,14548,9712,1716xe" filled="t" fillcolor="#000000" stroked="f">
              <v:path arrowok="t"/>
              <v:fill/>
            </v:shape>
            <v:shape style="position:absolute;left:2186;top:1713;width:7528;height:12839" coordorigin="2186,1713" coordsize="7528,12839" path="m9714,14550l9714,14551,9714,14551,9712,14551,2188,14551,2187,14551,2186,14551,2186,14550,2186,1714,2186,1714,2187,1713,2188,1713,9712,1713,9714,1713,9714,1714,9714,1714,9714,14550xe" filled="f" stroked="t" strokeweight="0.12pt" strokecolor="#000000">
              <v:path arrowok="t"/>
            </v:shape>
            <v:shape style="position:absolute;left:2188;top:1714;width:7525;height:12836" coordorigin="2188,1714" coordsize="7525,12836" path="m9711,1714l9712,1716,2188,1716,2189,1714,2189,14550,2188,14548,9712,14548,9711,14550,9711,1714xe" filled="f" stroked="t" strokeweight="0.12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,</w:t>
      </w:r>
      <w:r>
        <w:rPr>
          <w:rFonts w:cs="HCR Batang" w:hAnsi="HCR Batang" w:eastAsia="HCR Batang" w:ascii="HCR Batang"/>
          <w:spacing w:val="40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학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부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육</w:t>
      </w:r>
      <w:r>
        <w:rPr>
          <w:rFonts w:cs="HCR Batang" w:hAnsi="HCR Batang" w:eastAsia="HCR Batang" w:ascii="HCR Batang"/>
          <w:spacing w:val="32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실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태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조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사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(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K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-</w:t>
      </w:r>
      <w:r>
        <w:rPr>
          <w:rFonts w:cs="HCR Batang" w:hAnsi="HCR Batang" w:eastAsia="HCR Batang" w:ascii="HCR Batang"/>
          <w:spacing w:val="3"/>
          <w:w w:val="100"/>
          <w:position w:val="-2"/>
          <w:sz w:val="20"/>
          <w:szCs w:val="20"/>
        </w:rPr>
        <w:t>N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SSE)</w:t>
      </w:r>
      <w:r>
        <w:rPr>
          <w:rFonts w:cs="HCR Batang" w:hAnsi="HCR Batang" w:eastAsia="HCR Batang" w:ascii="HCR Batang"/>
          <w:spacing w:val="25"/>
          <w:w w:val="100"/>
          <w:position w:val="-2"/>
          <w:sz w:val="20"/>
          <w:szCs w:val="20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0"/>
          <w:szCs w:val="20"/>
        </w:rPr>
        <w:t>요</w:t>
      </w:r>
      <w:r>
        <w:rPr>
          <w:rFonts w:cs="HCR Batang" w:hAnsi="HCR Batang" w:eastAsia="HCR Batang" w:ascii="HCR Batang"/>
          <w:spacing w:val="0"/>
          <w:w w:val="100"/>
          <w:position w:val="-2"/>
          <w:sz w:val="20"/>
          <w:szCs w:val="20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3932" w:right="3930"/>
        <w:sectPr>
          <w:pgSz w:w="11900" w:h="16820"/>
          <w:pgMar w:top="1580" w:bottom="280" w:left="1680" w:right="168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5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center"/>
        <w:spacing w:lineRule="exact" w:line="440"/>
        <w:ind w:left="274" w:right="4413"/>
      </w:pPr>
      <w:r>
        <w:rPr>
          <w:rFonts w:cs="HCR Batang" w:hAnsi="HCR Batang" w:eastAsia="HCR Batang" w:ascii="HCR Batang"/>
          <w:spacing w:val="0"/>
          <w:w w:val="100"/>
          <w:position w:val="-2"/>
          <w:sz w:val="30"/>
          <w:szCs w:val="30"/>
        </w:rPr>
        <w:t>2</w:t>
      </w:r>
      <w:r>
        <w:rPr>
          <w:rFonts w:cs="HCR Batang" w:hAnsi="HCR Batang" w:eastAsia="HCR Batang" w:ascii="HCR Batang"/>
          <w:spacing w:val="0"/>
          <w:w w:val="100"/>
          <w:position w:val="-2"/>
          <w:sz w:val="30"/>
          <w:szCs w:val="30"/>
        </w:rPr>
        <w:t>.</w:t>
      </w:r>
      <w:r>
        <w:rPr>
          <w:rFonts w:cs="HCR Batang" w:hAnsi="HCR Batang" w:eastAsia="HCR Batang" w:ascii="HCR Batang"/>
          <w:spacing w:val="48"/>
          <w:w w:val="100"/>
          <w:position w:val="-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학</w:t>
      </w:r>
      <w:r>
        <w:rPr>
          <w:rFonts w:cs="HCR Batang" w:hAnsi="HCR Batang" w:eastAsia="HCR Batang" w:ascii="HCR Batang"/>
          <w:spacing w:val="1"/>
          <w:w w:val="91"/>
          <w:position w:val="-2"/>
          <w:sz w:val="30"/>
          <w:szCs w:val="30"/>
        </w:rPr>
        <w:t>부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교</w:t>
      </w:r>
      <w:r>
        <w:rPr>
          <w:rFonts w:cs="HCR Batang" w:hAnsi="HCR Batang" w:eastAsia="HCR Batang" w:ascii="HCR Batang"/>
          <w:spacing w:val="0"/>
          <w:w w:val="91"/>
          <w:position w:val="-2"/>
          <w:sz w:val="30"/>
          <w:szCs w:val="30"/>
        </w:rPr>
        <w:t>육</w:t>
      </w:r>
      <w:r>
        <w:rPr>
          <w:rFonts w:cs="HCR Batang" w:hAnsi="HCR Batang" w:eastAsia="HCR Batang" w:ascii="HCR Batang"/>
          <w:spacing w:val="61"/>
          <w:w w:val="91"/>
          <w:position w:val="-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실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태</w:t>
      </w:r>
      <w:r>
        <w:rPr>
          <w:rFonts w:cs="HCR Batang" w:hAnsi="HCR Batang" w:eastAsia="HCR Batang" w:ascii="HCR Batang"/>
          <w:spacing w:val="1"/>
          <w:w w:val="91"/>
          <w:position w:val="-2"/>
          <w:sz w:val="30"/>
          <w:szCs w:val="30"/>
        </w:rPr>
        <w:t>조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사</w:t>
      </w:r>
      <w:r>
        <w:rPr>
          <w:rFonts w:cs="HCR Batang" w:hAnsi="HCR Batang" w:eastAsia="HCR Batang" w:ascii="HCR Batang"/>
          <w:spacing w:val="0"/>
          <w:w w:val="107"/>
          <w:position w:val="-2"/>
          <w:sz w:val="30"/>
          <w:szCs w:val="30"/>
        </w:rPr>
        <w:t>(</w:t>
      </w:r>
      <w:r>
        <w:rPr>
          <w:rFonts w:cs="HCR Batang" w:hAnsi="HCR Batang" w:eastAsia="HCR Batang" w:ascii="HCR Batang"/>
          <w:spacing w:val="0"/>
          <w:w w:val="92"/>
          <w:position w:val="-2"/>
          <w:sz w:val="30"/>
          <w:szCs w:val="30"/>
        </w:rPr>
        <w:t>K</w:t>
      </w:r>
      <w:r>
        <w:rPr>
          <w:rFonts w:cs="HCR Batang" w:hAnsi="HCR Batang" w:eastAsia="HCR Batang" w:ascii="HCR Batang"/>
          <w:spacing w:val="0"/>
          <w:w w:val="62"/>
          <w:position w:val="-2"/>
          <w:sz w:val="30"/>
          <w:szCs w:val="30"/>
        </w:rPr>
        <w:t>-</w:t>
      </w:r>
      <w:r>
        <w:rPr>
          <w:rFonts w:cs="HCR Batang" w:hAnsi="HCR Batang" w:eastAsia="HCR Batang" w:ascii="HCR Batang"/>
          <w:spacing w:val="0"/>
          <w:w w:val="93"/>
          <w:position w:val="-2"/>
          <w:sz w:val="30"/>
          <w:szCs w:val="30"/>
        </w:rPr>
        <w:t>N</w:t>
      </w:r>
      <w:r>
        <w:rPr>
          <w:rFonts w:cs="HCR Batang" w:hAnsi="HCR Batang" w:eastAsia="HCR Batang" w:ascii="HCR Batang"/>
          <w:spacing w:val="1"/>
          <w:w w:val="82"/>
          <w:position w:val="-2"/>
          <w:sz w:val="30"/>
          <w:szCs w:val="30"/>
        </w:rPr>
        <w:t>S</w:t>
      </w:r>
      <w:r>
        <w:rPr>
          <w:rFonts w:cs="HCR Batang" w:hAnsi="HCR Batang" w:eastAsia="HCR Batang" w:ascii="HCR Batang"/>
          <w:spacing w:val="1"/>
          <w:w w:val="82"/>
          <w:position w:val="-2"/>
          <w:sz w:val="30"/>
          <w:szCs w:val="30"/>
        </w:rPr>
        <w:t>S</w:t>
      </w:r>
      <w:r>
        <w:rPr>
          <w:rFonts w:cs="HCR Batang" w:hAnsi="HCR Batang" w:eastAsia="HCR Batang" w:ascii="HCR Batang"/>
          <w:spacing w:val="-1"/>
          <w:w w:val="87"/>
          <w:position w:val="-2"/>
          <w:sz w:val="30"/>
          <w:szCs w:val="30"/>
        </w:rPr>
        <w:t>E</w:t>
      </w:r>
      <w:r>
        <w:rPr>
          <w:rFonts w:cs="HCR Batang" w:hAnsi="HCR Batang" w:eastAsia="HCR Batang" w:ascii="HCR Batang"/>
          <w:spacing w:val="0"/>
          <w:w w:val="107"/>
          <w:position w:val="-2"/>
          <w:sz w:val="30"/>
          <w:szCs w:val="30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30"/>
          <w:szCs w:val="30"/>
        </w:rPr>
        <w:t> </w:t>
      </w:r>
      <w:r>
        <w:rPr>
          <w:rFonts w:cs="HCR Batang" w:hAnsi="HCR Batang" w:eastAsia="HCR Batang" w:ascii="HCR Batang"/>
          <w:spacing w:val="-39"/>
          <w:w w:val="100"/>
          <w:position w:val="-2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91"/>
          <w:position w:val="-2"/>
          <w:sz w:val="30"/>
          <w:szCs w:val="30"/>
        </w:rPr>
        <w:t>요</w:t>
      </w:r>
      <w:r>
        <w:rPr>
          <w:rFonts w:cs="HCR Batang" w:hAnsi="HCR Batang" w:eastAsia="HCR Batang" w:ascii="HCR Batang"/>
          <w:spacing w:val="0"/>
          <w:w w:val="91"/>
          <w:position w:val="-2"/>
          <w:sz w:val="30"/>
          <w:szCs w:val="30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18"/>
          <w:szCs w:val="18"/>
        </w:rPr>
        <w:jc w:val="left"/>
        <w:ind w:left="118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44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d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64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g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n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5"/>
          <w:sz w:val="18"/>
          <w:szCs w:val="18"/>
        </w:rPr>
        <w:t>1</w:t>
      </w:r>
      <w:r>
        <w:rPr>
          <w:rFonts w:cs="HCR Batang" w:hAnsi="HCR Batang" w:eastAsia="HCR Batang" w:ascii="HCR Batang"/>
          <w:spacing w:val="0"/>
          <w:w w:val="100"/>
          <w:position w:val="5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63" w:right="53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어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측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강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것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l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4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1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97"/>
          <w:sz w:val="24"/>
          <w:szCs w:val="24"/>
        </w:rPr>
        <w:t>p</w:t>
      </w:r>
      <w:r>
        <w:rPr>
          <w:rFonts w:cs="HCR Batang" w:hAnsi="HCR Batang" w:eastAsia="HCR Batang" w:ascii="HCR Batang"/>
          <w:spacing w:val="-7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10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-6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5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3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험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l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7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5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1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103"/>
          <w:sz w:val="24"/>
          <w:szCs w:val="24"/>
        </w:rPr>
        <w:t>g</w:t>
      </w:r>
      <w:r>
        <w:rPr>
          <w:rFonts w:cs="HCR Batang" w:hAnsi="HCR Batang" w:eastAsia="HCR Batang" w:ascii="HCR Batang"/>
          <w:spacing w:val="72"/>
          <w:w w:val="103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9"/>
          <w:w w:val="89"/>
          <w:sz w:val="24"/>
          <w:szCs w:val="24"/>
        </w:rPr>
        <w:t>x</w:t>
      </w:r>
      <w:r>
        <w:rPr>
          <w:rFonts w:cs="HCR Batang" w:hAnsi="HCR Batang" w:eastAsia="HCR Batang" w:ascii="HCR Batang"/>
          <w:spacing w:val="-7"/>
          <w:w w:val="97"/>
          <w:sz w:val="24"/>
          <w:szCs w:val="24"/>
        </w:rPr>
        <w:t>p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7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3"/>
          <w:w w:val="80"/>
          <w:sz w:val="24"/>
          <w:szCs w:val="24"/>
        </w:rPr>
        <w:t>i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10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6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5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(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s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c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h</w:t>
      </w:r>
      <w:r>
        <w:rPr>
          <w:rFonts w:cs="HCR Batang" w:hAnsi="HCR Batang" w:eastAsia="HCR Batang" w:ascii="HCR Batang"/>
          <w:spacing w:val="-9"/>
          <w:w w:val="91"/>
          <w:sz w:val="24"/>
          <w:szCs w:val="24"/>
        </w:rPr>
        <w:t>o</w:t>
      </w:r>
      <w:r>
        <w:rPr>
          <w:rFonts w:cs="HCR Batang" w:hAnsi="HCR Batang" w:eastAsia="HCR Batang" w:ascii="HCR Batang"/>
          <w:spacing w:val="-9"/>
          <w:w w:val="91"/>
          <w:sz w:val="24"/>
          <w:szCs w:val="24"/>
        </w:rPr>
        <w:t>o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l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2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n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g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a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g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m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e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n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혼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많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63" w:right="53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4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력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질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K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u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h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1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7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8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7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u</w:t>
      </w:r>
      <w:r>
        <w:rPr>
          <w:rFonts w:cs="HCR Batang" w:hAnsi="HCR Batang" w:eastAsia="HCR Batang" w:ascii="HCR Batang"/>
          <w:spacing w:val="-6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&amp;</w:t>
      </w:r>
      <w:r>
        <w:rPr>
          <w:rFonts w:cs="HCR Batang" w:hAnsi="HCR Batang" w:eastAsia="HCR Batang" w:ascii="HCR Batang"/>
          <w:spacing w:val="3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C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o</w:t>
      </w:r>
      <w:r>
        <w:rPr>
          <w:rFonts w:cs="HCR Batang" w:hAnsi="HCR Batang" w:eastAsia="HCR Batang" w:ascii="HCR Batang"/>
          <w:spacing w:val="-5"/>
          <w:w w:val="92"/>
          <w:sz w:val="24"/>
          <w:szCs w:val="24"/>
        </w:rPr>
        <w:t>a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57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8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등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63" w:right="53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3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극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임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4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d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13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o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4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c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o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m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를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12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1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노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력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러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히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류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5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극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것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념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18"/>
      </w:pPr>
      <w:r>
        <w:rPr>
          <w:rFonts w:cs="DejaVu Sans" w:hAnsi="DejaVu Sans" w:eastAsia="DejaVu Sans" w:ascii="DejaVu Sans"/>
          <w:spacing w:val="0"/>
          <w:w w:val="100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44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d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64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g</w:t>
      </w:r>
      <w:r>
        <w:rPr>
          <w:rFonts w:cs="HCR Batang" w:hAnsi="HCR Batang" w:eastAsia="HCR Batang" w:ascii="HCR Batang"/>
          <w:spacing w:val="-3"/>
          <w:w w:val="92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-4"/>
          <w:w w:val="92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19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77"/>
          <w:sz w:val="24"/>
          <w:szCs w:val="24"/>
        </w:rPr>
        <w:t>F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83"/>
          <w:sz w:val="24"/>
          <w:szCs w:val="24"/>
        </w:rPr>
        <w:t>c</w:t>
      </w:r>
      <w:r>
        <w:rPr>
          <w:rFonts w:cs="HCR Batang" w:hAnsi="HCR Batang" w:eastAsia="HCR Batang" w:ascii="HCR Batang"/>
          <w:spacing w:val="-2"/>
          <w:w w:val="97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8"/>
          <w:sz w:val="24"/>
          <w:szCs w:val="24"/>
        </w:rPr>
        <w:t>o</w:t>
      </w:r>
      <w:r>
        <w:rPr>
          <w:rFonts w:cs="HCR Batang" w:hAnsi="HCR Batang" w:eastAsia="HCR Batang" w:ascii="HCR Batang"/>
          <w:spacing w:val="1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1"/>
          <w:w w:val="81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1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94"/>
          <w:sz w:val="24"/>
          <w:szCs w:val="24"/>
        </w:rPr>
        <w:t>1</w:t>
      </w:r>
      <w:r>
        <w:rPr>
          <w:rFonts w:cs="HCR Batang" w:hAnsi="HCR Batang" w:eastAsia="HCR Batang" w:ascii="HCR Batang"/>
          <w:spacing w:val="-9"/>
          <w:w w:val="94"/>
          <w:sz w:val="24"/>
          <w:szCs w:val="24"/>
        </w:rPr>
        <w:t>0</w:t>
      </w:r>
      <w:r>
        <w:rPr>
          <w:rFonts w:cs="HCR Batang" w:hAnsi="HCR Batang" w:eastAsia="HCR Batang" w:ascii="HCR Batang"/>
          <w:spacing w:val="-11"/>
          <w:w w:val="94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13"/>
          <w:w w:val="94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1"/>
          <w:w w:val="94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4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5"/>
          <w:w w:val="94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Malgun Gothic" w:hAnsi="Malgun Gothic" w:eastAsia="Malgun Gothic" w:ascii="Malgun Gothic"/>
          <w:sz w:val="22"/>
          <w:szCs w:val="22"/>
        </w:rPr>
        <w:jc w:val="left"/>
        <w:ind w:left="429"/>
      </w:pPr>
      <w:r>
        <w:rPr>
          <w:rFonts w:cs="Malgun Gothic" w:hAnsi="Malgun Gothic" w:eastAsia="Malgun Gothic" w:ascii="Malgun Gothic"/>
          <w:w w:val="87"/>
          <w:sz w:val="22"/>
          <w:szCs w:val="22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학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  <w:t>업</w:t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  <w:t>도</w:t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전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  <w:t>(</w:t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103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2"/>
          <w:w w:val="103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3"/>
          <w:sz w:val="22"/>
          <w:szCs w:val="22"/>
          <w:u w:val="single" w:color="000000"/>
        </w:rPr>
        <w:t>d</w:t>
      </w:r>
      <w:r>
        <w:rPr>
          <w:rFonts w:cs="Malgun Gothic" w:hAnsi="Malgun Gothic" w:eastAsia="Malgun Gothic" w:ascii="Malgun Gothic"/>
          <w:spacing w:val="0"/>
          <w:w w:val="93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5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3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6"/>
          <w:sz w:val="22"/>
          <w:szCs w:val="22"/>
          <w:u w:val="single" w:color="000000"/>
        </w:rPr>
        <w:t>m</w:t>
      </w:r>
      <w:r>
        <w:rPr>
          <w:rFonts w:cs="Malgun Gothic" w:hAnsi="Malgun Gothic" w:eastAsia="Malgun Gothic" w:ascii="Malgun Gothic"/>
          <w:spacing w:val="3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3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3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100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4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h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l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l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g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23" w:lineRule="auto" w:line="256"/>
        <w:ind w:left="621" w:right="64" w:hanging="192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34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2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d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4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창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육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5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5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암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차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5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행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실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결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게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써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야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본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조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차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게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판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종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8" w:lineRule="exact" w:line="380"/>
        <w:ind w:left="617" w:right="64" w:hanging="187"/>
      </w:pPr>
      <w:r>
        <w:pict>
          <v:group style="position:absolute;margin-left:70.882pt;margin-top:54.7175pt;width:141.764pt;height:0pt;mso-position-horizontal-relative:page;mso-position-vertical-relative:paragraph;z-index:-26155" coordorigin="1418,1094" coordsize="2835,0">
            <v:shape style="position:absolute;left:1418;top:1094;width:2835;height:0" coordorigin="1418,1094" coordsize="2835,0" path="m1418,1094l4253,1094e" filled="f" stroked="t" strokeweight="0.36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39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DejaVu Sans" w:hAnsi="DejaVu Sans" w:eastAsia="DejaVu Sans" w:ascii="DejaVu Sans"/>
          <w:spacing w:val="-1"/>
          <w:w w:val="52"/>
          <w:sz w:val="22"/>
          <w:szCs w:val="22"/>
        </w:rPr>
        <w:t>‧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합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f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0"/>
          <w:sz w:val="22"/>
          <w:szCs w:val="22"/>
        </w:rPr>
        <w:t>v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&amp;</w:t>
      </w:r>
      <w:r>
        <w:rPr>
          <w:rFonts w:cs="HCR Batang" w:hAnsi="HCR Batang" w:eastAsia="HCR Batang" w:ascii="HCR Batang"/>
          <w:spacing w:val="4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0"/>
          <w:sz w:val="22"/>
          <w:szCs w:val="22"/>
        </w:rPr>
        <w:t>v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4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합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54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자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18"/>
          <w:szCs w:val="18"/>
        </w:rPr>
        <w:jc w:val="left"/>
        <w:spacing w:before="14" w:lineRule="auto" w:line="183"/>
        <w:ind w:left="379" w:right="71" w:hanging="261"/>
      </w:pP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1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9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참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고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:</w:t>
      </w:r>
      <w:r>
        <w:rPr>
          <w:rFonts w:cs="HCR Batang" w:hAnsi="HCR Batang" w:eastAsia="HCR Batang" w:ascii="HCR Batang"/>
          <w:spacing w:val="28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배</w:t>
      </w:r>
      <w:r>
        <w:rPr>
          <w:rFonts w:cs="HCR Batang" w:hAnsi="HCR Batang" w:eastAsia="HCR Batang" w:ascii="HCR Batang"/>
          <w:spacing w:val="-1"/>
          <w:w w:val="96"/>
          <w:sz w:val="18"/>
          <w:szCs w:val="18"/>
        </w:rPr>
        <w:t>상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훈</w:t>
      </w:r>
      <w:r>
        <w:rPr>
          <w:rFonts w:cs="DejaVu Sans" w:hAnsi="DejaVu Sans" w:eastAsia="DejaVu Sans" w:ascii="DejaVu Sans"/>
          <w:spacing w:val="0"/>
          <w:w w:val="54"/>
          <w:sz w:val="18"/>
          <w:szCs w:val="18"/>
        </w:rPr>
        <w:t>‧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강</w:t>
      </w:r>
      <w:r>
        <w:rPr>
          <w:rFonts w:cs="HCR Batang" w:hAnsi="HCR Batang" w:eastAsia="HCR Batang" w:ascii="HCR Batang"/>
          <w:spacing w:val="-1"/>
          <w:w w:val="96"/>
          <w:sz w:val="18"/>
          <w:szCs w:val="18"/>
        </w:rPr>
        <w:t>민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수</w:t>
      </w:r>
      <w:r>
        <w:rPr>
          <w:rFonts w:cs="DejaVu Sans" w:hAnsi="DejaVu Sans" w:eastAsia="DejaVu Sans" w:ascii="DejaVu Sans"/>
          <w:spacing w:val="0"/>
          <w:w w:val="54"/>
          <w:sz w:val="18"/>
          <w:szCs w:val="18"/>
        </w:rPr>
        <w:t>‧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홍</w:t>
      </w:r>
      <w:r>
        <w:rPr>
          <w:rFonts w:cs="HCR Batang" w:hAnsi="HCR Batang" w:eastAsia="HCR Batang" w:ascii="HCR Batang"/>
          <w:spacing w:val="-1"/>
          <w:w w:val="96"/>
          <w:sz w:val="18"/>
          <w:szCs w:val="18"/>
        </w:rPr>
        <w:t>지</w:t>
      </w:r>
      <w:r>
        <w:rPr>
          <w:rFonts w:cs="HCR Batang" w:hAnsi="HCR Batang" w:eastAsia="HCR Batang" w:ascii="HCR Batang"/>
          <w:spacing w:val="1"/>
          <w:w w:val="96"/>
          <w:sz w:val="18"/>
          <w:szCs w:val="18"/>
        </w:rPr>
        <w:t>인</w:t>
      </w:r>
      <w:r>
        <w:rPr>
          <w:rFonts w:cs="HCR Batang" w:hAnsi="HCR Batang" w:eastAsia="HCR Batang" w:ascii="HCR Batang"/>
          <w:spacing w:val="-1"/>
          <w:w w:val="113"/>
          <w:sz w:val="18"/>
          <w:szCs w:val="18"/>
        </w:rPr>
        <w:t>(</w:t>
      </w:r>
      <w:r>
        <w:rPr>
          <w:rFonts w:cs="HCR Batang" w:hAnsi="HCR Batang" w:eastAsia="HCR Batang" w:ascii="HCR Batang"/>
          <w:spacing w:val="1"/>
          <w:w w:val="110"/>
          <w:sz w:val="18"/>
          <w:szCs w:val="18"/>
        </w:rPr>
        <w:t>2</w:t>
      </w:r>
      <w:r>
        <w:rPr>
          <w:rFonts w:cs="HCR Batang" w:hAnsi="HCR Batang" w:eastAsia="HCR Batang" w:ascii="HCR Batang"/>
          <w:spacing w:val="-1"/>
          <w:w w:val="110"/>
          <w:sz w:val="18"/>
          <w:szCs w:val="18"/>
        </w:rPr>
        <w:t>0</w:t>
      </w:r>
      <w:r>
        <w:rPr>
          <w:rFonts w:cs="HCR Batang" w:hAnsi="HCR Batang" w:eastAsia="HCR Batang" w:ascii="HCR Batang"/>
          <w:spacing w:val="-1"/>
          <w:w w:val="110"/>
          <w:sz w:val="18"/>
          <w:szCs w:val="18"/>
        </w:rPr>
        <w:t>1</w:t>
      </w:r>
      <w:r>
        <w:rPr>
          <w:rFonts w:cs="HCR Batang" w:hAnsi="HCR Batang" w:eastAsia="HCR Batang" w:ascii="HCR Batang"/>
          <w:spacing w:val="1"/>
          <w:w w:val="110"/>
          <w:sz w:val="18"/>
          <w:szCs w:val="18"/>
        </w:rPr>
        <w:t>5</w:t>
      </w:r>
      <w:r>
        <w:rPr>
          <w:rFonts w:cs="HCR Batang" w:hAnsi="HCR Batang" w:eastAsia="HCR Batang" w:ascii="HCR Batang"/>
          <w:spacing w:val="-1"/>
          <w:w w:val="113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94"/>
          <w:sz w:val="18"/>
          <w:szCs w:val="18"/>
        </w:rPr>
        <w:t>.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9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한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국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대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학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생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의</w:t>
      </w:r>
      <w:r>
        <w:rPr>
          <w:rFonts w:cs="HCR Batang" w:hAnsi="HCR Batang" w:eastAsia="HCR Batang" w:ascii="HCR Batang"/>
          <w:spacing w:val="18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학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습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참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여</w:t>
      </w:r>
      <w:r>
        <w:rPr>
          <w:rFonts w:cs="HCR Batang" w:hAnsi="HCR Batang" w:eastAsia="HCR Batang" w:ascii="HCR Batang"/>
          <w:spacing w:val="2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진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단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을</w:t>
      </w:r>
      <w:r>
        <w:rPr>
          <w:rFonts w:cs="HCR Batang" w:hAnsi="HCR Batang" w:eastAsia="HCR Batang" w:ascii="HCR Batang"/>
          <w:spacing w:val="2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위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한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미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국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N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SS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E</w:t>
      </w:r>
      <w:r>
        <w:rPr>
          <w:rFonts w:cs="HCR Batang" w:hAnsi="HCR Batang" w:eastAsia="HCR Batang" w:ascii="HCR Batang"/>
          <w:spacing w:val="3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모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델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도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입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및</w:t>
      </w:r>
      <w:r>
        <w:rPr>
          <w:rFonts w:cs="HCR Batang" w:hAnsi="HCR Batang" w:eastAsia="HCR Batang" w:ascii="HCR Batang"/>
          <w:spacing w:val="41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타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당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화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.</w:t>
      </w:r>
      <w:r>
        <w:rPr>
          <w:rFonts w:cs="HCR Batang" w:hAnsi="HCR Batang" w:eastAsia="HCR Batang" w:ascii="HCR Batang"/>
          <w:spacing w:val="21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아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시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아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교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육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연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구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,</w:t>
      </w:r>
      <w:r>
        <w:rPr>
          <w:rFonts w:cs="HCR Batang" w:hAnsi="HCR Batang" w:eastAsia="HCR Batang" w:ascii="HCR Batang"/>
          <w:spacing w:val="-1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1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6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(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4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,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2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10"/>
          <w:sz w:val="18"/>
          <w:szCs w:val="18"/>
        </w:rPr>
        <w:t>7</w:t>
      </w:r>
      <w:r>
        <w:rPr>
          <w:rFonts w:cs="HCR Batang" w:hAnsi="HCR Batang" w:eastAsia="HCR Batang" w:ascii="HCR Batang"/>
          <w:spacing w:val="1"/>
          <w:w w:val="110"/>
          <w:sz w:val="18"/>
          <w:szCs w:val="18"/>
        </w:rPr>
        <w:t>7</w:t>
      </w:r>
      <w:r>
        <w:rPr>
          <w:rFonts w:cs="HCR Batang" w:hAnsi="HCR Batang" w:eastAsia="HCR Batang" w:ascii="HCR Batang"/>
          <w:spacing w:val="-1"/>
          <w:w w:val="66"/>
          <w:sz w:val="18"/>
          <w:szCs w:val="18"/>
        </w:rPr>
        <w:t>-</w:t>
      </w:r>
      <w:r>
        <w:rPr>
          <w:rFonts w:cs="HCR Batang" w:hAnsi="HCR Batang" w:eastAsia="HCR Batang" w:ascii="HCR Batang"/>
          <w:spacing w:val="-1"/>
          <w:w w:val="110"/>
          <w:sz w:val="18"/>
          <w:szCs w:val="18"/>
        </w:rPr>
        <w:t>1</w:t>
      </w:r>
      <w:r>
        <w:rPr>
          <w:rFonts w:cs="HCR Batang" w:hAnsi="HCR Batang" w:eastAsia="HCR Batang" w:ascii="HCR Batang"/>
          <w:spacing w:val="1"/>
          <w:w w:val="110"/>
          <w:sz w:val="18"/>
          <w:szCs w:val="18"/>
        </w:rPr>
        <w:t>0</w:t>
      </w:r>
      <w:r>
        <w:rPr>
          <w:rFonts w:cs="HCR Batang" w:hAnsi="HCR Batang" w:eastAsia="HCR Batang" w:ascii="HCR Batang"/>
          <w:spacing w:val="-1"/>
          <w:w w:val="110"/>
          <w:sz w:val="18"/>
          <w:szCs w:val="18"/>
        </w:rPr>
        <w:t>4</w:t>
      </w:r>
      <w:r>
        <w:rPr>
          <w:rFonts w:cs="HCR Batang" w:hAnsi="HCR Batang" w:eastAsia="HCR Batang" w:ascii="HCR Batang"/>
          <w:spacing w:val="0"/>
          <w:w w:val="94"/>
          <w:sz w:val="18"/>
          <w:szCs w:val="18"/>
        </w:rPr>
        <w:t>.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12" w:right="4310"/>
        <w:sectPr>
          <w:pgSz w:w="11900" w:h="16820"/>
          <w:pgMar w:top="1580" w:bottom="280" w:left="130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6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lineRule="exact" w:line="340"/>
        <w:ind w:left="397"/>
      </w:pP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점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9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타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90"/>
          <w:position w:val="-2"/>
          <w:sz w:val="22"/>
          <w:szCs w:val="22"/>
        </w:rPr>
        <w:t>점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서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2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찰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position w:val="-2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로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바</w:t>
      </w:r>
      <w:r>
        <w:rPr>
          <w:rFonts w:cs="HCR Batang" w:hAnsi="HCR Batang" w:eastAsia="HCR Batang" w:ascii="HCR Batang"/>
          <w:spacing w:val="1"/>
          <w:w w:val="90"/>
          <w:position w:val="-2"/>
          <w:sz w:val="22"/>
          <w:szCs w:val="22"/>
        </w:rPr>
        <w:t>라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의</w:t>
      </w:r>
      <w:r>
        <w:rPr>
          <w:rFonts w:cs="HCR Batang" w:hAnsi="HCR Batang" w:eastAsia="HCR Batang" w:ascii="HCR Batang"/>
          <w:spacing w:val="1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경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2"/>
          <w:sz w:val="22"/>
          <w:szCs w:val="22"/>
        </w:rPr>
        <w:t>얼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6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5"/>
          <w:w w:val="10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90"/>
          <w:position w:val="-2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"/>
          <w:w w:val="90"/>
          <w:position w:val="-2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position w:val="-2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2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100"/>
          <w:position w:val="-2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397"/>
      </w:pP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25" w:lineRule="auto" w:line="256"/>
        <w:ind w:left="394" w:right="64" w:hanging="185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29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략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3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단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히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내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54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것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능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7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내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찾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력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2"/>
          <w:szCs w:val="22"/>
        </w:rPr>
        <w:jc w:val="center"/>
        <w:ind w:left="173" w:right="5622"/>
      </w:pPr>
      <w:r>
        <w:rPr>
          <w:rFonts w:cs="Malgun Gothic" w:hAnsi="Malgun Gothic" w:eastAsia="Malgun Gothic" w:ascii="Malgun Gothic"/>
          <w:w w:val="87"/>
          <w:sz w:val="22"/>
          <w:szCs w:val="22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교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  <w:t>우</w:t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  <w:t>와</w:t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학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습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  <w:t>(</w:t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4"/>
          <w:sz w:val="22"/>
          <w:szCs w:val="22"/>
          <w:u w:val="single" w:color="000000"/>
        </w:rPr>
        <w:t>L</w:t>
      </w:r>
      <w:r>
        <w:rPr>
          <w:rFonts w:cs="Malgun Gothic" w:hAnsi="Malgun Gothic" w:eastAsia="Malgun Gothic" w:ascii="Malgun Gothic"/>
          <w:spacing w:val="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  <w:t>r</w:t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3"/>
          <w:sz w:val="22"/>
          <w:szCs w:val="22"/>
          <w:u w:val="single" w:color="000000"/>
        </w:rPr>
        <w:t>g</w:t>
      </w:r>
      <w:r>
        <w:rPr>
          <w:rFonts w:cs="Malgun Gothic" w:hAnsi="Malgun Gothic" w:eastAsia="Malgun Gothic" w:ascii="Malgun Gothic"/>
          <w:spacing w:val="0"/>
          <w:w w:val="93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4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4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7"/>
          <w:sz w:val="22"/>
          <w:szCs w:val="22"/>
          <w:u w:val="single" w:color="000000"/>
        </w:rPr>
        <w:t>w</w:t>
      </w:r>
      <w:r>
        <w:rPr>
          <w:rFonts w:cs="Malgun Gothic" w:hAnsi="Malgun Gothic" w:eastAsia="Malgun Gothic" w:ascii="Malgun Gothic"/>
          <w:spacing w:val="3"/>
          <w:w w:val="10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8"/>
          <w:sz w:val="22"/>
          <w:szCs w:val="22"/>
          <w:u w:val="single" w:color="000000"/>
        </w:rPr>
        <w:t>t</w:t>
      </w:r>
      <w:r>
        <w:rPr>
          <w:rFonts w:cs="Malgun Gothic" w:hAnsi="Malgun Gothic" w:eastAsia="Malgun Gothic" w:ascii="Malgun Gothic"/>
          <w:spacing w:val="0"/>
          <w:w w:val="98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  <w:t>h</w:t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2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2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96"/>
          <w:sz w:val="22"/>
          <w:szCs w:val="22"/>
          <w:u w:val="single" w:color="000000"/>
        </w:rPr>
        <w:t>P</w:t>
      </w:r>
      <w:r>
        <w:rPr>
          <w:rFonts w:cs="Malgun Gothic" w:hAnsi="Malgun Gothic" w:eastAsia="Malgun Gothic" w:ascii="Malgun Gothic"/>
          <w:spacing w:val="4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6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6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6"/>
          <w:sz w:val="22"/>
          <w:szCs w:val="22"/>
          <w:u w:val="single" w:color="000000"/>
        </w:rPr>
        <w:t>r</w:t>
      </w:r>
      <w:r>
        <w:rPr>
          <w:rFonts w:cs="Malgun Gothic" w:hAnsi="Malgun Gothic" w:eastAsia="Malgun Gothic" w:ascii="Malgun Gothic"/>
          <w:spacing w:val="0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96"/>
          <w:sz w:val="22"/>
          <w:szCs w:val="22"/>
          <w:u w:val="single" w:color="000000"/>
        </w:rPr>
        <w:t>s</w:t>
      </w:r>
      <w:r>
        <w:rPr>
          <w:rFonts w:cs="Malgun Gothic" w:hAnsi="Malgun Gothic" w:eastAsia="Malgun Gothic" w:ascii="Malgun Gothic"/>
          <w:spacing w:val="2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6"/>
          <w:sz w:val="22"/>
          <w:szCs w:val="22"/>
          <w:u w:val="single" w:color="000000"/>
        </w:rPr>
        <w:t>)</w:t>
      </w:r>
      <w:r>
        <w:rPr>
          <w:rFonts w:cs="Malgun Gothic" w:hAnsi="Malgun Gothic" w:eastAsia="Malgun Gothic" w:ascii="Malgun Gothic"/>
          <w:spacing w:val="0"/>
          <w:w w:val="96"/>
          <w:sz w:val="22"/>
          <w:szCs w:val="22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23" w:lineRule="auto" w:line="256"/>
        <w:ind w:left="392" w:right="66" w:hanging="182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 </w:t>
      </w:r>
      <w:r>
        <w:rPr>
          <w:rFonts w:cs="HCR Batang" w:hAnsi="HCR Batang" w:eastAsia="HCR Batang" w:ascii="HCR Batang"/>
          <w:spacing w:val="1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능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DejaVu Sans" w:hAnsi="DejaVu Sans" w:eastAsia="DejaVu Sans" w:ascii="DejaVu Sans"/>
          <w:spacing w:val="-1"/>
          <w:w w:val="52"/>
          <w:sz w:val="22"/>
          <w:szCs w:val="22"/>
        </w:rPr>
        <w:t>‧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협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b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0"/>
          <w:sz w:val="22"/>
          <w:szCs w:val="22"/>
        </w:rPr>
        <w:t>v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g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4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안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및</w:t>
      </w:r>
      <w:r>
        <w:rPr>
          <w:rFonts w:cs="HCR Batang" w:hAnsi="HCR Batang" w:eastAsia="HCR Batang" w:ascii="HCR Batang"/>
          <w:spacing w:val="3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려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맺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며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복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잡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해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결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57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간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겪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장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게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6" w:lineRule="auto" w:line="256"/>
        <w:ind w:left="404" w:right="64" w:hanging="194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27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배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토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론</w:t>
      </w:r>
      <w:r>
        <w:rPr>
          <w:rFonts w:cs="HCR Batang" w:hAnsi="HCR Batang" w:eastAsia="HCR Batang" w:ascii="HCR Batang"/>
          <w:spacing w:val="0"/>
          <w:w w:val="87"/>
          <w:sz w:val="22"/>
          <w:szCs w:val="22"/>
        </w:rPr>
        <w:t>(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d</w:t>
      </w:r>
      <w:r>
        <w:rPr>
          <w:rFonts w:cs="HCR Batang" w:hAnsi="HCR Batang" w:eastAsia="HCR Batang" w:ascii="HCR Batang"/>
          <w:spacing w:val="-2"/>
          <w:w w:val="87"/>
          <w:sz w:val="22"/>
          <w:szCs w:val="22"/>
        </w:rPr>
        <w:t>i</w:t>
      </w:r>
      <w:r>
        <w:rPr>
          <w:rFonts w:cs="HCR Batang" w:hAnsi="HCR Batang" w:eastAsia="HCR Batang" w:ascii="HCR Batang"/>
          <w:spacing w:val="2"/>
          <w:w w:val="87"/>
          <w:sz w:val="22"/>
          <w:szCs w:val="22"/>
        </w:rPr>
        <w:t>s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87"/>
          <w:sz w:val="22"/>
          <w:szCs w:val="22"/>
        </w:rPr>
        <w:t>u</w:t>
      </w:r>
      <w:r>
        <w:rPr>
          <w:rFonts w:cs="HCR Batang" w:hAnsi="HCR Batang" w:eastAsia="HCR Batang" w:ascii="HCR Batang"/>
          <w:spacing w:val="-1"/>
          <w:w w:val="87"/>
          <w:sz w:val="22"/>
          <w:szCs w:val="22"/>
        </w:rPr>
        <w:t>s</w:t>
      </w:r>
      <w:r>
        <w:rPr>
          <w:rFonts w:cs="HCR Batang" w:hAnsi="HCR Batang" w:eastAsia="HCR Batang" w:ascii="HCR Batang"/>
          <w:spacing w:val="2"/>
          <w:w w:val="87"/>
          <w:sz w:val="22"/>
          <w:szCs w:val="22"/>
        </w:rPr>
        <w:t>s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87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87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87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87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109"/>
          <w:sz w:val="22"/>
          <w:szCs w:val="22"/>
        </w:rPr>
        <w:t>w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d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0"/>
          <w:sz w:val="22"/>
          <w:szCs w:val="22"/>
        </w:rPr>
        <w:t>v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2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3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른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1"/>
          <w:sz w:val="22"/>
          <w:szCs w:val="22"/>
        </w:rPr>
        <w:t>배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제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적</w:t>
      </w:r>
      <w:r>
        <w:rPr>
          <w:rFonts w:cs="HCR Batang" w:hAnsi="HCR Batang" w:eastAsia="HCR Batang" w:ascii="HCR Batang"/>
          <w:spacing w:val="59"/>
          <w:w w:val="9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종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2"/>
          <w:w w:val="100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1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람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)</w:t>
      </w:r>
      <w:r>
        <w:rPr>
          <w:rFonts w:cs="HCR Batang" w:hAnsi="HCR Batang" w:eastAsia="HCR Batang" w:ascii="HCR Batang"/>
          <w:spacing w:val="4"/>
          <w:w w:val="91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 </w:t>
      </w:r>
      <w:r>
        <w:rPr>
          <w:rFonts w:cs="HCR Batang" w:hAnsi="HCR Batang" w:eastAsia="HCR Batang" w:ascii="HCR Batang"/>
          <w:spacing w:val="7"/>
          <w:w w:val="9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주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개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2"/>
          <w:szCs w:val="22"/>
        </w:rPr>
        <w:jc w:val="left"/>
        <w:ind w:left="106"/>
      </w:pPr>
      <w:r>
        <w:rPr>
          <w:rFonts w:cs="Malgun Gothic" w:hAnsi="Malgun Gothic" w:eastAsia="Malgun Gothic" w:ascii="Malgun Gothic"/>
          <w:w w:val="87"/>
          <w:sz w:val="22"/>
          <w:szCs w:val="22"/>
        </w:rPr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  <w:t>교</w:t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수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  <w:t>와</w:t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경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  <w:t>험</w:t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111"/>
          <w:sz w:val="22"/>
          <w:szCs w:val="22"/>
          <w:u w:val="single" w:color="000000"/>
        </w:rPr>
        <w:t>(</w:t>
      </w:r>
      <w:r>
        <w:rPr>
          <w:rFonts w:cs="Malgun Gothic" w:hAnsi="Malgun Gothic" w:eastAsia="Malgun Gothic" w:ascii="Malgun Gothic"/>
          <w:spacing w:val="2"/>
          <w:w w:val="11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103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2"/>
          <w:w w:val="103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2"/>
          <w:sz w:val="22"/>
          <w:szCs w:val="22"/>
          <w:u w:val="single" w:color="000000"/>
        </w:rPr>
        <w:t>x</w:t>
      </w:r>
      <w:r>
        <w:rPr>
          <w:rFonts w:cs="Malgun Gothic" w:hAnsi="Malgun Gothic" w:eastAsia="Malgun Gothic" w:ascii="Malgun Gothic"/>
          <w:spacing w:val="1"/>
          <w:w w:val="102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4"/>
          <w:sz w:val="22"/>
          <w:szCs w:val="22"/>
          <w:u w:val="single" w:color="000000"/>
        </w:rPr>
        <w:t>p</w:t>
      </w:r>
      <w:r>
        <w:rPr>
          <w:rFonts w:cs="Malgun Gothic" w:hAnsi="Malgun Gothic" w:eastAsia="Malgun Gothic" w:ascii="Malgun Gothic"/>
          <w:spacing w:val="3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  <w:t>r</w:t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1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5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3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1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0"/>
          <w:w w:val="95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7"/>
          <w:sz w:val="22"/>
          <w:szCs w:val="22"/>
          <w:u w:val="single" w:color="000000"/>
        </w:rPr>
        <w:t>w</w:t>
      </w:r>
      <w:r>
        <w:rPr>
          <w:rFonts w:cs="Malgun Gothic" w:hAnsi="Malgun Gothic" w:eastAsia="Malgun Gothic" w:ascii="Malgun Gothic"/>
          <w:spacing w:val="1"/>
          <w:w w:val="10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1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3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8"/>
          <w:sz w:val="22"/>
          <w:szCs w:val="22"/>
          <w:u w:val="single" w:color="000000"/>
        </w:rPr>
        <w:t>t</w:t>
      </w:r>
      <w:r>
        <w:rPr>
          <w:rFonts w:cs="Malgun Gothic" w:hAnsi="Malgun Gothic" w:eastAsia="Malgun Gothic" w:ascii="Malgun Gothic"/>
          <w:spacing w:val="0"/>
          <w:w w:val="98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  <w:t>h</w:t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2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2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100"/>
          <w:sz w:val="22"/>
          <w:szCs w:val="22"/>
          <w:u w:val="single" w:color="000000"/>
        </w:rPr>
        <w:t>F</w:t>
      </w:r>
      <w:r>
        <w:rPr>
          <w:rFonts w:cs="Malgun Gothic" w:hAnsi="Malgun Gothic" w:eastAsia="Malgun Gothic" w:ascii="Malgun Gothic"/>
          <w:spacing w:val="2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u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l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y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23" w:lineRule="auto" w:line="256"/>
        <w:ind w:left="409" w:right="64" w:hanging="199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29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u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d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2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f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4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2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79"/>
          <w:sz w:val="22"/>
          <w:szCs w:val="22"/>
        </w:rPr>
        <w:t>y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3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4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논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위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와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2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외</w:t>
      </w:r>
      <w:r>
        <w:rPr>
          <w:rFonts w:cs="HCR Batang" w:hAnsi="HCR Batang" w:eastAsia="HCR Batang" w:ascii="HCR Batang"/>
          <w:spacing w:val="4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만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것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5" w:lineRule="auto" w:line="256"/>
        <w:ind w:left="413" w:right="64" w:hanging="204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27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5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활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(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e</w:t>
      </w:r>
      <w:r>
        <w:rPr>
          <w:rFonts w:cs="HCR Batang" w:hAnsi="HCR Batang" w:eastAsia="HCR Batang" w:ascii="HCR Batang"/>
          <w:spacing w:val="2"/>
          <w:w w:val="89"/>
          <w:sz w:val="22"/>
          <w:szCs w:val="22"/>
        </w:rPr>
        <w:t>f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f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c</w:t>
      </w:r>
      <w:r>
        <w:rPr>
          <w:rFonts w:cs="HCR Batang" w:hAnsi="HCR Batang" w:eastAsia="HCR Batang" w:ascii="HCR Batang"/>
          <w:spacing w:val="2"/>
          <w:w w:val="89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v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3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c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g</w:t>
      </w:r>
      <w:r>
        <w:rPr>
          <w:rFonts w:cs="HCR Batang" w:hAnsi="HCR Batang" w:eastAsia="HCR Batang" w:ascii="HCR Batang"/>
          <w:spacing w:val="58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4"/>
          <w:w w:val="81"/>
          <w:sz w:val="22"/>
          <w:szCs w:val="22"/>
        </w:rPr>
        <w:t>c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3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입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장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5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볼</w:t>
      </w:r>
      <w:r>
        <w:rPr>
          <w:rFonts w:cs="HCR Batang" w:hAnsi="HCR Batang" w:eastAsia="HCR Batang" w:ascii="HCR Batang"/>
          <w:spacing w:val="2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행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육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진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행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는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보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여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.</w:t>
      </w:r>
      <w:r>
        <w:rPr>
          <w:rFonts w:cs="HCR Batang" w:hAnsi="HCR Batang" w:eastAsia="HCR Batang" w:ascii="HCR Batang"/>
          <w:spacing w:val="5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목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항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명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히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제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시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7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효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피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드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백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제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공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면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높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것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반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2"/>
          <w:szCs w:val="22"/>
        </w:rPr>
        <w:jc w:val="left"/>
        <w:ind w:left="106"/>
      </w:pPr>
      <w:r>
        <w:rPr>
          <w:rFonts w:cs="Malgun Gothic" w:hAnsi="Malgun Gothic" w:eastAsia="Malgun Gothic" w:ascii="Malgun Gothic"/>
          <w:w w:val="87"/>
          <w:sz w:val="22"/>
          <w:szCs w:val="22"/>
        </w:rPr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  <w:t>대</w:t>
      </w:r>
      <w:r>
        <w:rPr>
          <w:rFonts w:cs="Malgun Gothic" w:hAnsi="Malgun Gothic" w:eastAsia="Malgun Gothic" w:ascii="Malgun Gothic"/>
          <w:spacing w:val="1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  <w:t>학</w:t>
      </w:r>
      <w:r>
        <w:rPr>
          <w:rFonts w:cs="Malgun Gothic" w:hAnsi="Malgun Gothic" w:eastAsia="Malgun Gothic" w:ascii="Malgun Gothic"/>
          <w:spacing w:val="0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1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환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  <w:t>경</w:t>
      </w:r>
      <w:r>
        <w:rPr>
          <w:rFonts w:cs="Malgun Gothic" w:hAnsi="Malgun Gothic" w:eastAsia="Malgun Gothic" w:ascii="Malgun Gothic"/>
          <w:spacing w:val="4"/>
          <w:w w:val="8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  <w:t>(</w:t>
      </w:r>
      <w:r>
        <w:rPr>
          <w:rFonts w:cs="Malgun Gothic" w:hAnsi="Malgun Gothic" w:eastAsia="Malgun Gothic" w:ascii="Malgun Gothic"/>
          <w:spacing w:val="0"/>
          <w:w w:val="11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98"/>
          <w:sz w:val="22"/>
          <w:szCs w:val="22"/>
          <w:u w:val="single" w:color="000000"/>
        </w:rPr>
        <w:t>C</w:t>
      </w:r>
      <w:r>
        <w:rPr>
          <w:rFonts w:cs="Malgun Gothic" w:hAnsi="Malgun Gothic" w:eastAsia="Malgun Gothic" w:ascii="Malgun Gothic"/>
          <w:spacing w:val="1"/>
          <w:w w:val="98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  <w:t>a</w:t>
      </w:r>
      <w:r>
        <w:rPr>
          <w:rFonts w:cs="Malgun Gothic" w:hAnsi="Malgun Gothic" w:eastAsia="Malgun Gothic" w:ascii="Malgun Gothic"/>
          <w:spacing w:val="3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6"/>
          <w:sz w:val="22"/>
          <w:szCs w:val="22"/>
          <w:u w:val="single" w:color="000000"/>
        </w:rPr>
        <w:t>m</w:t>
      </w:r>
      <w:r>
        <w:rPr>
          <w:rFonts w:cs="Malgun Gothic" w:hAnsi="Malgun Gothic" w:eastAsia="Malgun Gothic" w:ascii="Malgun Gothic"/>
          <w:spacing w:val="3"/>
          <w:w w:val="96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94"/>
          <w:sz w:val="22"/>
          <w:szCs w:val="22"/>
          <w:u w:val="single" w:color="000000"/>
        </w:rPr>
        <w:t>p</w:t>
      </w:r>
      <w:r>
        <w:rPr>
          <w:rFonts w:cs="Malgun Gothic" w:hAnsi="Malgun Gothic" w:eastAsia="Malgun Gothic" w:ascii="Malgun Gothic"/>
          <w:spacing w:val="3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  <w:t>u</w:t>
      </w:r>
      <w:r>
        <w:rPr>
          <w:rFonts w:cs="Malgun Gothic" w:hAnsi="Malgun Gothic" w:eastAsia="Malgun Gothic" w:ascii="Malgun Gothic"/>
          <w:spacing w:val="0"/>
          <w:w w:val="97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91"/>
          <w:sz w:val="22"/>
          <w:szCs w:val="22"/>
          <w:u w:val="single" w:color="000000"/>
        </w:rPr>
        <w:t>s</w:t>
      </w:r>
      <w:r>
        <w:rPr>
          <w:rFonts w:cs="Malgun Gothic" w:hAnsi="Malgun Gothic" w:eastAsia="Malgun Gothic" w:ascii="Malgun Gothic"/>
          <w:spacing w:val="0"/>
          <w:w w:val="91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-103"/>
          <w:w w:val="94"/>
          <w:sz w:val="22"/>
          <w:szCs w:val="22"/>
          <w:u w:val="single" w:color="000000"/>
        </w:rPr>
        <w:t> </w:t>
      </w:r>
      <w:r>
        <w:rPr>
          <w:rFonts w:cs="Malgun Gothic" w:hAnsi="Malgun Gothic" w:eastAsia="Malgun Gothic" w:ascii="Malgun Gothic"/>
          <w:spacing w:val="-103"/>
          <w:w w:val="94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2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v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i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o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m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  <w:t>e</w:t>
      </w:r>
      <w:r>
        <w:rPr>
          <w:rFonts w:cs="Malgun Gothic" w:hAnsi="Malgun Gothic" w:eastAsia="Malgun Gothic" w:ascii="Malgun Gothic"/>
          <w:spacing w:val="1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Malgun Gothic" w:hAnsi="Malgun Gothic" w:eastAsia="Malgun Gothic" w:ascii="Malgun Gothic"/>
          <w:spacing w:val="3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  <w:u w:val="single" w:color="000000"/>
        </w:rPr>
        <w:t>)</w:t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  <w:r>
        <w:rPr>
          <w:rFonts w:cs="Malgun Gothic" w:hAnsi="Malgun Gothic" w:eastAsia="Malgun Gothic" w:ascii="Malgun Gothic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23" w:lineRule="auto" w:line="256"/>
        <w:ind w:left="397" w:right="64" w:hanging="187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 </w:t>
      </w:r>
      <w:r>
        <w:rPr>
          <w:rFonts w:cs="HCR Batang" w:hAnsi="HCR Batang" w:eastAsia="HCR Batang" w:ascii="HCR Batang"/>
          <w:spacing w:val="11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 </w:t>
      </w:r>
      <w:r>
        <w:rPr>
          <w:rFonts w:cs="HCR Batang" w:hAnsi="HCR Batang" w:eastAsia="HCR Batang" w:ascii="HCR Batang"/>
          <w:spacing w:val="1"/>
          <w:w w:val="109"/>
          <w:sz w:val="22"/>
          <w:szCs w:val="22"/>
        </w:rPr>
        <w:t>w</w:t>
      </w:r>
      <w:r>
        <w:rPr>
          <w:rFonts w:cs="HCR Batang" w:hAnsi="HCR Batang" w:eastAsia="HCR Batang" w:ascii="HCR Batang"/>
          <w:spacing w:val="3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 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5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2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친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5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선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배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2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긍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-18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형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고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진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단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것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이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며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,</w:t>
      </w:r>
      <w:r>
        <w:rPr>
          <w:rFonts w:cs="HCR Batang" w:hAnsi="HCR Batang" w:eastAsia="HCR Batang" w:ascii="HCR Batang"/>
          <w:spacing w:val="54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효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간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를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가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질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록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효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및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할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용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5" w:lineRule="auto" w:line="256"/>
        <w:ind w:left="394" w:right="64" w:hanging="185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36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2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0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1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l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n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9"/>
          <w:sz w:val="22"/>
          <w:szCs w:val="22"/>
        </w:rPr>
        <w:t>w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2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h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7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86"/>
          <w:sz w:val="22"/>
          <w:szCs w:val="22"/>
        </w:rPr>
        <w:t>f</w:t>
      </w:r>
      <w:r>
        <w:rPr>
          <w:rFonts w:cs="HCR Batang" w:hAnsi="HCR Batang" w:eastAsia="HCR Batang" w:ascii="HCR Batang"/>
          <w:spacing w:val="1"/>
          <w:w w:val="86"/>
          <w:sz w:val="22"/>
          <w:szCs w:val="22"/>
        </w:rPr>
        <w:t>a</w:t>
      </w:r>
      <w:r>
        <w:rPr>
          <w:rFonts w:cs="HCR Batang" w:hAnsi="HCR Batang" w:eastAsia="HCR Batang" w:ascii="HCR Batang"/>
          <w:spacing w:val="1"/>
          <w:w w:val="86"/>
          <w:sz w:val="22"/>
          <w:szCs w:val="22"/>
        </w:rPr>
        <w:t>c</w:t>
      </w:r>
      <w:r>
        <w:rPr>
          <w:rFonts w:cs="HCR Batang" w:hAnsi="HCR Batang" w:eastAsia="HCR Batang" w:ascii="HCR Batang"/>
          <w:spacing w:val="3"/>
          <w:w w:val="86"/>
          <w:sz w:val="22"/>
          <w:szCs w:val="22"/>
        </w:rPr>
        <w:t>u</w:t>
      </w:r>
      <w:r>
        <w:rPr>
          <w:rFonts w:cs="HCR Batang" w:hAnsi="HCR Batang" w:eastAsia="HCR Batang" w:ascii="HCR Batang"/>
          <w:spacing w:val="1"/>
          <w:w w:val="86"/>
          <w:sz w:val="22"/>
          <w:szCs w:val="22"/>
        </w:rPr>
        <w:t>l</w:t>
      </w:r>
      <w:r>
        <w:rPr>
          <w:rFonts w:cs="HCR Batang" w:hAnsi="HCR Batang" w:eastAsia="HCR Batang" w:ascii="HCR Batang"/>
          <w:spacing w:val="0"/>
          <w:w w:val="86"/>
          <w:sz w:val="22"/>
          <w:szCs w:val="22"/>
        </w:rPr>
        <w:t>t</w:t>
      </w:r>
      <w:r>
        <w:rPr>
          <w:rFonts w:cs="HCR Batang" w:hAnsi="HCR Batang" w:eastAsia="HCR Batang" w:ascii="HCR Batang"/>
          <w:spacing w:val="0"/>
          <w:w w:val="86"/>
          <w:sz w:val="22"/>
          <w:szCs w:val="22"/>
        </w:rPr>
        <w:t>y</w:t>
      </w:r>
      <w:r>
        <w:rPr>
          <w:rFonts w:cs="HCR Batang" w:hAnsi="HCR Batang" w:eastAsia="HCR Batang" w:ascii="HCR Batang"/>
          <w:spacing w:val="0"/>
          <w:w w:val="86"/>
          <w:sz w:val="22"/>
          <w:szCs w:val="22"/>
        </w:rPr>
        <w:t> </w:t>
      </w:r>
      <w:r>
        <w:rPr>
          <w:rFonts w:cs="HCR Batang" w:hAnsi="HCR Batang" w:eastAsia="HCR Batang" w:ascii="HCR Batang"/>
          <w:spacing w:val="8"/>
          <w:w w:val="86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a</w:t>
      </w:r>
      <w:r>
        <w:rPr>
          <w:rFonts w:cs="HCR Batang" w:hAnsi="HCR Batang" w:eastAsia="HCR Batang" w:ascii="HCR Batang"/>
          <w:spacing w:val="3"/>
          <w:w w:val="100"/>
          <w:sz w:val="22"/>
          <w:szCs w:val="22"/>
        </w:rPr>
        <w:t>n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d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2"/>
          <w:w w:val="91"/>
          <w:sz w:val="22"/>
          <w:szCs w:val="22"/>
        </w:rPr>
        <w:t>s</w:t>
      </w:r>
      <w:r>
        <w:rPr>
          <w:rFonts w:cs="HCR Batang" w:hAnsi="HCR Batang" w:eastAsia="HCR Batang" w:ascii="HCR Batang"/>
          <w:spacing w:val="2"/>
          <w:w w:val="91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91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f</w:t>
      </w:r>
      <w:r>
        <w:rPr>
          <w:rFonts w:cs="HCR Batang" w:hAnsi="HCR Batang" w:eastAsia="HCR Batang" w:ascii="HCR Batang"/>
          <w:spacing w:val="2"/>
          <w:w w:val="91"/>
          <w:sz w:val="22"/>
          <w:szCs w:val="22"/>
        </w:rPr>
        <w:t>f</w:t>
      </w:r>
      <w:r>
        <w:rPr>
          <w:rFonts w:cs="HCR Batang" w:hAnsi="HCR Batang" w:eastAsia="HCR Batang" w:ascii="HCR Batang"/>
          <w:spacing w:val="0"/>
          <w:w w:val="91"/>
          <w:sz w:val="22"/>
          <w:szCs w:val="22"/>
        </w:rPr>
        <w:t>)</w:t>
      </w:r>
      <w:r>
        <w:rPr>
          <w:rFonts w:cs="HCR Batang" w:hAnsi="HCR Batang" w:eastAsia="HCR Batang" w:ascii="HCR Batang"/>
          <w:spacing w:val="59"/>
          <w:w w:val="91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4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조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3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4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긍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3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할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3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1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잘</w:t>
      </w:r>
      <w:r>
        <w:rPr>
          <w:rFonts w:cs="HCR Batang" w:hAnsi="HCR Batang" w:eastAsia="HCR Batang" w:ascii="HCR Batang"/>
          <w:spacing w:val="4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청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할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4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게</w:t>
      </w:r>
      <w:r>
        <w:rPr>
          <w:rFonts w:cs="HCR Batang" w:hAnsi="HCR Batang" w:eastAsia="HCR Batang" w:ascii="HCR Batang"/>
          <w:spacing w:val="2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된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중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요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both"/>
        <w:spacing w:before="8" w:lineRule="exact" w:line="380"/>
        <w:ind w:left="401" w:right="66" w:hanging="192"/>
      </w:pP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-</w:t>
      </w:r>
      <w:r>
        <w:rPr>
          <w:rFonts w:cs="HCR Batang" w:hAnsi="HCR Batang" w:eastAsia="HCR Batang" w:ascii="HCR Batang"/>
          <w:spacing w:val="0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39"/>
          <w:w w:val="6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105"/>
          <w:sz w:val="22"/>
          <w:szCs w:val="22"/>
        </w:rPr>
        <w:t>(</w:t>
      </w:r>
      <w:r>
        <w:rPr>
          <w:rFonts w:cs="HCR Batang" w:hAnsi="HCR Batang" w:eastAsia="HCR Batang" w:ascii="HCR Batang"/>
          <w:spacing w:val="2"/>
          <w:w w:val="79"/>
          <w:sz w:val="22"/>
          <w:szCs w:val="22"/>
        </w:rPr>
        <w:t>s</w:t>
      </w:r>
      <w:r>
        <w:rPr>
          <w:rFonts w:cs="HCR Batang" w:hAnsi="HCR Batang" w:eastAsia="HCR Batang" w:ascii="HCR Batang"/>
          <w:spacing w:val="3"/>
          <w:w w:val="89"/>
          <w:sz w:val="22"/>
          <w:szCs w:val="22"/>
        </w:rPr>
        <w:t>u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3"/>
          <w:w w:val="94"/>
          <w:sz w:val="22"/>
          <w:szCs w:val="22"/>
        </w:rPr>
        <w:t>p</w:t>
      </w:r>
      <w:r>
        <w:rPr>
          <w:rFonts w:cs="HCR Batang" w:hAnsi="HCR Batang" w:eastAsia="HCR Batang" w:ascii="HCR Batang"/>
          <w:spacing w:val="0"/>
          <w:w w:val="96"/>
          <w:sz w:val="22"/>
          <w:szCs w:val="22"/>
        </w:rPr>
        <w:t>o</w:t>
      </w:r>
      <w:r>
        <w:rPr>
          <w:rFonts w:cs="HCR Batang" w:hAnsi="HCR Batang" w:eastAsia="HCR Batang" w:ascii="HCR Batang"/>
          <w:spacing w:val="2"/>
          <w:w w:val="70"/>
          <w:sz w:val="22"/>
          <w:szCs w:val="22"/>
        </w:rPr>
        <w:t>r</w:t>
      </w:r>
      <w:r>
        <w:rPr>
          <w:rFonts w:cs="HCR Batang" w:hAnsi="HCR Batang" w:eastAsia="HCR Batang" w:ascii="HCR Batang"/>
          <w:spacing w:val="0"/>
          <w:w w:val="95"/>
          <w:sz w:val="22"/>
          <w:szCs w:val="22"/>
        </w:rPr>
        <w:t>t</w:t>
      </w:r>
      <w:r>
        <w:rPr>
          <w:rFonts w:cs="HCR Batang" w:hAnsi="HCR Batang" w:eastAsia="HCR Batang" w:ascii="HCR Batang"/>
          <w:spacing w:val="1"/>
          <w:w w:val="78"/>
          <w:sz w:val="22"/>
          <w:szCs w:val="22"/>
        </w:rPr>
        <w:t>i</w:t>
      </w:r>
      <w:r>
        <w:rPr>
          <w:rFonts w:cs="HCR Batang" w:hAnsi="HCR Batang" w:eastAsia="HCR Batang" w:ascii="HCR Batang"/>
          <w:spacing w:val="1"/>
          <w:w w:val="80"/>
          <w:sz w:val="22"/>
          <w:szCs w:val="22"/>
        </w:rPr>
        <w:t>v</w:t>
      </w:r>
      <w:r>
        <w:rPr>
          <w:rFonts w:cs="HCR Batang" w:hAnsi="HCR Batang" w:eastAsia="HCR Batang" w:ascii="HCR Batang"/>
          <w:spacing w:val="0"/>
          <w:w w:val="94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c</w:t>
      </w:r>
      <w:r>
        <w:rPr>
          <w:rFonts w:cs="HCR Batang" w:hAnsi="HCR Batang" w:eastAsia="HCR Batang" w:ascii="HCR Batang"/>
          <w:spacing w:val="1"/>
          <w:w w:val="88"/>
          <w:sz w:val="22"/>
          <w:szCs w:val="22"/>
        </w:rPr>
        <w:t>a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m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p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u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s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 </w:t>
      </w:r>
      <w:r>
        <w:rPr>
          <w:rFonts w:cs="HCR Batang" w:hAnsi="HCR Batang" w:eastAsia="HCR Batang" w:ascii="HCR Batang"/>
          <w:spacing w:val="9"/>
          <w:w w:val="88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88"/>
          <w:sz w:val="22"/>
          <w:szCs w:val="22"/>
        </w:rPr>
        <w:t>c</w:t>
      </w:r>
      <w:r>
        <w:rPr>
          <w:rFonts w:cs="HCR Batang" w:hAnsi="HCR Batang" w:eastAsia="HCR Batang" w:ascii="HCR Batang"/>
          <w:spacing w:val="1"/>
          <w:w w:val="88"/>
          <w:sz w:val="22"/>
          <w:szCs w:val="22"/>
        </w:rPr>
        <w:t>l</w:t>
      </w:r>
      <w:r>
        <w:rPr>
          <w:rFonts w:cs="HCR Batang" w:hAnsi="HCR Batang" w:eastAsia="HCR Batang" w:ascii="HCR Batang"/>
          <w:spacing w:val="1"/>
          <w:w w:val="88"/>
          <w:sz w:val="22"/>
          <w:szCs w:val="22"/>
        </w:rPr>
        <w:t>i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m</w:t>
      </w:r>
      <w:r>
        <w:rPr>
          <w:rFonts w:cs="HCR Batang" w:hAnsi="HCR Batang" w:eastAsia="HCR Batang" w:ascii="HCR Batang"/>
          <w:spacing w:val="1"/>
          <w:w w:val="88"/>
          <w:sz w:val="22"/>
          <w:szCs w:val="22"/>
        </w:rPr>
        <w:t>a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t</w:t>
      </w:r>
      <w:r>
        <w:rPr>
          <w:rFonts w:cs="HCR Batang" w:hAnsi="HCR Batang" w:eastAsia="HCR Batang" w:ascii="HCR Batang"/>
          <w:spacing w:val="3"/>
          <w:w w:val="88"/>
          <w:sz w:val="22"/>
          <w:szCs w:val="22"/>
        </w:rPr>
        <w:t>e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88"/>
          <w:sz w:val="22"/>
          <w:szCs w:val="22"/>
        </w:rPr>
        <w:t> </w:t>
      </w:r>
      <w:r>
        <w:rPr>
          <w:rFonts w:cs="HCR Batang" w:hAnsi="HCR Batang" w:eastAsia="HCR Batang" w:ascii="HCR Batang"/>
          <w:spacing w:val="20"/>
          <w:w w:val="88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:</w:t>
      </w:r>
      <w:r>
        <w:rPr>
          <w:rFonts w:cs="HCR Batang" w:hAnsi="HCR Batang" w:eastAsia="HCR Batang" w:ascii="HCR Batang"/>
          <w:spacing w:val="4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6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-9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헌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신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2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회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물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차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개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것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요</w:t>
      </w:r>
      <w:r>
        <w:rPr>
          <w:rFonts w:cs="HCR Batang" w:hAnsi="HCR Batang" w:eastAsia="HCR Batang" w:ascii="HCR Batang"/>
          <w:spacing w:val="1"/>
          <w:w w:val="89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89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89"/>
          <w:sz w:val="22"/>
          <w:szCs w:val="22"/>
        </w:rPr>
        <w:t>.</w:t>
      </w:r>
      <w:r>
        <w:rPr>
          <w:rFonts w:cs="HCR Batang" w:hAnsi="HCR Batang" w:eastAsia="HCR Batang" w:ascii="HCR Batang"/>
          <w:spacing w:val="54"/>
          <w:w w:val="89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뿐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만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만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높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.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092" w:right="4310"/>
        <w:sectPr>
          <w:pgSz w:w="11900" w:h="16820"/>
          <w:pgMar w:top="1580" w:bottom="280" w:left="152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7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18"/>
          <w:szCs w:val="18"/>
        </w:rPr>
        <w:jc w:val="left"/>
        <w:spacing w:lineRule="exact" w:line="380"/>
        <w:ind w:left="118"/>
      </w:pPr>
      <w:r>
        <w:rPr>
          <w:rFonts w:cs="DejaVu Sans" w:hAnsi="DejaVu Sans" w:eastAsia="DejaVu Sans" w:ascii="DejaVu Sans"/>
          <w:spacing w:val="0"/>
          <w:w w:val="100"/>
          <w:position w:val="-2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그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1"/>
          <w:w w:val="90"/>
          <w:position w:val="-2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g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16"/>
          <w:w w:val="9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I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m</w:t>
      </w:r>
      <w:r>
        <w:rPr>
          <w:rFonts w:cs="HCR Batang" w:hAnsi="HCR Batang" w:eastAsia="HCR Batang" w:ascii="HCR Batang"/>
          <w:spacing w:val="-2"/>
          <w:w w:val="90"/>
          <w:position w:val="-2"/>
          <w:sz w:val="24"/>
          <w:szCs w:val="24"/>
        </w:rPr>
        <w:t>p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90"/>
          <w:position w:val="-2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0"/>
          <w:position w:val="-2"/>
          <w:sz w:val="24"/>
          <w:szCs w:val="24"/>
        </w:rPr>
        <w:t>t</w:t>
      </w:r>
      <w:r>
        <w:rPr>
          <w:rFonts w:cs="HCR Batang" w:hAnsi="HCR Batang" w:eastAsia="HCR Batang" w:ascii="HCR Batang"/>
          <w:spacing w:val="56"/>
          <w:w w:val="9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P</w:t>
      </w:r>
      <w:r>
        <w:rPr>
          <w:rFonts w:cs="HCR Batang" w:hAnsi="HCR Batang" w:eastAsia="HCR Batang" w:ascii="HCR Batang"/>
          <w:spacing w:val="-2"/>
          <w:w w:val="72"/>
          <w:position w:val="-2"/>
          <w:sz w:val="24"/>
          <w:szCs w:val="24"/>
        </w:rPr>
        <w:t>r</w:t>
      </w:r>
      <w:r>
        <w:rPr>
          <w:rFonts w:cs="HCR Batang" w:hAnsi="HCR Batang" w:eastAsia="HCR Batang" w:ascii="HCR Batang"/>
          <w:spacing w:val="-3"/>
          <w:w w:val="91"/>
          <w:position w:val="-2"/>
          <w:sz w:val="24"/>
          <w:szCs w:val="24"/>
        </w:rPr>
        <w:t>a</w:t>
      </w:r>
      <w:r>
        <w:rPr>
          <w:rFonts w:cs="HCR Batang" w:hAnsi="HCR Batang" w:eastAsia="HCR Batang" w:ascii="HCR Batang"/>
          <w:spacing w:val="-1"/>
          <w:w w:val="83"/>
          <w:position w:val="-2"/>
          <w:sz w:val="24"/>
          <w:szCs w:val="24"/>
        </w:rPr>
        <w:t>c</w:t>
      </w:r>
      <w:r>
        <w:rPr>
          <w:rFonts w:cs="HCR Batang" w:hAnsi="HCR Batang" w:eastAsia="HCR Batang" w:ascii="HCR Batang"/>
          <w:spacing w:val="-2"/>
          <w:w w:val="97"/>
          <w:position w:val="-2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80"/>
          <w:position w:val="-2"/>
          <w:sz w:val="24"/>
          <w:szCs w:val="24"/>
        </w:rPr>
        <w:t>i</w:t>
      </w:r>
      <w:r>
        <w:rPr>
          <w:rFonts w:cs="HCR Batang" w:hAnsi="HCR Batang" w:eastAsia="HCR Batang" w:ascii="HCR Batang"/>
          <w:spacing w:val="-1"/>
          <w:w w:val="83"/>
          <w:position w:val="-2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7"/>
          <w:position w:val="-2"/>
          <w:sz w:val="24"/>
          <w:szCs w:val="24"/>
        </w:rPr>
        <w:t>e</w:t>
      </w:r>
      <w:r>
        <w:rPr>
          <w:rFonts w:cs="HCR Batang" w:hAnsi="HCR Batang" w:eastAsia="HCR Batang" w:ascii="HCR Batang"/>
          <w:spacing w:val="-1"/>
          <w:w w:val="81"/>
          <w:position w:val="-2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108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3"/>
          <w:position w:val="3"/>
          <w:sz w:val="18"/>
          <w:szCs w:val="18"/>
        </w:rPr>
        <w:t>2</w:t>
      </w:r>
      <w:r>
        <w:rPr>
          <w:rFonts w:cs="HCR Batang" w:hAnsi="HCR Batang" w:eastAsia="HCR Batang" w:ascii="HCR Batang"/>
          <w:spacing w:val="0"/>
          <w:w w:val="107"/>
          <w:position w:val="3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63" w:right="55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속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역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량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높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4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위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데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긍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영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향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before="6" w:lineRule="auto" w:line="256"/>
        <w:ind w:left="463" w:right="53" w:hanging="237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2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3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56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히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많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력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와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내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매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소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통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갖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현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유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라</w:t>
      </w:r>
      <w:r>
        <w:rPr>
          <w:rFonts w:cs="HCR Batang" w:hAnsi="HCR Batang" w:eastAsia="HCR Batang" w:ascii="HCR Batang"/>
          <w:spacing w:val="42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-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인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평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할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내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실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안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팎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5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갖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게</w:t>
      </w:r>
      <w:r>
        <w:rPr>
          <w:rFonts w:cs="HCR Batang" w:hAnsi="HCR Batang" w:eastAsia="HCR Batang" w:ascii="HCR Batang"/>
          <w:spacing w:val="-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5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써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4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삶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킬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점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3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효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적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임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K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9"/>
          <w:w w:val="92"/>
          <w:sz w:val="24"/>
          <w:szCs w:val="24"/>
        </w:rPr>
        <w:t>h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41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2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10"/>
          <w:w w:val="105"/>
          <w:sz w:val="24"/>
          <w:szCs w:val="24"/>
        </w:rPr>
        <w:t>0</w:t>
      </w:r>
      <w:r>
        <w:rPr>
          <w:rFonts w:cs="HCR Batang" w:hAnsi="HCR Batang" w:eastAsia="HCR Batang" w:ascii="HCR Batang"/>
          <w:spacing w:val="-7"/>
          <w:w w:val="105"/>
          <w:sz w:val="24"/>
          <w:szCs w:val="24"/>
        </w:rPr>
        <w:t>8</w:t>
      </w:r>
      <w:r>
        <w:rPr>
          <w:rFonts w:cs="HCR Batang" w:hAnsi="HCR Batang" w:eastAsia="HCR Batang" w:ascii="HCR Batang"/>
          <w:spacing w:val="-4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both"/>
        <w:spacing w:lineRule="auto" w:line="256"/>
        <w:ind w:left="463" w:right="53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0"/>
          <w:w w:val="90"/>
          <w:sz w:val="24"/>
          <w:szCs w:val="24"/>
        </w:rPr>
        <w:t>N</w:t>
      </w:r>
      <w:r>
        <w:rPr>
          <w:rFonts w:cs="HCR Batang" w:hAnsi="HCR Batang" w:eastAsia="HCR Batang" w:ascii="HCR Batang"/>
          <w:spacing w:val="-7"/>
          <w:w w:val="90"/>
          <w:sz w:val="24"/>
          <w:szCs w:val="24"/>
        </w:rPr>
        <w:t>S</w:t>
      </w:r>
      <w:r>
        <w:rPr>
          <w:rFonts w:cs="HCR Batang" w:hAnsi="HCR Batang" w:eastAsia="HCR Batang" w:ascii="HCR Batang"/>
          <w:spacing w:val="-7"/>
          <w:w w:val="90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19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8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램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8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체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6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스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러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닝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,</w:t>
      </w:r>
      <w:r>
        <w:rPr>
          <w:rFonts w:cs="HCR Batang" w:hAnsi="HCR Batang" w:eastAsia="HCR Batang" w:ascii="HCR Batang"/>
          <w:spacing w:val="6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나</w:t>
      </w:r>
      <w:r>
        <w:rPr>
          <w:rFonts w:cs="HCR Batang" w:hAnsi="HCR Batang" w:eastAsia="HCR Batang" w:ascii="HCR Batang"/>
          <w:spacing w:val="1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현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장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벌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6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캡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톤</w:t>
      </w:r>
      <w:r>
        <w:rPr>
          <w:rFonts w:cs="HCR Batang" w:hAnsi="HCR Batang" w:eastAsia="HCR Batang" w:ascii="HCR Batang"/>
          <w:spacing w:val="6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졸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업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작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품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종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합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트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폴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5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1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회</w:t>
      </w:r>
      <w:r>
        <w:rPr>
          <w:rFonts w:cs="HCR Batang" w:hAnsi="HCR Batang" w:eastAsia="HCR Batang" w:ascii="HCR Batang"/>
          <w:spacing w:val="-4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A</w:t>
      </w:r>
      <w:r>
        <w:rPr>
          <w:rFonts w:cs="HCR Batang" w:hAnsi="HCR Batang" w:eastAsia="HCR Batang" w:ascii="HCR Batang"/>
          <w:spacing w:val="-10"/>
          <w:w w:val="92"/>
          <w:sz w:val="24"/>
          <w:szCs w:val="24"/>
        </w:rPr>
        <w:t>A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C</w:t>
      </w:r>
      <w:r>
        <w:rPr>
          <w:rFonts w:cs="HCR Batang" w:hAnsi="HCR Batang" w:eastAsia="HCR Batang" w:ascii="HCR Batang"/>
          <w:spacing w:val="-10"/>
          <w:w w:val="92"/>
          <w:sz w:val="24"/>
          <w:szCs w:val="24"/>
        </w:rPr>
        <w:t>&amp;</w:t>
      </w:r>
      <w:r>
        <w:rPr>
          <w:rFonts w:cs="HCR Batang" w:hAnsi="HCR Batang" w:eastAsia="HCR Batang" w:ascii="HCR Batang"/>
          <w:spacing w:val="-7"/>
          <w:w w:val="92"/>
          <w:sz w:val="24"/>
          <w:szCs w:val="24"/>
        </w:rPr>
        <w:t>U</w:t>
      </w:r>
      <w:r>
        <w:rPr>
          <w:rFonts w:cs="HCR Batang" w:hAnsi="HCR Batang" w:eastAsia="HCR Batang" w:ascii="HCR Batang"/>
          <w:spacing w:val="-4"/>
          <w:w w:val="9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4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신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입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3"/>
          <w:w w:val="92"/>
          <w:sz w:val="24"/>
          <w:szCs w:val="24"/>
        </w:rPr>
        <w:t>세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미</w:t>
      </w:r>
      <w:r>
        <w:rPr>
          <w:rFonts w:cs="HCR Batang" w:hAnsi="HCR Batang" w:eastAsia="HCR Batang" w:ascii="HCR Batang"/>
          <w:spacing w:val="-11"/>
          <w:w w:val="9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62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양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초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육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활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5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글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화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4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협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젝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트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5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양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글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벌</w:t>
      </w:r>
      <w:r>
        <w:rPr>
          <w:rFonts w:cs="HCR Batang" w:hAnsi="HCR Batang" w:eastAsia="HCR Batang" w:ascii="HCR Batang"/>
          <w:spacing w:val="-2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러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역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반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턴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십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캡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톤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디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트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끄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43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5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램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3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안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43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바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118"/>
      </w:pP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3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본</w:t>
      </w:r>
      <w:r>
        <w:rPr>
          <w:rFonts w:cs="HCR Batang" w:hAnsi="HCR Batang" w:eastAsia="HCR Batang" w:ascii="HCR Batang"/>
          <w:spacing w:val="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position w:val="-3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1"/>
          <w:w w:val="91"/>
          <w:position w:val="-3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1"/>
          <w:w w:val="91"/>
          <w:position w:val="-3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3"/>
          <w:w w:val="91"/>
          <w:position w:val="-3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7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position w:val="-3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11"/>
          <w:w w:val="91"/>
          <w:position w:val="-3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91"/>
          <w:position w:val="-3"/>
          <w:sz w:val="24"/>
          <w:szCs w:val="24"/>
        </w:rPr>
        <w:t>와</w:t>
      </w:r>
      <w:r>
        <w:rPr>
          <w:rFonts w:cs="HCR Batang" w:hAnsi="HCR Batang" w:eastAsia="HCR Batang" w:ascii="HCR Batang"/>
          <w:spacing w:val="35"/>
          <w:w w:val="91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position w:val="-3"/>
          <w:sz w:val="24"/>
          <w:szCs w:val="24"/>
        </w:rPr>
        <w:t>같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3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총</w:t>
      </w:r>
      <w:r>
        <w:rPr>
          <w:rFonts w:cs="HCR Batang" w:hAnsi="HCR Batang" w:eastAsia="HCR Batang" w:ascii="HCR Batang"/>
          <w:spacing w:val="5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position w:val="-3"/>
          <w:sz w:val="24"/>
          <w:szCs w:val="24"/>
        </w:rPr>
        <w:t>9</w:t>
      </w:r>
      <w:r>
        <w:rPr>
          <w:rFonts w:cs="HCR Batang" w:hAnsi="HCR Batang" w:eastAsia="HCR Batang" w:ascii="HCR Batang"/>
          <w:spacing w:val="-14"/>
          <w:w w:val="100"/>
          <w:position w:val="-3"/>
          <w:sz w:val="24"/>
          <w:szCs w:val="24"/>
        </w:rPr>
        <w:t>개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7"/>
          <w:w w:val="10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⾼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효</w:t>
      </w:r>
      <w:r>
        <w:rPr>
          <w:rFonts w:cs="HCR Batang" w:hAnsi="HCR Batang" w:eastAsia="HCR Batang" w:ascii="HCR Batang"/>
          <w:spacing w:val="0"/>
          <w:w w:val="90"/>
          <w:position w:val="-3"/>
          <w:sz w:val="24"/>
          <w:szCs w:val="24"/>
        </w:rPr>
        <w:t>과</w:t>
      </w:r>
      <w:r>
        <w:rPr>
          <w:rFonts w:cs="HCR Batang" w:hAnsi="HCR Batang" w:eastAsia="HCR Batang" w:ascii="HCR Batang"/>
          <w:spacing w:val="36"/>
          <w:w w:val="9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position w:val="-3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그</w:t>
      </w:r>
      <w:r>
        <w:rPr>
          <w:rFonts w:cs="HCR Batang" w:hAnsi="HCR Batang" w:eastAsia="HCR Batang" w:ascii="HCR Batang"/>
          <w:spacing w:val="-13"/>
          <w:w w:val="90"/>
          <w:position w:val="-3"/>
          <w:sz w:val="24"/>
          <w:szCs w:val="24"/>
        </w:rPr>
        <w:t>램</w:t>
      </w:r>
      <w:r>
        <w:rPr>
          <w:rFonts w:cs="HCR Batang" w:hAnsi="HCR Batang" w:eastAsia="HCR Batang" w:ascii="HCR Batang"/>
          <w:spacing w:val="0"/>
          <w:w w:val="90"/>
          <w:position w:val="-3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9"/>
          <w:w w:val="9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11"/>
          <w:w w:val="90"/>
          <w:position w:val="-3"/>
          <w:sz w:val="24"/>
          <w:szCs w:val="24"/>
        </w:rPr>
        <w:t>시</w:t>
      </w:r>
      <w:r>
        <w:rPr>
          <w:rFonts w:cs="HCR Batang" w:hAnsi="HCR Batang" w:eastAsia="HCR Batang" w:ascii="HCR Batang"/>
          <w:spacing w:val="-13"/>
          <w:w w:val="90"/>
          <w:position w:val="-3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0"/>
          <w:position w:val="-3"/>
          <w:sz w:val="24"/>
          <w:szCs w:val="24"/>
        </w:rPr>
        <w:t>고</w:t>
      </w:r>
      <w:r>
        <w:rPr>
          <w:rFonts w:cs="HCR Batang" w:hAnsi="HCR Batang" w:eastAsia="HCR Batang" w:ascii="HCR Batang"/>
          <w:spacing w:val="46"/>
          <w:w w:val="90"/>
          <w:position w:val="-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position w:val="-3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12"/>
          <w:w w:val="100"/>
          <w:position w:val="-3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position w:val="-3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lineRule="exact" w:line="280"/>
        <w:ind w:left="475"/>
      </w:pPr>
      <w:r>
        <w:rPr>
          <w:rFonts w:cs="HCR Batang" w:hAnsi="HCR Batang" w:eastAsia="HCR Batang" w:ascii="HCR Batang"/>
          <w:spacing w:val="0"/>
          <w:w w:val="100"/>
          <w:position w:val="-1"/>
          <w:sz w:val="22"/>
          <w:szCs w:val="22"/>
        </w:rPr>
        <w:t>①</w:t>
      </w:r>
      <w:r>
        <w:rPr>
          <w:rFonts w:cs="HCR Batang" w:hAnsi="HCR Batang" w:eastAsia="HCR Batang" w:ascii="HCR Batang"/>
          <w:spacing w:val="20"/>
          <w:w w:val="10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신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입</w:t>
      </w:r>
      <w:r>
        <w:rPr>
          <w:rFonts w:cs="HCR Batang" w:hAnsi="HCR Batang" w:eastAsia="HCR Batang" w:ascii="HCR Batang"/>
          <w:spacing w:val="1"/>
          <w:w w:val="90"/>
          <w:position w:val="-1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position w:val="-1"/>
          <w:sz w:val="22"/>
          <w:szCs w:val="22"/>
        </w:rPr>
        <w:t>의</w:t>
      </w:r>
      <w:r>
        <w:rPr>
          <w:rFonts w:cs="HCR Batang" w:hAnsi="HCR Batang" w:eastAsia="HCR Batang" w:ascii="HCR Batang"/>
          <w:spacing w:val="48"/>
          <w:w w:val="9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position w:val="-1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90"/>
          <w:position w:val="-1"/>
          <w:sz w:val="22"/>
          <w:szCs w:val="22"/>
        </w:rPr>
        <w:t>활</w:t>
      </w:r>
      <w:r>
        <w:rPr>
          <w:rFonts w:cs="HCR Batang" w:hAnsi="HCR Batang" w:eastAsia="HCR Batang" w:ascii="HCR Batang"/>
          <w:spacing w:val="48"/>
          <w:w w:val="9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position w:val="-1"/>
          <w:sz w:val="22"/>
          <w:szCs w:val="22"/>
        </w:rPr>
        <w:t>및</w:t>
      </w:r>
      <w:r>
        <w:rPr>
          <w:rFonts w:cs="HCR Batang" w:hAnsi="HCR Batang" w:eastAsia="HCR Batang" w:ascii="HCR Batang"/>
          <w:spacing w:val="20"/>
          <w:w w:val="10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습</w:t>
      </w:r>
      <w:r>
        <w:rPr>
          <w:rFonts w:cs="HCR Batang" w:hAnsi="HCR Batang" w:eastAsia="HCR Batang" w:ascii="HCR Batang"/>
          <w:spacing w:val="1"/>
          <w:w w:val="90"/>
          <w:position w:val="-1"/>
          <w:sz w:val="22"/>
          <w:szCs w:val="22"/>
        </w:rPr>
        <w:t>안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내</w:t>
      </w:r>
      <w:r>
        <w:rPr>
          <w:rFonts w:cs="HCR Batang" w:hAnsi="HCR Batang" w:eastAsia="HCR Batang" w:ascii="HCR Batang"/>
          <w:spacing w:val="0"/>
          <w:w w:val="90"/>
          <w:position w:val="-1"/>
          <w:sz w:val="22"/>
          <w:szCs w:val="22"/>
        </w:rPr>
        <w:t>를</w:t>
      </w:r>
      <w:r>
        <w:rPr>
          <w:rFonts w:cs="HCR Batang" w:hAnsi="HCR Batang" w:eastAsia="HCR Batang" w:ascii="HCR Batang"/>
          <w:spacing w:val="49"/>
          <w:w w:val="9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1"/>
          <w:sz w:val="22"/>
          <w:szCs w:val="22"/>
        </w:rPr>
        <w:t>위</w:t>
      </w:r>
      <w:r>
        <w:rPr>
          <w:rFonts w:cs="HCR Batang" w:hAnsi="HCR Batang" w:eastAsia="HCR Batang" w:ascii="HCR Batang"/>
          <w:spacing w:val="0"/>
          <w:w w:val="100"/>
          <w:position w:val="-1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1"/>
          <w:sz w:val="22"/>
          <w:szCs w:val="22"/>
        </w:rPr>
        <w:t>프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"/>
          <w:w w:val="90"/>
          <w:position w:val="-1"/>
          <w:sz w:val="22"/>
          <w:szCs w:val="22"/>
        </w:rPr>
        <w:t>그</w:t>
      </w:r>
      <w:r>
        <w:rPr>
          <w:rFonts w:cs="HCR Batang" w:hAnsi="HCR Batang" w:eastAsia="HCR Batang" w:ascii="HCR Batang"/>
          <w:spacing w:val="0"/>
          <w:w w:val="90"/>
          <w:position w:val="-1"/>
          <w:sz w:val="22"/>
          <w:szCs w:val="22"/>
        </w:rPr>
        <w:t>램</w:t>
      </w:r>
      <w:r>
        <w:rPr>
          <w:rFonts w:cs="HCR Batang" w:hAnsi="HCR Batang" w:eastAsia="HCR Batang" w:ascii="HCR Batang"/>
          <w:spacing w:val="48"/>
          <w:w w:val="90"/>
          <w:position w:val="-1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1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1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②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글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③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멘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링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또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우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미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등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받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④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주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공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체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pict>
          <v:group style="position:absolute;margin-left:73.58pt;margin-top:-80.1251pt;width:450.718pt;height:187.116pt;mso-position-horizontal-relative:page;mso-position-vertical-relative:paragraph;z-index:-26153" coordorigin="1472,-1603" coordsize="9014,3742">
            <v:shape style="position:absolute;left:1475;top:2123;width:0;height:7" coordorigin="1475,2123" coordsize="0,7" path="m1475,2123l1475,2130e" filled="f" stroked="t" strokeweight="0.36pt" strokecolor="#000000">
              <v:path arrowok="t"/>
            </v:shape>
            <v:shape style="position:absolute;left:1497;top:2130;width:10;height:0" coordorigin="1497,2130" coordsize="10,0" path="m1497,2130l1506,2130e" filled="f" stroked="t" strokeweight="0.36pt" strokecolor="#000000">
              <v:path arrowok="t"/>
            </v:shape>
            <v:shape style="position:absolute;left:1521;top:2130;width:10;height:0" coordorigin="1521,2130" coordsize="10,0" path="m1521,2130l1530,2130e" filled="f" stroked="t" strokeweight="0.36pt" strokecolor="#000000">
              <v:path arrowok="t"/>
            </v:shape>
            <v:shape style="position:absolute;left:1545;top:2130;width:10;height:0" coordorigin="1545,2130" coordsize="10,0" path="m1545,2130l1554,2130e" filled="f" stroked="t" strokeweight="0.36pt" strokecolor="#000000">
              <v:path arrowok="t"/>
            </v:shape>
            <v:shape style="position:absolute;left:1569;top:2130;width:10;height:0" coordorigin="1569,2130" coordsize="10,0" path="m1569,2130l1578,2130e" filled="f" stroked="t" strokeweight="0.36pt" strokecolor="#000000">
              <v:path arrowok="t"/>
            </v:shape>
            <v:shape style="position:absolute;left:1593;top:2130;width:10;height:0" coordorigin="1593,2130" coordsize="10,0" path="m1593,2130l1602,2130e" filled="f" stroked="t" strokeweight="0.36pt" strokecolor="#000000">
              <v:path arrowok="t"/>
            </v:shape>
            <v:shape style="position:absolute;left:1617;top:2130;width:10;height:0" coordorigin="1617,2130" coordsize="10,0" path="m1617,2130l1626,2130e" filled="f" stroked="t" strokeweight="0.36pt" strokecolor="#000000">
              <v:path arrowok="t"/>
            </v:shape>
            <v:shape style="position:absolute;left:1641;top:2130;width:10;height:0" coordorigin="1641,2130" coordsize="10,0" path="m1641,2130l1650,2130e" filled="f" stroked="t" strokeweight="0.36pt" strokecolor="#000000">
              <v:path arrowok="t"/>
            </v:shape>
            <v:shape style="position:absolute;left:1665;top:2130;width:10;height:0" coordorigin="1665,2130" coordsize="10,0" path="m1665,2130l1674,2130e" filled="f" stroked="t" strokeweight="0.36pt" strokecolor="#000000">
              <v:path arrowok="t"/>
            </v:shape>
            <v:shape style="position:absolute;left:1689;top:2130;width:10;height:0" coordorigin="1689,2130" coordsize="10,0" path="m1689,2130l1698,2130e" filled="f" stroked="t" strokeweight="0.36pt" strokecolor="#000000">
              <v:path arrowok="t"/>
            </v:shape>
            <v:shape style="position:absolute;left:1713;top:2130;width:10;height:0" coordorigin="1713,2130" coordsize="10,0" path="m1713,2130l1722,2130e" filled="f" stroked="t" strokeweight="0.36pt" strokecolor="#000000">
              <v:path arrowok="t"/>
            </v:shape>
            <v:shape style="position:absolute;left:1737;top:2130;width:10;height:0" coordorigin="1737,2130" coordsize="10,0" path="m1737,2130l1746,2130e" filled="f" stroked="t" strokeweight="0.36pt" strokecolor="#000000">
              <v:path arrowok="t"/>
            </v:shape>
            <v:shape style="position:absolute;left:1761;top:2130;width:10;height:0" coordorigin="1761,2130" coordsize="10,0" path="m1761,2130l1770,2130e" filled="f" stroked="t" strokeweight="0.36pt" strokecolor="#000000">
              <v:path arrowok="t"/>
            </v:shape>
            <v:shape style="position:absolute;left:1785;top:2130;width:10;height:0" coordorigin="1785,2130" coordsize="10,0" path="m1785,2130l1794,2130e" filled="f" stroked="t" strokeweight="0.36pt" strokecolor="#000000">
              <v:path arrowok="t"/>
            </v:shape>
            <v:shape style="position:absolute;left:1809;top:2130;width:10;height:0" coordorigin="1809,2130" coordsize="10,0" path="m1809,2130l1818,2130e" filled="f" stroked="t" strokeweight="0.36pt" strokecolor="#000000">
              <v:path arrowok="t"/>
            </v:shape>
            <v:shape style="position:absolute;left:1833;top:2130;width:10;height:0" coordorigin="1833,2130" coordsize="10,0" path="m1833,2130l1842,2130e" filled="f" stroked="t" strokeweight="0.36pt" strokecolor="#000000">
              <v:path arrowok="t"/>
            </v:shape>
            <v:shape style="position:absolute;left:1857;top:2130;width:10;height:0" coordorigin="1857,2130" coordsize="10,0" path="m1857,2130l1866,2130e" filled="f" stroked="t" strokeweight="0.36pt" strokecolor="#000000">
              <v:path arrowok="t"/>
            </v:shape>
            <v:shape style="position:absolute;left:1881;top:2130;width:10;height:0" coordorigin="1881,2130" coordsize="10,0" path="m1881,2130l1890,2130e" filled="f" stroked="t" strokeweight="0.36pt" strokecolor="#000000">
              <v:path arrowok="t"/>
            </v:shape>
            <v:shape style="position:absolute;left:1905;top:2130;width:10;height:0" coordorigin="1905,2130" coordsize="10,0" path="m1905,2130l1914,2130e" filled="f" stroked="t" strokeweight="0.36pt" strokecolor="#000000">
              <v:path arrowok="t"/>
            </v:shape>
            <v:shape style="position:absolute;left:1929;top:2130;width:10;height:0" coordorigin="1929,2130" coordsize="10,0" path="m1929,2130l1938,2130e" filled="f" stroked="t" strokeweight="0.36pt" strokecolor="#000000">
              <v:path arrowok="t"/>
            </v:shape>
            <v:shape style="position:absolute;left:1953;top:2130;width:10;height:0" coordorigin="1953,2130" coordsize="10,0" path="m1953,2130l1962,2130e" filled="f" stroked="t" strokeweight="0.36pt" strokecolor="#000000">
              <v:path arrowok="t"/>
            </v:shape>
            <v:shape style="position:absolute;left:1977;top:2130;width:10;height:0" coordorigin="1977,2130" coordsize="10,0" path="m1977,2130l1986,2130e" filled="f" stroked="t" strokeweight="0.36pt" strokecolor="#000000">
              <v:path arrowok="t"/>
            </v:shape>
            <v:shape style="position:absolute;left:2001;top:2130;width:10;height:0" coordorigin="2001,2130" coordsize="10,0" path="m2001,2130l2010,2130e" filled="f" stroked="t" strokeweight="0.36pt" strokecolor="#000000">
              <v:path arrowok="t"/>
            </v:shape>
            <v:shape style="position:absolute;left:2025;top:2130;width:10;height:0" coordorigin="2025,2130" coordsize="10,0" path="m2025,2130l2034,2130e" filled="f" stroked="t" strokeweight="0.36pt" strokecolor="#000000">
              <v:path arrowok="t"/>
            </v:shape>
            <v:shape style="position:absolute;left:2049;top:2130;width:10;height:0" coordorigin="2049,2130" coordsize="10,0" path="m2049,2130l2058,2130e" filled="f" stroked="t" strokeweight="0.36pt" strokecolor="#000000">
              <v:path arrowok="t"/>
            </v:shape>
            <v:shape style="position:absolute;left:2072;top:2130;width:10;height:0" coordorigin="2072,2130" coordsize="10,0" path="m2072,2130l2082,2130e" filled="f" stroked="t" strokeweight="0.36pt" strokecolor="#000000">
              <v:path arrowok="t"/>
            </v:shape>
            <v:shape style="position:absolute;left:2096;top:2130;width:10;height:0" coordorigin="2096,2130" coordsize="10,0" path="m2096,2130l2106,2130e" filled="f" stroked="t" strokeweight="0.36pt" strokecolor="#000000">
              <v:path arrowok="t"/>
            </v:shape>
            <v:shape style="position:absolute;left:2120;top:2130;width:10;height:0" coordorigin="2120,2130" coordsize="10,0" path="m2120,2130l2130,2130e" filled="f" stroked="t" strokeweight="0.36pt" strokecolor="#000000">
              <v:path arrowok="t"/>
            </v:shape>
            <v:shape style="position:absolute;left:2144;top:2130;width:10;height:0" coordorigin="2144,2130" coordsize="10,0" path="m2144,2130l2154,2130e" filled="f" stroked="t" strokeweight="0.36pt" strokecolor="#000000">
              <v:path arrowok="t"/>
            </v:shape>
            <v:shape style="position:absolute;left:2168;top:2130;width:10;height:0" coordorigin="2168,2130" coordsize="10,0" path="m2168,2130l2178,2130e" filled="f" stroked="t" strokeweight="0.36pt" strokecolor="#000000">
              <v:path arrowok="t"/>
            </v:shape>
            <v:shape style="position:absolute;left:2192;top:2130;width:10;height:0" coordorigin="2192,2130" coordsize="10,0" path="m2192,2130l2202,2130e" filled="f" stroked="t" strokeweight="0.36pt" strokecolor="#000000">
              <v:path arrowok="t"/>
            </v:shape>
            <v:shape style="position:absolute;left:2216;top:2130;width:10;height:0" coordorigin="2216,2130" coordsize="10,0" path="m2216,2130l2226,2130e" filled="f" stroked="t" strokeweight="0.36pt" strokecolor="#000000">
              <v:path arrowok="t"/>
            </v:shape>
            <v:shape style="position:absolute;left:2240;top:2130;width:10;height:0" coordorigin="2240,2130" coordsize="10,0" path="m2240,2130l2250,2130e" filled="f" stroked="t" strokeweight="0.36pt" strokecolor="#000000">
              <v:path arrowok="t"/>
            </v:shape>
            <v:shape style="position:absolute;left:2264;top:2130;width:10;height:0" coordorigin="2264,2130" coordsize="10,0" path="m2264,2130l2274,2130e" filled="f" stroked="t" strokeweight="0.36pt" strokecolor="#000000">
              <v:path arrowok="t"/>
            </v:shape>
            <v:shape style="position:absolute;left:2288;top:2130;width:10;height:0" coordorigin="2288,2130" coordsize="10,0" path="m2288,2130l2298,2130e" filled="f" stroked="t" strokeweight="0.36pt" strokecolor="#000000">
              <v:path arrowok="t"/>
            </v:shape>
            <v:shape style="position:absolute;left:2312;top:2130;width:10;height:0" coordorigin="2312,2130" coordsize="10,0" path="m2312,2130l2322,2130e" filled="f" stroked="t" strokeweight="0.36pt" strokecolor="#000000">
              <v:path arrowok="t"/>
            </v:shape>
            <v:shape style="position:absolute;left:2336;top:2130;width:10;height:0" coordorigin="2336,2130" coordsize="10,0" path="m2336,2130l2346,2130e" filled="f" stroked="t" strokeweight="0.36pt" strokecolor="#000000">
              <v:path arrowok="t"/>
            </v:shape>
            <v:shape style="position:absolute;left:2360;top:2130;width:10;height:0" coordorigin="2360,2130" coordsize="10,0" path="m2360,2130l2370,2130e" filled="f" stroked="t" strokeweight="0.36pt" strokecolor="#000000">
              <v:path arrowok="t"/>
            </v:shape>
            <v:shape style="position:absolute;left:2384;top:2130;width:10;height:0" coordorigin="2384,2130" coordsize="10,0" path="m2384,2130l2394,2130e" filled="f" stroked="t" strokeweight="0.36pt" strokecolor="#000000">
              <v:path arrowok="t"/>
            </v:shape>
            <v:shape style="position:absolute;left:2408;top:2130;width:10;height:0" coordorigin="2408,2130" coordsize="10,0" path="m2408,2130l2418,2130e" filled="f" stroked="t" strokeweight="0.36pt" strokecolor="#000000">
              <v:path arrowok="t"/>
            </v:shape>
            <v:shape style="position:absolute;left:2432;top:2130;width:10;height:0" coordorigin="2432,2130" coordsize="10,0" path="m2432,2130l2442,2130e" filled="f" stroked="t" strokeweight="0.36pt" strokecolor="#000000">
              <v:path arrowok="t"/>
            </v:shape>
            <v:shape style="position:absolute;left:2456;top:2130;width:10;height:0" coordorigin="2456,2130" coordsize="10,0" path="m2456,2130l2466,2130e" filled="f" stroked="t" strokeweight="0.36pt" strokecolor="#000000">
              <v:path arrowok="t"/>
            </v:shape>
            <v:shape style="position:absolute;left:2480;top:2130;width:10;height:0" coordorigin="2480,2130" coordsize="10,0" path="m2480,2130l2490,2130e" filled="f" stroked="t" strokeweight="0.36pt" strokecolor="#000000">
              <v:path arrowok="t"/>
            </v:shape>
            <v:shape style="position:absolute;left:2504;top:2130;width:10;height:0" coordorigin="2504,2130" coordsize="10,0" path="m2504,2130l2514,2130e" filled="f" stroked="t" strokeweight="0.36pt" strokecolor="#000000">
              <v:path arrowok="t"/>
            </v:shape>
            <v:shape style="position:absolute;left:2528;top:2130;width:10;height:0" coordorigin="2528,2130" coordsize="10,0" path="m2528,2130l2538,2130e" filled="f" stroked="t" strokeweight="0.36pt" strokecolor="#000000">
              <v:path arrowok="t"/>
            </v:shape>
            <v:shape style="position:absolute;left:2552;top:2130;width:10;height:0" coordorigin="2552,2130" coordsize="10,0" path="m2552,2130l2562,2130e" filled="f" stroked="t" strokeweight="0.36pt" strokecolor="#000000">
              <v:path arrowok="t"/>
            </v:shape>
            <v:shape style="position:absolute;left:2576;top:2130;width:10;height:0" coordorigin="2576,2130" coordsize="10,0" path="m2576,2130l2586,2130e" filled="f" stroked="t" strokeweight="0.36pt" strokecolor="#000000">
              <v:path arrowok="t"/>
            </v:shape>
            <v:shape style="position:absolute;left:2600;top:2130;width:10;height:0" coordorigin="2600,2130" coordsize="10,0" path="m2600,2130l2610,2130e" filled="f" stroked="t" strokeweight="0.36pt" strokecolor="#000000">
              <v:path arrowok="t"/>
            </v:shape>
            <v:shape style="position:absolute;left:2624;top:2130;width:10;height:0" coordorigin="2624,2130" coordsize="10,0" path="m2624,2130l2634,2130e" filled="f" stroked="t" strokeweight="0.36pt" strokecolor="#000000">
              <v:path arrowok="t"/>
            </v:shape>
            <v:shape style="position:absolute;left:2648;top:2130;width:10;height:0" coordorigin="2648,2130" coordsize="10,0" path="m2648,2130l2658,2130e" filled="f" stroked="t" strokeweight="0.36pt" strokecolor="#000000">
              <v:path arrowok="t"/>
            </v:shape>
            <v:shape style="position:absolute;left:2672;top:2130;width:10;height:0" coordorigin="2672,2130" coordsize="10,0" path="m2672,2130l2682,2130e" filled="f" stroked="t" strokeweight="0.36pt" strokecolor="#000000">
              <v:path arrowok="t"/>
            </v:shape>
            <v:shape style="position:absolute;left:2696;top:2130;width:10;height:0" coordorigin="2696,2130" coordsize="10,0" path="m2696,2130l2706,2130e" filled="f" stroked="t" strokeweight="0.36pt" strokecolor="#000000">
              <v:path arrowok="t"/>
            </v:shape>
            <v:shape style="position:absolute;left:2720;top:2130;width:10;height:0" coordorigin="2720,2130" coordsize="10,0" path="m2720,2130l2730,2130e" filled="f" stroked="t" strokeweight="0.36pt" strokecolor="#000000">
              <v:path arrowok="t"/>
            </v:shape>
            <v:shape style="position:absolute;left:2744;top:2130;width:10;height:0" coordorigin="2744,2130" coordsize="10,0" path="m2744,2130l2754,2130e" filled="f" stroked="t" strokeweight="0.36pt" strokecolor="#000000">
              <v:path arrowok="t"/>
            </v:shape>
            <v:shape style="position:absolute;left:2768;top:2130;width:10;height:0" coordorigin="2768,2130" coordsize="10,0" path="m2768,2130l2778,2130e" filled="f" stroked="t" strokeweight="0.36pt" strokecolor="#000000">
              <v:path arrowok="t"/>
            </v:shape>
            <v:shape style="position:absolute;left:2792;top:2130;width:10;height:0" coordorigin="2792,2130" coordsize="10,0" path="m2792,2130l2802,2130e" filled="f" stroked="t" strokeweight="0.36pt" strokecolor="#000000">
              <v:path arrowok="t"/>
            </v:shape>
            <v:shape style="position:absolute;left:2816;top:2130;width:10;height:0" coordorigin="2816,2130" coordsize="10,0" path="m2816,2130l2826,2130e" filled="f" stroked="t" strokeweight="0.36pt" strokecolor="#000000">
              <v:path arrowok="t"/>
            </v:shape>
            <v:shape style="position:absolute;left:2840;top:2130;width:10;height:0" coordorigin="2840,2130" coordsize="10,0" path="m2840,2130l2850,2130e" filled="f" stroked="t" strokeweight="0.36pt" strokecolor="#000000">
              <v:path arrowok="t"/>
            </v:shape>
            <v:shape style="position:absolute;left:2864;top:2130;width:10;height:0" coordorigin="2864,2130" coordsize="10,0" path="m2864,2130l2874,2130e" filled="f" stroked="t" strokeweight="0.36pt" strokecolor="#000000">
              <v:path arrowok="t"/>
            </v:shape>
            <v:shape style="position:absolute;left:2888;top:2130;width:10;height:0" coordorigin="2888,2130" coordsize="10,0" path="m2888,2130l2898,2130e" filled="f" stroked="t" strokeweight="0.36pt" strokecolor="#000000">
              <v:path arrowok="t"/>
            </v:shape>
            <v:shape style="position:absolute;left:2912;top:2130;width:10;height:0" coordorigin="2912,2130" coordsize="10,0" path="m2912,2130l2922,2130e" filled="f" stroked="t" strokeweight="0.36pt" strokecolor="#000000">
              <v:path arrowok="t"/>
            </v:shape>
            <v:shape style="position:absolute;left:2936;top:2130;width:10;height:0" coordorigin="2936,2130" coordsize="10,0" path="m2936,2130l2946,2130e" filled="f" stroked="t" strokeweight="0.36pt" strokecolor="#000000">
              <v:path arrowok="t"/>
            </v:shape>
            <v:shape style="position:absolute;left:2960;top:2130;width:10;height:0" coordorigin="2960,2130" coordsize="10,0" path="m2960,2130l2970,2130e" filled="f" stroked="t" strokeweight="0.36pt" strokecolor="#000000">
              <v:path arrowok="t"/>
            </v:shape>
            <v:shape style="position:absolute;left:2984;top:2130;width:10;height:0" coordorigin="2984,2130" coordsize="10,0" path="m2984,2130l2994,2130e" filled="f" stroked="t" strokeweight="0.36pt" strokecolor="#000000">
              <v:path arrowok="t"/>
            </v:shape>
            <v:shape style="position:absolute;left:3008;top:2130;width:10;height:0" coordorigin="3008,2130" coordsize="10,0" path="m3008,2130l3018,2130e" filled="f" stroked="t" strokeweight="0.36pt" strokecolor="#000000">
              <v:path arrowok="t"/>
            </v:shape>
            <v:shape style="position:absolute;left:3032;top:2130;width:10;height:0" coordorigin="3032,2130" coordsize="10,0" path="m3032,2130l3042,2130e" filled="f" stroked="t" strokeweight="0.36pt" strokecolor="#000000">
              <v:path arrowok="t"/>
            </v:shape>
            <v:shape style="position:absolute;left:3056;top:2130;width:10;height:0" coordorigin="3056,2130" coordsize="10,0" path="m3056,2130l3066,2130e" filled="f" stroked="t" strokeweight="0.36pt" strokecolor="#000000">
              <v:path arrowok="t"/>
            </v:shape>
            <v:shape style="position:absolute;left:3080;top:2130;width:10;height:0" coordorigin="3080,2130" coordsize="10,0" path="m3080,2130l3090,2130e" filled="f" stroked="t" strokeweight="0.36pt" strokecolor="#000000">
              <v:path arrowok="t"/>
            </v:shape>
            <v:shape style="position:absolute;left:3104;top:2130;width:10;height:0" coordorigin="3104,2130" coordsize="10,0" path="m3104,2130l3114,2130e" filled="f" stroked="t" strokeweight="0.36pt" strokecolor="#000000">
              <v:path arrowok="t"/>
            </v:shape>
            <v:shape style="position:absolute;left:3128;top:2130;width:10;height:0" coordorigin="3128,2130" coordsize="10,0" path="m3128,2130l3138,2130e" filled="f" stroked="t" strokeweight="0.36pt" strokecolor="#000000">
              <v:path arrowok="t"/>
            </v:shape>
            <v:shape style="position:absolute;left:3152;top:2130;width:10;height:0" coordorigin="3152,2130" coordsize="10,0" path="m3152,2130l3162,2130e" filled="f" stroked="t" strokeweight="0.36pt" strokecolor="#000000">
              <v:path arrowok="t"/>
            </v:shape>
            <v:shape style="position:absolute;left:3176;top:2130;width:10;height:0" coordorigin="3176,2130" coordsize="10,0" path="m3176,2130l3185,2130e" filled="f" stroked="t" strokeweight="0.36pt" strokecolor="#000000">
              <v:path arrowok="t"/>
            </v:shape>
            <v:shape style="position:absolute;left:3200;top:2130;width:10;height:0" coordorigin="3200,2130" coordsize="10,0" path="m3200,2130l3209,2130e" filled="f" stroked="t" strokeweight="0.36pt" strokecolor="#000000">
              <v:path arrowok="t"/>
            </v:shape>
            <v:shape style="position:absolute;left:3224;top:2130;width:10;height:0" coordorigin="3224,2130" coordsize="10,0" path="m3224,2130l3233,2130e" filled="f" stroked="t" strokeweight="0.36pt" strokecolor="#000000">
              <v:path arrowok="t"/>
            </v:shape>
            <v:shape style="position:absolute;left:3248;top:2130;width:10;height:0" coordorigin="3248,2130" coordsize="10,0" path="m3248,2130l3257,2130e" filled="f" stroked="t" strokeweight="0.36pt" strokecolor="#000000">
              <v:path arrowok="t"/>
            </v:shape>
            <v:shape style="position:absolute;left:3272;top:2130;width:10;height:0" coordorigin="3272,2130" coordsize="10,0" path="m3272,2130l3281,2130e" filled="f" stroked="t" strokeweight="0.36pt" strokecolor="#000000">
              <v:path arrowok="t"/>
            </v:shape>
            <v:shape style="position:absolute;left:3296;top:2130;width:10;height:0" coordorigin="3296,2130" coordsize="10,0" path="m3296,2130l3305,2130e" filled="f" stroked="t" strokeweight="0.36pt" strokecolor="#000000">
              <v:path arrowok="t"/>
            </v:shape>
            <v:shape style="position:absolute;left:3320;top:2130;width:10;height:0" coordorigin="3320,2130" coordsize="10,0" path="m3320,2130l3329,2130e" filled="f" stroked="t" strokeweight="0.36pt" strokecolor="#000000">
              <v:path arrowok="t"/>
            </v:shape>
            <v:shape style="position:absolute;left:3344;top:2130;width:10;height:0" coordorigin="3344,2130" coordsize="10,0" path="m3344,2130l3353,2130e" filled="f" stroked="t" strokeweight="0.36pt" strokecolor="#000000">
              <v:path arrowok="t"/>
            </v:shape>
            <v:shape style="position:absolute;left:3368;top:2130;width:10;height:0" coordorigin="3368,2130" coordsize="10,0" path="m3368,2130l3377,2130e" filled="f" stroked="t" strokeweight="0.36pt" strokecolor="#000000">
              <v:path arrowok="t"/>
            </v:shape>
            <v:shape style="position:absolute;left:3392;top:2130;width:10;height:0" coordorigin="3392,2130" coordsize="10,0" path="m3392,2130l3401,2130e" filled="f" stroked="t" strokeweight="0.36pt" strokecolor="#000000">
              <v:path arrowok="t"/>
            </v:shape>
            <v:shape style="position:absolute;left:3416;top:2130;width:10;height:0" coordorigin="3416,2130" coordsize="10,0" path="m3416,2130l3425,2130e" filled="f" stroked="t" strokeweight="0.36pt" strokecolor="#000000">
              <v:path arrowok="t"/>
            </v:shape>
            <v:shape style="position:absolute;left:3440;top:2130;width:10;height:0" coordorigin="3440,2130" coordsize="10,0" path="m3440,2130l3449,2130e" filled="f" stroked="t" strokeweight="0.36pt" strokecolor="#000000">
              <v:path arrowok="t"/>
            </v:shape>
            <v:shape style="position:absolute;left:3464;top:2130;width:10;height:0" coordorigin="3464,2130" coordsize="10,0" path="m3464,2130l3473,2130e" filled="f" stroked="t" strokeweight="0.36pt" strokecolor="#000000">
              <v:path arrowok="t"/>
            </v:shape>
            <v:shape style="position:absolute;left:3488;top:2130;width:10;height:0" coordorigin="3488,2130" coordsize="10,0" path="m3488,2130l3497,2130e" filled="f" stroked="t" strokeweight="0.36pt" strokecolor="#000000">
              <v:path arrowok="t"/>
            </v:shape>
            <v:shape style="position:absolute;left:3512;top:2130;width:10;height:0" coordorigin="3512,2130" coordsize="10,0" path="m3512,2130l3521,2130e" filled="f" stroked="t" strokeweight="0.36pt" strokecolor="#000000">
              <v:path arrowok="t"/>
            </v:shape>
            <v:shape style="position:absolute;left:3536;top:2130;width:10;height:0" coordorigin="3536,2130" coordsize="10,0" path="m3536,2130l3545,2130e" filled="f" stroked="t" strokeweight="0.36pt" strokecolor="#000000">
              <v:path arrowok="t"/>
            </v:shape>
            <v:shape style="position:absolute;left:3560;top:2130;width:10;height:0" coordorigin="3560,2130" coordsize="10,0" path="m3560,2130l3569,2130e" filled="f" stroked="t" strokeweight="0.36pt" strokecolor="#000000">
              <v:path arrowok="t"/>
            </v:shape>
            <v:shape style="position:absolute;left:3584;top:2130;width:10;height:0" coordorigin="3584,2130" coordsize="10,0" path="m3584,2130l3593,2130e" filled="f" stroked="t" strokeweight="0.36pt" strokecolor="#000000">
              <v:path arrowok="t"/>
            </v:shape>
            <v:shape style="position:absolute;left:3608;top:2130;width:10;height:0" coordorigin="3608,2130" coordsize="10,0" path="m3608,2130l3617,2130e" filled="f" stroked="t" strokeweight="0.36pt" strokecolor="#000000">
              <v:path arrowok="t"/>
            </v:shape>
            <v:shape style="position:absolute;left:3632;top:2130;width:10;height:0" coordorigin="3632,2130" coordsize="10,0" path="m3632,2130l3641,2130e" filled="f" stroked="t" strokeweight="0.36pt" strokecolor="#000000">
              <v:path arrowok="t"/>
            </v:shape>
            <v:shape style="position:absolute;left:3656;top:2130;width:10;height:0" coordorigin="3656,2130" coordsize="10,0" path="m3656,2130l3665,2130e" filled="f" stroked="t" strokeweight="0.36pt" strokecolor="#000000">
              <v:path arrowok="t"/>
            </v:shape>
            <v:shape style="position:absolute;left:3680;top:2130;width:10;height:0" coordorigin="3680,2130" coordsize="10,0" path="m3680,2130l3689,2130e" filled="f" stroked="t" strokeweight="0.36pt" strokecolor="#000000">
              <v:path arrowok="t"/>
            </v:shape>
            <v:shape style="position:absolute;left:3704;top:2130;width:10;height:0" coordorigin="3704,2130" coordsize="10,0" path="m3704,2130l3713,2130e" filled="f" stroked="t" strokeweight="0.36pt" strokecolor="#000000">
              <v:path arrowok="t"/>
            </v:shape>
            <v:shape style="position:absolute;left:3728;top:2130;width:10;height:0" coordorigin="3728,2130" coordsize="10,0" path="m3728,2130l3737,2130e" filled="f" stroked="t" strokeweight="0.36pt" strokecolor="#000000">
              <v:path arrowok="t"/>
            </v:shape>
            <v:shape style="position:absolute;left:3752;top:2130;width:10;height:0" coordorigin="3752,2130" coordsize="10,0" path="m3752,2130l3761,2130e" filled="f" stroked="t" strokeweight="0.36pt" strokecolor="#000000">
              <v:path arrowok="t"/>
            </v:shape>
            <v:shape style="position:absolute;left:3776;top:2130;width:10;height:0" coordorigin="3776,2130" coordsize="10,0" path="m3776,2130l3785,2130e" filled="f" stroked="t" strokeweight="0.36pt" strokecolor="#000000">
              <v:path arrowok="t"/>
            </v:shape>
            <v:shape style="position:absolute;left:3800;top:2130;width:10;height:0" coordorigin="3800,2130" coordsize="10,0" path="m3800,2130l3809,2130e" filled="f" stroked="t" strokeweight="0.36pt" strokecolor="#000000">
              <v:path arrowok="t"/>
            </v:shape>
            <v:shape style="position:absolute;left:3824;top:2130;width:10;height:0" coordorigin="3824,2130" coordsize="10,0" path="m3824,2130l3833,2130e" filled="f" stroked="t" strokeweight="0.36pt" strokecolor="#000000">
              <v:path arrowok="t"/>
            </v:shape>
            <v:shape style="position:absolute;left:3848;top:2130;width:10;height:0" coordorigin="3848,2130" coordsize="10,0" path="m3848,2130l3857,2130e" filled="f" stroked="t" strokeweight="0.36pt" strokecolor="#000000">
              <v:path arrowok="t"/>
            </v:shape>
            <v:shape style="position:absolute;left:3872;top:2130;width:10;height:0" coordorigin="3872,2130" coordsize="10,0" path="m3872,2130l3881,2130e" filled="f" stroked="t" strokeweight="0.36pt" strokecolor="#000000">
              <v:path arrowok="t"/>
            </v:shape>
            <v:shape style="position:absolute;left:3896;top:2130;width:10;height:0" coordorigin="3896,2130" coordsize="10,0" path="m3896,2130l3905,2130e" filled="f" stroked="t" strokeweight="0.36pt" strokecolor="#000000">
              <v:path arrowok="t"/>
            </v:shape>
            <v:shape style="position:absolute;left:3920;top:2130;width:10;height:0" coordorigin="3920,2130" coordsize="10,0" path="m3920,2130l3929,2130e" filled="f" stroked="t" strokeweight="0.36pt" strokecolor="#000000">
              <v:path arrowok="t"/>
            </v:shape>
            <v:shape style="position:absolute;left:3943;top:2130;width:10;height:0" coordorigin="3943,2130" coordsize="10,0" path="m3943,2130l3953,2130e" filled="f" stroked="t" strokeweight="0.36pt" strokecolor="#000000">
              <v:path arrowok="t"/>
            </v:shape>
            <v:shape style="position:absolute;left:3967;top:2130;width:10;height:0" coordorigin="3967,2130" coordsize="10,0" path="m3967,2130l3977,2130e" filled="f" stroked="t" strokeweight="0.36pt" strokecolor="#000000">
              <v:path arrowok="t"/>
            </v:shape>
            <v:shape style="position:absolute;left:3991;top:2130;width:10;height:0" coordorigin="3991,2130" coordsize="10,0" path="m3991,2130l4001,2130e" filled="f" stroked="t" strokeweight="0.36pt" strokecolor="#000000">
              <v:path arrowok="t"/>
            </v:shape>
            <v:shape style="position:absolute;left:4015;top:2130;width:10;height:0" coordorigin="4015,2130" coordsize="10,0" path="m4015,2130l4025,2130e" filled="f" stroked="t" strokeweight="0.36pt" strokecolor="#000000">
              <v:path arrowok="t"/>
            </v:shape>
            <v:shape style="position:absolute;left:4039;top:2130;width:10;height:0" coordorigin="4039,2130" coordsize="10,0" path="m4039,2130l4049,2130e" filled="f" stroked="t" strokeweight="0.36pt" strokecolor="#000000">
              <v:path arrowok="t"/>
            </v:shape>
            <v:shape style="position:absolute;left:4063;top:2130;width:10;height:0" coordorigin="4063,2130" coordsize="10,0" path="m4063,2130l4073,2130e" filled="f" stroked="t" strokeweight="0.36pt" strokecolor="#000000">
              <v:path arrowok="t"/>
            </v:shape>
            <v:shape style="position:absolute;left:4087;top:2130;width:10;height:0" coordorigin="4087,2130" coordsize="10,0" path="m4087,2130l4097,2130e" filled="f" stroked="t" strokeweight="0.36pt" strokecolor="#000000">
              <v:path arrowok="t"/>
            </v:shape>
            <v:shape style="position:absolute;left:4111;top:2130;width:10;height:0" coordorigin="4111,2130" coordsize="10,0" path="m4111,2130l4121,2130e" filled="f" stroked="t" strokeweight="0.36pt" strokecolor="#000000">
              <v:path arrowok="t"/>
            </v:shape>
            <v:shape style="position:absolute;left:4135;top:2130;width:10;height:0" coordorigin="4135,2130" coordsize="10,0" path="m4135,2130l4145,2130e" filled="f" stroked="t" strokeweight="0.36pt" strokecolor="#000000">
              <v:path arrowok="t"/>
            </v:shape>
            <v:shape style="position:absolute;left:4159;top:2130;width:10;height:0" coordorigin="4159,2130" coordsize="10,0" path="m4159,2130l4169,2130e" filled="f" stroked="t" strokeweight="0.36pt" strokecolor="#000000">
              <v:path arrowok="t"/>
            </v:shape>
            <v:shape style="position:absolute;left:4183;top:2130;width:10;height:0" coordorigin="4183,2130" coordsize="10,0" path="m4183,2130l4193,2130e" filled="f" stroked="t" strokeweight="0.36pt" strokecolor="#000000">
              <v:path arrowok="t"/>
            </v:shape>
            <v:shape style="position:absolute;left:4207;top:2130;width:10;height:0" coordorigin="4207,2130" coordsize="10,0" path="m4207,2130l4217,2130e" filled="f" stroked="t" strokeweight="0.36pt" strokecolor="#000000">
              <v:path arrowok="t"/>
            </v:shape>
            <v:shape style="position:absolute;left:4231;top:2130;width:10;height:0" coordorigin="4231,2130" coordsize="10,0" path="m4231,2130l4241,2130e" filled="f" stroked="t" strokeweight="0.36pt" strokecolor="#000000">
              <v:path arrowok="t"/>
            </v:shape>
            <v:shape style="position:absolute;left:4255;top:2130;width:10;height:0" coordorigin="4255,2130" coordsize="10,0" path="m4255,2130l4265,2130e" filled="f" stroked="t" strokeweight="0.36pt" strokecolor="#000000">
              <v:path arrowok="t"/>
            </v:shape>
            <v:shape style="position:absolute;left:4279;top:2130;width:10;height:0" coordorigin="4279,2130" coordsize="10,0" path="m4279,2130l4289,2130e" filled="f" stroked="t" strokeweight="0.36pt" strokecolor="#000000">
              <v:path arrowok="t"/>
            </v:shape>
            <v:shape style="position:absolute;left:4303;top:2130;width:10;height:0" coordorigin="4303,2130" coordsize="10,0" path="m4303,2130l4313,2130e" filled="f" stroked="t" strokeweight="0.36pt" strokecolor="#000000">
              <v:path arrowok="t"/>
            </v:shape>
            <v:shape style="position:absolute;left:4327;top:2130;width:10;height:0" coordorigin="4327,2130" coordsize="10,0" path="m4327,2130l4337,2130e" filled="f" stroked="t" strokeweight="0.36pt" strokecolor="#000000">
              <v:path arrowok="t"/>
            </v:shape>
            <v:shape style="position:absolute;left:4351;top:2130;width:10;height:0" coordorigin="4351,2130" coordsize="10,0" path="m4351,2130l4361,2130e" filled="f" stroked="t" strokeweight="0.36pt" strokecolor="#000000">
              <v:path arrowok="t"/>
            </v:shape>
            <v:shape style="position:absolute;left:4375;top:2130;width:10;height:0" coordorigin="4375,2130" coordsize="10,0" path="m4375,2130l4385,2130e" filled="f" stroked="t" strokeweight="0.36pt" strokecolor="#000000">
              <v:path arrowok="t"/>
            </v:shape>
            <v:shape style="position:absolute;left:4399;top:2130;width:10;height:0" coordorigin="4399,2130" coordsize="10,0" path="m4399,2130l4409,2130e" filled="f" stroked="t" strokeweight="0.36pt" strokecolor="#000000">
              <v:path arrowok="t"/>
            </v:shape>
            <v:shape style="position:absolute;left:4423;top:2130;width:10;height:0" coordorigin="4423,2130" coordsize="10,0" path="m4423,2130l4433,2130e" filled="f" stroked="t" strokeweight="0.36pt" strokecolor="#000000">
              <v:path arrowok="t"/>
            </v:shape>
            <v:shape style="position:absolute;left:4447;top:2130;width:10;height:0" coordorigin="4447,2130" coordsize="10,0" path="m4447,2130l4457,2130e" filled="f" stroked="t" strokeweight="0.36pt" strokecolor="#000000">
              <v:path arrowok="t"/>
            </v:shape>
            <v:shape style="position:absolute;left:4471;top:2130;width:10;height:0" coordorigin="4471,2130" coordsize="10,0" path="m4471,2130l4481,2130e" filled="f" stroked="t" strokeweight="0.36pt" strokecolor="#000000">
              <v:path arrowok="t"/>
            </v:shape>
            <v:shape style="position:absolute;left:4495;top:2130;width:10;height:0" coordorigin="4495,2130" coordsize="10,0" path="m4495,2130l4505,2130e" filled="f" stroked="t" strokeweight="0.36pt" strokecolor="#000000">
              <v:path arrowok="t"/>
            </v:shape>
            <v:shape style="position:absolute;left:4519;top:2130;width:10;height:0" coordorigin="4519,2130" coordsize="10,0" path="m4519,2130l4529,2130e" filled="f" stroked="t" strokeweight="0.36pt" strokecolor="#000000">
              <v:path arrowok="t"/>
            </v:shape>
            <v:shape style="position:absolute;left:4543;top:2130;width:10;height:0" coordorigin="4543,2130" coordsize="10,0" path="m4543,2130l4553,2130e" filled="f" stroked="t" strokeweight="0.36pt" strokecolor="#000000">
              <v:path arrowok="t"/>
            </v:shape>
            <v:shape style="position:absolute;left:4567;top:2130;width:10;height:0" coordorigin="4567,2130" coordsize="10,0" path="m4567,2130l4577,2130e" filled="f" stroked="t" strokeweight="0.36pt" strokecolor="#000000">
              <v:path arrowok="t"/>
            </v:shape>
            <v:shape style="position:absolute;left:4591;top:2130;width:10;height:0" coordorigin="4591,2130" coordsize="10,0" path="m4591,2130l4601,2130e" filled="f" stroked="t" strokeweight="0.36pt" strokecolor="#000000">
              <v:path arrowok="t"/>
            </v:shape>
            <v:shape style="position:absolute;left:4615;top:2130;width:10;height:0" coordorigin="4615,2130" coordsize="10,0" path="m4615,2130l4625,2130e" filled="f" stroked="t" strokeweight="0.36pt" strokecolor="#000000">
              <v:path arrowok="t"/>
            </v:shape>
            <v:shape style="position:absolute;left:4639;top:2130;width:10;height:0" coordorigin="4639,2130" coordsize="10,0" path="m4639,2130l4649,2130e" filled="f" stroked="t" strokeweight="0.36pt" strokecolor="#000000">
              <v:path arrowok="t"/>
            </v:shape>
            <v:shape style="position:absolute;left:4663;top:2130;width:10;height:0" coordorigin="4663,2130" coordsize="10,0" path="m4663,2130l4673,2130e" filled="f" stroked="t" strokeweight="0.36pt" strokecolor="#000000">
              <v:path arrowok="t"/>
            </v:shape>
            <v:shape style="position:absolute;left:4687;top:2130;width:10;height:0" coordorigin="4687,2130" coordsize="10,0" path="m4687,2130l4697,2130e" filled="f" stroked="t" strokeweight="0.36pt" strokecolor="#000000">
              <v:path arrowok="t"/>
            </v:shape>
            <v:shape style="position:absolute;left:4711;top:2130;width:10;height:0" coordorigin="4711,2130" coordsize="10,0" path="m4711,2130l4721,2130e" filled="f" stroked="t" strokeweight="0.36pt" strokecolor="#000000">
              <v:path arrowok="t"/>
            </v:shape>
            <v:shape style="position:absolute;left:4735;top:2130;width:10;height:0" coordorigin="4735,2130" coordsize="10,0" path="m4735,2130l4745,2130e" filled="f" stroked="t" strokeweight="0.36pt" strokecolor="#000000">
              <v:path arrowok="t"/>
            </v:shape>
            <v:shape style="position:absolute;left:4759;top:2130;width:10;height:0" coordorigin="4759,2130" coordsize="10,0" path="m4759,2130l4769,2130e" filled="f" stroked="t" strokeweight="0.36pt" strokecolor="#000000">
              <v:path arrowok="t"/>
            </v:shape>
            <v:shape style="position:absolute;left:4783;top:2130;width:10;height:0" coordorigin="4783,2130" coordsize="10,0" path="m4783,2130l4793,2130e" filled="f" stroked="t" strokeweight="0.36pt" strokecolor="#000000">
              <v:path arrowok="t"/>
            </v:shape>
            <v:shape style="position:absolute;left:4807;top:2130;width:10;height:0" coordorigin="4807,2130" coordsize="10,0" path="m4807,2130l4817,2130e" filled="f" stroked="t" strokeweight="0.36pt" strokecolor="#000000">
              <v:path arrowok="t"/>
            </v:shape>
            <v:shape style="position:absolute;left:4831;top:2130;width:10;height:0" coordorigin="4831,2130" coordsize="10,0" path="m4831,2130l4841,2130e" filled="f" stroked="t" strokeweight="0.36pt" strokecolor="#000000">
              <v:path arrowok="t"/>
            </v:shape>
            <v:shape style="position:absolute;left:4855;top:2130;width:10;height:0" coordorigin="4855,2130" coordsize="10,0" path="m4855,2130l4865,2130e" filled="f" stroked="t" strokeweight="0.36pt" strokecolor="#000000">
              <v:path arrowok="t"/>
            </v:shape>
            <v:shape style="position:absolute;left:4879;top:2130;width:10;height:0" coordorigin="4879,2130" coordsize="10,0" path="m4879,2130l4889,2130e" filled="f" stroked="t" strokeweight="0.36pt" strokecolor="#000000">
              <v:path arrowok="t"/>
            </v:shape>
            <v:shape style="position:absolute;left:4903;top:2130;width:10;height:0" coordorigin="4903,2130" coordsize="10,0" path="m4903,2130l4913,2130e" filled="f" stroked="t" strokeweight="0.36pt" strokecolor="#000000">
              <v:path arrowok="t"/>
            </v:shape>
            <v:shape style="position:absolute;left:4927;top:2130;width:10;height:0" coordorigin="4927,2130" coordsize="10,0" path="m4927,2130l4937,2130e" filled="f" stroked="t" strokeweight="0.36pt" strokecolor="#000000">
              <v:path arrowok="t"/>
            </v:shape>
            <v:shape style="position:absolute;left:4951;top:2130;width:10;height:0" coordorigin="4951,2130" coordsize="10,0" path="m4951,2130l4961,2130e" filled="f" stroked="t" strokeweight="0.36pt" strokecolor="#000000">
              <v:path arrowok="t"/>
            </v:shape>
            <v:shape style="position:absolute;left:4975;top:2130;width:10;height:0" coordorigin="4975,2130" coordsize="10,0" path="m4975,2130l4985,2130e" filled="f" stroked="t" strokeweight="0.36pt" strokecolor="#000000">
              <v:path arrowok="t"/>
            </v:shape>
            <v:shape style="position:absolute;left:4999;top:2130;width:10;height:0" coordorigin="4999,2130" coordsize="10,0" path="m4999,2130l5009,2130e" filled="f" stroked="t" strokeweight="0.36pt" strokecolor="#000000">
              <v:path arrowok="t"/>
            </v:shape>
            <v:shape style="position:absolute;left:5023;top:2130;width:10;height:0" coordorigin="5023,2130" coordsize="10,0" path="m5023,2130l5032,2130e" filled="f" stroked="t" strokeweight="0.36pt" strokecolor="#000000">
              <v:path arrowok="t"/>
            </v:shape>
            <v:shape style="position:absolute;left:5047;top:2130;width:10;height:0" coordorigin="5047,2130" coordsize="10,0" path="m5047,2130l5056,2130e" filled="f" stroked="t" strokeweight="0.36pt" strokecolor="#000000">
              <v:path arrowok="t"/>
            </v:shape>
            <v:shape style="position:absolute;left:5071;top:2130;width:10;height:0" coordorigin="5071,2130" coordsize="10,0" path="m5071,2130l5080,2130e" filled="f" stroked="t" strokeweight="0.36pt" strokecolor="#000000">
              <v:path arrowok="t"/>
            </v:shape>
            <v:shape style="position:absolute;left:5095;top:2130;width:10;height:0" coordorigin="5095,2130" coordsize="10,0" path="m5095,2130l5104,2130e" filled="f" stroked="t" strokeweight="0.36pt" strokecolor="#000000">
              <v:path arrowok="t"/>
            </v:shape>
            <v:shape style="position:absolute;left:5119;top:2130;width:10;height:0" coordorigin="5119,2130" coordsize="10,0" path="m5119,2130l5128,2130e" filled="f" stroked="t" strokeweight="0.36pt" strokecolor="#000000">
              <v:path arrowok="t"/>
            </v:shape>
            <v:shape style="position:absolute;left:5143;top:2130;width:10;height:0" coordorigin="5143,2130" coordsize="10,0" path="m5143,2130l5152,2130e" filled="f" stroked="t" strokeweight="0.36pt" strokecolor="#000000">
              <v:path arrowok="t"/>
            </v:shape>
            <v:shape style="position:absolute;left:5167;top:2130;width:10;height:0" coordorigin="5167,2130" coordsize="10,0" path="m5167,2130l5176,2130e" filled="f" stroked="t" strokeweight="0.36pt" strokecolor="#000000">
              <v:path arrowok="t"/>
            </v:shape>
            <v:shape style="position:absolute;left:5191;top:2130;width:10;height:0" coordorigin="5191,2130" coordsize="10,0" path="m5191,2130l5200,2130e" filled="f" stroked="t" strokeweight="0.36pt" strokecolor="#000000">
              <v:path arrowok="t"/>
            </v:shape>
            <v:shape style="position:absolute;left:5215;top:2130;width:10;height:0" coordorigin="5215,2130" coordsize="10,0" path="m5215,2130l5224,2130e" filled="f" stroked="t" strokeweight="0.36pt" strokecolor="#000000">
              <v:path arrowok="t"/>
            </v:shape>
            <v:shape style="position:absolute;left:5239;top:2130;width:10;height:0" coordorigin="5239,2130" coordsize="10,0" path="m5239,2130l5248,2130e" filled="f" stroked="t" strokeweight="0.36pt" strokecolor="#000000">
              <v:path arrowok="t"/>
            </v:shape>
            <v:shape style="position:absolute;left:5263;top:2130;width:10;height:0" coordorigin="5263,2130" coordsize="10,0" path="m5263,2130l5272,2130e" filled="f" stroked="t" strokeweight="0.36pt" strokecolor="#000000">
              <v:path arrowok="t"/>
            </v:shape>
            <v:shape style="position:absolute;left:5287;top:2130;width:10;height:0" coordorigin="5287,2130" coordsize="10,0" path="m5287,2130l5296,2130e" filled="f" stroked="t" strokeweight="0.36pt" strokecolor="#000000">
              <v:path arrowok="t"/>
            </v:shape>
            <v:shape style="position:absolute;left:5311;top:2130;width:10;height:0" coordorigin="5311,2130" coordsize="10,0" path="m5311,2130l5320,2130e" filled="f" stroked="t" strokeweight="0.36pt" strokecolor="#000000">
              <v:path arrowok="t"/>
            </v:shape>
            <v:shape style="position:absolute;left:5335;top:2130;width:10;height:0" coordorigin="5335,2130" coordsize="10,0" path="m5335,2130l5344,2130e" filled="f" stroked="t" strokeweight="0.36pt" strokecolor="#000000">
              <v:path arrowok="t"/>
            </v:shape>
            <v:shape style="position:absolute;left:5359;top:2130;width:10;height:0" coordorigin="5359,2130" coordsize="10,0" path="m5359,2130l5368,2130e" filled="f" stroked="t" strokeweight="0.36pt" strokecolor="#000000">
              <v:path arrowok="t"/>
            </v:shape>
            <v:shape style="position:absolute;left:5383;top:2130;width:10;height:0" coordorigin="5383,2130" coordsize="10,0" path="m5383,2130l5392,2130e" filled="f" stroked="t" strokeweight="0.36pt" strokecolor="#000000">
              <v:path arrowok="t"/>
            </v:shape>
            <v:shape style="position:absolute;left:5407;top:2130;width:10;height:0" coordorigin="5407,2130" coordsize="10,0" path="m5407,2130l5416,2130e" filled="f" stroked="t" strokeweight="0.36pt" strokecolor="#000000">
              <v:path arrowok="t"/>
            </v:shape>
            <v:shape style="position:absolute;left:5431;top:2130;width:10;height:0" coordorigin="5431,2130" coordsize="10,0" path="m5431,2130l5440,2130e" filled="f" stroked="t" strokeweight="0.36pt" strokecolor="#000000">
              <v:path arrowok="t"/>
            </v:shape>
            <v:shape style="position:absolute;left:5455;top:2130;width:10;height:0" coordorigin="5455,2130" coordsize="10,0" path="m5455,2130l5464,2130e" filled="f" stroked="t" strokeweight="0.36pt" strokecolor="#000000">
              <v:path arrowok="t"/>
            </v:shape>
            <v:shape style="position:absolute;left:5479;top:2130;width:10;height:0" coordorigin="5479,2130" coordsize="10,0" path="m5479,2130l5488,2130e" filled="f" stroked="t" strokeweight="0.36pt" strokecolor="#000000">
              <v:path arrowok="t"/>
            </v:shape>
            <v:shape style="position:absolute;left:5503;top:2130;width:10;height:0" coordorigin="5503,2130" coordsize="10,0" path="m5503,2130l5512,2130e" filled="f" stroked="t" strokeweight="0.36pt" strokecolor="#000000">
              <v:path arrowok="t"/>
            </v:shape>
            <v:shape style="position:absolute;left:5527;top:2130;width:10;height:0" coordorigin="5527,2130" coordsize="10,0" path="m5527,2130l5536,2130e" filled="f" stroked="t" strokeweight="0.36pt" strokecolor="#000000">
              <v:path arrowok="t"/>
            </v:shape>
            <v:shape style="position:absolute;left:5551;top:2130;width:10;height:0" coordorigin="5551,2130" coordsize="10,0" path="m5551,2130l5560,2130e" filled="f" stroked="t" strokeweight="0.36pt" strokecolor="#000000">
              <v:path arrowok="t"/>
            </v:shape>
            <v:shape style="position:absolute;left:5575;top:2130;width:10;height:0" coordorigin="5575,2130" coordsize="10,0" path="m5575,2130l5584,2130e" filled="f" stroked="t" strokeweight="0.36pt" strokecolor="#000000">
              <v:path arrowok="t"/>
            </v:shape>
            <v:shape style="position:absolute;left:5599;top:2130;width:10;height:0" coordorigin="5599,2130" coordsize="10,0" path="m5599,2130l5608,2130e" filled="f" stroked="t" strokeweight="0.36pt" strokecolor="#000000">
              <v:path arrowok="t"/>
            </v:shape>
            <v:shape style="position:absolute;left:5623;top:2130;width:10;height:0" coordorigin="5623,2130" coordsize="10,0" path="m5623,2130l5632,2130e" filled="f" stroked="t" strokeweight="0.36pt" strokecolor="#000000">
              <v:path arrowok="t"/>
            </v:shape>
            <v:shape style="position:absolute;left:5647;top:2130;width:10;height:0" coordorigin="5647,2130" coordsize="10,0" path="m5647,2130l5656,2130e" filled="f" stroked="t" strokeweight="0.36pt" strokecolor="#000000">
              <v:path arrowok="t"/>
            </v:shape>
            <v:shape style="position:absolute;left:5671;top:2130;width:10;height:0" coordorigin="5671,2130" coordsize="10,0" path="m5671,2130l5680,2130e" filled="f" stroked="t" strokeweight="0.36pt" strokecolor="#000000">
              <v:path arrowok="t"/>
            </v:shape>
            <v:shape style="position:absolute;left:5695;top:2130;width:10;height:0" coordorigin="5695,2130" coordsize="10,0" path="m5695,2130l5704,2130e" filled="f" stroked="t" strokeweight="0.36pt" strokecolor="#000000">
              <v:path arrowok="t"/>
            </v:shape>
            <v:shape style="position:absolute;left:5719;top:2130;width:10;height:0" coordorigin="5719,2130" coordsize="10,0" path="m5719,2130l5728,2130e" filled="f" stroked="t" strokeweight="0.36pt" strokecolor="#000000">
              <v:path arrowok="t"/>
            </v:shape>
            <v:shape style="position:absolute;left:5743;top:2130;width:10;height:0" coordorigin="5743,2130" coordsize="10,0" path="m5743,2130l5752,2130e" filled="f" stroked="t" strokeweight="0.36pt" strokecolor="#000000">
              <v:path arrowok="t"/>
            </v:shape>
            <v:shape style="position:absolute;left:5767;top:2130;width:10;height:0" coordorigin="5767,2130" coordsize="10,0" path="m5767,2130l5776,2130e" filled="f" stroked="t" strokeweight="0.36pt" strokecolor="#000000">
              <v:path arrowok="t"/>
            </v:shape>
            <v:shape style="position:absolute;left:5790;top:2130;width:10;height:0" coordorigin="5790,2130" coordsize="10,0" path="m5790,2130l5800,2130e" filled="f" stroked="t" strokeweight="0.36pt" strokecolor="#000000">
              <v:path arrowok="t"/>
            </v:shape>
            <v:shape style="position:absolute;left:5814;top:2130;width:10;height:0" coordorigin="5814,2130" coordsize="10,0" path="m5814,2130l5824,2130e" filled="f" stroked="t" strokeweight="0.36pt" strokecolor="#000000">
              <v:path arrowok="t"/>
            </v:shape>
            <v:shape style="position:absolute;left:5838;top:2130;width:10;height:0" coordorigin="5838,2130" coordsize="10,0" path="m5838,2130l5848,2130e" filled="f" stroked="t" strokeweight="0.36pt" strokecolor="#000000">
              <v:path arrowok="t"/>
            </v:shape>
            <v:shape style="position:absolute;left:5862;top:2130;width:10;height:0" coordorigin="5862,2130" coordsize="10,0" path="m5862,2130l5872,2130e" filled="f" stroked="t" strokeweight="0.36pt" strokecolor="#000000">
              <v:path arrowok="t"/>
            </v:shape>
            <v:shape style="position:absolute;left:5886;top:2130;width:10;height:0" coordorigin="5886,2130" coordsize="10,0" path="m5886,2130l5896,2130e" filled="f" stroked="t" strokeweight="0.36pt" strokecolor="#000000">
              <v:path arrowok="t"/>
            </v:shape>
            <v:shape style="position:absolute;left:5910;top:2130;width:10;height:0" coordorigin="5910,2130" coordsize="10,0" path="m5910,2130l5920,2130e" filled="f" stroked="t" strokeweight="0.36pt" strokecolor="#000000">
              <v:path arrowok="t"/>
            </v:shape>
            <v:shape style="position:absolute;left:5934;top:2130;width:10;height:0" coordorigin="5934,2130" coordsize="10,0" path="m5934,2130l5944,2130e" filled="f" stroked="t" strokeweight="0.36pt" strokecolor="#000000">
              <v:path arrowok="t"/>
            </v:shape>
            <v:shape style="position:absolute;left:5958;top:2130;width:10;height:0" coordorigin="5958,2130" coordsize="10,0" path="m5958,2130l5968,2130e" filled="f" stroked="t" strokeweight="0.36pt" strokecolor="#000000">
              <v:path arrowok="t"/>
            </v:shape>
            <v:shape style="position:absolute;left:5982;top:2130;width:10;height:0" coordorigin="5982,2130" coordsize="10,0" path="m5982,2130l5992,2130e" filled="f" stroked="t" strokeweight="0.36pt" strokecolor="#000000">
              <v:path arrowok="t"/>
            </v:shape>
            <v:shape style="position:absolute;left:6006;top:2130;width:10;height:0" coordorigin="6006,2130" coordsize="10,0" path="m6006,2130l6016,2130e" filled="f" stroked="t" strokeweight="0.36pt" strokecolor="#000000">
              <v:path arrowok="t"/>
            </v:shape>
            <v:shape style="position:absolute;left:6030;top:2130;width:10;height:0" coordorigin="6030,2130" coordsize="10,0" path="m6030,2130l6040,2130e" filled="f" stroked="t" strokeweight="0.36pt" strokecolor="#000000">
              <v:path arrowok="t"/>
            </v:shape>
            <v:shape style="position:absolute;left:6054;top:2130;width:10;height:0" coordorigin="6054,2130" coordsize="10,0" path="m6054,2130l6064,2130e" filled="f" stroked="t" strokeweight="0.36pt" strokecolor="#000000">
              <v:path arrowok="t"/>
            </v:shape>
            <v:shape style="position:absolute;left:6078;top:2130;width:10;height:0" coordorigin="6078,2130" coordsize="10,0" path="m6078,2130l6088,2130e" filled="f" stroked="t" strokeweight="0.36pt" strokecolor="#000000">
              <v:path arrowok="t"/>
            </v:shape>
            <v:shape style="position:absolute;left:6102;top:2130;width:10;height:0" coordorigin="6102,2130" coordsize="10,0" path="m6102,2130l6112,2130e" filled="f" stroked="t" strokeweight="0.36pt" strokecolor="#000000">
              <v:path arrowok="t"/>
            </v:shape>
            <v:shape style="position:absolute;left:6126;top:2130;width:10;height:0" coordorigin="6126,2130" coordsize="10,0" path="m6126,2130l6136,2130e" filled="f" stroked="t" strokeweight="0.36pt" strokecolor="#000000">
              <v:path arrowok="t"/>
            </v:shape>
            <v:shape style="position:absolute;left:6150;top:2130;width:10;height:0" coordorigin="6150,2130" coordsize="10,0" path="m6150,2130l6160,2130e" filled="f" stroked="t" strokeweight="0.36pt" strokecolor="#000000">
              <v:path arrowok="t"/>
            </v:shape>
            <v:shape style="position:absolute;left:6174;top:2130;width:10;height:0" coordorigin="6174,2130" coordsize="10,0" path="m6174,2130l6184,2130e" filled="f" stroked="t" strokeweight="0.36pt" strokecolor="#000000">
              <v:path arrowok="t"/>
            </v:shape>
            <v:shape style="position:absolute;left:6198;top:2130;width:10;height:0" coordorigin="6198,2130" coordsize="10,0" path="m6198,2130l6208,2130e" filled="f" stroked="t" strokeweight="0.36pt" strokecolor="#000000">
              <v:path arrowok="t"/>
            </v:shape>
            <v:shape style="position:absolute;left:6222;top:2130;width:10;height:0" coordorigin="6222,2130" coordsize="10,0" path="m6222,2130l6232,2130e" filled="f" stroked="t" strokeweight="0.36pt" strokecolor="#000000">
              <v:path arrowok="t"/>
            </v:shape>
            <v:shape style="position:absolute;left:6246;top:2130;width:10;height:0" coordorigin="6246,2130" coordsize="10,0" path="m6246,2130l6256,2130e" filled="f" stroked="t" strokeweight="0.36pt" strokecolor="#000000">
              <v:path arrowok="t"/>
            </v:shape>
            <v:shape style="position:absolute;left:6270;top:2130;width:10;height:0" coordorigin="6270,2130" coordsize="10,0" path="m6270,2130l6280,2130e" filled="f" stroked="t" strokeweight="0.36pt" strokecolor="#000000">
              <v:path arrowok="t"/>
            </v:shape>
            <v:shape style="position:absolute;left:6294;top:2130;width:10;height:0" coordorigin="6294,2130" coordsize="10,0" path="m6294,2130l6304,2130e" filled="f" stroked="t" strokeweight="0.36pt" strokecolor="#000000">
              <v:path arrowok="t"/>
            </v:shape>
            <v:shape style="position:absolute;left:6318;top:2130;width:10;height:0" coordorigin="6318,2130" coordsize="10,0" path="m6318,2130l6328,2130e" filled="f" stroked="t" strokeweight="0.36pt" strokecolor="#000000">
              <v:path arrowok="t"/>
            </v:shape>
            <v:shape style="position:absolute;left:6342;top:2130;width:10;height:0" coordorigin="6342,2130" coordsize="10,0" path="m6342,2130l6352,2130e" filled="f" stroked="t" strokeweight="0.36pt" strokecolor="#000000">
              <v:path arrowok="t"/>
            </v:shape>
            <v:shape style="position:absolute;left:6366;top:2130;width:10;height:0" coordorigin="6366,2130" coordsize="10,0" path="m6366,2130l6376,2130e" filled="f" stroked="t" strokeweight="0.36pt" strokecolor="#000000">
              <v:path arrowok="t"/>
            </v:shape>
            <v:shape style="position:absolute;left:6390;top:2130;width:10;height:0" coordorigin="6390,2130" coordsize="10,0" path="m6390,2130l6400,2130e" filled="f" stroked="t" strokeweight="0.36pt" strokecolor="#000000">
              <v:path arrowok="t"/>
            </v:shape>
            <v:shape style="position:absolute;left:6414;top:2130;width:10;height:0" coordorigin="6414,2130" coordsize="10,0" path="m6414,2130l6424,2130e" filled="f" stroked="t" strokeweight="0.36pt" strokecolor="#000000">
              <v:path arrowok="t"/>
            </v:shape>
            <v:shape style="position:absolute;left:6438;top:2130;width:10;height:0" coordorigin="6438,2130" coordsize="10,0" path="m6438,2130l6448,2130e" filled="f" stroked="t" strokeweight="0.36pt" strokecolor="#000000">
              <v:path arrowok="t"/>
            </v:shape>
            <v:shape style="position:absolute;left:6462;top:2130;width:10;height:0" coordorigin="6462,2130" coordsize="10,0" path="m6462,2130l6472,2130e" filled="f" stroked="t" strokeweight="0.36pt" strokecolor="#000000">
              <v:path arrowok="t"/>
            </v:shape>
            <v:shape style="position:absolute;left:6486;top:2130;width:10;height:0" coordorigin="6486,2130" coordsize="10,0" path="m6486,2130l6496,2130e" filled="f" stroked="t" strokeweight="0.36pt" strokecolor="#000000">
              <v:path arrowok="t"/>
            </v:shape>
            <v:shape style="position:absolute;left:6510;top:2130;width:10;height:0" coordorigin="6510,2130" coordsize="10,0" path="m6510,2130l6520,2130e" filled="f" stroked="t" strokeweight="0.36pt" strokecolor="#000000">
              <v:path arrowok="t"/>
            </v:shape>
            <v:shape style="position:absolute;left:6534;top:2130;width:10;height:0" coordorigin="6534,2130" coordsize="10,0" path="m6534,2130l6544,2130e" filled="f" stroked="t" strokeweight="0.36pt" strokecolor="#000000">
              <v:path arrowok="t"/>
            </v:shape>
            <v:shape style="position:absolute;left:6558;top:2130;width:10;height:0" coordorigin="6558,2130" coordsize="10,0" path="m6558,2130l6568,2130e" filled="f" stroked="t" strokeweight="0.36pt" strokecolor="#000000">
              <v:path arrowok="t"/>
            </v:shape>
            <v:shape style="position:absolute;left:6582;top:2130;width:10;height:0" coordorigin="6582,2130" coordsize="10,0" path="m6582,2130l6592,2130e" filled="f" stroked="t" strokeweight="0.36pt" strokecolor="#000000">
              <v:path arrowok="t"/>
            </v:shape>
            <v:shape style="position:absolute;left:6606;top:2130;width:10;height:0" coordorigin="6606,2130" coordsize="10,0" path="m6606,2130l6616,2130e" filled="f" stroked="t" strokeweight="0.36pt" strokecolor="#000000">
              <v:path arrowok="t"/>
            </v:shape>
            <v:shape style="position:absolute;left:6630;top:2130;width:10;height:0" coordorigin="6630,2130" coordsize="10,0" path="m6630,2130l6640,2130e" filled="f" stroked="t" strokeweight="0.36pt" strokecolor="#000000">
              <v:path arrowok="t"/>
            </v:shape>
            <v:shape style="position:absolute;left:6654;top:2130;width:10;height:0" coordorigin="6654,2130" coordsize="10,0" path="m6654,2130l6664,2130e" filled="f" stroked="t" strokeweight="0.36pt" strokecolor="#000000">
              <v:path arrowok="t"/>
            </v:shape>
            <v:shape style="position:absolute;left:6678;top:2130;width:10;height:0" coordorigin="6678,2130" coordsize="10,0" path="m6678,2130l6688,2130e" filled="f" stroked="t" strokeweight="0.36pt" strokecolor="#000000">
              <v:path arrowok="t"/>
            </v:shape>
            <v:shape style="position:absolute;left:6702;top:2130;width:10;height:0" coordorigin="6702,2130" coordsize="10,0" path="m6702,2130l6712,2130e" filled="f" stroked="t" strokeweight="0.36pt" strokecolor="#000000">
              <v:path arrowok="t"/>
            </v:shape>
            <v:shape style="position:absolute;left:6726;top:2130;width:10;height:0" coordorigin="6726,2130" coordsize="10,0" path="m6726,2130l6736,2130e" filled="f" stroked="t" strokeweight="0.36pt" strokecolor="#000000">
              <v:path arrowok="t"/>
            </v:shape>
            <v:shape style="position:absolute;left:6750;top:2130;width:10;height:0" coordorigin="6750,2130" coordsize="10,0" path="m6750,2130l6760,2130e" filled="f" stroked="t" strokeweight="0.36pt" strokecolor="#000000">
              <v:path arrowok="t"/>
            </v:shape>
            <v:shape style="position:absolute;left:6774;top:2130;width:10;height:0" coordorigin="6774,2130" coordsize="10,0" path="m6774,2130l6784,2130e" filled="f" stroked="t" strokeweight="0.36pt" strokecolor="#000000">
              <v:path arrowok="t"/>
            </v:shape>
            <v:shape style="position:absolute;left:6798;top:2130;width:10;height:0" coordorigin="6798,2130" coordsize="10,0" path="m6798,2130l6808,2130e" filled="f" stroked="t" strokeweight="0.36pt" strokecolor="#000000">
              <v:path arrowok="t"/>
            </v:shape>
            <v:shape style="position:absolute;left:6822;top:2130;width:10;height:0" coordorigin="6822,2130" coordsize="10,0" path="m6822,2130l6832,2130e" filled="f" stroked="t" strokeweight="0.36pt" strokecolor="#000000">
              <v:path arrowok="t"/>
            </v:shape>
            <v:shape style="position:absolute;left:6846;top:2130;width:10;height:0" coordorigin="6846,2130" coordsize="10,0" path="m6846,2130l6856,2130e" filled="f" stroked="t" strokeweight="0.36pt" strokecolor="#000000">
              <v:path arrowok="t"/>
            </v:shape>
            <v:shape style="position:absolute;left:6870;top:2130;width:10;height:0" coordorigin="6870,2130" coordsize="10,0" path="m6870,2130l6880,2130e" filled="f" stroked="t" strokeweight="0.36pt" strokecolor="#000000">
              <v:path arrowok="t"/>
            </v:shape>
            <v:shape style="position:absolute;left:6894;top:2130;width:10;height:0" coordorigin="6894,2130" coordsize="10,0" path="m6894,2130l6903,2130e" filled="f" stroked="t" strokeweight="0.36pt" strokecolor="#000000">
              <v:path arrowok="t"/>
            </v:shape>
            <v:shape style="position:absolute;left:6918;top:2130;width:10;height:0" coordorigin="6918,2130" coordsize="10,0" path="m6918,2130l6927,2130e" filled="f" stroked="t" strokeweight="0.36pt" strokecolor="#000000">
              <v:path arrowok="t"/>
            </v:shape>
            <v:shape style="position:absolute;left:6942;top:2130;width:10;height:0" coordorigin="6942,2130" coordsize="10,0" path="m6942,2130l6951,2130e" filled="f" stroked="t" strokeweight="0.36pt" strokecolor="#000000">
              <v:path arrowok="t"/>
            </v:shape>
            <v:shape style="position:absolute;left:6966;top:2130;width:10;height:0" coordorigin="6966,2130" coordsize="10,0" path="m6966,2130l6975,2130e" filled="f" stroked="t" strokeweight="0.36pt" strokecolor="#000000">
              <v:path arrowok="t"/>
            </v:shape>
            <v:shape style="position:absolute;left:6990;top:2130;width:10;height:0" coordorigin="6990,2130" coordsize="10,0" path="m6990,2130l6999,2130e" filled="f" stroked="t" strokeweight="0.36pt" strokecolor="#000000">
              <v:path arrowok="t"/>
            </v:shape>
            <v:shape style="position:absolute;left:7014;top:2130;width:10;height:0" coordorigin="7014,2130" coordsize="10,0" path="m7014,2130l7023,2130e" filled="f" stroked="t" strokeweight="0.36pt" strokecolor="#000000">
              <v:path arrowok="t"/>
            </v:shape>
            <v:shape style="position:absolute;left:7038;top:2130;width:10;height:0" coordorigin="7038,2130" coordsize="10,0" path="m7038,2130l7047,2130e" filled="f" stroked="t" strokeweight="0.36pt" strokecolor="#000000">
              <v:path arrowok="t"/>
            </v:shape>
            <v:shape style="position:absolute;left:7062;top:2130;width:10;height:0" coordorigin="7062,2130" coordsize="10,0" path="m7062,2130l7071,2130e" filled="f" stroked="t" strokeweight="0.36pt" strokecolor="#000000">
              <v:path arrowok="t"/>
            </v:shape>
            <v:shape style="position:absolute;left:7086;top:2130;width:10;height:0" coordorigin="7086,2130" coordsize="10,0" path="m7086,2130l7095,2130e" filled="f" stroked="t" strokeweight="0.36pt" strokecolor="#000000">
              <v:path arrowok="t"/>
            </v:shape>
            <v:shape style="position:absolute;left:7110;top:2130;width:10;height:0" coordorigin="7110,2130" coordsize="10,0" path="m7110,2130l7119,2130e" filled="f" stroked="t" strokeweight="0.36pt" strokecolor="#000000">
              <v:path arrowok="t"/>
            </v:shape>
            <v:shape style="position:absolute;left:7134;top:2130;width:10;height:0" coordorigin="7134,2130" coordsize="10,0" path="m7134,2130l7143,2130e" filled="f" stroked="t" strokeweight="0.36pt" strokecolor="#000000">
              <v:path arrowok="t"/>
            </v:shape>
            <v:shape style="position:absolute;left:7158;top:2130;width:10;height:0" coordorigin="7158,2130" coordsize="10,0" path="m7158,2130l7167,2130e" filled="f" stroked="t" strokeweight="0.36pt" strokecolor="#000000">
              <v:path arrowok="t"/>
            </v:shape>
            <v:shape style="position:absolute;left:7182;top:2130;width:10;height:0" coordorigin="7182,2130" coordsize="10,0" path="m7182,2130l7191,2130e" filled="f" stroked="t" strokeweight="0.36pt" strokecolor="#000000">
              <v:path arrowok="t"/>
            </v:shape>
            <v:shape style="position:absolute;left:7206;top:2130;width:10;height:0" coordorigin="7206,2130" coordsize="10,0" path="m7206,2130l7215,2130e" filled="f" stroked="t" strokeweight="0.36pt" strokecolor="#000000">
              <v:path arrowok="t"/>
            </v:shape>
            <v:shape style="position:absolute;left:7230;top:2130;width:10;height:0" coordorigin="7230,2130" coordsize="10,0" path="m7230,2130l7239,2130e" filled="f" stroked="t" strokeweight="0.36pt" strokecolor="#000000">
              <v:path arrowok="t"/>
            </v:shape>
            <v:shape style="position:absolute;left:7254;top:2130;width:10;height:0" coordorigin="7254,2130" coordsize="10,0" path="m7254,2130l7263,2130e" filled="f" stroked="t" strokeweight="0.36pt" strokecolor="#000000">
              <v:path arrowok="t"/>
            </v:shape>
            <v:shape style="position:absolute;left:7278;top:2130;width:10;height:0" coordorigin="7278,2130" coordsize="10,0" path="m7278,2130l7287,2130e" filled="f" stroked="t" strokeweight="0.36pt" strokecolor="#000000">
              <v:path arrowok="t"/>
            </v:shape>
            <v:shape style="position:absolute;left:7302;top:2130;width:10;height:0" coordorigin="7302,2130" coordsize="10,0" path="m7302,2130l7311,2130e" filled="f" stroked="t" strokeweight="0.36pt" strokecolor="#000000">
              <v:path arrowok="t"/>
            </v:shape>
            <v:shape style="position:absolute;left:7326;top:2130;width:10;height:0" coordorigin="7326,2130" coordsize="10,0" path="m7326,2130l7335,2130e" filled="f" stroked="t" strokeweight="0.36pt" strokecolor="#000000">
              <v:path arrowok="t"/>
            </v:shape>
            <v:shape style="position:absolute;left:7350;top:2130;width:10;height:0" coordorigin="7350,2130" coordsize="10,0" path="m7350,2130l7359,2130e" filled="f" stroked="t" strokeweight="0.36pt" strokecolor="#000000">
              <v:path arrowok="t"/>
            </v:shape>
            <v:shape style="position:absolute;left:7374;top:2130;width:10;height:0" coordorigin="7374,2130" coordsize="10,0" path="m7374,2130l7383,2130e" filled="f" stroked="t" strokeweight="0.36pt" strokecolor="#000000">
              <v:path arrowok="t"/>
            </v:shape>
            <v:shape style="position:absolute;left:7398;top:2130;width:10;height:0" coordorigin="7398,2130" coordsize="10,0" path="m7398,2130l7407,2130e" filled="f" stroked="t" strokeweight="0.36pt" strokecolor="#000000">
              <v:path arrowok="t"/>
            </v:shape>
            <v:shape style="position:absolute;left:7422;top:2130;width:10;height:0" coordorigin="7422,2130" coordsize="10,0" path="m7422,2130l7431,2130e" filled="f" stroked="t" strokeweight="0.36pt" strokecolor="#000000">
              <v:path arrowok="t"/>
            </v:shape>
            <v:shape style="position:absolute;left:7446;top:2130;width:10;height:0" coordorigin="7446,2130" coordsize="10,0" path="m7446,2130l7455,2130e" filled="f" stroked="t" strokeweight="0.36pt" strokecolor="#000000">
              <v:path arrowok="t"/>
            </v:shape>
            <v:shape style="position:absolute;left:7470;top:2130;width:10;height:0" coordorigin="7470,2130" coordsize="10,0" path="m7470,2130l7479,2130e" filled="f" stroked="t" strokeweight="0.36pt" strokecolor="#000000">
              <v:path arrowok="t"/>
            </v:shape>
            <v:shape style="position:absolute;left:7494;top:2130;width:10;height:0" coordorigin="7494,2130" coordsize="10,0" path="m7494,2130l7503,2130e" filled="f" stroked="t" strokeweight="0.36pt" strokecolor="#000000">
              <v:path arrowok="t"/>
            </v:shape>
            <v:shape style="position:absolute;left:7518;top:2130;width:10;height:0" coordorigin="7518,2130" coordsize="10,0" path="m7518,2130l7527,2130e" filled="f" stroked="t" strokeweight="0.36pt" strokecolor="#000000">
              <v:path arrowok="t"/>
            </v:shape>
            <v:shape style="position:absolute;left:7542;top:2130;width:10;height:0" coordorigin="7542,2130" coordsize="10,0" path="m7542,2130l7551,2130e" filled="f" stroked="t" strokeweight="0.36pt" strokecolor="#000000">
              <v:path arrowok="t"/>
            </v:shape>
            <v:shape style="position:absolute;left:7566;top:2130;width:10;height:0" coordorigin="7566,2130" coordsize="10,0" path="m7566,2130l7575,2130e" filled="f" stroked="t" strokeweight="0.36pt" strokecolor="#000000">
              <v:path arrowok="t"/>
            </v:shape>
            <v:shape style="position:absolute;left:7590;top:2130;width:10;height:0" coordorigin="7590,2130" coordsize="10,0" path="m7590,2130l7599,2130e" filled="f" stroked="t" strokeweight="0.36pt" strokecolor="#000000">
              <v:path arrowok="t"/>
            </v:shape>
            <v:shape style="position:absolute;left:7614;top:2130;width:10;height:0" coordorigin="7614,2130" coordsize="10,0" path="m7614,2130l7623,2130e" filled="f" stroked="t" strokeweight="0.36pt" strokecolor="#000000">
              <v:path arrowok="t"/>
            </v:shape>
            <v:shape style="position:absolute;left:7638;top:2130;width:10;height:0" coordorigin="7638,2130" coordsize="10,0" path="m7638,2130l7647,2130e" filled="f" stroked="t" strokeweight="0.36pt" strokecolor="#000000">
              <v:path arrowok="t"/>
            </v:shape>
            <v:shape style="position:absolute;left:7661;top:2130;width:10;height:0" coordorigin="7661,2130" coordsize="10,0" path="m7661,2130l7671,2130e" filled="f" stroked="t" strokeweight="0.36pt" strokecolor="#000000">
              <v:path arrowok="t"/>
            </v:shape>
            <v:shape style="position:absolute;left:7685;top:2130;width:10;height:0" coordorigin="7685,2130" coordsize="10,0" path="m7685,2130l7695,2130e" filled="f" stroked="t" strokeweight="0.36pt" strokecolor="#000000">
              <v:path arrowok="t"/>
            </v:shape>
            <v:shape style="position:absolute;left:7709;top:2130;width:10;height:0" coordorigin="7709,2130" coordsize="10,0" path="m7709,2130l7719,2130e" filled="f" stroked="t" strokeweight="0.36pt" strokecolor="#000000">
              <v:path arrowok="t"/>
            </v:shape>
            <v:shape style="position:absolute;left:7733;top:2130;width:10;height:0" coordorigin="7733,2130" coordsize="10,0" path="m7733,2130l7743,2130e" filled="f" stroked="t" strokeweight="0.36pt" strokecolor="#000000">
              <v:path arrowok="t"/>
            </v:shape>
            <v:shape style="position:absolute;left:7757;top:2130;width:10;height:0" coordorigin="7757,2130" coordsize="10,0" path="m7757,2130l7767,2130e" filled="f" stroked="t" strokeweight="0.36pt" strokecolor="#000000">
              <v:path arrowok="t"/>
            </v:shape>
            <v:shape style="position:absolute;left:7781;top:2130;width:10;height:0" coordorigin="7781,2130" coordsize="10,0" path="m7781,2130l7791,2130e" filled="f" stroked="t" strokeweight="0.36pt" strokecolor="#000000">
              <v:path arrowok="t"/>
            </v:shape>
            <v:shape style="position:absolute;left:7805;top:2130;width:10;height:0" coordorigin="7805,2130" coordsize="10,0" path="m7805,2130l7815,2130e" filled="f" stroked="t" strokeweight="0.36pt" strokecolor="#000000">
              <v:path arrowok="t"/>
            </v:shape>
            <v:shape style="position:absolute;left:7829;top:2130;width:10;height:0" coordorigin="7829,2130" coordsize="10,0" path="m7829,2130l7839,2130e" filled="f" stroked="t" strokeweight="0.36pt" strokecolor="#000000">
              <v:path arrowok="t"/>
            </v:shape>
            <v:shape style="position:absolute;left:7853;top:2130;width:10;height:0" coordorigin="7853,2130" coordsize="10,0" path="m7853,2130l7863,2130e" filled="f" stroked="t" strokeweight="0.36pt" strokecolor="#000000">
              <v:path arrowok="t"/>
            </v:shape>
            <v:shape style="position:absolute;left:7877;top:2130;width:10;height:0" coordorigin="7877,2130" coordsize="10,0" path="m7877,2130l7887,2130e" filled="f" stroked="t" strokeweight="0.36pt" strokecolor="#000000">
              <v:path arrowok="t"/>
            </v:shape>
            <v:shape style="position:absolute;left:7901;top:2130;width:10;height:0" coordorigin="7901,2130" coordsize="10,0" path="m7901,2130l7911,2130e" filled="f" stroked="t" strokeweight="0.36pt" strokecolor="#000000">
              <v:path arrowok="t"/>
            </v:shape>
            <v:shape style="position:absolute;left:7925;top:2130;width:10;height:0" coordorigin="7925,2130" coordsize="10,0" path="m7925,2130l7935,2130e" filled="f" stroked="t" strokeweight="0.36pt" strokecolor="#000000">
              <v:path arrowok="t"/>
            </v:shape>
            <v:shape style="position:absolute;left:7949;top:2130;width:10;height:0" coordorigin="7949,2130" coordsize="10,0" path="m7949,2130l7959,2130e" filled="f" stroked="t" strokeweight="0.36pt" strokecolor="#000000">
              <v:path arrowok="t"/>
            </v:shape>
            <v:shape style="position:absolute;left:7973;top:2130;width:10;height:0" coordorigin="7973,2130" coordsize="10,0" path="m7973,2130l7983,2130e" filled="f" stroked="t" strokeweight="0.36pt" strokecolor="#000000">
              <v:path arrowok="t"/>
            </v:shape>
            <v:shape style="position:absolute;left:7997;top:2130;width:10;height:0" coordorigin="7997,2130" coordsize="10,0" path="m7997,2130l8007,2130e" filled="f" stroked="t" strokeweight="0.36pt" strokecolor="#000000">
              <v:path arrowok="t"/>
            </v:shape>
            <v:shape style="position:absolute;left:8021;top:2130;width:10;height:0" coordorigin="8021,2130" coordsize="10,0" path="m8021,2130l8031,2130e" filled="f" stroked="t" strokeweight="0.36pt" strokecolor="#000000">
              <v:path arrowok="t"/>
            </v:shape>
            <v:shape style="position:absolute;left:8045;top:2130;width:10;height:0" coordorigin="8045,2130" coordsize="10,0" path="m8045,2130l8055,2130e" filled="f" stroked="t" strokeweight="0.36pt" strokecolor="#000000">
              <v:path arrowok="t"/>
            </v:shape>
            <v:shape style="position:absolute;left:8069;top:2130;width:10;height:0" coordorigin="8069,2130" coordsize="10,0" path="m8069,2130l8079,2130e" filled="f" stroked="t" strokeweight="0.36pt" strokecolor="#000000">
              <v:path arrowok="t"/>
            </v:shape>
            <v:shape style="position:absolute;left:8093;top:2130;width:10;height:0" coordorigin="8093,2130" coordsize="10,0" path="m8093,2130l8103,2130e" filled="f" stroked="t" strokeweight="0.36pt" strokecolor="#000000">
              <v:path arrowok="t"/>
            </v:shape>
            <v:shape style="position:absolute;left:8117;top:2130;width:10;height:0" coordorigin="8117,2130" coordsize="10,0" path="m8117,2130l8127,2130e" filled="f" stroked="t" strokeweight="0.36pt" strokecolor="#000000">
              <v:path arrowok="t"/>
            </v:shape>
            <v:shape style="position:absolute;left:8141;top:2130;width:10;height:0" coordorigin="8141,2130" coordsize="10,0" path="m8141,2130l8151,2130e" filled="f" stroked="t" strokeweight="0.36pt" strokecolor="#000000">
              <v:path arrowok="t"/>
            </v:shape>
            <v:shape style="position:absolute;left:8165;top:2130;width:10;height:0" coordorigin="8165,2130" coordsize="10,0" path="m8165,2130l8175,2130e" filled="f" stroked="t" strokeweight="0.36pt" strokecolor="#000000">
              <v:path arrowok="t"/>
            </v:shape>
            <v:shape style="position:absolute;left:8189;top:2130;width:10;height:0" coordorigin="8189,2130" coordsize="10,0" path="m8189,2130l8199,2130e" filled="f" stroked="t" strokeweight="0.36pt" strokecolor="#000000">
              <v:path arrowok="t"/>
            </v:shape>
            <v:shape style="position:absolute;left:8213;top:2130;width:10;height:0" coordorigin="8213,2130" coordsize="10,0" path="m8213,2130l8223,2130e" filled="f" stroked="t" strokeweight="0.36pt" strokecolor="#000000">
              <v:path arrowok="t"/>
            </v:shape>
            <v:shape style="position:absolute;left:8237;top:2130;width:10;height:0" coordorigin="8237,2130" coordsize="10,0" path="m8237,2130l8247,2130e" filled="f" stroked="t" strokeweight="0.36pt" strokecolor="#000000">
              <v:path arrowok="t"/>
            </v:shape>
            <v:shape style="position:absolute;left:8261;top:2130;width:10;height:0" coordorigin="8261,2130" coordsize="10,0" path="m8261,2130l8271,2130e" filled="f" stroked="t" strokeweight="0.36pt" strokecolor="#000000">
              <v:path arrowok="t"/>
            </v:shape>
            <v:shape style="position:absolute;left:8285;top:2130;width:10;height:0" coordorigin="8285,2130" coordsize="10,0" path="m8285,2130l8295,2130e" filled="f" stroked="t" strokeweight="0.36pt" strokecolor="#000000">
              <v:path arrowok="t"/>
            </v:shape>
            <v:shape style="position:absolute;left:8309;top:2130;width:10;height:0" coordorigin="8309,2130" coordsize="10,0" path="m8309,2130l8319,2130e" filled="f" stroked="t" strokeweight="0.36pt" strokecolor="#000000">
              <v:path arrowok="t"/>
            </v:shape>
            <v:shape style="position:absolute;left:8333;top:2130;width:10;height:0" coordorigin="8333,2130" coordsize="10,0" path="m8333,2130l8343,2130e" filled="f" stroked="t" strokeweight="0.36pt" strokecolor="#000000">
              <v:path arrowok="t"/>
            </v:shape>
            <v:shape style="position:absolute;left:8357;top:2130;width:10;height:0" coordorigin="8357,2130" coordsize="10,0" path="m8357,2130l8367,2130e" filled="f" stroked="t" strokeweight="0.36pt" strokecolor="#000000">
              <v:path arrowok="t"/>
            </v:shape>
            <v:shape style="position:absolute;left:8381;top:2130;width:10;height:0" coordorigin="8381,2130" coordsize="10,0" path="m8381,2130l8391,2130e" filled="f" stroked="t" strokeweight="0.36pt" strokecolor="#000000">
              <v:path arrowok="t"/>
            </v:shape>
            <v:shape style="position:absolute;left:8405;top:2130;width:10;height:0" coordorigin="8405,2130" coordsize="10,0" path="m8405,2130l8415,2130e" filled="f" stroked="t" strokeweight="0.36pt" strokecolor="#000000">
              <v:path arrowok="t"/>
            </v:shape>
            <v:shape style="position:absolute;left:8429;top:2130;width:10;height:0" coordorigin="8429,2130" coordsize="10,0" path="m8429,2130l8439,2130e" filled="f" stroked="t" strokeweight="0.36pt" strokecolor="#000000">
              <v:path arrowok="t"/>
            </v:shape>
            <v:shape style="position:absolute;left:8453;top:2130;width:10;height:0" coordorigin="8453,2130" coordsize="10,0" path="m8453,2130l8463,2130e" filled="f" stroked="t" strokeweight="0.36pt" strokecolor="#000000">
              <v:path arrowok="t"/>
            </v:shape>
            <v:shape style="position:absolute;left:8477;top:2130;width:10;height:0" coordorigin="8477,2130" coordsize="10,0" path="m8477,2130l8487,2130e" filled="f" stroked="t" strokeweight="0.36pt" strokecolor="#000000">
              <v:path arrowok="t"/>
            </v:shape>
            <v:shape style="position:absolute;left:8501;top:2130;width:10;height:0" coordorigin="8501,2130" coordsize="10,0" path="m8501,2130l8511,2130e" filled="f" stroked="t" strokeweight="0.36pt" strokecolor="#000000">
              <v:path arrowok="t"/>
            </v:shape>
            <v:shape style="position:absolute;left:8525;top:2130;width:10;height:0" coordorigin="8525,2130" coordsize="10,0" path="m8525,2130l8535,2130e" filled="f" stroked="t" strokeweight="0.36pt" strokecolor="#000000">
              <v:path arrowok="t"/>
            </v:shape>
            <v:shape style="position:absolute;left:8549;top:2130;width:10;height:0" coordorigin="8549,2130" coordsize="10,0" path="m8549,2130l8559,2130e" filled="f" stroked="t" strokeweight="0.36pt" strokecolor="#000000">
              <v:path arrowok="t"/>
            </v:shape>
            <v:shape style="position:absolute;left:8573;top:2130;width:10;height:0" coordorigin="8573,2130" coordsize="10,0" path="m8573,2130l8583,2130e" filled="f" stroked="t" strokeweight="0.36pt" strokecolor="#000000">
              <v:path arrowok="t"/>
            </v:shape>
            <v:shape style="position:absolute;left:8597;top:2130;width:10;height:0" coordorigin="8597,2130" coordsize="10,0" path="m8597,2130l8607,2130e" filled="f" stroked="t" strokeweight="0.36pt" strokecolor="#000000">
              <v:path arrowok="t"/>
            </v:shape>
            <v:shape style="position:absolute;left:8621;top:2130;width:10;height:0" coordorigin="8621,2130" coordsize="10,0" path="m8621,2130l8631,2130e" filled="f" stroked="t" strokeweight="0.36pt" strokecolor="#000000">
              <v:path arrowok="t"/>
            </v:shape>
            <v:shape style="position:absolute;left:8645;top:2130;width:10;height:0" coordorigin="8645,2130" coordsize="10,0" path="m8645,2130l8655,2130e" filled="f" stroked="t" strokeweight="0.36pt" strokecolor="#000000">
              <v:path arrowok="t"/>
            </v:shape>
            <v:shape style="position:absolute;left:8669;top:2130;width:10;height:0" coordorigin="8669,2130" coordsize="10,0" path="m8669,2130l8679,2130e" filled="f" stroked="t" strokeweight="0.36pt" strokecolor="#000000">
              <v:path arrowok="t"/>
            </v:shape>
            <v:shape style="position:absolute;left:8693;top:2130;width:10;height:0" coordorigin="8693,2130" coordsize="10,0" path="m8693,2130l8703,2130e" filled="f" stroked="t" strokeweight="0.36pt" strokecolor="#000000">
              <v:path arrowok="t"/>
            </v:shape>
            <v:shape style="position:absolute;left:8717;top:2130;width:10;height:0" coordorigin="8717,2130" coordsize="10,0" path="m8717,2130l8727,2130e" filled="f" stroked="t" strokeweight="0.36pt" strokecolor="#000000">
              <v:path arrowok="t"/>
            </v:shape>
            <v:shape style="position:absolute;left:8741;top:2130;width:10;height:0" coordorigin="8741,2130" coordsize="10,0" path="m8741,2130l8751,2130e" filled="f" stroked="t" strokeweight="0.36pt" strokecolor="#000000">
              <v:path arrowok="t"/>
            </v:shape>
            <v:shape style="position:absolute;left:8765;top:2130;width:10;height:0" coordorigin="8765,2130" coordsize="10,0" path="m8765,2130l8774,2130e" filled="f" stroked="t" strokeweight="0.36pt" strokecolor="#000000">
              <v:path arrowok="t"/>
            </v:shape>
            <v:shape style="position:absolute;left:8789;top:2130;width:10;height:0" coordorigin="8789,2130" coordsize="10,0" path="m8789,2130l8798,2130e" filled="f" stroked="t" strokeweight="0.36pt" strokecolor="#000000">
              <v:path arrowok="t"/>
            </v:shape>
            <v:shape style="position:absolute;left:8813;top:2130;width:10;height:0" coordorigin="8813,2130" coordsize="10,0" path="m8813,2130l8822,2130e" filled="f" stroked="t" strokeweight="0.36pt" strokecolor="#000000">
              <v:path arrowok="t"/>
            </v:shape>
            <v:shape style="position:absolute;left:8837;top:2130;width:10;height:0" coordorigin="8837,2130" coordsize="10,0" path="m8837,2130l8846,2130e" filled="f" stroked="t" strokeweight="0.36pt" strokecolor="#000000">
              <v:path arrowok="t"/>
            </v:shape>
            <v:shape style="position:absolute;left:8861;top:2130;width:10;height:0" coordorigin="8861,2130" coordsize="10,0" path="m8861,2130l8870,2130e" filled="f" stroked="t" strokeweight="0.36pt" strokecolor="#000000">
              <v:path arrowok="t"/>
            </v:shape>
            <v:shape style="position:absolute;left:8885;top:2130;width:10;height:0" coordorigin="8885,2130" coordsize="10,0" path="m8885,2130l8894,2130e" filled="f" stroked="t" strokeweight="0.36pt" strokecolor="#000000">
              <v:path arrowok="t"/>
            </v:shape>
            <v:shape style="position:absolute;left:8909;top:2130;width:10;height:0" coordorigin="8909,2130" coordsize="10,0" path="m8909,2130l8918,2130e" filled="f" stroked="t" strokeweight="0.36pt" strokecolor="#000000">
              <v:path arrowok="t"/>
            </v:shape>
            <v:shape style="position:absolute;left:8933;top:2130;width:10;height:0" coordorigin="8933,2130" coordsize="10,0" path="m8933,2130l8942,2130e" filled="f" stroked="t" strokeweight="0.36pt" strokecolor="#000000">
              <v:path arrowok="t"/>
            </v:shape>
            <v:shape style="position:absolute;left:8957;top:2130;width:10;height:0" coordorigin="8957,2130" coordsize="10,0" path="m8957,2130l8966,2130e" filled="f" stroked="t" strokeweight="0.36pt" strokecolor="#000000">
              <v:path arrowok="t"/>
            </v:shape>
            <v:shape style="position:absolute;left:8981;top:2130;width:10;height:0" coordorigin="8981,2130" coordsize="10,0" path="m8981,2130l8990,2130e" filled="f" stroked="t" strokeweight="0.36pt" strokecolor="#000000">
              <v:path arrowok="t"/>
            </v:shape>
            <v:shape style="position:absolute;left:9005;top:2130;width:10;height:0" coordorigin="9005,2130" coordsize="10,0" path="m9005,2130l9014,2130e" filled="f" stroked="t" strokeweight="0.36pt" strokecolor="#000000">
              <v:path arrowok="t"/>
            </v:shape>
            <v:shape style="position:absolute;left:9029;top:2130;width:10;height:0" coordorigin="9029,2130" coordsize="10,0" path="m9029,2130l9038,2130e" filled="f" stroked="t" strokeweight="0.36pt" strokecolor="#000000">
              <v:path arrowok="t"/>
            </v:shape>
            <v:shape style="position:absolute;left:9053;top:2130;width:10;height:0" coordorigin="9053,2130" coordsize="10,0" path="m9053,2130l9062,2130e" filled="f" stroked="t" strokeweight="0.36pt" strokecolor="#000000">
              <v:path arrowok="t"/>
            </v:shape>
            <v:shape style="position:absolute;left:9077;top:2130;width:10;height:0" coordorigin="9077,2130" coordsize="10,0" path="m9077,2130l9086,2130e" filled="f" stroked="t" strokeweight="0.36pt" strokecolor="#000000">
              <v:path arrowok="t"/>
            </v:shape>
            <v:shape style="position:absolute;left:9101;top:2130;width:10;height:0" coordorigin="9101,2130" coordsize="10,0" path="m9101,2130l9110,2130e" filled="f" stroked="t" strokeweight="0.36pt" strokecolor="#000000">
              <v:path arrowok="t"/>
            </v:shape>
            <v:shape style="position:absolute;left:9125;top:2130;width:10;height:0" coordorigin="9125,2130" coordsize="10,0" path="m9125,2130l9134,2130e" filled="f" stroked="t" strokeweight="0.36pt" strokecolor="#000000">
              <v:path arrowok="t"/>
            </v:shape>
            <v:shape style="position:absolute;left:9149;top:2130;width:10;height:0" coordorigin="9149,2130" coordsize="10,0" path="m9149,2130l9158,2130e" filled="f" stroked="t" strokeweight="0.36pt" strokecolor="#000000">
              <v:path arrowok="t"/>
            </v:shape>
            <v:shape style="position:absolute;left:9173;top:2130;width:10;height:0" coordorigin="9173,2130" coordsize="10,0" path="m9173,2130l9182,2130e" filled="f" stroked="t" strokeweight="0.36pt" strokecolor="#000000">
              <v:path arrowok="t"/>
            </v:shape>
            <v:shape style="position:absolute;left:9197;top:2130;width:10;height:0" coordorigin="9197,2130" coordsize="10,0" path="m9197,2130l9206,2130e" filled="f" stroked="t" strokeweight="0.36pt" strokecolor="#000000">
              <v:path arrowok="t"/>
            </v:shape>
            <v:shape style="position:absolute;left:9221;top:2130;width:10;height:0" coordorigin="9221,2130" coordsize="10,0" path="m9221,2130l9230,2130e" filled="f" stroked="t" strokeweight="0.36pt" strokecolor="#000000">
              <v:path arrowok="t"/>
            </v:shape>
            <v:shape style="position:absolute;left:9245;top:2130;width:10;height:0" coordorigin="9245,2130" coordsize="10,0" path="m9245,2130l9254,2130e" filled="f" stroked="t" strokeweight="0.36pt" strokecolor="#000000">
              <v:path arrowok="t"/>
            </v:shape>
            <v:shape style="position:absolute;left:9269;top:2130;width:10;height:0" coordorigin="9269,2130" coordsize="10,0" path="m9269,2130l9278,2130e" filled="f" stroked="t" strokeweight="0.36pt" strokecolor="#000000">
              <v:path arrowok="t"/>
            </v:shape>
            <v:shape style="position:absolute;left:9293;top:2130;width:10;height:0" coordorigin="9293,2130" coordsize="10,0" path="m9293,2130l9302,2130e" filled="f" stroked="t" strokeweight="0.36pt" strokecolor="#000000">
              <v:path arrowok="t"/>
            </v:shape>
            <v:shape style="position:absolute;left:9317;top:2130;width:10;height:0" coordorigin="9317,2130" coordsize="10,0" path="m9317,2130l9326,2130e" filled="f" stroked="t" strokeweight="0.36pt" strokecolor="#000000">
              <v:path arrowok="t"/>
            </v:shape>
            <v:shape style="position:absolute;left:9341;top:2130;width:10;height:0" coordorigin="9341,2130" coordsize="10,0" path="m9341,2130l9350,2130e" filled="f" stroked="t" strokeweight="0.36pt" strokecolor="#000000">
              <v:path arrowok="t"/>
            </v:shape>
            <v:shape style="position:absolute;left:9365;top:2130;width:10;height:0" coordorigin="9365,2130" coordsize="10,0" path="m9365,2130l9374,2130e" filled="f" stroked="t" strokeweight="0.36pt" strokecolor="#000000">
              <v:path arrowok="t"/>
            </v:shape>
            <v:shape style="position:absolute;left:9389;top:2130;width:10;height:0" coordorigin="9389,2130" coordsize="10,0" path="m9389,2130l9398,2130e" filled="f" stroked="t" strokeweight="0.36pt" strokecolor="#000000">
              <v:path arrowok="t"/>
            </v:shape>
            <v:shape style="position:absolute;left:9413;top:2130;width:10;height:0" coordorigin="9413,2130" coordsize="10,0" path="m9413,2130l9422,2130e" filled="f" stroked="t" strokeweight="0.36pt" strokecolor="#000000">
              <v:path arrowok="t"/>
            </v:shape>
            <v:shape style="position:absolute;left:9437;top:2130;width:10;height:0" coordorigin="9437,2130" coordsize="10,0" path="m9437,2130l9446,2130e" filled="f" stroked="t" strokeweight="0.36pt" strokecolor="#000000">
              <v:path arrowok="t"/>
            </v:shape>
            <v:shape style="position:absolute;left:9461;top:2130;width:10;height:0" coordorigin="9461,2130" coordsize="10,0" path="m9461,2130l9470,2130e" filled="f" stroked="t" strokeweight="0.36pt" strokecolor="#000000">
              <v:path arrowok="t"/>
            </v:shape>
            <v:shape style="position:absolute;left:9485;top:2130;width:10;height:0" coordorigin="9485,2130" coordsize="10,0" path="m9485,2130l9494,2130e" filled="f" stroked="t" strokeweight="0.36pt" strokecolor="#000000">
              <v:path arrowok="t"/>
            </v:shape>
            <v:shape style="position:absolute;left:9508;top:2130;width:10;height:0" coordorigin="9508,2130" coordsize="10,0" path="m9508,2130l9518,2130e" filled="f" stroked="t" strokeweight="0.36pt" strokecolor="#000000">
              <v:path arrowok="t"/>
            </v:shape>
            <v:shape style="position:absolute;left:9532;top:2130;width:10;height:0" coordorigin="9532,2130" coordsize="10,0" path="m9532,2130l9542,2130e" filled="f" stroked="t" strokeweight="0.36pt" strokecolor="#000000">
              <v:path arrowok="t"/>
            </v:shape>
            <v:shape style="position:absolute;left:9556;top:2130;width:10;height:0" coordorigin="9556,2130" coordsize="10,0" path="m9556,2130l9566,2130e" filled="f" stroked="t" strokeweight="0.36pt" strokecolor="#000000">
              <v:path arrowok="t"/>
            </v:shape>
            <v:shape style="position:absolute;left:9580;top:2130;width:10;height:0" coordorigin="9580,2130" coordsize="10,0" path="m9580,2130l9590,2130e" filled="f" stroked="t" strokeweight="0.36pt" strokecolor="#000000">
              <v:path arrowok="t"/>
            </v:shape>
            <v:shape style="position:absolute;left:9604;top:2130;width:10;height:0" coordorigin="9604,2130" coordsize="10,0" path="m9604,2130l9614,2130e" filled="f" stroked="t" strokeweight="0.36pt" strokecolor="#000000">
              <v:path arrowok="t"/>
            </v:shape>
            <v:shape style="position:absolute;left:9628;top:2130;width:10;height:0" coordorigin="9628,2130" coordsize="10,0" path="m9628,2130l9638,2130e" filled="f" stroked="t" strokeweight="0.36pt" strokecolor="#000000">
              <v:path arrowok="t"/>
            </v:shape>
            <v:shape style="position:absolute;left:9652;top:2130;width:10;height:0" coordorigin="9652,2130" coordsize="10,0" path="m9652,2130l9662,2130e" filled="f" stroked="t" strokeweight="0.36pt" strokecolor="#000000">
              <v:path arrowok="t"/>
            </v:shape>
            <v:shape style="position:absolute;left:9676;top:2130;width:10;height:0" coordorigin="9676,2130" coordsize="10,0" path="m9676,2130l9686,2130e" filled="f" stroked="t" strokeweight="0.36pt" strokecolor="#000000">
              <v:path arrowok="t"/>
            </v:shape>
            <v:shape style="position:absolute;left:9700;top:2130;width:10;height:0" coordorigin="9700,2130" coordsize="10,0" path="m9700,2130l9710,2130e" filled="f" stroked="t" strokeweight="0.36pt" strokecolor="#000000">
              <v:path arrowok="t"/>
            </v:shape>
            <v:shape style="position:absolute;left:9724;top:2130;width:10;height:0" coordorigin="9724,2130" coordsize="10,0" path="m9724,2130l9734,2130e" filled="f" stroked="t" strokeweight="0.36pt" strokecolor="#000000">
              <v:path arrowok="t"/>
            </v:shape>
            <v:shape style="position:absolute;left:9748;top:2130;width:10;height:0" coordorigin="9748,2130" coordsize="10,0" path="m9748,2130l9758,2130e" filled="f" stroked="t" strokeweight="0.36pt" strokecolor="#000000">
              <v:path arrowok="t"/>
            </v:shape>
            <v:shape style="position:absolute;left:9772;top:2130;width:10;height:0" coordorigin="9772,2130" coordsize="10,0" path="m9772,2130l9782,2130e" filled="f" stroked="t" strokeweight="0.36pt" strokecolor="#000000">
              <v:path arrowok="t"/>
            </v:shape>
            <v:shape style="position:absolute;left:9796;top:2130;width:10;height:0" coordorigin="9796,2130" coordsize="10,0" path="m9796,2130l9806,2130e" filled="f" stroked="t" strokeweight="0.36pt" strokecolor="#000000">
              <v:path arrowok="t"/>
            </v:shape>
            <v:shape style="position:absolute;left:9820;top:2130;width:10;height:0" coordorigin="9820,2130" coordsize="10,0" path="m9820,2130l9830,2130e" filled="f" stroked="t" strokeweight="0.36pt" strokecolor="#000000">
              <v:path arrowok="t"/>
            </v:shape>
            <v:shape style="position:absolute;left:9844;top:2130;width:10;height:0" coordorigin="9844,2130" coordsize="10,0" path="m9844,2130l9854,2130e" filled="f" stroked="t" strokeweight="0.36pt" strokecolor="#000000">
              <v:path arrowok="t"/>
            </v:shape>
            <v:shape style="position:absolute;left:9868;top:2130;width:10;height:0" coordorigin="9868,2130" coordsize="10,0" path="m9868,2130l9878,2130e" filled="f" stroked="t" strokeweight="0.36pt" strokecolor="#000000">
              <v:path arrowok="t"/>
            </v:shape>
            <v:shape style="position:absolute;left:9892;top:2130;width:10;height:0" coordorigin="9892,2130" coordsize="10,0" path="m9892,2130l9902,2130e" filled="f" stroked="t" strokeweight="0.36pt" strokecolor="#000000">
              <v:path arrowok="t"/>
            </v:shape>
            <v:shape style="position:absolute;left:9916;top:2130;width:10;height:0" coordorigin="9916,2130" coordsize="10,0" path="m9916,2130l9926,2130e" filled="f" stroked="t" strokeweight="0.36pt" strokecolor="#000000">
              <v:path arrowok="t"/>
            </v:shape>
            <v:shape style="position:absolute;left:9940;top:2130;width:10;height:0" coordorigin="9940,2130" coordsize="10,0" path="m9940,2130l9950,2130e" filled="f" stroked="t" strokeweight="0.36pt" strokecolor="#000000">
              <v:path arrowok="t"/>
            </v:shape>
            <v:shape style="position:absolute;left:9964;top:2130;width:10;height:0" coordorigin="9964,2130" coordsize="10,0" path="m9964,2130l9974,2130e" filled="f" stroked="t" strokeweight="0.36pt" strokecolor="#000000">
              <v:path arrowok="t"/>
            </v:shape>
            <v:shape style="position:absolute;left:9988;top:2130;width:10;height:0" coordorigin="9988,2130" coordsize="10,0" path="m9988,2130l9998,2130e" filled="f" stroked="t" strokeweight="0.36pt" strokecolor="#000000">
              <v:path arrowok="t"/>
            </v:shape>
            <v:shape style="position:absolute;left:10012;top:2130;width:10;height:0" coordorigin="10012,2130" coordsize="10,0" path="m10012,2130l10022,2130e" filled="f" stroked="t" strokeweight="0.36pt" strokecolor="#000000">
              <v:path arrowok="t"/>
            </v:shape>
            <v:shape style="position:absolute;left:10036;top:2130;width:10;height:0" coordorigin="10036,2130" coordsize="10,0" path="m10036,2130l10046,2130e" filled="f" stroked="t" strokeweight="0.36pt" strokecolor="#000000">
              <v:path arrowok="t"/>
            </v:shape>
            <v:shape style="position:absolute;left:10060;top:2130;width:10;height:0" coordorigin="10060,2130" coordsize="10,0" path="m10060,2130l10070,2130e" filled="f" stroked="t" strokeweight="0.36pt" strokecolor="#000000">
              <v:path arrowok="t"/>
            </v:shape>
            <v:shape style="position:absolute;left:10084;top:2130;width:10;height:0" coordorigin="10084,2130" coordsize="10,0" path="m10084,2130l10094,2130e" filled="f" stroked="t" strokeweight="0.36pt" strokecolor="#000000">
              <v:path arrowok="t"/>
            </v:shape>
            <v:shape style="position:absolute;left:10108;top:2130;width:10;height:0" coordorigin="10108,2130" coordsize="10,0" path="m10108,2130l10118,2130e" filled="f" stroked="t" strokeweight="0.36pt" strokecolor="#000000">
              <v:path arrowok="t"/>
            </v:shape>
            <v:shape style="position:absolute;left:10132;top:2130;width:10;height:0" coordorigin="10132,2130" coordsize="10,0" path="m10132,2130l10142,2130e" filled="f" stroked="t" strokeweight="0.36pt" strokecolor="#000000">
              <v:path arrowok="t"/>
            </v:shape>
            <v:shape style="position:absolute;left:10156;top:2130;width:10;height:0" coordorigin="10156,2130" coordsize="10,0" path="m10156,2130l10166,2130e" filled="f" stroked="t" strokeweight="0.36pt" strokecolor="#000000">
              <v:path arrowok="t"/>
            </v:shape>
            <v:shape style="position:absolute;left:10180;top:2130;width:10;height:0" coordorigin="10180,2130" coordsize="10,0" path="m10180,2130l10190,2130e" filled="f" stroked="t" strokeweight="0.36pt" strokecolor="#000000">
              <v:path arrowok="t"/>
            </v:shape>
            <v:shape style="position:absolute;left:10204;top:2130;width:10;height:0" coordorigin="10204,2130" coordsize="10,0" path="m10204,2130l10214,2130e" filled="f" stroked="t" strokeweight="0.36pt" strokecolor="#000000">
              <v:path arrowok="t"/>
            </v:shape>
            <v:shape style="position:absolute;left:10228;top:2130;width:10;height:0" coordorigin="10228,2130" coordsize="10,0" path="m10228,2130l10238,2130e" filled="f" stroked="t" strokeweight="0.36pt" strokecolor="#000000">
              <v:path arrowok="t"/>
            </v:shape>
            <v:shape style="position:absolute;left:10252;top:2130;width:10;height:0" coordorigin="10252,2130" coordsize="10,0" path="m10252,2130l10262,2130e" filled="f" stroked="t" strokeweight="0.36pt" strokecolor="#000000">
              <v:path arrowok="t"/>
            </v:shape>
            <v:shape style="position:absolute;left:10276;top:2130;width:10;height:0" coordorigin="10276,2130" coordsize="10,0" path="m10276,2130l10286,2130e" filled="f" stroked="t" strokeweight="0.36pt" strokecolor="#000000">
              <v:path arrowok="t"/>
            </v:shape>
            <v:shape style="position:absolute;left:10300;top:2130;width:10;height:0" coordorigin="10300,2130" coordsize="10,0" path="m10300,2130l10310,2130e" filled="f" stroked="t" strokeweight="0.36pt" strokecolor="#000000">
              <v:path arrowok="t"/>
            </v:shape>
            <v:shape style="position:absolute;left:10324;top:2130;width:10;height:0" coordorigin="10324,2130" coordsize="10,0" path="m10324,2130l10334,2130e" filled="f" stroked="t" strokeweight="0.36pt" strokecolor="#000000">
              <v:path arrowok="t"/>
            </v:shape>
            <v:shape style="position:absolute;left:10348;top:2130;width:10;height:0" coordorigin="10348,2130" coordsize="10,0" path="m10348,2130l10358,2130e" filled="f" stroked="t" strokeweight="0.36pt" strokecolor="#000000">
              <v:path arrowok="t"/>
            </v:shape>
            <v:shape style="position:absolute;left:10372;top:2130;width:10;height:0" coordorigin="10372,2130" coordsize="10,0" path="m10372,2130l10382,2130e" filled="f" stroked="t" strokeweight="0.36pt" strokecolor="#000000">
              <v:path arrowok="t"/>
            </v:shape>
            <v:shape style="position:absolute;left:10396;top:2130;width:10;height:0" coordorigin="10396,2130" coordsize="10,0" path="m10396,2130l10406,2130e" filled="f" stroked="t" strokeweight="0.36pt" strokecolor="#000000">
              <v:path arrowok="t"/>
            </v:shape>
            <v:shape style="position:absolute;left:10482;top:2123;width:0;height:7" coordorigin="10482,2123" coordsize="0,7" path="m10482,2123l10482,2130e" filled="f" stroked="t" strokeweight="0.36pt" strokecolor="#000000">
              <v:path arrowok="t"/>
            </v:shape>
            <v:shape style="position:absolute;left:10420;top:2130;width:10;height:0" coordorigin="10420,2130" coordsize="10,0" path="m10420,2130l10430,2130e" filled="f" stroked="t" strokeweight="0.36pt" strokecolor="#000000">
              <v:path arrowok="t"/>
            </v:shape>
            <v:shape style="position:absolute;left:10444;top:2130;width:10;height:0" coordorigin="10444,2130" coordsize="10,0" path="m10444,2130l10454,2130e" filled="f" stroked="t" strokeweight="0.36pt" strokecolor="#000000">
              <v:path arrowok="t"/>
            </v:shape>
            <v:shape type="#_x0000_t75" style="position:absolute;left:1493;top:-1597;width:8964;height:7">
              <v:imagedata o:title="" r:id="rId90"/>
            </v:shape>
            <v:shape style="position:absolute;left:10474;top:-1598;width:0;height:3733" coordorigin="10474,-1598" coordsize="0,3733" path="m10474,-1598l10474,2135e" filled="f" stroked="t" strokeweight="0.48pt" strokecolor="#000000">
              <v:path arrowok="t"/>
            </v:shape>
            <v:shape style="position:absolute;left:10482;top:2123;width:0;height:7" coordorigin="10482,2123" coordsize="0,7" path="m10482,2123l10482,2130e" filled="f" stroked="t" strokeweight="0.36pt" strokecolor="#000000">
              <v:path arrowok="t"/>
            </v:shape>
            <v:shape style="position:absolute;left:1477;top:-1598;width:0;height:3733" coordorigin="1477,-1598" coordsize="0,3733" path="m1477,-1598l1477,2135e" filled="f" stroked="t" strokeweight="0.48pt" strokecolor="#000000">
              <v:path arrowok="t"/>
            </v:shape>
            <v:shape style="position:absolute;left:1475;top:2123;width:0;height:7" coordorigin="1475,2123" coordsize="0,7" path="m1475,2123l1475,2130e" filled="f" stroked="t" strokeweight="0.36pt" strokecolor="#000000">
              <v:path arrowok="t"/>
            </v:shape>
            <v:shape style="position:absolute;left:1497;top:2130;width:10;height:0" coordorigin="1497,2130" coordsize="10,0" path="m1497,2130l1506,2130e" filled="f" stroked="t" strokeweight="0.36pt" strokecolor="#000000">
              <v:path arrowok="t"/>
            </v:shape>
            <v:shape style="position:absolute;left:1521;top:2130;width:10;height:0" coordorigin="1521,2130" coordsize="10,0" path="m1521,2130l1530,2130e" filled="f" stroked="t" strokeweight="0.36pt" strokecolor="#000000">
              <v:path arrowok="t"/>
            </v:shape>
            <v:shape style="position:absolute;left:1545;top:2130;width:10;height:0" coordorigin="1545,2130" coordsize="10,0" path="m1545,2130l1554,2130e" filled="f" stroked="t" strokeweight="0.36pt" strokecolor="#000000">
              <v:path arrowok="t"/>
            </v:shape>
            <v:shape style="position:absolute;left:1569;top:2130;width:10;height:0" coordorigin="1569,2130" coordsize="10,0" path="m1569,2130l1578,2130e" filled="f" stroked="t" strokeweight="0.36pt" strokecolor="#000000">
              <v:path arrowok="t"/>
            </v:shape>
            <v:shape style="position:absolute;left:1593;top:2130;width:10;height:0" coordorigin="1593,2130" coordsize="10,0" path="m1593,2130l1602,2130e" filled="f" stroked="t" strokeweight="0.36pt" strokecolor="#000000">
              <v:path arrowok="t"/>
            </v:shape>
            <v:shape style="position:absolute;left:1617;top:2130;width:10;height:0" coordorigin="1617,2130" coordsize="10,0" path="m1617,2130l1626,2130e" filled="f" stroked="t" strokeweight="0.36pt" strokecolor="#000000">
              <v:path arrowok="t"/>
            </v:shape>
            <v:shape style="position:absolute;left:1641;top:2130;width:10;height:0" coordorigin="1641,2130" coordsize="10,0" path="m1641,2130l1650,2130e" filled="f" stroked="t" strokeweight="0.36pt" strokecolor="#000000">
              <v:path arrowok="t"/>
            </v:shape>
            <v:shape style="position:absolute;left:1665;top:2130;width:10;height:0" coordorigin="1665,2130" coordsize="10,0" path="m1665,2130l1674,2130e" filled="f" stroked="t" strokeweight="0.36pt" strokecolor="#000000">
              <v:path arrowok="t"/>
            </v:shape>
            <v:shape style="position:absolute;left:1689;top:2130;width:10;height:0" coordorigin="1689,2130" coordsize="10,0" path="m1689,2130l1698,2130e" filled="f" stroked="t" strokeweight="0.36pt" strokecolor="#000000">
              <v:path arrowok="t"/>
            </v:shape>
            <v:shape style="position:absolute;left:1713;top:2130;width:10;height:0" coordorigin="1713,2130" coordsize="10,0" path="m1713,2130l1722,2130e" filled="f" stroked="t" strokeweight="0.36pt" strokecolor="#000000">
              <v:path arrowok="t"/>
            </v:shape>
            <v:shape style="position:absolute;left:1737;top:2130;width:10;height:0" coordorigin="1737,2130" coordsize="10,0" path="m1737,2130l1746,2130e" filled="f" stroked="t" strokeweight="0.36pt" strokecolor="#000000">
              <v:path arrowok="t"/>
            </v:shape>
            <v:shape style="position:absolute;left:1761;top:2130;width:10;height:0" coordorigin="1761,2130" coordsize="10,0" path="m1761,2130l1770,2130e" filled="f" stroked="t" strokeweight="0.36pt" strokecolor="#000000">
              <v:path arrowok="t"/>
            </v:shape>
            <v:shape style="position:absolute;left:1785;top:2130;width:10;height:0" coordorigin="1785,2130" coordsize="10,0" path="m1785,2130l1794,2130e" filled="f" stroked="t" strokeweight="0.36pt" strokecolor="#000000">
              <v:path arrowok="t"/>
            </v:shape>
            <v:shape style="position:absolute;left:1809;top:2130;width:10;height:0" coordorigin="1809,2130" coordsize="10,0" path="m1809,2130l1818,2130e" filled="f" stroked="t" strokeweight="0.36pt" strokecolor="#000000">
              <v:path arrowok="t"/>
            </v:shape>
            <v:shape style="position:absolute;left:1833;top:2130;width:10;height:0" coordorigin="1833,2130" coordsize="10,0" path="m1833,2130l1842,2130e" filled="f" stroked="t" strokeweight="0.36pt" strokecolor="#000000">
              <v:path arrowok="t"/>
            </v:shape>
            <v:shape style="position:absolute;left:1857;top:2130;width:10;height:0" coordorigin="1857,2130" coordsize="10,0" path="m1857,2130l1866,2130e" filled="f" stroked="t" strokeweight="0.36pt" strokecolor="#000000">
              <v:path arrowok="t"/>
            </v:shape>
            <v:shape style="position:absolute;left:1881;top:2130;width:10;height:0" coordorigin="1881,2130" coordsize="10,0" path="m1881,2130l1890,2130e" filled="f" stroked="t" strokeweight="0.36pt" strokecolor="#000000">
              <v:path arrowok="t"/>
            </v:shape>
            <v:shape style="position:absolute;left:1905;top:2130;width:10;height:0" coordorigin="1905,2130" coordsize="10,0" path="m1905,2130l1914,2130e" filled="f" stroked="t" strokeweight="0.36pt" strokecolor="#000000">
              <v:path arrowok="t"/>
            </v:shape>
            <v:shape style="position:absolute;left:1929;top:2130;width:10;height:0" coordorigin="1929,2130" coordsize="10,0" path="m1929,2130l1938,2130e" filled="f" stroked="t" strokeweight="0.36pt" strokecolor="#000000">
              <v:path arrowok="t"/>
            </v:shape>
            <v:shape style="position:absolute;left:1953;top:2130;width:10;height:0" coordorigin="1953,2130" coordsize="10,0" path="m1953,2130l1962,2130e" filled="f" stroked="t" strokeweight="0.36pt" strokecolor="#000000">
              <v:path arrowok="t"/>
            </v:shape>
            <v:shape style="position:absolute;left:1977;top:2130;width:10;height:0" coordorigin="1977,2130" coordsize="10,0" path="m1977,2130l1986,2130e" filled="f" stroked="t" strokeweight="0.36pt" strokecolor="#000000">
              <v:path arrowok="t"/>
            </v:shape>
            <v:shape style="position:absolute;left:2001;top:2130;width:10;height:0" coordorigin="2001,2130" coordsize="10,0" path="m2001,2130l2010,2130e" filled="f" stroked="t" strokeweight="0.36pt" strokecolor="#000000">
              <v:path arrowok="t"/>
            </v:shape>
            <v:shape style="position:absolute;left:2025;top:2130;width:10;height:0" coordorigin="2025,2130" coordsize="10,0" path="m2025,2130l2034,2130e" filled="f" stroked="t" strokeweight="0.36pt" strokecolor="#000000">
              <v:path arrowok="t"/>
            </v:shape>
            <v:shape style="position:absolute;left:2049;top:2130;width:10;height:0" coordorigin="2049,2130" coordsize="10,0" path="m2049,2130l2058,2130e" filled="f" stroked="t" strokeweight="0.36pt" strokecolor="#000000">
              <v:path arrowok="t"/>
            </v:shape>
            <v:shape style="position:absolute;left:2072;top:2130;width:10;height:0" coordorigin="2072,2130" coordsize="10,0" path="m2072,2130l2082,2130e" filled="f" stroked="t" strokeweight="0.36pt" strokecolor="#000000">
              <v:path arrowok="t"/>
            </v:shape>
            <v:shape style="position:absolute;left:2096;top:2130;width:10;height:0" coordorigin="2096,2130" coordsize="10,0" path="m2096,2130l2106,2130e" filled="f" stroked="t" strokeweight="0.36pt" strokecolor="#000000">
              <v:path arrowok="t"/>
            </v:shape>
            <v:shape style="position:absolute;left:2120;top:2130;width:10;height:0" coordorigin="2120,2130" coordsize="10,0" path="m2120,2130l2130,2130e" filled="f" stroked="t" strokeweight="0.36pt" strokecolor="#000000">
              <v:path arrowok="t"/>
            </v:shape>
            <v:shape style="position:absolute;left:2144;top:2130;width:10;height:0" coordorigin="2144,2130" coordsize="10,0" path="m2144,2130l2154,2130e" filled="f" stroked="t" strokeweight="0.36pt" strokecolor="#000000">
              <v:path arrowok="t"/>
            </v:shape>
            <v:shape style="position:absolute;left:2168;top:2130;width:10;height:0" coordorigin="2168,2130" coordsize="10,0" path="m2168,2130l2178,2130e" filled="f" stroked="t" strokeweight="0.36pt" strokecolor="#000000">
              <v:path arrowok="t"/>
            </v:shape>
            <v:shape style="position:absolute;left:2192;top:2130;width:10;height:0" coordorigin="2192,2130" coordsize="10,0" path="m2192,2130l2202,2130e" filled="f" stroked="t" strokeweight="0.36pt" strokecolor="#000000">
              <v:path arrowok="t"/>
            </v:shape>
            <v:shape style="position:absolute;left:2216;top:2130;width:10;height:0" coordorigin="2216,2130" coordsize="10,0" path="m2216,2130l2226,2130e" filled="f" stroked="t" strokeweight="0.36pt" strokecolor="#000000">
              <v:path arrowok="t"/>
            </v:shape>
            <v:shape style="position:absolute;left:2240;top:2130;width:10;height:0" coordorigin="2240,2130" coordsize="10,0" path="m2240,2130l2250,2130e" filled="f" stroked="t" strokeweight="0.36pt" strokecolor="#000000">
              <v:path arrowok="t"/>
            </v:shape>
            <v:shape style="position:absolute;left:2264;top:2130;width:10;height:0" coordorigin="2264,2130" coordsize="10,0" path="m2264,2130l2274,2130e" filled="f" stroked="t" strokeweight="0.36pt" strokecolor="#000000">
              <v:path arrowok="t"/>
            </v:shape>
            <v:shape style="position:absolute;left:2288;top:2130;width:10;height:0" coordorigin="2288,2130" coordsize="10,0" path="m2288,2130l2298,2130e" filled="f" stroked="t" strokeweight="0.36pt" strokecolor="#000000">
              <v:path arrowok="t"/>
            </v:shape>
            <v:shape style="position:absolute;left:2312;top:2130;width:10;height:0" coordorigin="2312,2130" coordsize="10,0" path="m2312,2130l2322,2130e" filled="f" stroked="t" strokeweight="0.36pt" strokecolor="#000000">
              <v:path arrowok="t"/>
            </v:shape>
            <v:shape style="position:absolute;left:2336;top:2130;width:10;height:0" coordorigin="2336,2130" coordsize="10,0" path="m2336,2130l2346,2130e" filled="f" stroked="t" strokeweight="0.36pt" strokecolor="#000000">
              <v:path arrowok="t"/>
            </v:shape>
            <v:shape style="position:absolute;left:2360;top:2130;width:10;height:0" coordorigin="2360,2130" coordsize="10,0" path="m2360,2130l2370,2130e" filled="f" stroked="t" strokeweight="0.36pt" strokecolor="#000000">
              <v:path arrowok="t"/>
            </v:shape>
            <v:shape style="position:absolute;left:2384;top:2130;width:10;height:0" coordorigin="2384,2130" coordsize="10,0" path="m2384,2130l2394,2130e" filled="f" stroked="t" strokeweight="0.36pt" strokecolor="#000000">
              <v:path arrowok="t"/>
            </v:shape>
            <v:shape style="position:absolute;left:2408;top:2130;width:10;height:0" coordorigin="2408,2130" coordsize="10,0" path="m2408,2130l2418,2130e" filled="f" stroked="t" strokeweight="0.36pt" strokecolor="#000000">
              <v:path arrowok="t"/>
            </v:shape>
            <v:shape style="position:absolute;left:2432;top:2130;width:10;height:0" coordorigin="2432,2130" coordsize="10,0" path="m2432,2130l2442,2130e" filled="f" stroked="t" strokeweight="0.36pt" strokecolor="#000000">
              <v:path arrowok="t"/>
            </v:shape>
            <v:shape style="position:absolute;left:2456;top:2130;width:10;height:0" coordorigin="2456,2130" coordsize="10,0" path="m2456,2130l2466,2130e" filled="f" stroked="t" strokeweight="0.36pt" strokecolor="#000000">
              <v:path arrowok="t"/>
            </v:shape>
            <v:shape style="position:absolute;left:2480;top:2130;width:10;height:0" coordorigin="2480,2130" coordsize="10,0" path="m2480,2130l2490,2130e" filled="f" stroked="t" strokeweight="0.36pt" strokecolor="#000000">
              <v:path arrowok="t"/>
            </v:shape>
            <v:shape style="position:absolute;left:2504;top:2130;width:10;height:0" coordorigin="2504,2130" coordsize="10,0" path="m2504,2130l2514,2130e" filled="f" stroked="t" strokeweight="0.36pt" strokecolor="#000000">
              <v:path arrowok="t"/>
            </v:shape>
            <v:shape style="position:absolute;left:2528;top:2130;width:10;height:0" coordorigin="2528,2130" coordsize="10,0" path="m2528,2130l2538,2130e" filled="f" stroked="t" strokeweight="0.36pt" strokecolor="#000000">
              <v:path arrowok="t"/>
            </v:shape>
            <v:shape style="position:absolute;left:2552;top:2130;width:10;height:0" coordorigin="2552,2130" coordsize="10,0" path="m2552,2130l2562,2130e" filled="f" stroked="t" strokeweight="0.36pt" strokecolor="#000000">
              <v:path arrowok="t"/>
            </v:shape>
            <v:shape style="position:absolute;left:2576;top:2130;width:10;height:0" coordorigin="2576,2130" coordsize="10,0" path="m2576,2130l2586,2130e" filled="f" stroked="t" strokeweight="0.36pt" strokecolor="#000000">
              <v:path arrowok="t"/>
            </v:shape>
            <v:shape style="position:absolute;left:2600;top:2130;width:10;height:0" coordorigin="2600,2130" coordsize="10,0" path="m2600,2130l2610,2130e" filled="f" stroked="t" strokeweight="0.36pt" strokecolor="#000000">
              <v:path arrowok="t"/>
            </v:shape>
            <v:shape style="position:absolute;left:2624;top:2130;width:10;height:0" coordorigin="2624,2130" coordsize="10,0" path="m2624,2130l2634,2130e" filled="f" stroked="t" strokeweight="0.36pt" strokecolor="#000000">
              <v:path arrowok="t"/>
            </v:shape>
            <v:shape style="position:absolute;left:2648;top:2130;width:10;height:0" coordorigin="2648,2130" coordsize="10,0" path="m2648,2130l2658,2130e" filled="f" stroked="t" strokeweight="0.36pt" strokecolor="#000000">
              <v:path arrowok="t"/>
            </v:shape>
            <v:shape style="position:absolute;left:2672;top:2130;width:10;height:0" coordorigin="2672,2130" coordsize="10,0" path="m2672,2130l2682,2130e" filled="f" stroked="t" strokeweight="0.36pt" strokecolor="#000000">
              <v:path arrowok="t"/>
            </v:shape>
            <v:shape style="position:absolute;left:2696;top:2130;width:10;height:0" coordorigin="2696,2130" coordsize="10,0" path="m2696,2130l2706,2130e" filled="f" stroked="t" strokeweight="0.36pt" strokecolor="#000000">
              <v:path arrowok="t"/>
            </v:shape>
            <v:shape style="position:absolute;left:2720;top:2130;width:10;height:0" coordorigin="2720,2130" coordsize="10,0" path="m2720,2130l2730,2130e" filled="f" stroked="t" strokeweight="0.36pt" strokecolor="#000000">
              <v:path arrowok="t"/>
            </v:shape>
            <v:shape style="position:absolute;left:2744;top:2130;width:10;height:0" coordorigin="2744,2130" coordsize="10,0" path="m2744,2130l2754,2130e" filled="f" stroked="t" strokeweight="0.36pt" strokecolor="#000000">
              <v:path arrowok="t"/>
            </v:shape>
            <v:shape style="position:absolute;left:2768;top:2130;width:10;height:0" coordorigin="2768,2130" coordsize="10,0" path="m2768,2130l2778,2130e" filled="f" stroked="t" strokeweight="0.36pt" strokecolor="#000000">
              <v:path arrowok="t"/>
            </v:shape>
            <v:shape style="position:absolute;left:2792;top:2130;width:10;height:0" coordorigin="2792,2130" coordsize="10,0" path="m2792,2130l2802,2130e" filled="f" stroked="t" strokeweight="0.36pt" strokecolor="#000000">
              <v:path arrowok="t"/>
            </v:shape>
            <v:shape style="position:absolute;left:2816;top:2130;width:10;height:0" coordorigin="2816,2130" coordsize="10,0" path="m2816,2130l2826,2130e" filled="f" stroked="t" strokeweight="0.36pt" strokecolor="#000000">
              <v:path arrowok="t"/>
            </v:shape>
            <v:shape style="position:absolute;left:2840;top:2130;width:10;height:0" coordorigin="2840,2130" coordsize="10,0" path="m2840,2130l2850,2130e" filled="f" stroked="t" strokeweight="0.36pt" strokecolor="#000000">
              <v:path arrowok="t"/>
            </v:shape>
            <v:shape style="position:absolute;left:2864;top:2130;width:10;height:0" coordorigin="2864,2130" coordsize="10,0" path="m2864,2130l2874,2130e" filled="f" stroked="t" strokeweight="0.36pt" strokecolor="#000000">
              <v:path arrowok="t"/>
            </v:shape>
            <v:shape style="position:absolute;left:2888;top:2130;width:10;height:0" coordorigin="2888,2130" coordsize="10,0" path="m2888,2130l2898,2130e" filled="f" stroked="t" strokeweight="0.36pt" strokecolor="#000000">
              <v:path arrowok="t"/>
            </v:shape>
            <v:shape style="position:absolute;left:2912;top:2130;width:10;height:0" coordorigin="2912,2130" coordsize="10,0" path="m2912,2130l2922,2130e" filled="f" stroked="t" strokeweight="0.36pt" strokecolor="#000000">
              <v:path arrowok="t"/>
            </v:shape>
            <v:shape style="position:absolute;left:2936;top:2130;width:10;height:0" coordorigin="2936,2130" coordsize="10,0" path="m2936,2130l2946,2130e" filled="f" stroked="t" strokeweight="0.36pt" strokecolor="#000000">
              <v:path arrowok="t"/>
            </v:shape>
            <v:shape style="position:absolute;left:2960;top:2130;width:10;height:0" coordorigin="2960,2130" coordsize="10,0" path="m2960,2130l2970,2130e" filled="f" stroked="t" strokeweight="0.36pt" strokecolor="#000000">
              <v:path arrowok="t"/>
            </v:shape>
            <v:shape style="position:absolute;left:2984;top:2130;width:10;height:0" coordorigin="2984,2130" coordsize="10,0" path="m2984,2130l2994,2130e" filled="f" stroked="t" strokeweight="0.36pt" strokecolor="#000000">
              <v:path arrowok="t"/>
            </v:shape>
            <v:shape style="position:absolute;left:3008;top:2130;width:10;height:0" coordorigin="3008,2130" coordsize="10,0" path="m3008,2130l3018,2130e" filled="f" stroked="t" strokeweight="0.36pt" strokecolor="#000000">
              <v:path arrowok="t"/>
            </v:shape>
            <v:shape style="position:absolute;left:3032;top:2130;width:10;height:0" coordorigin="3032,2130" coordsize="10,0" path="m3032,2130l3042,2130e" filled="f" stroked="t" strokeweight="0.36pt" strokecolor="#000000">
              <v:path arrowok="t"/>
            </v:shape>
            <v:shape style="position:absolute;left:3056;top:2130;width:10;height:0" coordorigin="3056,2130" coordsize="10,0" path="m3056,2130l3066,2130e" filled="f" stroked="t" strokeweight="0.36pt" strokecolor="#000000">
              <v:path arrowok="t"/>
            </v:shape>
            <v:shape style="position:absolute;left:3080;top:2130;width:10;height:0" coordorigin="3080,2130" coordsize="10,0" path="m3080,2130l3090,2130e" filled="f" stroked="t" strokeweight="0.36pt" strokecolor="#000000">
              <v:path arrowok="t"/>
            </v:shape>
            <v:shape style="position:absolute;left:3104;top:2130;width:10;height:0" coordorigin="3104,2130" coordsize="10,0" path="m3104,2130l3114,2130e" filled="f" stroked="t" strokeweight="0.36pt" strokecolor="#000000">
              <v:path arrowok="t"/>
            </v:shape>
            <v:shape style="position:absolute;left:3128;top:2130;width:10;height:0" coordorigin="3128,2130" coordsize="10,0" path="m3128,2130l3138,2130e" filled="f" stroked="t" strokeweight="0.36pt" strokecolor="#000000">
              <v:path arrowok="t"/>
            </v:shape>
            <v:shape style="position:absolute;left:3152;top:2130;width:10;height:0" coordorigin="3152,2130" coordsize="10,0" path="m3152,2130l3162,2130e" filled="f" stroked="t" strokeweight="0.36pt" strokecolor="#000000">
              <v:path arrowok="t"/>
            </v:shape>
            <v:shape style="position:absolute;left:3176;top:2130;width:10;height:0" coordorigin="3176,2130" coordsize="10,0" path="m3176,2130l3185,2130e" filled="f" stroked="t" strokeweight="0.36pt" strokecolor="#000000">
              <v:path arrowok="t"/>
            </v:shape>
            <v:shape style="position:absolute;left:3200;top:2130;width:10;height:0" coordorigin="3200,2130" coordsize="10,0" path="m3200,2130l3209,2130e" filled="f" stroked="t" strokeweight="0.36pt" strokecolor="#000000">
              <v:path arrowok="t"/>
            </v:shape>
            <v:shape style="position:absolute;left:3224;top:2130;width:10;height:0" coordorigin="3224,2130" coordsize="10,0" path="m3224,2130l3233,2130e" filled="f" stroked="t" strokeweight="0.36pt" strokecolor="#000000">
              <v:path arrowok="t"/>
            </v:shape>
            <v:shape style="position:absolute;left:3248;top:2130;width:10;height:0" coordorigin="3248,2130" coordsize="10,0" path="m3248,2130l3257,2130e" filled="f" stroked="t" strokeweight="0.36pt" strokecolor="#000000">
              <v:path arrowok="t"/>
            </v:shape>
            <v:shape style="position:absolute;left:3272;top:2130;width:10;height:0" coordorigin="3272,2130" coordsize="10,0" path="m3272,2130l3281,2130e" filled="f" stroked="t" strokeweight="0.36pt" strokecolor="#000000">
              <v:path arrowok="t"/>
            </v:shape>
            <v:shape style="position:absolute;left:3296;top:2130;width:10;height:0" coordorigin="3296,2130" coordsize="10,0" path="m3296,2130l3305,2130e" filled="f" stroked="t" strokeweight="0.36pt" strokecolor="#000000">
              <v:path arrowok="t"/>
            </v:shape>
            <v:shape style="position:absolute;left:3320;top:2130;width:10;height:0" coordorigin="3320,2130" coordsize="10,0" path="m3320,2130l3329,2130e" filled="f" stroked="t" strokeweight="0.36pt" strokecolor="#000000">
              <v:path arrowok="t"/>
            </v:shape>
            <v:shape style="position:absolute;left:3344;top:2130;width:10;height:0" coordorigin="3344,2130" coordsize="10,0" path="m3344,2130l3353,2130e" filled="f" stroked="t" strokeweight="0.36pt" strokecolor="#000000">
              <v:path arrowok="t"/>
            </v:shape>
            <v:shape style="position:absolute;left:3368;top:2130;width:10;height:0" coordorigin="3368,2130" coordsize="10,0" path="m3368,2130l3377,2130e" filled="f" stroked="t" strokeweight="0.36pt" strokecolor="#000000">
              <v:path arrowok="t"/>
            </v:shape>
            <v:shape style="position:absolute;left:3392;top:2130;width:10;height:0" coordorigin="3392,2130" coordsize="10,0" path="m3392,2130l3401,2130e" filled="f" stroked="t" strokeweight="0.36pt" strokecolor="#000000">
              <v:path arrowok="t"/>
            </v:shape>
            <v:shape style="position:absolute;left:3416;top:2130;width:10;height:0" coordorigin="3416,2130" coordsize="10,0" path="m3416,2130l3425,2130e" filled="f" stroked="t" strokeweight="0.36pt" strokecolor="#000000">
              <v:path arrowok="t"/>
            </v:shape>
            <v:shape style="position:absolute;left:3440;top:2130;width:10;height:0" coordorigin="3440,2130" coordsize="10,0" path="m3440,2130l3449,2130e" filled="f" stroked="t" strokeweight="0.36pt" strokecolor="#000000">
              <v:path arrowok="t"/>
            </v:shape>
            <v:shape style="position:absolute;left:3464;top:2130;width:10;height:0" coordorigin="3464,2130" coordsize="10,0" path="m3464,2130l3473,2130e" filled="f" stroked="t" strokeweight="0.36pt" strokecolor="#000000">
              <v:path arrowok="t"/>
            </v:shape>
            <v:shape style="position:absolute;left:3488;top:2130;width:10;height:0" coordorigin="3488,2130" coordsize="10,0" path="m3488,2130l3497,2130e" filled="f" stroked="t" strokeweight="0.36pt" strokecolor="#000000">
              <v:path arrowok="t"/>
            </v:shape>
            <v:shape style="position:absolute;left:3512;top:2130;width:10;height:0" coordorigin="3512,2130" coordsize="10,0" path="m3512,2130l3521,2130e" filled="f" stroked="t" strokeweight="0.36pt" strokecolor="#000000">
              <v:path arrowok="t"/>
            </v:shape>
            <v:shape style="position:absolute;left:3536;top:2130;width:10;height:0" coordorigin="3536,2130" coordsize="10,0" path="m3536,2130l3545,2130e" filled="f" stroked="t" strokeweight="0.36pt" strokecolor="#000000">
              <v:path arrowok="t"/>
            </v:shape>
            <v:shape style="position:absolute;left:3560;top:2130;width:10;height:0" coordorigin="3560,2130" coordsize="10,0" path="m3560,2130l3569,2130e" filled="f" stroked="t" strokeweight="0.36pt" strokecolor="#000000">
              <v:path arrowok="t"/>
            </v:shape>
            <v:shape style="position:absolute;left:3584;top:2130;width:10;height:0" coordorigin="3584,2130" coordsize="10,0" path="m3584,2130l3593,2130e" filled="f" stroked="t" strokeweight="0.36pt" strokecolor="#000000">
              <v:path arrowok="t"/>
            </v:shape>
            <v:shape style="position:absolute;left:3608;top:2130;width:10;height:0" coordorigin="3608,2130" coordsize="10,0" path="m3608,2130l3617,2130e" filled="f" stroked="t" strokeweight="0.36pt" strokecolor="#000000">
              <v:path arrowok="t"/>
            </v:shape>
            <v:shape style="position:absolute;left:3632;top:2130;width:10;height:0" coordorigin="3632,2130" coordsize="10,0" path="m3632,2130l3641,2130e" filled="f" stroked="t" strokeweight="0.36pt" strokecolor="#000000">
              <v:path arrowok="t"/>
            </v:shape>
            <v:shape style="position:absolute;left:3656;top:2130;width:10;height:0" coordorigin="3656,2130" coordsize="10,0" path="m3656,2130l3665,2130e" filled="f" stroked="t" strokeweight="0.36pt" strokecolor="#000000">
              <v:path arrowok="t"/>
            </v:shape>
            <v:shape style="position:absolute;left:3680;top:2130;width:10;height:0" coordorigin="3680,2130" coordsize="10,0" path="m3680,2130l3689,2130e" filled="f" stroked="t" strokeweight="0.36pt" strokecolor="#000000">
              <v:path arrowok="t"/>
            </v:shape>
            <v:shape style="position:absolute;left:3704;top:2130;width:10;height:0" coordorigin="3704,2130" coordsize="10,0" path="m3704,2130l3713,2130e" filled="f" stroked="t" strokeweight="0.36pt" strokecolor="#000000">
              <v:path arrowok="t"/>
            </v:shape>
            <v:shape style="position:absolute;left:3728;top:2130;width:10;height:0" coordorigin="3728,2130" coordsize="10,0" path="m3728,2130l3737,2130e" filled="f" stroked="t" strokeweight="0.36pt" strokecolor="#000000">
              <v:path arrowok="t"/>
            </v:shape>
            <v:shape style="position:absolute;left:3752;top:2130;width:10;height:0" coordorigin="3752,2130" coordsize="10,0" path="m3752,2130l3761,2130e" filled="f" stroked="t" strokeweight="0.36pt" strokecolor="#000000">
              <v:path arrowok="t"/>
            </v:shape>
            <v:shape style="position:absolute;left:3776;top:2130;width:10;height:0" coordorigin="3776,2130" coordsize="10,0" path="m3776,2130l3785,2130e" filled="f" stroked="t" strokeweight="0.36pt" strokecolor="#000000">
              <v:path arrowok="t"/>
            </v:shape>
            <v:shape style="position:absolute;left:3800;top:2130;width:10;height:0" coordorigin="3800,2130" coordsize="10,0" path="m3800,2130l3809,2130e" filled="f" stroked="t" strokeweight="0.36pt" strokecolor="#000000">
              <v:path arrowok="t"/>
            </v:shape>
            <v:shape style="position:absolute;left:3824;top:2130;width:10;height:0" coordorigin="3824,2130" coordsize="10,0" path="m3824,2130l3833,2130e" filled="f" stroked="t" strokeweight="0.36pt" strokecolor="#000000">
              <v:path arrowok="t"/>
            </v:shape>
            <v:shape style="position:absolute;left:3848;top:2130;width:10;height:0" coordorigin="3848,2130" coordsize="10,0" path="m3848,2130l3857,2130e" filled="f" stroked="t" strokeweight="0.36pt" strokecolor="#000000">
              <v:path arrowok="t"/>
            </v:shape>
            <v:shape style="position:absolute;left:3872;top:2130;width:10;height:0" coordorigin="3872,2130" coordsize="10,0" path="m3872,2130l3881,2130e" filled="f" stroked="t" strokeweight="0.36pt" strokecolor="#000000">
              <v:path arrowok="t"/>
            </v:shape>
            <v:shape style="position:absolute;left:3896;top:2130;width:10;height:0" coordorigin="3896,2130" coordsize="10,0" path="m3896,2130l3905,2130e" filled="f" stroked="t" strokeweight="0.36pt" strokecolor="#000000">
              <v:path arrowok="t"/>
            </v:shape>
            <v:shape style="position:absolute;left:3920;top:2130;width:10;height:0" coordorigin="3920,2130" coordsize="10,0" path="m3920,2130l3929,2130e" filled="f" stroked="t" strokeweight="0.36pt" strokecolor="#000000">
              <v:path arrowok="t"/>
            </v:shape>
            <v:shape style="position:absolute;left:3943;top:2130;width:10;height:0" coordorigin="3943,2130" coordsize="10,0" path="m3943,2130l3953,2130e" filled="f" stroked="t" strokeweight="0.36pt" strokecolor="#000000">
              <v:path arrowok="t"/>
            </v:shape>
            <v:shape style="position:absolute;left:3967;top:2130;width:10;height:0" coordorigin="3967,2130" coordsize="10,0" path="m3967,2130l3977,2130e" filled="f" stroked="t" strokeweight="0.36pt" strokecolor="#000000">
              <v:path arrowok="t"/>
            </v:shape>
            <v:shape style="position:absolute;left:3991;top:2130;width:10;height:0" coordorigin="3991,2130" coordsize="10,0" path="m3991,2130l4001,2130e" filled="f" stroked="t" strokeweight="0.36pt" strokecolor="#000000">
              <v:path arrowok="t"/>
            </v:shape>
            <v:shape style="position:absolute;left:4015;top:2130;width:10;height:0" coordorigin="4015,2130" coordsize="10,0" path="m4015,2130l4025,2130e" filled="f" stroked="t" strokeweight="0.36pt" strokecolor="#000000">
              <v:path arrowok="t"/>
            </v:shape>
            <v:shape style="position:absolute;left:4039;top:2130;width:10;height:0" coordorigin="4039,2130" coordsize="10,0" path="m4039,2130l4049,2130e" filled="f" stroked="t" strokeweight="0.36pt" strokecolor="#000000">
              <v:path arrowok="t"/>
            </v:shape>
            <v:shape style="position:absolute;left:4063;top:2130;width:10;height:0" coordorigin="4063,2130" coordsize="10,0" path="m4063,2130l4073,2130e" filled="f" stroked="t" strokeweight="0.36pt" strokecolor="#000000">
              <v:path arrowok="t"/>
            </v:shape>
            <v:shape style="position:absolute;left:4087;top:2130;width:10;height:0" coordorigin="4087,2130" coordsize="10,0" path="m4087,2130l4097,2130e" filled="f" stroked="t" strokeweight="0.36pt" strokecolor="#000000">
              <v:path arrowok="t"/>
            </v:shape>
            <v:shape style="position:absolute;left:4111;top:2130;width:10;height:0" coordorigin="4111,2130" coordsize="10,0" path="m4111,2130l4121,2130e" filled="f" stroked="t" strokeweight="0.36pt" strokecolor="#000000">
              <v:path arrowok="t"/>
            </v:shape>
            <v:shape style="position:absolute;left:4135;top:2130;width:10;height:0" coordorigin="4135,2130" coordsize="10,0" path="m4135,2130l4145,2130e" filled="f" stroked="t" strokeweight="0.36pt" strokecolor="#000000">
              <v:path arrowok="t"/>
            </v:shape>
            <v:shape style="position:absolute;left:4159;top:2130;width:10;height:0" coordorigin="4159,2130" coordsize="10,0" path="m4159,2130l4169,2130e" filled="f" stroked="t" strokeweight="0.36pt" strokecolor="#000000">
              <v:path arrowok="t"/>
            </v:shape>
            <v:shape style="position:absolute;left:4183;top:2130;width:10;height:0" coordorigin="4183,2130" coordsize="10,0" path="m4183,2130l4193,2130e" filled="f" stroked="t" strokeweight="0.36pt" strokecolor="#000000">
              <v:path arrowok="t"/>
            </v:shape>
            <v:shape style="position:absolute;left:4207;top:2130;width:10;height:0" coordorigin="4207,2130" coordsize="10,0" path="m4207,2130l4217,2130e" filled="f" stroked="t" strokeweight="0.36pt" strokecolor="#000000">
              <v:path arrowok="t"/>
            </v:shape>
            <v:shape style="position:absolute;left:4231;top:2130;width:10;height:0" coordorigin="4231,2130" coordsize="10,0" path="m4231,2130l4241,2130e" filled="f" stroked="t" strokeweight="0.36pt" strokecolor="#000000">
              <v:path arrowok="t"/>
            </v:shape>
            <v:shape style="position:absolute;left:4255;top:2130;width:10;height:0" coordorigin="4255,2130" coordsize="10,0" path="m4255,2130l4265,2130e" filled="f" stroked="t" strokeweight="0.36pt" strokecolor="#000000">
              <v:path arrowok="t"/>
            </v:shape>
            <v:shape style="position:absolute;left:4279;top:2130;width:10;height:0" coordorigin="4279,2130" coordsize="10,0" path="m4279,2130l4289,2130e" filled="f" stroked="t" strokeweight="0.36pt" strokecolor="#000000">
              <v:path arrowok="t"/>
            </v:shape>
            <v:shape style="position:absolute;left:4303;top:2130;width:10;height:0" coordorigin="4303,2130" coordsize="10,0" path="m4303,2130l4313,2130e" filled="f" stroked="t" strokeweight="0.36pt" strokecolor="#000000">
              <v:path arrowok="t"/>
            </v:shape>
            <v:shape style="position:absolute;left:4327;top:2130;width:10;height:0" coordorigin="4327,2130" coordsize="10,0" path="m4327,2130l4337,2130e" filled="f" stroked="t" strokeweight="0.36pt" strokecolor="#000000">
              <v:path arrowok="t"/>
            </v:shape>
            <v:shape style="position:absolute;left:4351;top:2130;width:10;height:0" coordorigin="4351,2130" coordsize="10,0" path="m4351,2130l4361,2130e" filled="f" stroked="t" strokeweight="0.36pt" strokecolor="#000000">
              <v:path arrowok="t"/>
            </v:shape>
            <v:shape style="position:absolute;left:4375;top:2130;width:10;height:0" coordorigin="4375,2130" coordsize="10,0" path="m4375,2130l4385,2130e" filled="f" stroked="t" strokeweight="0.36pt" strokecolor="#000000">
              <v:path arrowok="t"/>
            </v:shape>
            <v:shape style="position:absolute;left:4399;top:2130;width:10;height:0" coordorigin="4399,2130" coordsize="10,0" path="m4399,2130l4409,2130e" filled="f" stroked="t" strokeweight="0.36pt" strokecolor="#000000">
              <v:path arrowok="t"/>
            </v:shape>
            <v:shape style="position:absolute;left:4423;top:2130;width:10;height:0" coordorigin="4423,2130" coordsize="10,0" path="m4423,2130l4433,2130e" filled="f" stroked="t" strokeweight="0.36pt" strokecolor="#000000">
              <v:path arrowok="t"/>
            </v:shape>
            <v:shape style="position:absolute;left:4447;top:2130;width:10;height:0" coordorigin="4447,2130" coordsize="10,0" path="m4447,2130l4457,2130e" filled="f" stroked="t" strokeweight="0.36pt" strokecolor="#000000">
              <v:path arrowok="t"/>
            </v:shape>
            <v:shape style="position:absolute;left:4471;top:2130;width:10;height:0" coordorigin="4471,2130" coordsize="10,0" path="m4471,2130l4481,2130e" filled="f" stroked="t" strokeweight="0.36pt" strokecolor="#000000">
              <v:path arrowok="t"/>
            </v:shape>
            <v:shape style="position:absolute;left:4495;top:2130;width:10;height:0" coordorigin="4495,2130" coordsize="10,0" path="m4495,2130l4505,2130e" filled="f" stroked="t" strokeweight="0.36pt" strokecolor="#000000">
              <v:path arrowok="t"/>
            </v:shape>
            <v:shape style="position:absolute;left:4519;top:2130;width:10;height:0" coordorigin="4519,2130" coordsize="10,0" path="m4519,2130l4529,2130e" filled="f" stroked="t" strokeweight="0.36pt" strokecolor="#000000">
              <v:path arrowok="t"/>
            </v:shape>
            <v:shape style="position:absolute;left:4543;top:2130;width:10;height:0" coordorigin="4543,2130" coordsize="10,0" path="m4543,2130l4553,2130e" filled="f" stroked="t" strokeweight="0.36pt" strokecolor="#000000">
              <v:path arrowok="t"/>
            </v:shape>
            <v:shape style="position:absolute;left:4567;top:2130;width:10;height:0" coordorigin="4567,2130" coordsize="10,0" path="m4567,2130l4577,2130e" filled="f" stroked="t" strokeweight="0.36pt" strokecolor="#000000">
              <v:path arrowok="t"/>
            </v:shape>
            <v:shape style="position:absolute;left:4591;top:2130;width:10;height:0" coordorigin="4591,2130" coordsize="10,0" path="m4591,2130l4601,2130e" filled="f" stroked="t" strokeweight="0.36pt" strokecolor="#000000">
              <v:path arrowok="t"/>
            </v:shape>
            <v:shape style="position:absolute;left:4615;top:2130;width:10;height:0" coordorigin="4615,2130" coordsize="10,0" path="m4615,2130l4625,2130e" filled="f" stroked="t" strokeweight="0.36pt" strokecolor="#000000">
              <v:path arrowok="t"/>
            </v:shape>
            <v:shape style="position:absolute;left:4639;top:2130;width:10;height:0" coordorigin="4639,2130" coordsize="10,0" path="m4639,2130l4649,2130e" filled="f" stroked="t" strokeweight="0.36pt" strokecolor="#000000">
              <v:path arrowok="t"/>
            </v:shape>
            <v:shape style="position:absolute;left:4663;top:2130;width:10;height:0" coordorigin="4663,2130" coordsize="10,0" path="m4663,2130l4673,2130e" filled="f" stroked="t" strokeweight="0.36pt" strokecolor="#000000">
              <v:path arrowok="t"/>
            </v:shape>
            <v:shape style="position:absolute;left:4687;top:2130;width:10;height:0" coordorigin="4687,2130" coordsize="10,0" path="m4687,2130l4697,2130e" filled="f" stroked="t" strokeweight="0.36pt" strokecolor="#000000">
              <v:path arrowok="t"/>
            </v:shape>
            <v:shape style="position:absolute;left:4711;top:2130;width:10;height:0" coordorigin="4711,2130" coordsize="10,0" path="m4711,2130l4721,2130e" filled="f" stroked="t" strokeweight="0.36pt" strokecolor="#000000">
              <v:path arrowok="t"/>
            </v:shape>
            <v:shape style="position:absolute;left:4735;top:2130;width:10;height:0" coordorigin="4735,2130" coordsize="10,0" path="m4735,2130l4745,2130e" filled="f" stroked="t" strokeweight="0.36pt" strokecolor="#000000">
              <v:path arrowok="t"/>
            </v:shape>
            <v:shape style="position:absolute;left:4759;top:2130;width:10;height:0" coordorigin="4759,2130" coordsize="10,0" path="m4759,2130l4769,2130e" filled="f" stroked="t" strokeweight="0.36pt" strokecolor="#000000">
              <v:path arrowok="t"/>
            </v:shape>
            <v:shape style="position:absolute;left:4783;top:2130;width:10;height:0" coordorigin="4783,2130" coordsize="10,0" path="m4783,2130l4793,2130e" filled="f" stroked="t" strokeweight="0.36pt" strokecolor="#000000">
              <v:path arrowok="t"/>
            </v:shape>
            <v:shape style="position:absolute;left:4807;top:2130;width:10;height:0" coordorigin="4807,2130" coordsize="10,0" path="m4807,2130l4817,2130e" filled="f" stroked="t" strokeweight="0.36pt" strokecolor="#000000">
              <v:path arrowok="t"/>
            </v:shape>
            <v:shape style="position:absolute;left:4831;top:2130;width:10;height:0" coordorigin="4831,2130" coordsize="10,0" path="m4831,2130l4841,2130e" filled="f" stroked="t" strokeweight="0.36pt" strokecolor="#000000">
              <v:path arrowok="t"/>
            </v:shape>
            <v:shape style="position:absolute;left:4855;top:2130;width:10;height:0" coordorigin="4855,2130" coordsize="10,0" path="m4855,2130l4865,2130e" filled="f" stroked="t" strokeweight="0.36pt" strokecolor="#000000">
              <v:path arrowok="t"/>
            </v:shape>
            <v:shape style="position:absolute;left:4879;top:2130;width:10;height:0" coordorigin="4879,2130" coordsize="10,0" path="m4879,2130l4889,2130e" filled="f" stroked="t" strokeweight="0.36pt" strokecolor="#000000">
              <v:path arrowok="t"/>
            </v:shape>
            <v:shape style="position:absolute;left:4903;top:2130;width:10;height:0" coordorigin="4903,2130" coordsize="10,0" path="m4903,2130l4913,2130e" filled="f" stroked="t" strokeweight="0.36pt" strokecolor="#000000">
              <v:path arrowok="t"/>
            </v:shape>
            <v:shape style="position:absolute;left:4927;top:2130;width:10;height:0" coordorigin="4927,2130" coordsize="10,0" path="m4927,2130l4937,2130e" filled="f" stroked="t" strokeweight="0.36pt" strokecolor="#000000">
              <v:path arrowok="t"/>
            </v:shape>
            <v:shape style="position:absolute;left:4951;top:2130;width:10;height:0" coordorigin="4951,2130" coordsize="10,0" path="m4951,2130l4961,2130e" filled="f" stroked="t" strokeweight="0.36pt" strokecolor="#000000">
              <v:path arrowok="t"/>
            </v:shape>
            <v:shape style="position:absolute;left:4975;top:2130;width:10;height:0" coordorigin="4975,2130" coordsize="10,0" path="m4975,2130l4985,2130e" filled="f" stroked="t" strokeweight="0.36pt" strokecolor="#000000">
              <v:path arrowok="t"/>
            </v:shape>
            <v:shape style="position:absolute;left:4999;top:2130;width:10;height:0" coordorigin="4999,2130" coordsize="10,0" path="m4999,2130l5009,2130e" filled="f" stroked="t" strokeweight="0.36pt" strokecolor="#000000">
              <v:path arrowok="t"/>
            </v:shape>
            <v:shape style="position:absolute;left:5023;top:2130;width:10;height:0" coordorigin="5023,2130" coordsize="10,0" path="m5023,2130l5032,2130e" filled="f" stroked="t" strokeweight="0.36pt" strokecolor="#000000">
              <v:path arrowok="t"/>
            </v:shape>
            <v:shape style="position:absolute;left:5047;top:2130;width:10;height:0" coordorigin="5047,2130" coordsize="10,0" path="m5047,2130l5056,2130e" filled="f" stroked="t" strokeweight="0.36pt" strokecolor="#000000">
              <v:path arrowok="t"/>
            </v:shape>
            <v:shape style="position:absolute;left:5071;top:2130;width:10;height:0" coordorigin="5071,2130" coordsize="10,0" path="m5071,2130l5080,2130e" filled="f" stroked="t" strokeweight="0.36pt" strokecolor="#000000">
              <v:path arrowok="t"/>
            </v:shape>
            <v:shape style="position:absolute;left:5095;top:2130;width:10;height:0" coordorigin="5095,2130" coordsize="10,0" path="m5095,2130l5104,2130e" filled="f" stroked="t" strokeweight="0.36pt" strokecolor="#000000">
              <v:path arrowok="t"/>
            </v:shape>
            <v:shape style="position:absolute;left:5119;top:2130;width:10;height:0" coordorigin="5119,2130" coordsize="10,0" path="m5119,2130l5128,2130e" filled="f" stroked="t" strokeweight="0.36pt" strokecolor="#000000">
              <v:path arrowok="t"/>
            </v:shape>
            <v:shape style="position:absolute;left:5143;top:2130;width:10;height:0" coordorigin="5143,2130" coordsize="10,0" path="m5143,2130l5152,2130e" filled="f" stroked="t" strokeweight="0.36pt" strokecolor="#000000">
              <v:path arrowok="t"/>
            </v:shape>
            <v:shape style="position:absolute;left:5167;top:2130;width:10;height:0" coordorigin="5167,2130" coordsize="10,0" path="m5167,2130l5176,2130e" filled="f" stroked="t" strokeweight="0.36pt" strokecolor="#000000">
              <v:path arrowok="t"/>
            </v:shape>
            <v:shape style="position:absolute;left:5191;top:2130;width:10;height:0" coordorigin="5191,2130" coordsize="10,0" path="m5191,2130l5200,2130e" filled="f" stroked="t" strokeweight="0.36pt" strokecolor="#000000">
              <v:path arrowok="t"/>
            </v:shape>
            <v:shape style="position:absolute;left:5215;top:2130;width:10;height:0" coordorigin="5215,2130" coordsize="10,0" path="m5215,2130l5224,2130e" filled="f" stroked="t" strokeweight="0.36pt" strokecolor="#000000">
              <v:path arrowok="t"/>
            </v:shape>
            <v:shape style="position:absolute;left:5239;top:2130;width:10;height:0" coordorigin="5239,2130" coordsize="10,0" path="m5239,2130l5248,2130e" filled="f" stroked="t" strokeweight="0.36pt" strokecolor="#000000">
              <v:path arrowok="t"/>
            </v:shape>
            <v:shape style="position:absolute;left:5263;top:2130;width:10;height:0" coordorigin="5263,2130" coordsize="10,0" path="m5263,2130l5272,2130e" filled="f" stroked="t" strokeweight="0.36pt" strokecolor="#000000">
              <v:path arrowok="t"/>
            </v:shape>
            <v:shape style="position:absolute;left:5287;top:2130;width:10;height:0" coordorigin="5287,2130" coordsize="10,0" path="m5287,2130l5296,2130e" filled="f" stroked="t" strokeweight="0.36pt" strokecolor="#000000">
              <v:path arrowok="t"/>
            </v:shape>
            <v:shape style="position:absolute;left:5311;top:2130;width:10;height:0" coordorigin="5311,2130" coordsize="10,0" path="m5311,2130l5320,2130e" filled="f" stroked="t" strokeweight="0.36pt" strokecolor="#000000">
              <v:path arrowok="t"/>
            </v:shape>
            <v:shape style="position:absolute;left:5335;top:2130;width:10;height:0" coordorigin="5335,2130" coordsize="10,0" path="m5335,2130l5344,2130e" filled="f" stroked="t" strokeweight="0.36pt" strokecolor="#000000">
              <v:path arrowok="t"/>
            </v:shape>
            <v:shape style="position:absolute;left:5359;top:2130;width:10;height:0" coordorigin="5359,2130" coordsize="10,0" path="m5359,2130l5368,2130e" filled="f" stroked="t" strokeweight="0.36pt" strokecolor="#000000">
              <v:path arrowok="t"/>
            </v:shape>
            <v:shape style="position:absolute;left:5383;top:2130;width:10;height:0" coordorigin="5383,2130" coordsize="10,0" path="m5383,2130l5392,2130e" filled="f" stroked="t" strokeweight="0.36pt" strokecolor="#000000">
              <v:path arrowok="t"/>
            </v:shape>
            <v:shape style="position:absolute;left:5407;top:2130;width:10;height:0" coordorigin="5407,2130" coordsize="10,0" path="m5407,2130l5416,2130e" filled="f" stroked="t" strokeweight="0.36pt" strokecolor="#000000">
              <v:path arrowok="t"/>
            </v:shape>
            <v:shape style="position:absolute;left:5431;top:2130;width:10;height:0" coordorigin="5431,2130" coordsize="10,0" path="m5431,2130l5440,2130e" filled="f" stroked="t" strokeweight="0.36pt" strokecolor="#000000">
              <v:path arrowok="t"/>
            </v:shape>
            <v:shape style="position:absolute;left:5455;top:2130;width:10;height:0" coordorigin="5455,2130" coordsize="10,0" path="m5455,2130l5464,2130e" filled="f" stroked="t" strokeweight="0.36pt" strokecolor="#000000">
              <v:path arrowok="t"/>
            </v:shape>
            <v:shape style="position:absolute;left:5479;top:2130;width:10;height:0" coordorigin="5479,2130" coordsize="10,0" path="m5479,2130l5488,2130e" filled="f" stroked="t" strokeweight="0.36pt" strokecolor="#000000">
              <v:path arrowok="t"/>
            </v:shape>
            <v:shape style="position:absolute;left:5503;top:2130;width:10;height:0" coordorigin="5503,2130" coordsize="10,0" path="m5503,2130l5512,2130e" filled="f" stroked="t" strokeweight="0.36pt" strokecolor="#000000">
              <v:path arrowok="t"/>
            </v:shape>
            <v:shape style="position:absolute;left:5527;top:2130;width:10;height:0" coordorigin="5527,2130" coordsize="10,0" path="m5527,2130l5536,2130e" filled="f" stroked="t" strokeweight="0.36pt" strokecolor="#000000">
              <v:path arrowok="t"/>
            </v:shape>
            <v:shape style="position:absolute;left:5551;top:2130;width:10;height:0" coordorigin="5551,2130" coordsize="10,0" path="m5551,2130l5560,2130e" filled="f" stroked="t" strokeweight="0.36pt" strokecolor="#000000">
              <v:path arrowok="t"/>
            </v:shape>
            <v:shape style="position:absolute;left:5575;top:2130;width:10;height:0" coordorigin="5575,2130" coordsize="10,0" path="m5575,2130l5584,2130e" filled="f" stroked="t" strokeweight="0.36pt" strokecolor="#000000">
              <v:path arrowok="t"/>
            </v:shape>
            <v:shape style="position:absolute;left:5599;top:2130;width:10;height:0" coordorigin="5599,2130" coordsize="10,0" path="m5599,2130l5608,2130e" filled="f" stroked="t" strokeweight="0.36pt" strokecolor="#000000">
              <v:path arrowok="t"/>
            </v:shape>
            <v:shape style="position:absolute;left:5623;top:2130;width:10;height:0" coordorigin="5623,2130" coordsize="10,0" path="m5623,2130l5632,2130e" filled="f" stroked="t" strokeweight="0.36pt" strokecolor="#000000">
              <v:path arrowok="t"/>
            </v:shape>
            <v:shape style="position:absolute;left:5647;top:2130;width:10;height:0" coordorigin="5647,2130" coordsize="10,0" path="m5647,2130l5656,2130e" filled="f" stroked="t" strokeweight="0.36pt" strokecolor="#000000">
              <v:path arrowok="t"/>
            </v:shape>
            <v:shape style="position:absolute;left:5671;top:2130;width:10;height:0" coordorigin="5671,2130" coordsize="10,0" path="m5671,2130l5680,2130e" filled="f" stroked="t" strokeweight="0.36pt" strokecolor="#000000">
              <v:path arrowok="t"/>
            </v:shape>
            <v:shape style="position:absolute;left:5695;top:2130;width:10;height:0" coordorigin="5695,2130" coordsize="10,0" path="m5695,2130l5704,2130e" filled="f" stroked="t" strokeweight="0.36pt" strokecolor="#000000">
              <v:path arrowok="t"/>
            </v:shape>
            <v:shape style="position:absolute;left:5719;top:2130;width:10;height:0" coordorigin="5719,2130" coordsize="10,0" path="m5719,2130l5728,2130e" filled="f" stroked="t" strokeweight="0.36pt" strokecolor="#000000">
              <v:path arrowok="t"/>
            </v:shape>
            <v:shape style="position:absolute;left:5743;top:2130;width:10;height:0" coordorigin="5743,2130" coordsize="10,0" path="m5743,2130l5752,2130e" filled="f" stroked="t" strokeweight="0.36pt" strokecolor="#000000">
              <v:path arrowok="t"/>
            </v:shape>
            <v:shape style="position:absolute;left:5767;top:2130;width:10;height:0" coordorigin="5767,2130" coordsize="10,0" path="m5767,2130l5776,2130e" filled="f" stroked="t" strokeweight="0.36pt" strokecolor="#000000">
              <v:path arrowok="t"/>
            </v:shape>
            <v:shape style="position:absolute;left:5790;top:2130;width:10;height:0" coordorigin="5790,2130" coordsize="10,0" path="m5790,2130l5800,2130e" filled="f" stroked="t" strokeweight="0.36pt" strokecolor="#000000">
              <v:path arrowok="t"/>
            </v:shape>
            <v:shape style="position:absolute;left:5814;top:2130;width:10;height:0" coordorigin="5814,2130" coordsize="10,0" path="m5814,2130l5824,2130e" filled="f" stroked="t" strokeweight="0.36pt" strokecolor="#000000">
              <v:path arrowok="t"/>
            </v:shape>
            <v:shape style="position:absolute;left:5838;top:2130;width:10;height:0" coordorigin="5838,2130" coordsize="10,0" path="m5838,2130l5848,2130e" filled="f" stroked="t" strokeweight="0.36pt" strokecolor="#000000">
              <v:path arrowok="t"/>
            </v:shape>
            <v:shape style="position:absolute;left:5862;top:2130;width:10;height:0" coordorigin="5862,2130" coordsize="10,0" path="m5862,2130l5872,2130e" filled="f" stroked="t" strokeweight="0.36pt" strokecolor="#000000">
              <v:path arrowok="t"/>
            </v:shape>
            <v:shape style="position:absolute;left:5886;top:2130;width:10;height:0" coordorigin="5886,2130" coordsize="10,0" path="m5886,2130l5896,2130e" filled="f" stroked="t" strokeweight="0.36pt" strokecolor="#000000">
              <v:path arrowok="t"/>
            </v:shape>
            <v:shape style="position:absolute;left:5910;top:2130;width:10;height:0" coordorigin="5910,2130" coordsize="10,0" path="m5910,2130l5920,2130e" filled="f" stroked="t" strokeweight="0.36pt" strokecolor="#000000">
              <v:path arrowok="t"/>
            </v:shape>
            <v:shape style="position:absolute;left:5934;top:2130;width:10;height:0" coordorigin="5934,2130" coordsize="10,0" path="m5934,2130l5944,2130e" filled="f" stroked="t" strokeweight="0.36pt" strokecolor="#000000">
              <v:path arrowok="t"/>
            </v:shape>
            <v:shape style="position:absolute;left:5958;top:2130;width:10;height:0" coordorigin="5958,2130" coordsize="10,0" path="m5958,2130l5968,2130e" filled="f" stroked="t" strokeweight="0.36pt" strokecolor="#000000">
              <v:path arrowok="t"/>
            </v:shape>
            <v:shape style="position:absolute;left:5982;top:2130;width:10;height:0" coordorigin="5982,2130" coordsize="10,0" path="m5982,2130l5992,2130e" filled="f" stroked="t" strokeweight="0.36pt" strokecolor="#000000">
              <v:path arrowok="t"/>
            </v:shape>
            <v:shape style="position:absolute;left:6006;top:2130;width:10;height:0" coordorigin="6006,2130" coordsize="10,0" path="m6006,2130l6016,2130e" filled="f" stroked="t" strokeweight="0.36pt" strokecolor="#000000">
              <v:path arrowok="t"/>
            </v:shape>
            <v:shape style="position:absolute;left:6030;top:2130;width:10;height:0" coordorigin="6030,2130" coordsize="10,0" path="m6030,2130l6040,2130e" filled="f" stroked="t" strokeweight="0.36pt" strokecolor="#000000">
              <v:path arrowok="t"/>
            </v:shape>
            <v:shape style="position:absolute;left:6054;top:2130;width:10;height:0" coordorigin="6054,2130" coordsize="10,0" path="m6054,2130l6064,2130e" filled="f" stroked="t" strokeweight="0.36pt" strokecolor="#000000">
              <v:path arrowok="t"/>
            </v:shape>
            <v:shape style="position:absolute;left:6078;top:2130;width:10;height:0" coordorigin="6078,2130" coordsize="10,0" path="m6078,2130l6088,2130e" filled="f" stroked="t" strokeweight="0.36pt" strokecolor="#000000">
              <v:path arrowok="t"/>
            </v:shape>
            <v:shape style="position:absolute;left:6102;top:2130;width:10;height:0" coordorigin="6102,2130" coordsize="10,0" path="m6102,2130l6112,2130e" filled="f" stroked="t" strokeweight="0.36pt" strokecolor="#000000">
              <v:path arrowok="t"/>
            </v:shape>
            <v:shape style="position:absolute;left:6126;top:2130;width:10;height:0" coordorigin="6126,2130" coordsize="10,0" path="m6126,2130l6136,2130e" filled="f" stroked="t" strokeweight="0.36pt" strokecolor="#000000">
              <v:path arrowok="t"/>
            </v:shape>
            <v:shape style="position:absolute;left:6150;top:2130;width:10;height:0" coordorigin="6150,2130" coordsize="10,0" path="m6150,2130l6160,2130e" filled="f" stroked="t" strokeweight="0.36pt" strokecolor="#000000">
              <v:path arrowok="t"/>
            </v:shape>
            <v:shape style="position:absolute;left:6174;top:2130;width:10;height:0" coordorigin="6174,2130" coordsize="10,0" path="m6174,2130l6184,2130e" filled="f" stroked="t" strokeweight="0.36pt" strokecolor="#000000">
              <v:path arrowok="t"/>
            </v:shape>
            <v:shape style="position:absolute;left:6198;top:2130;width:10;height:0" coordorigin="6198,2130" coordsize="10,0" path="m6198,2130l6208,2130e" filled="f" stroked="t" strokeweight="0.36pt" strokecolor="#000000">
              <v:path arrowok="t"/>
            </v:shape>
            <v:shape style="position:absolute;left:6222;top:2130;width:10;height:0" coordorigin="6222,2130" coordsize="10,0" path="m6222,2130l6232,2130e" filled="f" stroked="t" strokeweight="0.36pt" strokecolor="#000000">
              <v:path arrowok="t"/>
            </v:shape>
            <v:shape style="position:absolute;left:6246;top:2130;width:10;height:0" coordorigin="6246,2130" coordsize="10,0" path="m6246,2130l6256,2130e" filled="f" stroked="t" strokeweight="0.36pt" strokecolor="#000000">
              <v:path arrowok="t"/>
            </v:shape>
            <v:shape style="position:absolute;left:6270;top:2130;width:10;height:0" coordorigin="6270,2130" coordsize="10,0" path="m6270,2130l6280,2130e" filled="f" stroked="t" strokeweight="0.36pt" strokecolor="#000000">
              <v:path arrowok="t"/>
            </v:shape>
            <v:shape style="position:absolute;left:6294;top:2130;width:10;height:0" coordorigin="6294,2130" coordsize="10,0" path="m6294,2130l6304,2130e" filled="f" stroked="t" strokeweight="0.36pt" strokecolor="#000000">
              <v:path arrowok="t"/>
            </v:shape>
            <v:shape style="position:absolute;left:6318;top:2130;width:10;height:0" coordorigin="6318,2130" coordsize="10,0" path="m6318,2130l6328,2130e" filled="f" stroked="t" strokeweight="0.36pt" strokecolor="#000000">
              <v:path arrowok="t"/>
            </v:shape>
            <v:shape style="position:absolute;left:6342;top:2130;width:10;height:0" coordorigin="6342,2130" coordsize="10,0" path="m6342,2130l6352,2130e" filled="f" stroked="t" strokeweight="0.36pt" strokecolor="#000000">
              <v:path arrowok="t"/>
            </v:shape>
            <v:shape style="position:absolute;left:6366;top:2130;width:10;height:0" coordorigin="6366,2130" coordsize="10,0" path="m6366,2130l6376,2130e" filled="f" stroked="t" strokeweight="0.36pt" strokecolor="#000000">
              <v:path arrowok="t"/>
            </v:shape>
            <v:shape style="position:absolute;left:6390;top:2130;width:10;height:0" coordorigin="6390,2130" coordsize="10,0" path="m6390,2130l6400,2130e" filled="f" stroked="t" strokeweight="0.36pt" strokecolor="#000000">
              <v:path arrowok="t"/>
            </v:shape>
            <v:shape style="position:absolute;left:6414;top:2130;width:10;height:0" coordorigin="6414,2130" coordsize="10,0" path="m6414,2130l6424,2130e" filled="f" stroked="t" strokeweight="0.36pt" strokecolor="#000000">
              <v:path arrowok="t"/>
            </v:shape>
            <v:shape style="position:absolute;left:6438;top:2130;width:10;height:0" coordorigin="6438,2130" coordsize="10,0" path="m6438,2130l6448,2130e" filled="f" stroked="t" strokeweight="0.36pt" strokecolor="#000000">
              <v:path arrowok="t"/>
            </v:shape>
            <v:shape style="position:absolute;left:6462;top:2130;width:10;height:0" coordorigin="6462,2130" coordsize="10,0" path="m6462,2130l6472,2130e" filled="f" stroked="t" strokeweight="0.36pt" strokecolor="#000000">
              <v:path arrowok="t"/>
            </v:shape>
            <v:shape style="position:absolute;left:6486;top:2130;width:10;height:0" coordorigin="6486,2130" coordsize="10,0" path="m6486,2130l6496,2130e" filled="f" stroked="t" strokeweight="0.36pt" strokecolor="#000000">
              <v:path arrowok="t"/>
            </v:shape>
            <v:shape style="position:absolute;left:6510;top:2130;width:10;height:0" coordorigin="6510,2130" coordsize="10,0" path="m6510,2130l6520,2130e" filled="f" stroked="t" strokeweight="0.36pt" strokecolor="#000000">
              <v:path arrowok="t"/>
            </v:shape>
            <v:shape style="position:absolute;left:6534;top:2130;width:10;height:0" coordorigin="6534,2130" coordsize="10,0" path="m6534,2130l6544,2130e" filled="f" stroked="t" strokeweight="0.36pt" strokecolor="#000000">
              <v:path arrowok="t"/>
            </v:shape>
            <v:shape style="position:absolute;left:6558;top:2130;width:10;height:0" coordorigin="6558,2130" coordsize="10,0" path="m6558,2130l6568,2130e" filled="f" stroked="t" strokeweight="0.36pt" strokecolor="#000000">
              <v:path arrowok="t"/>
            </v:shape>
            <v:shape style="position:absolute;left:6582;top:2130;width:10;height:0" coordorigin="6582,2130" coordsize="10,0" path="m6582,2130l6592,2130e" filled="f" stroked="t" strokeweight="0.36pt" strokecolor="#000000">
              <v:path arrowok="t"/>
            </v:shape>
            <v:shape style="position:absolute;left:6606;top:2130;width:10;height:0" coordorigin="6606,2130" coordsize="10,0" path="m6606,2130l6616,2130e" filled="f" stroked="t" strokeweight="0.36pt" strokecolor="#000000">
              <v:path arrowok="t"/>
            </v:shape>
            <v:shape style="position:absolute;left:6630;top:2130;width:10;height:0" coordorigin="6630,2130" coordsize="10,0" path="m6630,2130l6640,2130e" filled="f" stroked="t" strokeweight="0.36pt" strokecolor="#000000">
              <v:path arrowok="t"/>
            </v:shape>
            <v:shape style="position:absolute;left:6654;top:2130;width:10;height:0" coordorigin="6654,2130" coordsize="10,0" path="m6654,2130l6664,2130e" filled="f" stroked="t" strokeweight="0.36pt" strokecolor="#000000">
              <v:path arrowok="t"/>
            </v:shape>
            <v:shape style="position:absolute;left:6678;top:2130;width:10;height:0" coordorigin="6678,2130" coordsize="10,0" path="m6678,2130l6688,2130e" filled="f" stroked="t" strokeweight="0.36pt" strokecolor="#000000">
              <v:path arrowok="t"/>
            </v:shape>
            <v:shape style="position:absolute;left:6702;top:2130;width:10;height:0" coordorigin="6702,2130" coordsize="10,0" path="m6702,2130l6712,2130e" filled="f" stroked="t" strokeweight="0.36pt" strokecolor="#000000">
              <v:path arrowok="t"/>
            </v:shape>
            <v:shape style="position:absolute;left:6726;top:2130;width:10;height:0" coordorigin="6726,2130" coordsize="10,0" path="m6726,2130l6736,2130e" filled="f" stroked="t" strokeweight="0.36pt" strokecolor="#000000">
              <v:path arrowok="t"/>
            </v:shape>
            <v:shape style="position:absolute;left:6750;top:2130;width:10;height:0" coordorigin="6750,2130" coordsize="10,0" path="m6750,2130l6760,2130e" filled="f" stroked="t" strokeweight="0.36pt" strokecolor="#000000">
              <v:path arrowok="t"/>
            </v:shape>
            <v:shape style="position:absolute;left:6774;top:2130;width:10;height:0" coordorigin="6774,2130" coordsize="10,0" path="m6774,2130l6784,2130e" filled="f" stroked="t" strokeweight="0.36pt" strokecolor="#000000">
              <v:path arrowok="t"/>
            </v:shape>
            <v:shape style="position:absolute;left:6798;top:2130;width:10;height:0" coordorigin="6798,2130" coordsize="10,0" path="m6798,2130l6808,2130e" filled="f" stroked="t" strokeweight="0.36pt" strokecolor="#000000">
              <v:path arrowok="t"/>
            </v:shape>
            <v:shape style="position:absolute;left:6822;top:2130;width:10;height:0" coordorigin="6822,2130" coordsize="10,0" path="m6822,2130l6832,2130e" filled="f" stroked="t" strokeweight="0.36pt" strokecolor="#000000">
              <v:path arrowok="t"/>
            </v:shape>
            <v:shape style="position:absolute;left:6846;top:2130;width:10;height:0" coordorigin="6846,2130" coordsize="10,0" path="m6846,2130l6856,2130e" filled="f" stroked="t" strokeweight="0.36pt" strokecolor="#000000">
              <v:path arrowok="t"/>
            </v:shape>
            <v:shape style="position:absolute;left:6870;top:2130;width:10;height:0" coordorigin="6870,2130" coordsize="10,0" path="m6870,2130l6880,2130e" filled="f" stroked="t" strokeweight="0.36pt" strokecolor="#000000">
              <v:path arrowok="t"/>
            </v:shape>
            <v:shape style="position:absolute;left:6894;top:2130;width:10;height:0" coordorigin="6894,2130" coordsize="10,0" path="m6894,2130l6903,2130e" filled="f" stroked="t" strokeweight="0.36pt" strokecolor="#000000">
              <v:path arrowok="t"/>
            </v:shape>
            <v:shape style="position:absolute;left:6918;top:2130;width:10;height:0" coordorigin="6918,2130" coordsize="10,0" path="m6918,2130l6927,2130e" filled="f" stroked="t" strokeweight="0.36pt" strokecolor="#000000">
              <v:path arrowok="t"/>
            </v:shape>
            <v:shape style="position:absolute;left:6942;top:2130;width:10;height:0" coordorigin="6942,2130" coordsize="10,0" path="m6942,2130l6951,2130e" filled="f" stroked="t" strokeweight="0.36pt" strokecolor="#000000">
              <v:path arrowok="t"/>
            </v:shape>
            <v:shape style="position:absolute;left:6966;top:2130;width:10;height:0" coordorigin="6966,2130" coordsize="10,0" path="m6966,2130l6975,2130e" filled="f" stroked="t" strokeweight="0.36pt" strokecolor="#000000">
              <v:path arrowok="t"/>
            </v:shape>
            <v:shape style="position:absolute;left:6990;top:2130;width:10;height:0" coordorigin="6990,2130" coordsize="10,0" path="m6990,2130l6999,2130e" filled="f" stroked="t" strokeweight="0.36pt" strokecolor="#000000">
              <v:path arrowok="t"/>
            </v:shape>
            <v:shape style="position:absolute;left:7014;top:2130;width:10;height:0" coordorigin="7014,2130" coordsize="10,0" path="m7014,2130l7023,2130e" filled="f" stroked="t" strokeweight="0.36pt" strokecolor="#000000">
              <v:path arrowok="t"/>
            </v:shape>
            <v:shape style="position:absolute;left:7038;top:2130;width:10;height:0" coordorigin="7038,2130" coordsize="10,0" path="m7038,2130l7047,2130e" filled="f" stroked="t" strokeweight="0.36pt" strokecolor="#000000">
              <v:path arrowok="t"/>
            </v:shape>
            <v:shape style="position:absolute;left:7062;top:2130;width:10;height:0" coordorigin="7062,2130" coordsize="10,0" path="m7062,2130l7071,2130e" filled="f" stroked="t" strokeweight="0.36pt" strokecolor="#000000">
              <v:path arrowok="t"/>
            </v:shape>
            <v:shape style="position:absolute;left:7086;top:2130;width:10;height:0" coordorigin="7086,2130" coordsize="10,0" path="m7086,2130l7095,2130e" filled="f" stroked="t" strokeweight="0.36pt" strokecolor="#000000">
              <v:path arrowok="t"/>
            </v:shape>
            <v:shape style="position:absolute;left:7110;top:2130;width:10;height:0" coordorigin="7110,2130" coordsize="10,0" path="m7110,2130l7119,2130e" filled="f" stroked="t" strokeweight="0.36pt" strokecolor="#000000">
              <v:path arrowok="t"/>
            </v:shape>
            <v:shape style="position:absolute;left:7134;top:2130;width:10;height:0" coordorigin="7134,2130" coordsize="10,0" path="m7134,2130l7143,2130e" filled="f" stroked="t" strokeweight="0.36pt" strokecolor="#000000">
              <v:path arrowok="t"/>
            </v:shape>
            <v:shape style="position:absolute;left:7158;top:2130;width:10;height:0" coordorigin="7158,2130" coordsize="10,0" path="m7158,2130l7167,2130e" filled="f" stroked="t" strokeweight="0.36pt" strokecolor="#000000">
              <v:path arrowok="t"/>
            </v:shape>
            <v:shape style="position:absolute;left:7182;top:2130;width:10;height:0" coordorigin="7182,2130" coordsize="10,0" path="m7182,2130l7191,2130e" filled="f" stroked="t" strokeweight="0.36pt" strokecolor="#000000">
              <v:path arrowok="t"/>
            </v:shape>
            <v:shape style="position:absolute;left:7206;top:2130;width:10;height:0" coordorigin="7206,2130" coordsize="10,0" path="m7206,2130l7215,2130e" filled="f" stroked="t" strokeweight="0.36pt" strokecolor="#000000">
              <v:path arrowok="t"/>
            </v:shape>
            <v:shape style="position:absolute;left:7230;top:2130;width:10;height:0" coordorigin="7230,2130" coordsize="10,0" path="m7230,2130l7239,2130e" filled="f" stroked="t" strokeweight="0.36pt" strokecolor="#000000">
              <v:path arrowok="t"/>
            </v:shape>
            <v:shape style="position:absolute;left:7254;top:2130;width:10;height:0" coordorigin="7254,2130" coordsize="10,0" path="m7254,2130l7263,2130e" filled="f" stroked="t" strokeweight="0.36pt" strokecolor="#000000">
              <v:path arrowok="t"/>
            </v:shape>
            <v:shape style="position:absolute;left:7278;top:2130;width:10;height:0" coordorigin="7278,2130" coordsize="10,0" path="m7278,2130l7287,2130e" filled="f" stroked="t" strokeweight="0.36pt" strokecolor="#000000">
              <v:path arrowok="t"/>
            </v:shape>
            <v:shape style="position:absolute;left:7302;top:2130;width:10;height:0" coordorigin="7302,2130" coordsize="10,0" path="m7302,2130l7311,2130e" filled="f" stroked="t" strokeweight="0.36pt" strokecolor="#000000">
              <v:path arrowok="t"/>
            </v:shape>
            <v:shape style="position:absolute;left:7326;top:2130;width:10;height:0" coordorigin="7326,2130" coordsize="10,0" path="m7326,2130l7335,2130e" filled="f" stroked="t" strokeweight="0.36pt" strokecolor="#000000">
              <v:path arrowok="t"/>
            </v:shape>
            <v:shape style="position:absolute;left:7350;top:2130;width:10;height:0" coordorigin="7350,2130" coordsize="10,0" path="m7350,2130l7359,2130e" filled="f" stroked="t" strokeweight="0.36pt" strokecolor="#000000">
              <v:path arrowok="t"/>
            </v:shape>
            <v:shape style="position:absolute;left:7374;top:2130;width:10;height:0" coordorigin="7374,2130" coordsize="10,0" path="m7374,2130l7383,2130e" filled="f" stroked="t" strokeweight="0.36pt" strokecolor="#000000">
              <v:path arrowok="t"/>
            </v:shape>
            <v:shape style="position:absolute;left:7398;top:2130;width:10;height:0" coordorigin="7398,2130" coordsize="10,0" path="m7398,2130l7407,2130e" filled="f" stroked="t" strokeweight="0.36pt" strokecolor="#000000">
              <v:path arrowok="t"/>
            </v:shape>
            <v:shape style="position:absolute;left:7422;top:2130;width:10;height:0" coordorigin="7422,2130" coordsize="10,0" path="m7422,2130l7431,2130e" filled="f" stroked="t" strokeweight="0.36pt" strokecolor="#000000">
              <v:path arrowok="t"/>
            </v:shape>
            <v:shape style="position:absolute;left:7446;top:2130;width:10;height:0" coordorigin="7446,2130" coordsize="10,0" path="m7446,2130l7455,2130e" filled="f" stroked="t" strokeweight="0.36pt" strokecolor="#000000">
              <v:path arrowok="t"/>
            </v:shape>
            <v:shape style="position:absolute;left:7470;top:2130;width:10;height:0" coordorigin="7470,2130" coordsize="10,0" path="m7470,2130l7479,2130e" filled="f" stroked="t" strokeweight="0.36pt" strokecolor="#000000">
              <v:path arrowok="t"/>
            </v:shape>
            <v:shape style="position:absolute;left:7494;top:2130;width:10;height:0" coordorigin="7494,2130" coordsize="10,0" path="m7494,2130l7503,2130e" filled="f" stroked="t" strokeweight="0.36pt" strokecolor="#000000">
              <v:path arrowok="t"/>
            </v:shape>
            <v:shape style="position:absolute;left:7518;top:2130;width:10;height:0" coordorigin="7518,2130" coordsize="10,0" path="m7518,2130l7527,2130e" filled="f" stroked="t" strokeweight="0.36pt" strokecolor="#000000">
              <v:path arrowok="t"/>
            </v:shape>
            <v:shape style="position:absolute;left:7542;top:2130;width:10;height:0" coordorigin="7542,2130" coordsize="10,0" path="m7542,2130l7551,2130e" filled="f" stroked="t" strokeweight="0.36pt" strokecolor="#000000">
              <v:path arrowok="t"/>
            </v:shape>
            <v:shape style="position:absolute;left:7566;top:2130;width:10;height:0" coordorigin="7566,2130" coordsize="10,0" path="m7566,2130l7575,2130e" filled="f" stroked="t" strokeweight="0.36pt" strokecolor="#000000">
              <v:path arrowok="t"/>
            </v:shape>
            <v:shape style="position:absolute;left:7590;top:2130;width:10;height:0" coordorigin="7590,2130" coordsize="10,0" path="m7590,2130l7599,2130e" filled="f" stroked="t" strokeweight="0.36pt" strokecolor="#000000">
              <v:path arrowok="t"/>
            </v:shape>
            <v:shape style="position:absolute;left:7614;top:2130;width:10;height:0" coordorigin="7614,2130" coordsize="10,0" path="m7614,2130l7623,2130e" filled="f" stroked="t" strokeweight="0.36pt" strokecolor="#000000">
              <v:path arrowok="t"/>
            </v:shape>
            <v:shape style="position:absolute;left:7638;top:2130;width:10;height:0" coordorigin="7638,2130" coordsize="10,0" path="m7638,2130l7647,2130e" filled="f" stroked="t" strokeweight="0.36pt" strokecolor="#000000">
              <v:path arrowok="t"/>
            </v:shape>
            <v:shape style="position:absolute;left:7661;top:2130;width:10;height:0" coordorigin="7661,2130" coordsize="10,0" path="m7661,2130l7671,2130e" filled="f" stroked="t" strokeweight="0.36pt" strokecolor="#000000">
              <v:path arrowok="t"/>
            </v:shape>
            <v:shape style="position:absolute;left:7685;top:2130;width:10;height:0" coordorigin="7685,2130" coordsize="10,0" path="m7685,2130l7695,2130e" filled="f" stroked="t" strokeweight="0.36pt" strokecolor="#000000">
              <v:path arrowok="t"/>
            </v:shape>
            <v:shape style="position:absolute;left:7709;top:2130;width:10;height:0" coordorigin="7709,2130" coordsize="10,0" path="m7709,2130l7719,2130e" filled="f" stroked="t" strokeweight="0.36pt" strokecolor="#000000">
              <v:path arrowok="t"/>
            </v:shape>
            <v:shape style="position:absolute;left:7733;top:2130;width:10;height:0" coordorigin="7733,2130" coordsize="10,0" path="m7733,2130l7743,2130e" filled="f" stroked="t" strokeweight="0.36pt" strokecolor="#000000">
              <v:path arrowok="t"/>
            </v:shape>
            <v:shape style="position:absolute;left:7757;top:2130;width:10;height:0" coordorigin="7757,2130" coordsize="10,0" path="m7757,2130l7767,2130e" filled="f" stroked="t" strokeweight="0.36pt" strokecolor="#000000">
              <v:path arrowok="t"/>
            </v:shape>
            <v:shape style="position:absolute;left:7781;top:2130;width:10;height:0" coordorigin="7781,2130" coordsize="10,0" path="m7781,2130l7791,2130e" filled="f" stroked="t" strokeweight="0.36pt" strokecolor="#000000">
              <v:path arrowok="t"/>
            </v:shape>
            <v:shape style="position:absolute;left:7805;top:2130;width:10;height:0" coordorigin="7805,2130" coordsize="10,0" path="m7805,2130l7815,2130e" filled="f" stroked="t" strokeweight="0.36pt" strokecolor="#000000">
              <v:path arrowok="t"/>
            </v:shape>
            <v:shape style="position:absolute;left:7829;top:2130;width:10;height:0" coordorigin="7829,2130" coordsize="10,0" path="m7829,2130l7839,2130e" filled="f" stroked="t" strokeweight="0.36pt" strokecolor="#000000">
              <v:path arrowok="t"/>
            </v:shape>
            <v:shape style="position:absolute;left:7853;top:2130;width:10;height:0" coordorigin="7853,2130" coordsize="10,0" path="m7853,2130l7863,2130e" filled="f" stroked="t" strokeweight="0.36pt" strokecolor="#000000">
              <v:path arrowok="t"/>
            </v:shape>
            <v:shape style="position:absolute;left:7877;top:2130;width:10;height:0" coordorigin="7877,2130" coordsize="10,0" path="m7877,2130l7887,2130e" filled="f" stroked="t" strokeweight="0.36pt" strokecolor="#000000">
              <v:path arrowok="t"/>
            </v:shape>
            <v:shape style="position:absolute;left:7901;top:2130;width:10;height:0" coordorigin="7901,2130" coordsize="10,0" path="m7901,2130l7911,2130e" filled="f" stroked="t" strokeweight="0.36pt" strokecolor="#000000">
              <v:path arrowok="t"/>
            </v:shape>
            <v:shape style="position:absolute;left:7925;top:2130;width:10;height:0" coordorigin="7925,2130" coordsize="10,0" path="m7925,2130l7935,2130e" filled="f" stroked="t" strokeweight="0.36pt" strokecolor="#000000">
              <v:path arrowok="t"/>
            </v:shape>
            <v:shape style="position:absolute;left:7949;top:2130;width:10;height:0" coordorigin="7949,2130" coordsize="10,0" path="m7949,2130l7959,2130e" filled="f" stroked="t" strokeweight="0.36pt" strokecolor="#000000">
              <v:path arrowok="t"/>
            </v:shape>
            <v:shape style="position:absolute;left:7973;top:2130;width:10;height:0" coordorigin="7973,2130" coordsize="10,0" path="m7973,2130l7983,2130e" filled="f" stroked="t" strokeweight="0.36pt" strokecolor="#000000">
              <v:path arrowok="t"/>
            </v:shape>
            <v:shape style="position:absolute;left:7997;top:2130;width:10;height:0" coordorigin="7997,2130" coordsize="10,0" path="m7997,2130l8007,2130e" filled="f" stroked="t" strokeweight="0.36pt" strokecolor="#000000">
              <v:path arrowok="t"/>
            </v:shape>
            <v:shape style="position:absolute;left:8021;top:2130;width:10;height:0" coordorigin="8021,2130" coordsize="10,0" path="m8021,2130l8031,2130e" filled="f" stroked="t" strokeweight="0.36pt" strokecolor="#000000">
              <v:path arrowok="t"/>
            </v:shape>
            <v:shape style="position:absolute;left:8045;top:2130;width:10;height:0" coordorigin="8045,2130" coordsize="10,0" path="m8045,2130l8055,2130e" filled="f" stroked="t" strokeweight="0.36pt" strokecolor="#000000">
              <v:path arrowok="t"/>
            </v:shape>
            <v:shape style="position:absolute;left:8069;top:2130;width:10;height:0" coordorigin="8069,2130" coordsize="10,0" path="m8069,2130l8079,2130e" filled="f" stroked="t" strokeweight="0.36pt" strokecolor="#000000">
              <v:path arrowok="t"/>
            </v:shape>
            <v:shape style="position:absolute;left:8093;top:2130;width:10;height:0" coordorigin="8093,2130" coordsize="10,0" path="m8093,2130l8103,2130e" filled="f" stroked="t" strokeweight="0.36pt" strokecolor="#000000">
              <v:path arrowok="t"/>
            </v:shape>
            <v:shape style="position:absolute;left:8117;top:2130;width:10;height:0" coordorigin="8117,2130" coordsize="10,0" path="m8117,2130l8127,2130e" filled="f" stroked="t" strokeweight="0.36pt" strokecolor="#000000">
              <v:path arrowok="t"/>
            </v:shape>
            <v:shape style="position:absolute;left:8141;top:2130;width:10;height:0" coordorigin="8141,2130" coordsize="10,0" path="m8141,2130l8151,2130e" filled="f" stroked="t" strokeweight="0.36pt" strokecolor="#000000">
              <v:path arrowok="t"/>
            </v:shape>
            <v:shape style="position:absolute;left:8165;top:2130;width:10;height:0" coordorigin="8165,2130" coordsize="10,0" path="m8165,2130l8175,2130e" filled="f" stroked="t" strokeweight="0.36pt" strokecolor="#000000">
              <v:path arrowok="t"/>
            </v:shape>
            <v:shape style="position:absolute;left:8189;top:2130;width:10;height:0" coordorigin="8189,2130" coordsize="10,0" path="m8189,2130l8199,2130e" filled="f" stroked="t" strokeweight="0.36pt" strokecolor="#000000">
              <v:path arrowok="t"/>
            </v:shape>
            <v:shape style="position:absolute;left:8213;top:2130;width:10;height:0" coordorigin="8213,2130" coordsize="10,0" path="m8213,2130l8223,2130e" filled="f" stroked="t" strokeweight="0.36pt" strokecolor="#000000">
              <v:path arrowok="t"/>
            </v:shape>
            <v:shape style="position:absolute;left:8237;top:2130;width:10;height:0" coordorigin="8237,2130" coordsize="10,0" path="m8237,2130l8247,2130e" filled="f" stroked="t" strokeweight="0.36pt" strokecolor="#000000">
              <v:path arrowok="t"/>
            </v:shape>
            <v:shape style="position:absolute;left:8261;top:2130;width:10;height:0" coordorigin="8261,2130" coordsize="10,0" path="m8261,2130l8271,2130e" filled="f" stroked="t" strokeweight="0.36pt" strokecolor="#000000">
              <v:path arrowok="t"/>
            </v:shape>
            <v:shape style="position:absolute;left:8285;top:2130;width:10;height:0" coordorigin="8285,2130" coordsize="10,0" path="m8285,2130l8295,2130e" filled="f" stroked="t" strokeweight="0.36pt" strokecolor="#000000">
              <v:path arrowok="t"/>
            </v:shape>
            <v:shape style="position:absolute;left:8309;top:2130;width:10;height:0" coordorigin="8309,2130" coordsize="10,0" path="m8309,2130l8319,2130e" filled="f" stroked="t" strokeweight="0.36pt" strokecolor="#000000">
              <v:path arrowok="t"/>
            </v:shape>
            <v:shape style="position:absolute;left:8333;top:2130;width:10;height:0" coordorigin="8333,2130" coordsize="10,0" path="m8333,2130l8343,2130e" filled="f" stroked="t" strokeweight="0.36pt" strokecolor="#000000">
              <v:path arrowok="t"/>
            </v:shape>
            <v:shape style="position:absolute;left:8357;top:2130;width:10;height:0" coordorigin="8357,2130" coordsize="10,0" path="m8357,2130l8367,2130e" filled="f" stroked="t" strokeweight="0.36pt" strokecolor="#000000">
              <v:path arrowok="t"/>
            </v:shape>
            <v:shape style="position:absolute;left:8381;top:2130;width:10;height:0" coordorigin="8381,2130" coordsize="10,0" path="m8381,2130l8391,2130e" filled="f" stroked="t" strokeweight="0.36pt" strokecolor="#000000">
              <v:path arrowok="t"/>
            </v:shape>
            <v:shape style="position:absolute;left:8405;top:2130;width:10;height:0" coordorigin="8405,2130" coordsize="10,0" path="m8405,2130l8415,2130e" filled="f" stroked="t" strokeweight="0.36pt" strokecolor="#000000">
              <v:path arrowok="t"/>
            </v:shape>
            <v:shape style="position:absolute;left:8429;top:2130;width:10;height:0" coordorigin="8429,2130" coordsize="10,0" path="m8429,2130l8439,2130e" filled="f" stroked="t" strokeweight="0.36pt" strokecolor="#000000">
              <v:path arrowok="t"/>
            </v:shape>
            <v:shape style="position:absolute;left:8453;top:2130;width:10;height:0" coordorigin="8453,2130" coordsize="10,0" path="m8453,2130l8463,2130e" filled="f" stroked="t" strokeweight="0.36pt" strokecolor="#000000">
              <v:path arrowok="t"/>
            </v:shape>
            <v:shape style="position:absolute;left:8477;top:2130;width:10;height:0" coordorigin="8477,2130" coordsize="10,0" path="m8477,2130l8487,2130e" filled="f" stroked="t" strokeweight="0.36pt" strokecolor="#000000">
              <v:path arrowok="t"/>
            </v:shape>
            <v:shape style="position:absolute;left:8501;top:2130;width:10;height:0" coordorigin="8501,2130" coordsize="10,0" path="m8501,2130l8511,2130e" filled="f" stroked="t" strokeweight="0.36pt" strokecolor="#000000">
              <v:path arrowok="t"/>
            </v:shape>
            <v:shape style="position:absolute;left:8525;top:2130;width:10;height:0" coordorigin="8525,2130" coordsize="10,0" path="m8525,2130l8535,2130e" filled="f" stroked="t" strokeweight="0.36pt" strokecolor="#000000">
              <v:path arrowok="t"/>
            </v:shape>
            <v:shape style="position:absolute;left:8549;top:2130;width:10;height:0" coordorigin="8549,2130" coordsize="10,0" path="m8549,2130l8559,2130e" filled="f" stroked="t" strokeweight="0.36pt" strokecolor="#000000">
              <v:path arrowok="t"/>
            </v:shape>
            <v:shape style="position:absolute;left:8573;top:2130;width:10;height:0" coordorigin="8573,2130" coordsize="10,0" path="m8573,2130l8583,2130e" filled="f" stroked="t" strokeweight="0.36pt" strokecolor="#000000">
              <v:path arrowok="t"/>
            </v:shape>
            <v:shape style="position:absolute;left:8597;top:2130;width:10;height:0" coordorigin="8597,2130" coordsize="10,0" path="m8597,2130l8607,2130e" filled="f" stroked="t" strokeweight="0.36pt" strokecolor="#000000">
              <v:path arrowok="t"/>
            </v:shape>
            <v:shape style="position:absolute;left:8621;top:2130;width:10;height:0" coordorigin="8621,2130" coordsize="10,0" path="m8621,2130l8631,2130e" filled="f" stroked="t" strokeweight="0.36pt" strokecolor="#000000">
              <v:path arrowok="t"/>
            </v:shape>
            <v:shape style="position:absolute;left:8645;top:2130;width:10;height:0" coordorigin="8645,2130" coordsize="10,0" path="m8645,2130l8655,2130e" filled="f" stroked="t" strokeweight="0.36pt" strokecolor="#000000">
              <v:path arrowok="t"/>
            </v:shape>
            <v:shape style="position:absolute;left:8669;top:2130;width:10;height:0" coordorigin="8669,2130" coordsize="10,0" path="m8669,2130l8679,2130e" filled="f" stroked="t" strokeweight="0.36pt" strokecolor="#000000">
              <v:path arrowok="t"/>
            </v:shape>
            <v:shape style="position:absolute;left:8693;top:2130;width:10;height:0" coordorigin="8693,2130" coordsize="10,0" path="m8693,2130l8703,2130e" filled="f" stroked="t" strokeweight="0.36pt" strokecolor="#000000">
              <v:path arrowok="t"/>
            </v:shape>
            <v:shape style="position:absolute;left:8717;top:2130;width:10;height:0" coordorigin="8717,2130" coordsize="10,0" path="m8717,2130l8727,2130e" filled="f" stroked="t" strokeweight="0.36pt" strokecolor="#000000">
              <v:path arrowok="t"/>
            </v:shape>
            <v:shape style="position:absolute;left:8741;top:2130;width:10;height:0" coordorigin="8741,2130" coordsize="10,0" path="m8741,2130l8751,2130e" filled="f" stroked="t" strokeweight="0.36pt" strokecolor="#000000">
              <v:path arrowok="t"/>
            </v:shape>
            <v:shape style="position:absolute;left:8765;top:2130;width:10;height:0" coordorigin="8765,2130" coordsize="10,0" path="m8765,2130l8774,2130e" filled="f" stroked="t" strokeweight="0.36pt" strokecolor="#000000">
              <v:path arrowok="t"/>
            </v:shape>
            <v:shape style="position:absolute;left:8789;top:2130;width:10;height:0" coordorigin="8789,2130" coordsize="10,0" path="m8789,2130l8798,2130e" filled="f" stroked="t" strokeweight="0.36pt" strokecolor="#000000">
              <v:path arrowok="t"/>
            </v:shape>
            <v:shape style="position:absolute;left:8813;top:2130;width:10;height:0" coordorigin="8813,2130" coordsize="10,0" path="m8813,2130l8822,2130e" filled="f" stroked="t" strokeweight="0.36pt" strokecolor="#000000">
              <v:path arrowok="t"/>
            </v:shape>
            <v:shape style="position:absolute;left:8837;top:2130;width:10;height:0" coordorigin="8837,2130" coordsize="10,0" path="m8837,2130l8846,2130e" filled="f" stroked="t" strokeweight="0.36pt" strokecolor="#000000">
              <v:path arrowok="t"/>
            </v:shape>
            <v:shape style="position:absolute;left:8861;top:2130;width:10;height:0" coordorigin="8861,2130" coordsize="10,0" path="m8861,2130l8870,2130e" filled="f" stroked="t" strokeweight="0.36pt" strokecolor="#000000">
              <v:path arrowok="t"/>
            </v:shape>
            <v:shape style="position:absolute;left:8885;top:2130;width:10;height:0" coordorigin="8885,2130" coordsize="10,0" path="m8885,2130l8894,2130e" filled="f" stroked="t" strokeweight="0.36pt" strokecolor="#000000">
              <v:path arrowok="t"/>
            </v:shape>
            <v:shape style="position:absolute;left:8909;top:2130;width:10;height:0" coordorigin="8909,2130" coordsize="10,0" path="m8909,2130l8918,2130e" filled="f" stroked="t" strokeweight="0.36pt" strokecolor="#000000">
              <v:path arrowok="t"/>
            </v:shape>
            <v:shape style="position:absolute;left:8933;top:2130;width:10;height:0" coordorigin="8933,2130" coordsize="10,0" path="m8933,2130l8942,2130e" filled="f" stroked="t" strokeweight="0.36pt" strokecolor="#000000">
              <v:path arrowok="t"/>
            </v:shape>
            <v:shape style="position:absolute;left:8957;top:2130;width:10;height:0" coordorigin="8957,2130" coordsize="10,0" path="m8957,2130l8966,2130e" filled="f" stroked="t" strokeweight="0.36pt" strokecolor="#000000">
              <v:path arrowok="t"/>
            </v:shape>
            <v:shape style="position:absolute;left:8981;top:2130;width:10;height:0" coordorigin="8981,2130" coordsize="10,0" path="m8981,2130l8990,2130e" filled="f" stroked="t" strokeweight="0.36pt" strokecolor="#000000">
              <v:path arrowok="t"/>
            </v:shape>
            <v:shape style="position:absolute;left:9005;top:2130;width:10;height:0" coordorigin="9005,2130" coordsize="10,0" path="m9005,2130l9014,2130e" filled="f" stroked="t" strokeweight="0.36pt" strokecolor="#000000">
              <v:path arrowok="t"/>
            </v:shape>
            <v:shape style="position:absolute;left:9029;top:2130;width:10;height:0" coordorigin="9029,2130" coordsize="10,0" path="m9029,2130l9038,2130e" filled="f" stroked="t" strokeweight="0.36pt" strokecolor="#000000">
              <v:path arrowok="t"/>
            </v:shape>
            <v:shape style="position:absolute;left:9053;top:2130;width:10;height:0" coordorigin="9053,2130" coordsize="10,0" path="m9053,2130l9062,2130e" filled="f" stroked="t" strokeweight="0.36pt" strokecolor="#000000">
              <v:path arrowok="t"/>
            </v:shape>
            <v:shape style="position:absolute;left:9077;top:2130;width:10;height:0" coordorigin="9077,2130" coordsize="10,0" path="m9077,2130l9086,2130e" filled="f" stroked="t" strokeweight="0.36pt" strokecolor="#000000">
              <v:path arrowok="t"/>
            </v:shape>
            <v:shape style="position:absolute;left:9101;top:2130;width:10;height:0" coordorigin="9101,2130" coordsize="10,0" path="m9101,2130l9110,2130e" filled="f" stroked="t" strokeweight="0.36pt" strokecolor="#000000">
              <v:path arrowok="t"/>
            </v:shape>
            <v:shape style="position:absolute;left:9125;top:2130;width:10;height:0" coordorigin="9125,2130" coordsize="10,0" path="m9125,2130l9134,2130e" filled="f" stroked="t" strokeweight="0.36pt" strokecolor="#000000">
              <v:path arrowok="t"/>
            </v:shape>
            <v:shape style="position:absolute;left:9149;top:2130;width:10;height:0" coordorigin="9149,2130" coordsize="10,0" path="m9149,2130l9158,2130e" filled="f" stroked="t" strokeweight="0.36pt" strokecolor="#000000">
              <v:path arrowok="t"/>
            </v:shape>
            <v:shape style="position:absolute;left:9173;top:2130;width:10;height:0" coordorigin="9173,2130" coordsize="10,0" path="m9173,2130l9182,2130e" filled="f" stroked="t" strokeweight="0.36pt" strokecolor="#000000">
              <v:path arrowok="t"/>
            </v:shape>
            <v:shape style="position:absolute;left:9197;top:2130;width:10;height:0" coordorigin="9197,2130" coordsize="10,0" path="m9197,2130l9206,2130e" filled="f" stroked="t" strokeweight="0.36pt" strokecolor="#000000">
              <v:path arrowok="t"/>
            </v:shape>
            <v:shape style="position:absolute;left:9221;top:2130;width:10;height:0" coordorigin="9221,2130" coordsize="10,0" path="m9221,2130l9230,2130e" filled="f" stroked="t" strokeweight="0.36pt" strokecolor="#000000">
              <v:path arrowok="t"/>
            </v:shape>
            <v:shape style="position:absolute;left:9245;top:2130;width:10;height:0" coordorigin="9245,2130" coordsize="10,0" path="m9245,2130l9254,2130e" filled="f" stroked="t" strokeweight="0.36pt" strokecolor="#000000">
              <v:path arrowok="t"/>
            </v:shape>
            <v:shape style="position:absolute;left:9269;top:2130;width:10;height:0" coordorigin="9269,2130" coordsize="10,0" path="m9269,2130l9278,2130e" filled="f" stroked="t" strokeweight="0.36pt" strokecolor="#000000">
              <v:path arrowok="t"/>
            </v:shape>
            <v:shape style="position:absolute;left:9293;top:2130;width:10;height:0" coordorigin="9293,2130" coordsize="10,0" path="m9293,2130l9302,2130e" filled="f" stroked="t" strokeweight="0.36pt" strokecolor="#000000">
              <v:path arrowok="t"/>
            </v:shape>
            <v:shape style="position:absolute;left:9317;top:2130;width:10;height:0" coordorigin="9317,2130" coordsize="10,0" path="m9317,2130l9326,2130e" filled="f" stroked="t" strokeweight="0.36pt" strokecolor="#000000">
              <v:path arrowok="t"/>
            </v:shape>
            <v:shape style="position:absolute;left:9341;top:2130;width:10;height:0" coordorigin="9341,2130" coordsize="10,0" path="m9341,2130l9350,2130e" filled="f" stroked="t" strokeweight="0.36pt" strokecolor="#000000">
              <v:path arrowok="t"/>
            </v:shape>
            <v:shape style="position:absolute;left:9365;top:2130;width:10;height:0" coordorigin="9365,2130" coordsize="10,0" path="m9365,2130l9374,2130e" filled="f" stroked="t" strokeweight="0.36pt" strokecolor="#000000">
              <v:path arrowok="t"/>
            </v:shape>
            <v:shape style="position:absolute;left:9389;top:2130;width:10;height:0" coordorigin="9389,2130" coordsize="10,0" path="m9389,2130l9398,2130e" filled="f" stroked="t" strokeweight="0.36pt" strokecolor="#000000">
              <v:path arrowok="t"/>
            </v:shape>
            <v:shape style="position:absolute;left:9413;top:2130;width:10;height:0" coordorigin="9413,2130" coordsize="10,0" path="m9413,2130l9422,2130e" filled="f" stroked="t" strokeweight="0.36pt" strokecolor="#000000">
              <v:path arrowok="t"/>
            </v:shape>
            <v:shape style="position:absolute;left:9437;top:2130;width:10;height:0" coordorigin="9437,2130" coordsize="10,0" path="m9437,2130l9446,2130e" filled="f" stroked="t" strokeweight="0.36pt" strokecolor="#000000">
              <v:path arrowok="t"/>
            </v:shape>
            <v:shape style="position:absolute;left:9461;top:2130;width:10;height:0" coordorigin="9461,2130" coordsize="10,0" path="m9461,2130l9470,2130e" filled="f" stroked="t" strokeweight="0.36pt" strokecolor="#000000">
              <v:path arrowok="t"/>
            </v:shape>
            <v:shape style="position:absolute;left:9485;top:2130;width:10;height:0" coordorigin="9485,2130" coordsize="10,0" path="m9485,2130l9494,2130e" filled="f" stroked="t" strokeweight="0.36pt" strokecolor="#000000">
              <v:path arrowok="t"/>
            </v:shape>
            <v:shape style="position:absolute;left:9508;top:2130;width:10;height:0" coordorigin="9508,2130" coordsize="10,0" path="m9508,2130l9518,2130e" filled="f" stroked="t" strokeweight="0.36pt" strokecolor="#000000">
              <v:path arrowok="t"/>
            </v:shape>
            <v:shape style="position:absolute;left:9532;top:2130;width:10;height:0" coordorigin="9532,2130" coordsize="10,0" path="m9532,2130l9542,2130e" filled="f" stroked="t" strokeweight="0.36pt" strokecolor="#000000">
              <v:path arrowok="t"/>
            </v:shape>
            <v:shape style="position:absolute;left:9556;top:2130;width:10;height:0" coordorigin="9556,2130" coordsize="10,0" path="m9556,2130l9566,2130e" filled="f" stroked="t" strokeweight="0.36pt" strokecolor="#000000">
              <v:path arrowok="t"/>
            </v:shape>
            <v:shape style="position:absolute;left:9580;top:2130;width:10;height:0" coordorigin="9580,2130" coordsize="10,0" path="m9580,2130l9590,2130e" filled="f" stroked="t" strokeweight="0.36pt" strokecolor="#000000">
              <v:path arrowok="t"/>
            </v:shape>
            <v:shape style="position:absolute;left:9604;top:2130;width:10;height:0" coordorigin="9604,2130" coordsize="10,0" path="m9604,2130l9614,2130e" filled="f" stroked="t" strokeweight="0.36pt" strokecolor="#000000">
              <v:path arrowok="t"/>
            </v:shape>
            <v:shape style="position:absolute;left:9628;top:2130;width:10;height:0" coordorigin="9628,2130" coordsize="10,0" path="m9628,2130l9638,2130e" filled="f" stroked="t" strokeweight="0.36pt" strokecolor="#000000">
              <v:path arrowok="t"/>
            </v:shape>
            <v:shape style="position:absolute;left:9652;top:2130;width:10;height:0" coordorigin="9652,2130" coordsize="10,0" path="m9652,2130l9662,2130e" filled="f" stroked="t" strokeweight="0.36pt" strokecolor="#000000">
              <v:path arrowok="t"/>
            </v:shape>
            <v:shape style="position:absolute;left:9676;top:2130;width:10;height:0" coordorigin="9676,2130" coordsize="10,0" path="m9676,2130l9686,2130e" filled="f" stroked="t" strokeweight="0.36pt" strokecolor="#000000">
              <v:path arrowok="t"/>
            </v:shape>
            <v:shape style="position:absolute;left:9700;top:2130;width:10;height:0" coordorigin="9700,2130" coordsize="10,0" path="m9700,2130l9710,2130e" filled="f" stroked="t" strokeweight="0.36pt" strokecolor="#000000">
              <v:path arrowok="t"/>
            </v:shape>
            <v:shape style="position:absolute;left:9724;top:2130;width:10;height:0" coordorigin="9724,2130" coordsize="10,0" path="m9724,2130l9734,2130e" filled="f" stroked="t" strokeweight="0.36pt" strokecolor="#000000">
              <v:path arrowok="t"/>
            </v:shape>
            <v:shape style="position:absolute;left:9748;top:2130;width:10;height:0" coordorigin="9748,2130" coordsize="10,0" path="m9748,2130l9758,2130e" filled="f" stroked="t" strokeweight="0.36pt" strokecolor="#000000">
              <v:path arrowok="t"/>
            </v:shape>
            <v:shape style="position:absolute;left:9772;top:2130;width:10;height:0" coordorigin="9772,2130" coordsize="10,0" path="m9772,2130l9782,2130e" filled="f" stroked="t" strokeweight="0.36pt" strokecolor="#000000">
              <v:path arrowok="t"/>
            </v:shape>
            <v:shape style="position:absolute;left:9796;top:2130;width:10;height:0" coordorigin="9796,2130" coordsize="10,0" path="m9796,2130l9806,2130e" filled="f" stroked="t" strokeweight="0.36pt" strokecolor="#000000">
              <v:path arrowok="t"/>
            </v:shape>
            <v:shape style="position:absolute;left:9820;top:2130;width:10;height:0" coordorigin="9820,2130" coordsize="10,0" path="m9820,2130l9830,2130e" filled="f" stroked="t" strokeweight="0.36pt" strokecolor="#000000">
              <v:path arrowok="t"/>
            </v:shape>
            <v:shape style="position:absolute;left:9844;top:2130;width:10;height:0" coordorigin="9844,2130" coordsize="10,0" path="m9844,2130l9854,2130e" filled="f" stroked="t" strokeweight="0.36pt" strokecolor="#000000">
              <v:path arrowok="t"/>
            </v:shape>
            <v:shape style="position:absolute;left:9868;top:2130;width:10;height:0" coordorigin="9868,2130" coordsize="10,0" path="m9868,2130l9878,2130e" filled="f" stroked="t" strokeweight="0.36pt" strokecolor="#000000">
              <v:path arrowok="t"/>
            </v:shape>
            <v:shape style="position:absolute;left:9892;top:2130;width:10;height:0" coordorigin="9892,2130" coordsize="10,0" path="m9892,2130l9902,2130e" filled="f" stroked="t" strokeweight="0.36pt" strokecolor="#000000">
              <v:path arrowok="t"/>
            </v:shape>
            <v:shape style="position:absolute;left:9916;top:2130;width:10;height:0" coordorigin="9916,2130" coordsize="10,0" path="m9916,2130l9926,2130e" filled="f" stroked="t" strokeweight="0.36pt" strokecolor="#000000">
              <v:path arrowok="t"/>
            </v:shape>
            <v:shape style="position:absolute;left:9940;top:2130;width:10;height:0" coordorigin="9940,2130" coordsize="10,0" path="m9940,2130l9950,2130e" filled="f" stroked="t" strokeweight="0.36pt" strokecolor="#000000">
              <v:path arrowok="t"/>
            </v:shape>
            <v:shape style="position:absolute;left:9964;top:2130;width:10;height:0" coordorigin="9964,2130" coordsize="10,0" path="m9964,2130l9974,2130e" filled="f" stroked="t" strokeweight="0.36pt" strokecolor="#000000">
              <v:path arrowok="t"/>
            </v:shape>
            <v:shape style="position:absolute;left:9988;top:2130;width:10;height:0" coordorigin="9988,2130" coordsize="10,0" path="m9988,2130l9998,2130e" filled="f" stroked="t" strokeweight="0.36pt" strokecolor="#000000">
              <v:path arrowok="t"/>
            </v:shape>
            <v:shape style="position:absolute;left:10012;top:2130;width:10;height:0" coordorigin="10012,2130" coordsize="10,0" path="m10012,2130l10022,2130e" filled="f" stroked="t" strokeweight="0.36pt" strokecolor="#000000">
              <v:path arrowok="t"/>
            </v:shape>
            <v:shape style="position:absolute;left:10036;top:2130;width:10;height:0" coordorigin="10036,2130" coordsize="10,0" path="m10036,2130l10046,2130e" filled="f" stroked="t" strokeweight="0.36pt" strokecolor="#000000">
              <v:path arrowok="t"/>
            </v:shape>
            <v:shape style="position:absolute;left:10060;top:2130;width:10;height:0" coordorigin="10060,2130" coordsize="10,0" path="m10060,2130l10070,2130e" filled="f" stroked="t" strokeweight="0.36pt" strokecolor="#000000">
              <v:path arrowok="t"/>
            </v:shape>
            <v:shape style="position:absolute;left:10084;top:2130;width:10;height:0" coordorigin="10084,2130" coordsize="10,0" path="m10084,2130l10094,2130e" filled="f" stroked="t" strokeweight="0.36pt" strokecolor="#000000">
              <v:path arrowok="t"/>
            </v:shape>
            <v:shape style="position:absolute;left:10108;top:2130;width:10;height:0" coordorigin="10108,2130" coordsize="10,0" path="m10108,2130l10118,2130e" filled="f" stroked="t" strokeweight="0.36pt" strokecolor="#000000">
              <v:path arrowok="t"/>
            </v:shape>
            <v:shape style="position:absolute;left:10132;top:2130;width:10;height:0" coordorigin="10132,2130" coordsize="10,0" path="m10132,2130l10142,2130e" filled="f" stroked="t" strokeweight="0.36pt" strokecolor="#000000">
              <v:path arrowok="t"/>
            </v:shape>
            <v:shape style="position:absolute;left:10156;top:2130;width:10;height:0" coordorigin="10156,2130" coordsize="10,0" path="m10156,2130l10166,2130e" filled="f" stroked="t" strokeweight="0.36pt" strokecolor="#000000">
              <v:path arrowok="t"/>
            </v:shape>
            <v:shape style="position:absolute;left:10180;top:2130;width:10;height:0" coordorigin="10180,2130" coordsize="10,0" path="m10180,2130l10190,2130e" filled="f" stroked="t" strokeweight="0.36pt" strokecolor="#000000">
              <v:path arrowok="t"/>
            </v:shape>
            <v:shape style="position:absolute;left:10204;top:2130;width:10;height:0" coordorigin="10204,2130" coordsize="10,0" path="m10204,2130l10214,2130e" filled="f" stroked="t" strokeweight="0.36pt" strokecolor="#000000">
              <v:path arrowok="t"/>
            </v:shape>
            <v:shape style="position:absolute;left:10228;top:2130;width:10;height:0" coordorigin="10228,2130" coordsize="10,0" path="m10228,2130l10238,2130e" filled="f" stroked="t" strokeweight="0.36pt" strokecolor="#000000">
              <v:path arrowok="t"/>
            </v:shape>
            <v:shape style="position:absolute;left:10252;top:2130;width:10;height:0" coordorigin="10252,2130" coordsize="10,0" path="m10252,2130l10262,2130e" filled="f" stroked="t" strokeweight="0.36pt" strokecolor="#000000">
              <v:path arrowok="t"/>
            </v:shape>
            <v:shape style="position:absolute;left:10276;top:2130;width:10;height:0" coordorigin="10276,2130" coordsize="10,0" path="m10276,2130l10286,2130e" filled="f" stroked="t" strokeweight="0.36pt" strokecolor="#000000">
              <v:path arrowok="t"/>
            </v:shape>
            <v:shape style="position:absolute;left:10300;top:2130;width:10;height:0" coordorigin="10300,2130" coordsize="10,0" path="m10300,2130l10310,2130e" filled="f" stroked="t" strokeweight="0.36pt" strokecolor="#000000">
              <v:path arrowok="t"/>
            </v:shape>
            <v:shape style="position:absolute;left:10324;top:2130;width:10;height:0" coordorigin="10324,2130" coordsize="10,0" path="m10324,2130l10334,2130e" filled="f" stroked="t" strokeweight="0.36pt" strokecolor="#000000">
              <v:path arrowok="t"/>
            </v:shape>
            <v:shape style="position:absolute;left:10348;top:2130;width:10;height:0" coordorigin="10348,2130" coordsize="10,0" path="m10348,2130l10358,2130e" filled="f" stroked="t" strokeweight="0.36pt" strokecolor="#000000">
              <v:path arrowok="t"/>
            </v:shape>
            <v:shape style="position:absolute;left:10372;top:2130;width:10;height:0" coordorigin="10372,2130" coordsize="10,0" path="m10372,2130l10382,2130e" filled="f" stroked="t" strokeweight="0.36pt" strokecolor="#000000">
              <v:path arrowok="t"/>
            </v:shape>
            <v:shape style="position:absolute;left:10396;top:2130;width:10;height:0" coordorigin="10396,2130" coordsize="10,0" path="m10396,2130l10406,2130e" filled="f" stroked="t" strokeweight="0.36pt" strokecolor="#000000">
              <v:path arrowok="t"/>
            </v:shape>
            <v:shape style="position:absolute;left:10420;top:2130;width:10;height:0" coordorigin="10420,2130" coordsize="10,0" path="m10420,2130l10430,2130e" filled="f" stroked="t" strokeweight="0.36pt" strokecolor="#000000">
              <v:path arrowok="t"/>
            </v:shape>
            <v:shape style="position:absolute;left:10444;top:2130;width:10;height:0" coordorigin="10444,2130" coordsize="10,0" path="m10444,2130l10454,2130e" filled="f" stroked="t" strokeweight="0.36pt" strokecolor="#000000">
              <v:path arrowok="t"/>
            </v:shape>
            <v:shape type="#_x0000_t75" style="position:absolute;left:1493;top:-1597;width:8964;height:7">
              <v:imagedata o:title="" r:id="rId91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⑤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젝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트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⑥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역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회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와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연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트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행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⑦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턴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십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장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램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에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⑧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캡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톤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목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졸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작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품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전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대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상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활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 w:lineRule="exact" w:line="360"/>
        <w:ind w:left="475"/>
      </w:pPr>
      <w:r>
        <w:pict>
          <v:group style="position:absolute;margin-left:70.882pt;margin-top:51.6114pt;width:141.764pt;height:0pt;mso-position-horizontal-relative:page;mso-position-vertical-relative:paragraph;z-index:-26154" coordorigin="1418,1032" coordsize="2835,0">
            <v:shape style="position:absolute;left:1418;top:1032;width:2835;height:0" coordorigin="1418,1032" coordsize="2835,0" path="m1418,1032l4253,1032e" filled="f" stroked="t" strokeweight="0.36pt" strokecolor="#000000">
              <v:path arrowok="t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⑨</w:t>
      </w:r>
      <w:r>
        <w:rPr>
          <w:rFonts w:cs="HCR Batang" w:hAnsi="HCR Batang" w:eastAsia="HCR Batang" w:ascii="HCR Batang"/>
          <w:spacing w:val="20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기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숙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사</w:t>
      </w:r>
      <w:r>
        <w:rPr>
          <w:rFonts w:cs="HCR Batang" w:hAnsi="HCR Batang" w:eastAsia="HCR Batang" w:ascii="HCR Batang"/>
          <w:spacing w:val="-23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3"/>
          <w:sz w:val="22"/>
          <w:szCs w:val="22"/>
        </w:rPr>
        <w:t>거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주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학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생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position w:val="-3"/>
          <w:sz w:val="22"/>
          <w:szCs w:val="22"/>
        </w:rPr>
        <w:t>대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상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position w:val="-3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8"/>
          <w:w w:val="9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3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프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로</w:t>
      </w:r>
      <w:r>
        <w:rPr>
          <w:rFonts w:cs="HCR Batang" w:hAnsi="HCR Batang" w:eastAsia="HCR Batang" w:ascii="HCR Batang"/>
          <w:spacing w:val="1"/>
          <w:w w:val="90"/>
          <w:position w:val="-3"/>
          <w:sz w:val="22"/>
          <w:szCs w:val="22"/>
        </w:rPr>
        <w:t>그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램</w:t>
      </w:r>
      <w:r>
        <w:rPr>
          <w:rFonts w:cs="HCR Batang" w:hAnsi="HCR Batang" w:eastAsia="HCR Batang" w:ascii="HCR Batang"/>
          <w:spacing w:val="0"/>
          <w:w w:val="90"/>
          <w:position w:val="-3"/>
          <w:sz w:val="22"/>
          <w:szCs w:val="22"/>
        </w:rPr>
        <w:t>에</w:t>
      </w:r>
      <w:r>
        <w:rPr>
          <w:rFonts w:cs="HCR Batang" w:hAnsi="HCR Batang" w:eastAsia="HCR Batang" w:ascii="HCR Batang"/>
          <w:spacing w:val="49"/>
          <w:w w:val="9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참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여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18"/>
          <w:szCs w:val="18"/>
        </w:rPr>
        <w:jc w:val="left"/>
        <w:spacing w:before="3" w:lineRule="auto" w:line="184"/>
        <w:ind w:left="379" w:right="73" w:hanging="261"/>
      </w:pP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2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7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참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고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:</w:t>
      </w:r>
      <w:r>
        <w:rPr>
          <w:rFonts w:cs="HCR Batang" w:hAnsi="HCR Batang" w:eastAsia="HCR Batang" w:ascii="HCR Batang"/>
          <w:spacing w:val="26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배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상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훈</w:t>
      </w:r>
      <w:r>
        <w:rPr>
          <w:rFonts w:cs="HCR Batang" w:hAnsi="HCR Batang" w:eastAsia="HCR Batang" w:ascii="HCR Batang"/>
          <w:spacing w:val="2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외</w:t>
      </w:r>
      <w:r>
        <w:rPr>
          <w:rFonts w:cs="HCR Batang" w:hAnsi="HCR Batang" w:eastAsia="HCR Batang" w:ascii="HCR Batang"/>
          <w:spacing w:val="2"/>
          <w:w w:val="100"/>
          <w:sz w:val="18"/>
          <w:szCs w:val="18"/>
        </w:rPr>
        <w:t>(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2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0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1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5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)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.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3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학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부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교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육</w:t>
      </w:r>
      <w:r>
        <w:rPr>
          <w:rFonts w:cs="HCR Batang" w:hAnsi="HCR Batang" w:eastAsia="HCR Batang" w:ascii="HCR Batang"/>
          <w:spacing w:val="1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교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수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학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습</w:t>
      </w:r>
      <w:r>
        <w:rPr>
          <w:rFonts w:cs="HCR Batang" w:hAnsi="HCR Batang" w:eastAsia="HCR Batang" w:ascii="HCR Batang"/>
          <w:spacing w:val="1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질</w:t>
      </w:r>
      <w:r>
        <w:rPr>
          <w:rFonts w:cs="HCR Batang" w:hAnsi="HCR Batang" w:eastAsia="HCR Batang" w:ascii="HCR Batang"/>
          <w:spacing w:val="39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관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리</w:t>
      </w:r>
      <w:r>
        <w:rPr>
          <w:rFonts w:cs="HCR Batang" w:hAnsi="HCR Batang" w:eastAsia="HCR Batang" w:ascii="HCR Batang"/>
          <w:spacing w:val="3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및</w:t>
      </w:r>
      <w:r>
        <w:rPr>
          <w:rFonts w:cs="HCR Batang" w:hAnsi="HCR Batang" w:eastAsia="HCR Batang" w:ascii="HCR Batang"/>
          <w:spacing w:val="36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제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고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방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안</w:t>
      </w:r>
      <w:r>
        <w:rPr>
          <w:rFonts w:cs="HCR Batang" w:hAnsi="HCR Batang" w:eastAsia="HCR Batang" w:ascii="HCR Batang"/>
          <w:spacing w:val="15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연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구</w:t>
      </w:r>
      <w:r>
        <w:rPr>
          <w:rFonts w:cs="HCR Batang" w:hAnsi="HCR Batang" w:eastAsia="HCR Batang" w:ascii="HCR Batang"/>
          <w:spacing w:val="29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:</w:t>
      </w:r>
      <w:r>
        <w:rPr>
          <w:rFonts w:cs="HCR Batang" w:hAnsi="HCR Batang" w:eastAsia="HCR Batang" w:ascii="HCR Batang"/>
          <w:spacing w:val="4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0"/>
          <w:w w:val="97"/>
          <w:sz w:val="18"/>
          <w:szCs w:val="18"/>
        </w:rPr>
        <w:t>K</w:t>
      </w:r>
      <w:r>
        <w:rPr>
          <w:rFonts w:cs="HCR Batang" w:hAnsi="HCR Batang" w:eastAsia="HCR Batang" w:ascii="HCR Batang"/>
          <w:spacing w:val="-1"/>
          <w:w w:val="66"/>
          <w:sz w:val="18"/>
          <w:szCs w:val="18"/>
        </w:rPr>
        <w:t>-</w:t>
      </w:r>
      <w:r>
        <w:rPr>
          <w:rFonts w:cs="HCR Batang" w:hAnsi="HCR Batang" w:eastAsia="HCR Batang" w:ascii="HCR Batang"/>
          <w:spacing w:val="1"/>
          <w:w w:val="99"/>
          <w:sz w:val="18"/>
          <w:szCs w:val="18"/>
        </w:rPr>
        <w:t>N</w:t>
      </w:r>
      <w:r>
        <w:rPr>
          <w:rFonts w:cs="HCR Batang" w:hAnsi="HCR Batang" w:eastAsia="HCR Batang" w:ascii="HCR Batang"/>
          <w:spacing w:val="0"/>
          <w:w w:val="86"/>
          <w:sz w:val="18"/>
          <w:szCs w:val="18"/>
        </w:rPr>
        <w:t>SS</w:t>
      </w:r>
      <w:r>
        <w:rPr>
          <w:rFonts w:cs="HCR Batang" w:hAnsi="HCR Batang" w:eastAsia="HCR Batang" w:ascii="HCR Batang"/>
          <w:spacing w:val="0"/>
          <w:w w:val="91"/>
          <w:sz w:val="18"/>
          <w:szCs w:val="18"/>
        </w:rPr>
        <w:t>E</w:t>
      </w:r>
      <w:r>
        <w:rPr>
          <w:rFonts w:cs="HCR Batang" w:hAnsi="HCR Batang" w:eastAsia="HCR Batang" w:ascii="HCR Batang"/>
          <w:spacing w:val="0"/>
          <w:w w:val="96"/>
          <w:sz w:val="18"/>
          <w:szCs w:val="18"/>
        </w:rPr>
        <w:t>를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1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활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용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한</w:t>
      </w:r>
      <w:r>
        <w:rPr>
          <w:rFonts w:cs="HCR Batang" w:hAnsi="HCR Batang" w:eastAsia="HCR Batang" w:ascii="HCR Batang"/>
          <w:spacing w:val="22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성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과</w:t>
      </w:r>
      <w:r>
        <w:rPr>
          <w:rFonts w:cs="HCR Batang" w:hAnsi="HCR Batang" w:eastAsia="HCR Batang" w:ascii="HCR Batang"/>
          <w:spacing w:val="29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분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석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.</w:t>
      </w:r>
      <w:r>
        <w:rPr>
          <w:rFonts w:cs="HCR Batang" w:hAnsi="HCR Batang" w:eastAsia="HCR Batang" w:ascii="HCR Batang"/>
          <w:spacing w:val="28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한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국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대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학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교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육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협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의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회</w:t>
      </w:r>
      <w:r>
        <w:rPr>
          <w:rFonts w:cs="HCR Batang" w:hAnsi="HCR Batang" w:eastAsia="HCR Batang" w:ascii="HCR Batang"/>
          <w:spacing w:val="-6"/>
          <w:w w:val="100"/>
          <w:sz w:val="18"/>
          <w:szCs w:val="18"/>
        </w:rPr>
        <w:t> 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연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구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보</w:t>
      </w:r>
      <w:r>
        <w:rPr>
          <w:rFonts w:cs="HCR Batang" w:hAnsi="HCR Batang" w:eastAsia="HCR Batang" w:ascii="HCR Batang"/>
          <w:spacing w:val="-1"/>
          <w:w w:val="100"/>
          <w:sz w:val="18"/>
          <w:szCs w:val="18"/>
        </w:rPr>
        <w:t>고</w:t>
      </w:r>
      <w:r>
        <w:rPr>
          <w:rFonts w:cs="HCR Batang" w:hAnsi="HCR Batang" w:eastAsia="HCR Batang" w:ascii="HCR Batang"/>
          <w:spacing w:val="1"/>
          <w:w w:val="100"/>
          <w:sz w:val="18"/>
          <w:szCs w:val="18"/>
        </w:rPr>
        <w:t>서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  <w:t>.</w:t>
      </w:r>
      <w:r>
        <w:rPr>
          <w:rFonts w:cs="HCR Batang" w:hAnsi="HCR Batang" w:eastAsia="HCR Batang" w:ascii="HCR Batang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12" w:right="4310"/>
        <w:sectPr>
          <w:pgSz w:w="11900" w:h="16820"/>
          <w:pgMar w:top="1580" w:bottom="280" w:left="130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8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lineRule="exact" w:line="380"/>
        <w:ind w:left="79" w:right="5541"/>
      </w:pPr>
      <w:r>
        <w:rPr>
          <w:rFonts w:cs="DejaVu Sans" w:hAnsi="DejaVu Sans" w:eastAsia="DejaVu Sans" w:ascii="DejaVu Sans"/>
          <w:spacing w:val="0"/>
          <w:w w:val="100"/>
          <w:position w:val="-2"/>
          <w:sz w:val="24"/>
          <w:szCs w:val="24"/>
        </w:rPr>
        <w:t>❏</w:t>
      </w:r>
      <w:r>
        <w:rPr>
          <w:rFonts w:cs="DejaVu Sans" w:hAnsi="DejaVu Sans" w:eastAsia="DejaVu Sans" w:ascii="DejaVu Sans"/>
          <w:spacing w:val="5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생</w:t>
      </w:r>
      <w:r>
        <w:rPr>
          <w:rFonts w:cs="HCR Batang" w:hAnsi="HCR Batang" w:eastAsia="HCR Batang" w:ascii="HCR Batang"/>
          <w:spacing w:val="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과</w:t>
      </w:r>
      <w:r>
        <w:rPr>
          <w:rFonts w:cs="HCR Batang" w:hAnsi="HCR Batang" w:eastAsia="HCR Batang" w:ascii="HCR Batang"/>
          <w:spacing w:val="4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0"/>
          <w:w w:val="93"/>
          <w:position w:val="-2"/>
          <w:sz w:val="24"/>
          <w:szCs w:val="24"/>
        </w:rPr>
        <w:t>S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t</w:t>
      </w:r>
      <w:r>
        <w:rPr>
          <w:rFonts w:cs="HCR Batang" w:hAnsi="HCR Batang" w:eastAsia="HCR Batang" w:ascii="HCR Batang"/>
          <w:spacing w:val="-2"/>
          <w:w w:val="93"/>
          <w:position w:val="-2"/>
          <w:sz w:val="24"/>
          <w:szCs w:val="24"/>
        </w:rPr>
        <w:t>u</w:t>
      </w:r>
      <w:r>
        <w:rPr>
          <w:rFonts w:cs="HCR Batang" w:hAnsi="HCR Batang" w:eastAsia="HCR Batang" w:ascii="HCR Batang"/>
          <w:spacing w:val="0"/>
          <w:w w:val="93"/>
          <w:position w:val="-2"/>
          <w:sz w:val="24"/>
          <w:szCs w:val="24"/>
        </w:rPr>
        <w:t>d</w:t>
      </w:r>
      <w:r>
        <w:rPr>
          <w:rFonts w:cs="HCR Batang" w:hAnsi="HCR Batang" w:eastAsia="HCR Batang" w:ascii="HCR Batang"/>
          <w:spacing w:val="-3"/>
          <w:w w:val="93"/>
          <w:position w:val="-2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93"/>
          <w:position w:val="-2"/>
          <w:sz w:val="24"/>
          <w:szCs w:val="24"/>
        </w:rPr>
        <w:t>n</w:t>
      </w:r>
      <w:r>
        <w:rPr>
          <w:rFonts w:cs="HCR Batang" w:hAnsi="HCR Batang" w:eastAsia="HCR Batang" w:ascii="HCR Batang"/>
          <w:spacing w:val="0"/>
          <w:w w:val="93"/>
          <w:position w:val="-2"/>
          <w:sz w:val="24"/>
          <w:szCs w:val="24"/>
        </w:rPr>
        <w:t>t</w:t>
      </w:r>
      <w:r>
        <w:rPr>
          <w:rFonts w:cs="HCR Batang" w:hAnsi="HCR Batang" w:eastAsia="HCR Batang" w:ascii="HCR Batang"/>
          <w:spacing w:val="53"/>
          <w:w w:val="93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1"/>
          <w:w w:val="102"/>
          <w:position w:val="-2"/>
          <w:sz w:val="24"/>
          <w:szCs w:val="24"/>
        </w:rPr>
        <w:t>O</w:t>
      </w:r>
      <w:r>
        <w:rPr>
          <w:rFonts w:cs="HCR Batang" w:hAnsi="HCR Batang" w:eastAsia="HCR Batang" w:ascii="HCR Batang"/>
          <w:spacing w:val="-2"/>
          <w:w w:val="91"/>
          <w:position w:val="-2"/>
          <w:sz w:val="24"/>
          <w:szCs w:val="24"/>
        </w:rPr>
        <w:t>u</w:t>
      </w:r>
      <w:r>
        <w:rPr>
          <w:rFonts w:cs="HCR Batang" w:hAnsi="HCR Batang" w:eastAsia="HCR Batang" w:ascii="HCR Batang"/>
          <w:spacing w:val="-2"/>
          <w:w w:val="97"/>
          <w:position w:val="-2"/>
          <w:sz w:val="24"/>
          <w:szCs w:val="24"/>
        </w:rPr>
        <w:t>t</w:t>
      </w:r>
      <w:r>
        <w:rPr>
          <w:rFonts w:cs="HCR Batang" w:hAnsi="HCR Batang" w:eastAsia="HCR Batang" w:ascii="HCR Batang"/>
          <w:spacing w:val="-1"/>
          <w:w w:val="83"/>
          <w:position w:val="-2"/>
          <w:sz w:val="24"/>
          <w:szCs w:val="24"/>
        </w:rPr>
        <w:t>c</w:t>
      </w:r>
      <w:r>
        <w:rPr>
          <w:rFonts w:cs="HCR Batang" w:hAnsi="HCR Batang" w:eastAsia="HCR Batang" w:ascii="HCR Batang"/>
          <w:spacing w:val="0"/>
          <w:w w:val="98"/>
          <w:position w:val="-2"/>
          <w:sz w:val="24"/>
          <w:szCs w:val="24"/>
        </w:rPr>
        <w:t>o</w:t>
      </w:r>
      <w:r>
        <w:rPr>
          <w:rFonts w:cs="HCR Batang" w:hAnsi="HCR Batang" w:eastAsia="HCR Batang" w:ascii="HCR Batang"/>
          <w:spacing w:val="-4"/>
          <w:w w:val="95"/>
          <w:position w:val="-2"/>
          <w:sz w:val="24"/>
          <w:szCs w:val="24"/>
        </w:rPr>
        <w:t>m</w:t>
      </w:r>
      <w:r>
        <w:rPr>
          <w:rFonts w:cs="HCR Batang" w:hAnsi="HCR Batang" w:eastAsia="HCR Batang" w:ascii="HCR Batang"/>
          <w:spacing w:val="0"/>
          <w:w w:val="97"/>
          <w:position w:val="-2"/>
          <w:sz w:val="24"/>
          <w:szCs w:val="24"/>
        </w:rPr>
        <w:t>e</w:t>
      </w:r>
      <w:r>
        <w:rPr>
          <w:rFonts w:cs="HCR Batang" w:hAnsi="HCR Batang" w:eastAsia="HCR Batang" w:ascii="HCR Batang"/>
          <w:spacing w:val="-1"/>
          <w:w w:val="81"/>
          <w:position w:val="-2"/>
          <w:sz w:val="24"/>
          <w:szCs w:val="24"/>
        </w:rPr>
        <w:t>s</w:t>
      </w:r>
      <w:r>
        <w:rPr>
          <w:rFonts w:cs="HCR Batang" w:hAnsi="HCR Batang" w:eastAsia="HCR Batang" w:ascii="HCR Batang"/>
          <w:spacing w:val="0"/>
          <w:w w:val="108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auto" w:line="256"/>
        <w:ind w:left="463" w:right="53" w:hanging="345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3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41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얻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게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회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신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적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차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양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3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13"/>
          <w:w w:val="91"/>
          <w:sz w:val="24"/>
          <w:szCs w:val="24"/>
        </w:rPr>
        <w:t>함</w:t>
      </w:r>
      <w:r>
        <w:rPr>
          <w:rFonts w:cs="HCR Batang" w:hAnsi="HCR Batang" w:eastAsia="HCR Batang" w:ascii="HCR Batang"/>
          <w:spacing w:val="-11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3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념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18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⚫</w:t>
      </w:r>
      <w:r>
        <w:rPr>
          <w:rFonts w:cs="HCR Batang" w:hAnsi="HCR Batang" w:eastAsia="HCR Batang" w:ascii="HCR Batang"/>
          <w:spacing w:val="1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28" w:lineRule="auto" w:line="256"/>
        <w:ind w:left="463" w:right="55" w:hanging="237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 </w:t>
      </w:r>
      <w:r>
        <w:rPr>
          <w:rFonts w:cs="HCR Batang" w:hAnsi="HCR Batang" w:eastAsia="HCR Batang" w:ascii="HCR Batang"/>
          <w:spacing w:val="6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로</w:t>
      </w:r>
      <w:r>
        <w:rPr>
          <w:rFonts w:cs="HCR Batang" w:hAnsi="HCR Batang" w:eastAsia="HCR Batang" w:ascii="HCR Batang"/>
          <w:spacing w:val="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준</w:t>
      </w:r>
      <w:r>
        <w:rPr>
          <w:rFonts w:cs="HCR Batang" w:hAnsi="HCR Batang" w:eastAsia="HCR Batang" w:ascii="HCR Batang"/>
          <w:spacing w:val="-12"/>
          <w:w w:val="92"/>
          <w:sz w:val="24"/>
          <w:szCs w:val="24"/>
        </w:rPr>
        <w:t>비</w:t>
      </w:r>
      <w:r>
        <w:rPr>
          <w:rFonts w:cs="HCR Batang" w:hAnsi="HCR Batang" w:eastAsia="HCR Batang" w:ascii="HCR Batang"/>
          <w:spacing w:val="-14"/>
          <w:w w:val="92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4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10"/>
          <w:w w:val="93"/>
          <w:sz w:val="24"/>
          <w:szCs w:val="24"/>
        </w:rPr>
        <w:t>C</w:t>
      </w:r>
      <w:r>
        <w:rPr>
          <w:rFonts w:cs="HCR Batang" w:hAnsi="HCR Batang" w:eastAsia="HCR Batang" w:ascii="HCR Batang"/>
          <w:spacing w:val="-8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4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-8"/>
          <w:w w:val="97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72"/>
          <w:sz w:val="24"/>
          <w:szCs w:val="24"/>
        </w:rPr>
        <w:t>r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R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e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a</w:t>
      </w:r>
      <w:r>
        <w:rPr>
          <w:rFonts w:cs="HCR Batang" w:hAnsi="HCR Batang" w:eastAsia="HCR Batang" w:ascii="HCR Batang"/>
          <w:spacing w:val="-9"/>
          <w:w w:val="91"/>
          <w:sz w:val="24"/>
          <w:szCs w:val="24"/>
        </w:rPr>
        <w:t>d</w:t>
      </w:r>
      <w:r>
        <w:rPr>
          <w:rFonts w:cs="HCR Batang" w:hAnsi="HCR Batang" w:eastAsia="HCR Batang" w:ascii="HCR Batang"/>
          <w:spacing w:val="-3"/>
          <w:w w:val="91"/>
          <w:sz w:val="24"/>
          <w:szCs w:val="24"/>
        </w:rPr>
        <w:t>i</w:t>
      </w:r>
      <w:r>
        <w:rPr>
          <w:rFonts w:cs="HCR Batang" w:hAnsi="HCR Batang" w:eastAsia="HCR Batang" w:ascii="HCR Batang"/>
          <w:spacing w:val="-9"/>
          <w:w w:val="91"/>
          <w:sz w:val="24"/>
          <w:szCs w:val="24"/>
        </w:rPr>
        <w:t>n</w:t>
      </w:r>
      <w:r>
        <w:rPr>
          <w:rFonts w:cs="HCR Batang" w:hAnsi="HCR Batang" w:eastAsia="HCR Batang" w:ascii="HCR Batang"/>
          <w:spacing w:val="-7"/>
          <w:w w:val="91"/>
          <w:sz w:val="24"/>
          <w:szCs w:val="24"/>
        </w:rPr>
        <w:t>e</w:t>
      </w:r>
      <w:r>
        <w:rPr>
          <w:rFonts w:cs="HCR Batang" w:hAnsi="HCR Batang" w:eastAsia="HCR Batang" w:ascii="HCR Batang"/>
          <w:spacing w:val="-5"/>
          <w:w w:val="91"/>
          <w:sz w:val="24"/>
          <w:szCs w:val="24"/>
        </w:rPr>
        <w:t>s</w:t>
      </w:r>
      <w:r>
        <w:rPr>
          <w:rFonts w:cs="HCR Batang" w:hAnsi="HCR Batang" w:eastAsia="HCR Batang" w:ascii="HCR Batang"/>
          <w:spacing w:val="-4"/>
          <w:w w:val="91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91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26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몰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입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90"/>
          <w:sz w:val="24"/>
          <w:szCs w:val="24"/>
        </w:rPr>
        <w:t>I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n</w:t>
      </w:r>
      <w:r>
        <w:rPr>
          <w:rFonts w:cs="HCR Batang" w:hAnsi="HCR Batang" w:eastAsia="HCR Batang" w:ascii="HCR Batang"/>
          <w:spacing w:val="-5"/>
          <w:w w:val="90"/>
          <w:sz w:val="24"/>
          <w:szCs w:val="24"/>
        </w:rPr>
        <w:t>s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t</w:t>
      </w:r>
      <w:r>
        <w:rPr>
          <w:rFonts w:cs="HCR Batang" w:hAnsi="HCR Batang" w:eastAsia="HCR Batang" w:ascii="HCR Batang"/>
          <w:spacing w:val="-3"/>
          <w:w w:val="90"/>
          <w:sz w:val="24"/>
          <w:szCs w:val="24"/>
        </w:rPr>
        <w:t>i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t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u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t</w:t>
      </w:r>
      <w:r>
        <w:rPr>
          <w:rFonts w:cs="HCR Batang" w:hAnsi="HCR Batang" w:eastAsia="HCR Batang" w:ascii="HCR Batang"/>
          <w:spacing w:val="-3"/>
          <w:w w:val="90"/>
          <w:sz w:val="24"/>
          <w:szCs w:val="24"/>
        </w:rPr>
        <w:t>i</w:t>
      </w:r>
      <w:r>
        <w:rPr>
          <w:rFonts w:cs="HCR Batang" w:hAnsi="HCR Batang" w:eastAsia="HCR Batang" w:ascii="HCR Batang"/>
          <w:spacing w:val="-9"/>
          <w:w w:val="90"/>
          <w:sz w:val="24"/>
          <w:szCs w:val="24"/>
        </w:rPr>
        <w:t>o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n</w:t>
      </w:r>
      <w:r>
        <w:rPr>
          <w:rFonts w:cs="HCR Batang" w:hAnsi="HCR Batang" w:eastAsia="HCR Batang" w:ascii="HCR Batang"/>
          <w:spacing w:val="-7"/>
          <w:w w:val="90"/>
          <w:sz w:val="24"/>
          <w:szCs w:val="24"/>
        </w:rPr>
        <w:t>a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l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20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9"/>
          <w:w w:val="90"/>
          <w:sz w:val="24"/>
          <w:szCs w:val="24"/>
        </w:rPr>
        <w:t>C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o</w:t>
      </w:r>
      <w:r>
        <w:rPr>
          <w:rFonts w:cs="HCR Batang" w:hAnsi="HCR Batang" w:eastAsia="HCR Batang" w:ascii="HCR Batang"/>
          <w:spacing w:val="-11"/>
          <w:w w:val="90"/>
          <w:sz w:val="24"/>
          <w:szCs w:val="24"/>
        </w:rPr>
        <w:t>m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m</w:t>
      </w:r>
      <w:r>
        <w:rPr>
          <w:rFonts w:cs="HCR Batang" w:hAnsi="HCR Batang" w:eastAsia="HCR Batang" w:ascii="HCR Batang"/>
          <w:spacing w:val="-3"/>
          <w:w w:val="90"/>
          <w:sz w:val="24"/>
          <w:szCs w:val="24"/>
        </w:rPr>
        <w:t>i</w:t>
      </w:r>
      <w:r>
        <w:rPr>
          <w:rFonts w:cs="HCR Batang" w:hAnsi="HCR Batang" w:eastAsia="HCR Batang" w:ascii="HCR Batang"/>
          <w:spacing w:val="-4"/>
          <w:w w:val="90"/>
          <w:sz w:val="24"/>
          <w:szCs w:val="24"/>
        </w:rPr>
        <w:t>t</w:t>
      </w:r>
      <w:r>
        <w:rPr>
          <w:rFonts w:cs="HCR Batang" w:hAnsi="HCR Batang" w:eastAsia="HCR Batang" w:ascii="HCR Batang"/>
          <w:spacing w:val="-13"/>
          <w:w w:val="90"/>
          <w:sz w:val="24"/>
          <w:szCs w:val="24"/>
        </w:rPr>
        <w:t>m</w:t>
      </w:r>
      <w:r>
        <w:rPr>
          <w:rFonts w:cs="HCR Batang" w:hAnsi="HCR Batang" w:eastAsia="HCR Batang" w:ascii="HCR Batang"/>
          <w:spacing w:val="-7"/>
          <w:w w:val="90"/>
          <w:sz w:val="24"/>
          <w:szCs w:val="24"/>
        </w:rPr>
        <w:t>e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n</w:t>
      </w:r>
      <w:r>
        <w:rPr>
          <w:rFonts w:cs="HCR Batang" w:hAnsi="HCR Batang" w:eastAsia="HCR Batang" w:ascii="HCR Batang"/>
          <w:spacing w:val="-6"/>
          <w:w w:val="90"/>
          <w:sz w:val="24"/>
          <w:szCs w:val="24"/>
        </w:rPr>
        <w:t>t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0"/>
          <w:sz w:val="24"/>
          <w:szCs w:val="24"/>
        </w:rPr>
        <w:t>  </w:t>
      </w:r>
      <w:r>
        <w:rPr>
          <w:rFonts w:cs="HCR Batang" w:hAnsi="HCR Batang" w:eastAsia="HCR Batang" w:ascii="HCR Batang"/>
          <w:spacing w:val="17"/>
          <w:w w:val="9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14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before="6"/>
        <w:ind w:left="226"/>
      </w:pP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13"/>
          <w:w w:val="63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들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2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생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을</w:t>
      </w:r>
      <w:r>
        <w:rPr>
          <w:rFonts w:cs="HCR Batang" w:hAnsi="HCR Batang" w:eastAsia="HCR Batang" w:ascii="HCR Batang"/>
          <w:spacing w:val="2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면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아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2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얼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마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나</w:t>
      </w:r>
      <w:r>
        <w:rPr>
          <w:rFonts w:cs="HCR Batang" w:hAnsi="HCR Batang" w:eastAsia="HCR Batang" w:ascii="HCR Batang"/>
          <w:spacing w:val="2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거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두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를</w:t>
      </w:r>
      <w:r>
        <w:rPr>
          <w:rFonts w:cs="HCR Batang" w:hAnsi="HCR Batang" w:eastAsia="HCR Batang" w:ascii="HCR Batang"/>
          <w:spacing w:val="3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응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답</w:t>
      </w:r>
      <w:r>
        <w:rPr>
          <w:rFonts w:cs="HCR Batang" w:hAnsi="HCR Batang" w:eastAsia="HCR Batang" w:ascii="HCR Batang"/>
          <w:spacing w:val="-15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7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록</w:t>
      </w:r>
      <w:r>
        <w:rPr>
          <w:rFonts w:cs="HCR Batang" w:hAnsi="HCR Batang" w:eastAsia="HCR Batang" w:ascii="HCR Batang"/>
          <w:spacing w:val="29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였</w:t>
      </w:r>
      <w:r>
        <w:rPr>
          <w:rFonts w:cs="HCR Batang" w:hAnsi="HCR Batang" w:eastAsia="HCR Batang" w:ascii="HCR Batang"/>
          <w:spacing w:val="-19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①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명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료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②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명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확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효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말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③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판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④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통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와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보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계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량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분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석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능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력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⑤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망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직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지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식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술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습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득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pict>
          <v:group style="position:absolute;margin-left:73.58pt;margin-top:-101.342pt;width:450.718pt;height:209.652pt;mso-position-horizontal-relative:page;mso-position-vertical-relative:paragraph;z-index:-26152" coordorigin="1472,-2027" coordsize="9014,4193">
            <v:shape style="position:absolute;left:1475;top:2154;width:0;height:2" coordorigin="1475,2154" coordsize="0,2" path="m1475,2154l1475,2157e" filled="f" stroked="t" strokeweight="0.36pt" strokecolor="#000000">
              <v:path arrowok="t"/>
            </v:shape>
            <v:shape style="position:absolute;left:1497;top:2157;width:10;height:0" coordorigin="1497,2157" coordsize="10,0" path="m1497,2157l1506,2157e" filled="f" stroked="t" strokeweight="0.36pt" strokecolor="#000000">
              <v:path arrowok="t"/>
            </v:shape>
            <v:shape style="position:absolute;left:1521;top:2157;width:10;height:0" coordorigin="1521,2157" coordsize="10,0" path="m1521,2157l1530,2157e" filled="f" stroked="t" strokeweight="0.36pt" strokecolor="#000000">
              <v:path arrowok="t"/>
            </v:shape>
            <v:shape style="position:absolute;left:1545;top:2157;width:10;height:0" coordorigin="1545,2157" coordsize="10,0" path="m1545,2157l1554,2157e" filled="f" stroked="t" strokeweight="0.36pt" strokecolor="#000000">
              <v:path arrowok="t"/>
            </v:shape>
            <v:shape style="position:absolute;left:1569;top:2157;width:10;height:0" coordorigin="1569,2157" coordsize="10,0" path="m1569,2157l1578,2157e" filled="f" stroked="t" strokeweight="0.36pt" strokecolor="#000000">
              <v:path arrowok="t"/>
            </v:shape>
            <v:shape style="position:absolute;left:1593;top:2157;width:10;height:0" coordorigin="1593,2157" coordsize="10,0" path="m1593,2157l1602,2157e" filled="f" stroked="t" strokeweight="0.36pt" strokecolor="#000000">
              <v:path arrowok="t"/>
            </v:shape>
            <v:shape style="position:absolute;left:1617;top:2157;width:10;height:0" coordorigin="1617,2157" coordsize="10,0" path="m1617,2157l1626,2157e" filled="f" stroked="t" strokeweight="0.36pt" strokecolor="#000000">
              <v:path arrowok="t"/>
            </v:shape>
            <v:shape style="position:absolute;left:1641;top:2157;width:10;height:0" coordorigin="1641,2157" coordsize="10,0" path="m1641,2157l1650,2157e" filled="f" stroked="t" strokeweight="0.36pt" strokecolor="#000000">
              <v:path arrowok="t"/>
            </v:shape>
            <v:shape style="position:absolute;left:1665;top:2157;width:10;height:0" coordorigin="1665,2157" coordsize="10,0" path="m1665,2157l1674,2157e" filled="f" stroked="t" strokeweight="0.36pt" strokecolor="#000000">
              <v:path arrowok="t"/>
            </v:shape>
            <v:shape style="position:absolute;left:1689;top:2157;width:10;height:0" coordorigin="1689,2157" coordsize="10,0" path="m1689,2157l1698,2157e" filled="f" stroked="t" strokeweight="0.36pt" strokecolor="#000000">
              <v:path arrowok="t"/>
            </v:shape>
            <v:shape style="position:absolute;left:1713;top:2157;width:10;height:0" coordorigin="1713,2157" coordsize="10,0" path="m1713,2157l1722,2157e" filled="f" stroked="t" strokeweight="0.36pt" strokecolor="#000000">
              <v:path arrowok="t"/>
            </v:shape>
            <v:shape style="position:absolute;left:1737;top:2157;width:10;height:0" coordorigin="1737,2157" coordsize="10,0" path="m1737,2157l1746,2157e" filled="f" stroked="t" strokeweight="0.36pt" strokecolor="#000000">
              <v:path arrowok="t"/>
            </v:shape>
            <v:shape style="position:absolute;left:1761;top:2157;width:10;height:0" coordorigin="1761,2157" coordsize="10,0" path="m1761,2157l1770,2157e" filled="f" stroked="t" strokeweight="0.36pt" strokecolor="#000000">
              <v:path arrowok="t"/>
            </v:shape>
            <v:shape style="position:absolute;left:1785;top:2157;width:10;height:0" coordorigin="1785,2157" coordsize="10,0" path="m1785,2157l1794,2157e" filled="f" stroked="t" strokeweight="0.36pt" strokecolor="#000000">
              <v:path arrowok="t"/>
            </v:shape>
            <v:shape style="position:absolute;left:1809;top:2157;width:10;height:0" coordorigin="1809,2157" coordsize="10,0" path="m1809,2157l1818,2157e" filled="f" stroked="t" strokeweight="0.36pt" strokecolor="#000000">
              <v:path arrowok="t"/>
            </v:shape>
            <v:shape style="position:absolute;left:1833;top:2157;width:10;height:0" coordorigin="1833,2157" coordsize="10,0" path="m1833,2157l1842,2157e" filled="f" stroked="t" strokeweight="0.36pt" strokecolor="#000000">
              <v:path arrowok="t"/>
            </v:shape>
            <v:shape style="position:absolute;left:1857;top:2157;width:10;height:0" coordorigin="1857,2157" coordsize="10,0" path="m1857,2157l1866,2157e" filled="f" stroked="t" strokeweight="0.36pt" strokecolor="#000000">
              <v:path arrowok="t"/>
            </v:shape>
            <v:shape style="position:absolute;left:1881;top:2157;width:10;height:0" coordorigin="1881,2157" coordsize="10,0" path="m1881,2157l1890,2157e" filled="f" stroked="t" strokeweight="0.36pt" strokecolor="#000000">
              <v:path arrowok="t"/>
            </v:shape>
            <v:shape style="position:absolute;left:1905;top:2157;width:10;height:0" coordorigin="1905,2157" coordsize="10,0" path="m1905,2157l1914,2157e" filled="f" stroked="t" strokeweight="0.36pt" strokecolor="#000000">
              <v:path arrowok="t"/>
            </v:shape>
            <v:shape style="position:absolute;left:1929;top:2157;width:10;height:0" coordorigin="1929,2157" coordsize="10,0" path="m1929,2157l1938,2157e" filled="f" stroked="t" strokeweight="0.36pt" strokecolor="#000000">
              <v:path arrowok="t"/>
            </v:shape>
            <v:shape style="position:absolute;left:1953;top:2157;width:10;height:0" coordorigin="1953,2157" coordsize="10,0" path="m1953,2157l1962,2157e" filled="f" stroked="t" strokeweight="0.36pt" strokecolor="#000000">
              <v:path arrowok="t"/>
            </v:shape>
            <v:shape style="position:absolute;left:1977;top:2157;width:10;height:0" coordorigin="1977,2157" coordsize="10,0" path="m1977,2157l1986,2157e" filled="f" stroked="t" strokeweight="0.36pt" strokecolor="#000000">
              <v:path arrowok="t"/>
            </v:shape>
            <v:shape style="position:absolute;left:2001;top:2157;width:10;height:0" coordorigin="2001,2157" coordsize="10,0" path="m2001,2157l2010,2157e" filled="f" stroked="t" strokeweight="0.36pt" strokecolor="#000000">
              <v:path arrowok="t"/>
            </v:shape>
            <v:shape style="position:absolute;left:2025;top:2157;width:10;height:0" coordorigin="2025,2157" coordsize="10,0" path="m2025,2157l2034,2157e" filled="f" stroked="t" strokeweight="0.36pt" strokecolor="#000000">
              <v:path arrowok="t"/>
            </v:shape>
            <v:shape style="position:absolute;left:2049;top:2157;width:10;height:0" coordorigin="2049,2157" coordsize="10,0" path="m2049,2157l2058,2157e" filled="f" stroked="t" strokeweight="0.36pt" strokecolor="#000000">
              <v:path arrowok="t"/>
            </v:shape>
            <v:shape style="position:absolute;left:2072;top:2157;width:10;height:0" coordorigin="2072,2157" coordsize="10,0" path="m2072,2157l2082,2157e" filled="f" stroked="t" strokeweight="0.36pt" strokecolor="#000000">
              <v:path arrowok="t"/>
            </v:shape>
            <v:shape style="position:absolute;left:2096;top:2157;width:10;height:0" coordorigin="2096,2157" coordsize="10,0" path="m2096,2157l2106,2157e" filled="f" stroked="t" strokeweight="0.36pt" strokecolor="#000000">
              <v:path arrowok="t"/>
            </v:shape>
            <v:shape style="position:absolute;left:2120;top:2157;width:10;height:0" coordorigin="2120,2157" coordsize="10,0" path="m2120,2157l2130,2157e" filled="f" stroked="t" strokeweight="0.36pt" strokecolor="#000000">
              <v:path arrowok="t"/>
            </v:shape>
            <v:shape style="position:absolute;left:2144;top:2157;width:10;height:0" coordorigin="2144,2157" coordsize="10,0" path="m2144,2157l2154,2157e" filled="f" stroked="t" strokeweight="0.36pt" strokecolor="#000000">
              <v:path arrowok="t"/>
            </v:shape>
            <v:shape style="position:absolute;left:2168;top:2157;width:10;height:0" coordorigin="2168,2157" coordsize="10,0" path="m2168,2157l2178,2157e" filled="f" stroked="t" strokeweight="0.36pt" strokecolor="#000000">
              <v:path arrowok="t"/>
            </v:shape>
            <v:shape style="position:absolute;left:2192;top:2157;width:10;height:0" coordorigin="2192,2157" coordsize="10,0" path="m2192,2157l2202,2157e" filled="f" stroked="t" strokeweight="0.36pt" strokecolor="#000000">
              <v:path arrowok="t"/>
            </v:shape>
            <v:shape style="position:absolute;left:2216;top:2157;width:10;height:0" coordorigin="2216,2157" coordsize="10,0" path="m2216,2157l2226,2157e" filled="f" stroked="t" strokeweight="0.36pt" strokecolor="#000000">
              <v:path arrowok="t"/>
            </v:shape>
            <v:shape style="position:absolute;left:2240;top:2157;width:10;height:0" coordorigin="2240,2157" coordsize="10,0" path="m2240,2157l2250,2157e" filled="f" stroked="t" strokeweight="0.36pt" strokecolor="#000000">
              <v:path arrowok="t"/>
            </v:shape>
            <v:shape style="position:absolute;left:2264;top:2157;width:10;height:0" coordorigin="2264,2157" coordsize="10,0" path="m2264,2157l2274,2157e" filled="f" stroked="t" strokeweight="0.36pt" strokecolor="#000000">
              <v:path arrowok="t"/>
            </v:shape>
            <v:shape style="position:absolute;left:2288;top:2157;width:10;height:0" coordorigin="2288,2157" coordsize="10,0" path="m2288,2157l2298,2157e" filled="f" stroked="t" strokeweight="0.36pt" strokecolor="#000000">
              <v:path arrowok="t"/>
            </v:shape>
            <v:shape style="position:absolute;left:2312;top:2157;width:10;height:0" coordorigin="2312,2157" coordsize="10,0" path="m2312,2157l2322,2157e" filled="f" stroked="t" strokeweight="0.36pt" strokecolor="#000000">
              <v:path arrowok="t"/>
            </v:shape>
            <v:shape style="position:absolute;left:2336;top:2157;width:10;height:0" coordorigin="2336,2157" coordsize="10,0" path="m2336,2157l2346,2157e" filled="f" stroked="t" strokeweight="0.36pt" strokecolor="#000000">
              <v:path arrowok="t"/>
            </v:shape>
            <v:shape style="position:absolute;left:2360;top:2157;width:10;height:0" coordorigin="2360,2157" coordsize="10,0" path="m2360,2157l2370,2157e" filled="f" stroked="t" strokeweight="0.36pt" strokecolor="#000000">
              <v:path arrowok="t"/>
            </v:shape>
            <v:shape style="position:absolute;left:2384;top:2157;width:10;height:0" coordorigin="2384,2157" coordsize="10,0" path="m2384,2157l2394,2157e" filled="f" stroked="t" strokeweight="0.36pt" strokecolor="#000000">
              <v:path arrowok="t"/>
            </v:shape>
            <v:shape style="position:absolute;left:2408;top:2157;width:10;height:0" coordorigin="2408,2157" coordsize="10,0" path="m2408,2157l2418,2157e" filled="f" stroked="t" strokeweight="0.36pt" strokecolor="#000000">
              <v:path arrowok="t"/>
            </v:shape>
            <v:shape style="position:absolute;left:2432;top:2157;width:10;height:0" coordorigin="2432,2157" coordsize="10,0" path="m2432,2157l2442,2157e" filled="f" stroked="t" strokeweight="0.36pt" strokecolor="#000000">
              <v:path arrowok="t"/>
            </v:shape>
            <v:shape style="position:absolute;left:2456;top:2157;width:10;height:0" coordorigin="2456,2157" coordsize="10,0" path="m2456,2157l2466,2157e" filled="f" stroked="t" strokeweight="0.36pt" strokecolor="#000000">
              <v:path arrowok="t"/>
            </v:shape>
            <v:shape style="position:absolute;left:2480;top:2157;width:10;height:0" coordorigin="2480,2157" coordsize="10,0" path="m2480,2157l2490,2157e" filled="f" stroked="t" strokeweight="0.36pt" strokecolor="#000000">
              <v:path arrowok="t"/>
            </v:shape>
            <v:shape style="position:absolute;left:2504;top:2157;width:10;height:0" coordorigin="2504,2157" coordsize="10,0" path="m2504,2157l2514,2157e" filled="f" stroked="t" strokeweight="0.36pt" strokecolor="#000000">
              <v:path arrowok="t"/>
            </v:shape>
            <v:shape style="position:absolute;left:2528;top:2157;width:10;height:0" coordorigin="2528,2157" coordsize="10,0" path="m2528,2157l2538,2157e" filled="f" stroked="t" strokeweight="0.36pt" strokecolor="#000000">
              <v:path arrowok="t"/>
            </v:shape>
            <v:shape style="position:absolute;left:2552;top:2157;width:10;height:0" coordorigin="2552,2157" coordsize="10,0" path="m2552,2157l2562,2157e" filled="f" stroked="t" strokeweight="0.36pt" strokecolor="#000000">
              <v:path arrowok="t"/>
            </v:shape>
            <v:shape style="position:absolute;left:2576;top:2157;width:10;height:0" coordorigin="2576,2157" coordsize="10,0" path="m2576,2157l2586,2157e" filled="f" stroked="t" strokeweight="0.36pt" strokecolor="#000000">
              <v:path arrowok="t"/>
            </v:shape>
            <v:shape style="position:absolute;left:2600;top:2157;width:10;height:0" coordorigin="2600,2157" coordsize="10,0" path="m2600,2157l2610,2157e" filled="f" stroked="t" strokeweight="0.36pt" strokecolor="#000000">
              <v:path arrowok="t"/>
            </v:shape>
            <v:shape style="position:absolute;left:2624;top:2157;width:10;height:0" coordorigin="2624,2157" coordsize="10,0" path="m2624,2157l2634,2157e" filled="f" stroked="t" strokeweight="0.36pt" strokecolor="#000000">
              <v:path arrowok="t"/>
            </v:shape>
            <v:shape style="position:absolute;left:2648;top:2157;width:10;height:0" coordorigin="2648,2157" coordsize="10,0" path="m2648,2157l2658,2157e" filled="f" stroked="t" strokeweight="0.36pt" strokecolor="#000000">
              <v:path arrowok="t"/>
            </v:shape>
            <v:shape style="position:absolute;left:2672;top:2157;width:10;height:0" coordorigin="2672,2157" coordsize="10,0" path="m2672,2157l2682,2157e" filled="f" stroked="t" strokeweight="0.36pt" strokecolor="#000000">
              <v:path arrowok="t"/>
            </v:shape>
            <v:shape style="position:absolute;left:2696;top:2157;width:10;height:0" coordorigin="2696,2157" coordsize="10,0" path="m2696,2157l2706,2157e" filled="f" stroked="t" strokeweight="0.36pt" strokecolor="#000000">
              <v:path arrowok="t"/>
            </v:shape>
            <v:shape style="position:absolute;left:2720;top:2157;width:10;height:0" coordorigin="2720,2157" coordsize="10,0" path="m2720,2157l2730,2157e" filled="f" stroked="t" strokeweight="0.36pt" strokecolor="#000000">
              <v:path arrowok="t"/>
            </v:shape>
            <v:shape style="position:absolute;left:2744;top:2157;width:10;height:0" coordorigin="2744,2157" coordsize="10,0" path="m2744,2157l2754,2157e" filled="f" stroked="t" strokeweight="0.36pt" strokecolor="#000000">
              <v:path arrowok="t"/>
            </v:shape>
            <v:shape style="position:absolute;left:2768;top:2157;width:10;height:0" coordorigin="2768,2157" coordsize="10,0" path="m2768,2157l2778,2157e" filled="f" stroked="t" strokeweight="0.36pt" strokecolor="#000000">
              <v:path arrowok="t"/>
            </v:shape>
            <v:shape style="position:absolute;left:2792;top:2157;width:10;height:0" coordorigin="2792,2157" coordsize="10,0" path="m2792,2157l2802,2157e" filled="f" stroked="t" strokeweight="0.36pt" strokecolor="#000000">
              <v:path arrowok="t"/>
            </v:shape>
            <v:shape style="position:absolute;left:2816;top:2157;width:10;height:0" coordorigin="2816,2157" coordsize="10,0" path="m2816,2157l2826,2157e" filled="f" stroked="t" strokeweight="0.36pt" strokecolor="#000000">
              <v:path arrowok="t"/>
            </v:shape>
            <v:shape style="position:absolute;left:2840;top:2157;width:10;height:0" coordorigin="2840,2157" coordsize="10,0" path="m2840,2157l2850,2157e" filled="f" stroked="t" strokeweight="0.36pt" strokecolor="#000000">
              <v:path arrowok="t"/>
            </v:shape>
            <v:shape style="position:absolute;left:2864;top:2157;width:10;height:0" coordorigin="2864,2157" coordsize="10,0" path="m2864,2157l2874,2157e" filled="f" stroked="t" strokeweight="0.36pt" strokecolor="#000000">
              <v:path arrowok="t"/>
            </v:shape>
            <v:shape style="position:absolute;left:2888;top:2157;width:10;height:0" coordorigin="2888,2157" coordsize="10,0" path="m2888,2157l2898,2157e" filled="f" stroked="t" strokeweight="0.36pt" strokecolor="#000000">
              <v:path arrowok="t"/>
            </v:shape>
            <v:shape style="position:absolute;left:2912;top:2157;width:10;height:0" coordorigin="2912,2157" coordsize="10,0" path="m2912,2157l2922,2157e" filled="f" stroked="t" strokeweight="0.36pt" strokecolor="#000000">
              <v:path arrowok="t"/>
            </v:shape>
            <v:shape style="position:absolute;left:2936;top:2157;width:10;height:0" coordorigin="2936,2157" coordsize="10,0" path="m2936,2157l2946,2157e" filled="f" stroked="t" strokeweight="0.36pt" strokecolor="#000000">
              <v:path arrowok="t"/>
            </v:shape>
            <v:shape style="position:absolute;left:2960;top:2157;width:10;height:0" coordorigin="2960,2157" coordsize="10,0" path="m2960,2157l2970,2157e" filled="f" stroked="t" strokeweight="0.36pt" strokecolor="#000000">
              <v:path arrowok="t"/>
            </v:shape>
            <v:shape style="position:absolute;left:2984;top:2157;width:10;height:0" coordorigin="2984,2157" coordsize="10,0" path="m2984,2157l2994,2157e" filled="f" stroked="t" strokeweight="0.36pt" strokecolor="#000000">
              <v:path arrowok="t"/>
            </v:shape>
            <v:shape style="position:absolute;left:3008;top:2157;width:10;height:0" coordorigin="3008,2157" coordsize="10,0" path="m3008,2157l3018,2157e" filled="f" stroked="t" strokeweight="0.36pt" strokecolor="#000000">
              <v:path arrowok="t"/>
            </v:shape>
            <v:shape style="position:absolute;left:3032;top:2157;width:10;height:0" coordorigin="3032,2157" coordsize="10,0" path="m3032,2157l3042,2157e" filled="f" stroked="t" strokeweight="0.36pt" strokecolor="#000000">
              <v:path arrowok="t"/>
            </v:shape>
            <v:shape style="position:absolute;left:3056;top:2157;width:10;height:0" coordorigin="3056,2157" coordsize="10,0" path="m3056,2157l3066,2157e" filled="f" stroked="t" strokeweight="0.36pt" strokecolor="#000000">
              <v:path arrowok="t"/>
            </v:shape>
            <v:shape style="position:absolute;left:3080;top:2157;width:10;height:0" coordorigin="3080,2157" coordsize="10,0" path="m3080,2157l3090,2157e" filled="f" stroked="t" strokeweight="0.36pt" strokecolor="#000000">
              <v:path arrowok="t"/>
            </v:shape>
            <v:shape style="position:absolute;left:3104;top:2157;width:10;height:0" coordorigin="3104,2157" coordsize="10,0" path="m3104,2157l3114,2157e" filled="f" stroked="t" strokeweight="0.36pt" strokecolor="#000000">
              <v:path arrowok="t"/>
            </v:shape>
            <v:shape style="position:absolute;left:3128;top:2157;width:10;height:0" coordorigin="3128,2157" coordsize="10,0" path="m3128,2157l3138,2157e" filled="f" stroked="t" strokeweight="0.36pt" strokecolor="#000000">
              <v:path arrowok="t"/>
            </v:shape>
            <v:shape style="position:absolute;left:3152;top:2157;width:10;height:0" coordorigin="3152,2157" coordsize="10,0" path="m3152,2157l3162,2157e" filled="f" stroked="t" strokeweight="0.36pt" strokecolor="#000000">
              <v:path arrowok="t"/>
            </v:shape>
            <v:shape style="position:absolute;left:3176;top:2157;width:10;height:0" coordorigin="3176,2157" coordsize="10,0" path="m3176,2157l3185,2157e" filled="f" stroked="t" strokeweight="0.36pt" strokecolor="#000000">
              <v:path arrowok="t"/>
            </v:shape>
            <v:shape style="position:absolute;left:3200;top:2157;width:10;height:0" coordorigin="3200,2157" coordsize="10,0" path="m3200,2157l3209,2157e" filled="f" stroked="t" strokeweight="0.36pt" strokecolor="#000000">
              <v:path arrowok="t"/>
            </v:shape>
            <v:shape style="position:absolute;left:3224;top:2157;width:10;height:0" coordorigin="3224,2157" coordsize="10,0" path="m3224,2157l3233,2157e" filled="f" stroked="t" strokeweight="0.36pt" strokecolor="#000000">
              <v:path arrowok="t"/>
            </v:shape>
            <v:shape style="position:absolute;left:3248;top:2157;width:10;height:0" coordorigin="3248,2157" coordsize="10,0" path="m3248,2157l3257,2157e" filled="f" stroked="t" strokeweight="0.36pt" strokecolor="#000000">
              <v:path arrowok="t"/>
            </v:shape>
            <v:shape style="position:absolute;left:3272;top:2157;width:10;height:0" coordorigin="3272,2157" coordsize="10,0" path="m3272,2157l3281,2157e" filled="f" stroked="t" strokeweight="0.36pt" strokecolor="#000000">
              <v:path arrowok="t"/>
            </v:shape>
            <v:shape style="position:absolute;left:3296;top:2157;width:10;height:0" coordorigin="3296,2157" coordsize="10,0" path="m3296,2157l3305,2157e" filled="f" stroked="t" strokeweight="0.36pt" strokecolor="#000000">
              <v:path arrowok="t"/>
            </v:shape>
            <v:shape style="position:absolute;left:3320;top:2157;width:10;height:0" coordorigin="3320,2157" coordsize="10,0" path="m3320,2157l3329,2157e" filled="f" stroked="t" strokeweight="0.36pt" strokecolor="#000000">
              <v:path arrowok="t"/>
            </v:shape>
            <v:shape style="position:absolute;left:3344;top:2157;width:10;height:0" coordorigin="3344,2157" coordsize="10,0" path="m3344,2157l3353,2157e" filled="f" stroked="t" strokeweight="0.36pt" strokecolor="#000000">
              <v:path arrowok="t"/>
            </v:shape>
            <v:shape style="position:absolute;left:3368;top:2157;width:10;height:0" coordorigin="3368,2157" coordsize="10,0" path="m3368,2157l3377,2157e" filled="f" stroked="t" strokeweight="0.36pt" strokecolor="#000000">
              <v:path arrowok="t"/>
            </v:shape>
            <v:shape style="position:absolute;left:3392;top:2157;width:10;height:0" coordorigin="3392,2157" coordsize="10,0" path="m3392,2157l3401,2157e" filled="f" stroked="t" strokeweight="0.36pt" strokecolor="#000000">
              <v:path arrowok="t"/>
            </v:shape>
            <v:shape style="position:absolute;left:3416;top:2157;width:10;height:0" coordorigin="3416,2157" coordsize="10,0" path="m3416,2157l3425,2157e" filled="f" stroked="t" strokeweight="0.36pt" strokecolor="#000000">
              <v:path arrowok="t"/>
            </v:shape>
            <v:shape style="position:absolute;left:3440;top:2157;width:10;height:0" coordorigin="3440,2157" coordsize="10,0" path="m3440,2157l3449,2157e" filled="f" stroked="t" strokeweight="0.36pt" strokecolor="#000000">
              <v:path arrowok="t"/>
            </v:shape>
            <v:shape style="position:absolute;left:3464;top:2157;width:10;height:0" coordorigin="3464,2157" coordsize="10,0" path="m3464,2157l3473,2157e" filled="f" stroked="t" strokeweight="0.36pt" strokecolor="#000000">
              <v:path arrowok="t"/>
            </v:shape>
            <v:shape style="position:absolute;left:3488;top:2157;width:10;height:0" coordorigin="3488,2157" coordsize="10,0" path="m3488,2157l3497,2157e" filled="f" stroked="t" strokeweight="0.36pt" strokecolor="#000000">
              <v:path arrowok="t"/>
            </v:shape>
            <v:shape style="position:absolute;left:3512;top:2157;width:10;height:0" coordorigin="3512,2157" coordsize="10,0" path="m3512,2157l3521,2157e" filled="f" stroked="t" strokeweight="0.36pt" strokecolor="#000000">
              <v:path arrowok="t"/>
            </v:shape>
            <v:shape style="position:absolute;left:3536;top:2157;width:10;height:0" coordorigin="3536,2157" coordsize="10,0" path="m3536,2157l3545,2157e" filled="f" stroked="t" strokeweight="0.36pt" strokecolor="#000000">
              <v:path arrowok="t"/>
            </v:shape>
            <v:shape style="position:absolute;left:3560;top:2157;width:10;height:0" coordorigin="3560,2157" coordsize="10,0" path="m3560,2157l3569,2157e" filled="f" stroked="t" strokeweight="0.36pt" strokecolor="#000000">
              <v:path arrowok="t"/>
            </v:shape>
            <v:shape style="position:absolute;left:3584;top:2157;width:10;height:0" coordorigin="3584,2157" coordsize="10,0" path="m3584,2157l3593,2157e" filled="f" stroked="t" strokeweight="0.36pt" strokecolor="#000000">
              <v:path arrowok="t"/>
            </v:shape>
            <v:shape style="position:absolute;left:3608;top:2157;width:10;height:0" coordorigin="3608,2157" coordsize="10,0" path="m3608,2157l3617,2157e" filled="f" stroked="t" strokeweight="0.36pt" strokecolor="#000000">
              <v:path arrowok="t"/>
            </v:shape>
            <v:shape style="position:absolute;left:3632;top:2157;width:10;height:0" coordorigin="3632,2157" coordsize="10,0" path="m3632,2157l3641,2157e" filled="f" stroked="t" strokeweight="0.36pt" strokecolor="#000000">
              <v:path arrowok="t"/>
            </v:shape>
            <v:shape style="position:absolute;left:3656;top:2157;width:10;height:0" coordorigin="3656,2157" coordsize="10,0" path="m3656,2157l3665,2157e" filled="f" stroked="t" strokeweight="0.36pt" strokecolor="#000000">
              <v:path arrowok="t"/>
            </v:shape>
            <v:shape style="position:absolute;left:3680;top:2157;width:10;height:0" coordorigin="3680,2157" coordsize="10,0" path="m3680,2157l3689,2157e" filled="f" stroked="t" strokeweight="0.36pt" strokecolor="#000000">
              <v:path arrowok="t"/>
            </v:shape>
            <v:shape style="position:absolute;left:3704;top:2157;width:10;height:0" coordorigin="3704,2157" coordsize="10,0" path="m3704,2157l3713,2157e" filled="f" stroked="t" strokeweight="0.36pt" strokecolor="#000000">
              <v:path arrowok="t"/>
            </v:shape>
            <v:shape style="position:absolute;left:3728;top:2157;width:10;height:0" coordorigin="3728,2157" coordsize="10,0" path="m3728,2157l3737,2157e" filled="f" stroked="t" strokeweight="0.36pt" strokecolor="#000000">
              <v:path arrowok="t"/>
            </v:shape>
            <v:shape style="position:absolute;left:3752;top:2157;width:10;height:0" coordorigin="3752,2157" coordsize="10,0" path="m3752,2157l3761,2157e" filled="f" stroked="t" strokeweight="0.36pt" strokecolor="#000000">
              <v:path arrowok="t"/>
            </v:shape>
            <v:shape style="position:absolute;left:3776;top:2157;width:10;height:0" coordorigin="3776,2157" coordsize="10,0" path="m3776,2157l3785,2157e" filled="f" stroked="t" strokeweight="0.36pt" strokecolor="#000000">
              <v:path arrowok="t"/>
            </v:shape>
            <v:shape style="position:absolute;left:3800;top:2157;width:10;height:0" coordorigin="3800,2157" coordsize="10,0" path="m3800,2157l3809,2157e" filled="f" stroked="t" strokeweight="0.36pt" strokecolor="#000000">
              <v:path arrowok="t"/>
            </v:shape>
            <v:shape style="position:absolute;left:3824;top:2157;width:10;height:0" coordorigin="3824,2157" coordsize="10,0" path="m3824,2157l3833,2157e" filled="f" stroked="t" strokeweight="0.36pt" strokecolor="#000000">
              <v:path arrowok="t"/>
            </v:shape>
            <v:shape style="position:absolute;left:3848;top:2157;width:10;height:0" coordorigin="3848,2157" coordsize="10,0" path="m3848,2157l3857,2157e" filled="f" stroked="t" strokeweight="0.36pt" strokecolor="#000000">
              <v:path arrowok="t"/>
            </v:shape>
            <v:shape style="position:absolute;left:3872;top:2157;width:10;height:0" coordorigin="3872,2157" coordsize="10,0" path="m3872,2157l3881,2157e" filled="f" stroked="t" strokeweight="0.36pt" strokecolor="#000000">
              <v:path arrowok="t"/>
            </v:shape>
            <v:shape style="position:absolute;left:3896;top:2157;width:10;height:0" coordorigin="3896,2157" coordsize="10,0" path="m3896,2157l3905,2157e" filled="f" stroked="t" strokeweight="0.36pt" strokecolor="#000000">
              <v:path arrowok="t"/>
            </v:shape>
            <v:shape style="position:absolute;left:3920;top:2157;width:10;height:0" coordorigin="3920,2157" coordsize="10,0" path="m3920,2157l3929,2157e" filled="f" stroked="t" strokeweight="0.36pt" strokecolor="#000000">
              <v:path arrowok="t"/>
            </v:shape>
            <v:shape style="position:absolute;left:3943;top:2157;width:10;height:0" coordorigin="3943,2157" coordsize="10,0" path="m3943,2157l3953,2157e" filled="f" stroked="t" strokeweight="0.36pt" strokecolor="#000000">
              <v:path arrowok="t"/>
            </v:shape>
            <v:shape style="position:absolute;left:3967;top:2157;width:10;height:0" coordorigin="3967,2157" coordsize="10,0" path="m3967,2157l3977,2157e" filled="f" stroked="t" strokeweight="0.36pt" strokecolor="#000000">
              <v:path arrowok="t"/>
            </v:shape>
            <v:shape style="position:absolute;left:3991;top:2157;width:10;height:0" coordorigin="3991,2157" coordsize="10,0" path="m3991,2157l4001,2157e" filled="f" stroked="t" strokeweight="0.36pt" strokecolor="#000000">
              <v:path arrowok="t"/>
            </v:shape>
            <v:shape style="position:absolute;left:4015;top:2157;width:10;height:0" coordorigin="4015,2157" coordsize="10,0" path="m4015,2157l4025,2157e" filled="f" stroked="t" strokeweight="0.36pt" strokecolor="#000000">
              <v:path arrowok="t"/>
            </v:shape>
            <v:shape style="position:absolute;left:4039;top:2157;width:10;height:0" coordorigin="4039,2157" coordsize="10,0" path="m4039,2157l4049,2157e" filled="f" stroked="t" strokeweight="0.36pt" strokecolor="#000000">
              <v:path arrowok="t"/>
            </v:shape>
            <v:shape style="position:absolute;left:4063;top:2157;width:10;height:0" coordorigin="4063,2157" coordsize="10,0" path="m4063,2157l4073,2157e" filled="f" stroked="t" strokeweight="0.36pt" strokecolor="#000000">
              <v:path arrowok="t"/>
            </v:shape>
            <v:shape style="position:absolute;left:4087;top:2157;width:10;height:0" coordorigin="4087,2157" coordsize="10,0" path="m4087,2157l4097,2157e" filled="f" stroked="t" strokeweight="0.36pt" strokecolor="#000000">
              <v:path arrowok="t"/>
            </v:shape>
            <v:shape style="position:absolute;left:4111;top:2157;width:10;height:0" coordorigin="4111,2157" coordsize="10,0" path="m4111,2157l4121,2157e" filled="f" stroked="t" strokeweight="0.36pt" strokecolor="#000000">
              <v:path arrowok="t"/>
            </v:shape>
            <v:shape style="position:absolute;left:4135;top:2157;width:10;height:0" coordorigin="4135,2157" coordsize="10,0" path="m4135,2157l4145,2157e" filled="f" stroked="t" strokeweight="0.36pt" strokecolor="#000000">
              <v:path arrowok="t"/>
            </v:shape>
            <v:shape style="position:absolute;left:4159;top:2157;width:10;height:0" coordorigin="4159,2157" coordsize="10,0" path="m4159,2157l4169,2157e" filled="f" stroked="t" strokeweight="0.36pt" strokecolor="#000000">
              <v:path arrowok="t"/>
            </v:shape>
            <v:shape style="position:absolute;left:4183;top:2157;width:10;height:0" coordorigin="4183,2157" coordsize="10,0" path="m4183,2157l4193,2157e" filled="f" stroked="t" strokeweight="0.36pt" strokecolor="#000000">
              <v:path arrowok="t"/>
            </v:shape>
            <v:shape style="position:absolute;left:4207;top:2157;width:10;height:0" coordorigin="4207,2157" coordsize="10,0" path="m4207,2157l4217,2157e" filled="f" stroked="t" strokeweight="0.36pt" strokecolor="#000000">
              <v:path arrowok="t"/>
            </v:shape>
            <v:shape style="position:absolute;left:4231;top:2157;width:10;height:0" coordorigin="4231,2157" coordsize="10,0" path="m4231,2157l4241,2157e" filled="f" stroked="t" strokeweight="0.36pt" strokecolor="#000000">
              <v:path arrowok="t"/>
            </v:shape>
            <v:shape style="position:absolute;left:4255;top:2157;width:10;height:0" coordorigin="4255,2157" coordsize="10,0" path="m4255,2157l4265,2157e" filled="f" stroked="t" strokeweight="0.36pt" strokecolor="#000000">
              <v:path arrowok="t"/>
            </v:shape>
            <v:shape style="position:absolute;left:4279;top:2157;width:10;height:0" coordorigin="4279,2157" coordsize="10,0" path="m4279,2157l4289,2157e" filled="f" stroked="t" strokeweight="0.36pt" strokecolor="#000000">
              <v:path arrowok="t"/>
            </v:shape>
            <v:shape style="position:absolute;left:4303;top:2157;width:10;height:0" coordorigin="4303,2157" coordsize="10,0" path="m4303,2157l4313,2157e" filled="f" stroked="t" strokeweight="0.36pt" strokecolor="#000000">
              <v:path arrowok="t"/>
            </v:shape>
            <v:shape style="position:absolute;left:4327;top:2157;width:10;height:0" coordorigin="4327,2157" coordsize="10,0" path="m4327,2157l4337,2157e" filled="f" stroked="t" strokeweight="0.36pt" strokecolor="#000000">
              <v:path arrowok="t"/>
            </v:shape>
            <v:shape style="position:absolute;left:4351;top:2157;width:10;height:0" coordorigin="4351,2157" coordsize="10,0" path="m4351,2157l4361,2157e" filled="f" stroked="t" strokeweight="0.36pt" strokecolor="#000000">
              <v:path arrowok="t"/>
            </v:shape>
            <v:shape style="position:absolute;left:4375;top:2157;width:10;height:0" coordorigin="4375,2157" coordsize="10,0" path="m4375,2157l4385,2157e" filled="f" stroked="t" strokeweight="0.36pt" strokecolor="#000000">
              <v:path arrowok="t"/>
            </v:shape>
            <v:shape style="position:absolute;left:4399;top:2157;width:10;height:0" coordorigin="4399,2157" coordsize="10,0" path="m4399,2157l4409,2157e" filled="f" stroked="t" strokeweight="0.36pt" strokecolor="#000000">
              <v:path arrowok="t"/>
            </v:shape>
            <v:shape style="position:absolute;left:4423;top:2157;width:10;height:0" coordorigin="4423,2157" coordsize="10,0" path="m4423,2157l4433,2157e" filled="f" stroked="t" strokeweight="0.36pt" strokecolor="#000000">
              <v:path arrowok="t"/>
            </v:shape>
            <v:shape style="position:absolute;left:4447;top:2157;width:10;height:0" coordorigin="4447,2157" coordsize="10,0" path="m4447,2157l4457,2157e" filled="f" stroked="t" strokeweight="0.36pt" strokecolor="#000000">
              <v:path arrowok="t"/>
            </v:shape>
            <v:shape style="position:absolute;left:4471;top:2157;width:10;height:0" coordorigin="4471,2157" coordsize="10,0" path="m4471,2157l4481,2157e" filled="f" stroked="t" strokeweight="0.36pt" strokecolor="#000000">
              <v:path arrowok="t"/>
            </v:shape>
            <v:shape style="position:absolute;left:4495;top:2157;width:10;height:0" coordorigin="4495,2157" coordsize="10,0" path="m4495,2157l4505,2157e" filled="f" stroked="t" strokeweight="0.36pt" strokecolor="#000000">
              <v:path arrowok="t"/>
            </v:shape>
            <v:shape style="position:absolute;left:4519;top:2157;width:10;height:0" coordorigin="4519,2157" coordsize="10,0" path="m4519,2157l4529,2157e" filled="f" stroked="t" strokeweight="0.36pt" strokecolor="#000000">
              <v:path arrowok="t"/>
            </v:shape>
            <v:shape style="position:absolute;left:4543;top:2157;width:10;height:0" coordorigin="4543,2157" coordsize="10,0" path="m4543,2157l4553,2157e" filled="f" stroked="t" strokeweight="0.36pt" strokecolor="#000000">
              <v:path arrowok="t"/>
            </v:shape>
            <v:shape style="position:absolute;left:4567;top:2157;width:10;height:0" coordorigin="4567,2157" coordsize="10,0" path="m4567,2157l4577,2157e" filled="f" stroked="t" strokeweight="0.36pt" strokecolor="#000000">
              <v:path arrowok="t"/>
            </v:shape>
            <v:shape style="position:absolute;left:4591;top:2157;width:10;height:0" coordorigin="4591,2157" coordsize="10,0" path="m4591,2157l4601,2157e" filled="f" stroked="t" strokeweight="0.36pt" strokecolor="#000000">
              <v:path arrowok="t"/>
            </v:shape>
            <v:shape style="position:absolute;left:4615;top:2157;width:10;height:0" coordorigin="4615,2157" coordsize="10,0" path="m4615,2157l4625,2157e" filled="f" stroked="t" strokeweight="0.36pt" strokecolor="#000000">
              <v:path arrowok="t"/>
            </v:shape>
            <v:shape style="position:absolute;left:4639;top:2157;width:10;height:0" coordorigin="4639,2157" coordsize="10,0" path="m4639,2157l4649,2157e" filled="f" stroked="t" strokeweight="0.36pt" strokecolor="#000000">
              <v:path arrowok="t"/>
            </v:shape>
            <v:shape style="position:absolute;left:4663;top:2157;width:10;height:0" coordorigin="4663,2157" coordsize="10,0" path="m4663,2157l4673,2157e" filled="f" stroked="t" strokeweight="0.36pt" strokecolor="#000000">
              <v:path arrowok="t"/>
            </v:shape>
            <v:shape style="position:absolute;left:4687;top:2157;width:10;height:0" coordorigin="4687,2157" coordsize="10,0" path="m4687,2157l4697,2157e" filled="f" stroked="t" strokeweight="0.36pt" strokecolor="#000000">
              <v:path arrowok="t"/>
            </v:shape>
            <v:shape style="position:absolute;left:4711;top:2157;width:10;height:0" coordorigin="4711,2157" coordsize="10,0" path="m4711,2157l4721,2157e" filled="f" stroked="t" strokeweight="0.36pt" strokecolor="#000000">
              <v:path arrowok="t"/>
            </v:shape>
            <v:shape style="position:absolute;left:4735;top:2157;width:10;height:0" coordorigin="4735,2157" coordsize="10,0" path="m4735,2157l4745,2157e" filled="f" stroked="t" strokeweight="0.36pt" strokecolor="#000000">
              <v:path arrowok="t"/>
            </v:shape>
            <v:shape style="position:absolute;left:4759;top:2157;width:10;height:0" coordorigin="4759,2157" coordsize="10,0" path="m4759,2157l4769,2157e" filled="f" stroked="t" strokeweight="0.36pt" strokecolor="#000000">
              <v:path arrowok="t"/>
            </v:shape>
            <v:shape style="position:absolute;left:4783;top:2157;width:10;height:0" coordorigin="4783,2157" coordsize="10,0" path="m4783,2157l4793,2157e" filled="f" stroked="t" strokeweight="0.36pt" strokecolor="#000000">
              <v:path arrowok="t"/>
            </v:shape>
            <v:shape style="position:absolute;left:4807;top:2157;width:10;height:0" coordorigin="4807,2157" coordsize="10,0" path="m4807,2157l4817,2157e" filled="f" stroked="t" strokeweight="0.36pt" strokecolor="#000000">
              <v:path arrowok="t"/>
            </v:shape>
            <v:shape style="position:absolute;left:4831;top:2157;width:10;height:0" coordorigin="4831,2157" coordsize="10,0" path="m4831,2157l4841,2157e" filled="f" stroked="t" strokeweight="0.36pt" strokecolor="#000000">
              <v:path arrowok="t"/>
            </v:shape>
            <v:shape style="position:absolute;left:4855;top:2157;width:10;height:0" coordorigin="4855,2157" coordsize="10,0" path="m4855,2157l4865,2157e" filled="f" stroked="t" strokeweight="0.36pt" strokecolor="#000000">
              <v:path arrowok="t"/>
            </v:shape>
            <v:shape style="position:absolute;left:4879;top:2157;width:10;height:0" coordorigin="4879,2157" coordsize="10,0" path="m4879,2157l4889,2157e" filled="f" stroked="t" strokeweight="0.36pt" strokecolor="#000000">
              <v:path arrowok="t"/>
            </v:shape>
            <v:shape style="position:absolute;left:4903;top:2157;width:10;height:0" coordorigin="4903,2157" coordsize="10,0" path="m4903,2157l4913,2157e" filled="f" stroked="t" strokeweight="0.36pt" strokecolor="#000000">
              <v:path arrowok="t"/>
            </v:shape>
            <v:shape style="position:absolute;left:4927;top:2157;width:10;height:0" coordorigin="4927,2157" coordsize="10,0" path="m4927,2157l4937,2157e" filled="f" stroked="t" strokeweight="0.36pt" strokecolor="#000000">
              <v:path arrowok="t"/>
            </v:shape>
            <v:shape style="position:absolute;left:4951;top:2157;width:10;height:0" coordorigin="4951,2157" coordsize="10,0" path="m4951,2157l4961,2157e" filled="f" stroked="t" strokeweight="0.36pt" strokecolor="#000000">
              <v:path arrowok="t"/>
            </v:shape>
            <v:shape style="position:absolute;left:4975;top:2157;width:10;height:0" coordorigin="4975,2157" coordsize="10,0" path="m4975,2157l4985,2157e" filled="f" stroked="t" strokeweight="0.36pt" strokecolor="#000000">
              <v:path arrowok="t"/>
            </v:shape>
            <v:shape style="position:absolute;left:4999;top:2157;width:10;height:0" coordorigin="4999,2157" coordsize="10,0" path="m4999,2157l5009,2157e" filled="f" stroked="t" strokeweight="0.36pt" strokecolor="#000000">
              <v:path arrowok="t"/>
            </v:shape>
            <v:shape style="position:absolute;left:5023;top:2157;width:10;height:0" coordorigin="5023,2157" coordsize="10,0" path="m5023,2157l5032,2157e" filled="f" stroked="t" strokeweight="0.36pt" strokecolor="#000000">
              <v:path arrowok="t"/>
            </v:shape>
            <v:shape style="position:absolute;left:5047;top:2157;width:10;height:0" coordorigin="5047,2157" coordsize="10,0" path="m5047,2157l5056,2157e" filled="f" stroked="t" strokeweight="0.36pt" strokecolor="#000000">
              <v:path arrowok="t"/>
            </v:shape>
            <v:shape style="position:absolute;left:5071;top:2157;width:10;height:0" coordorigin="5071,2157" coordsize="10,0" path="m5071,2157l5080,2157e" filled="f" stroked="t" strokeweight="0.36pt" strokecolor="#000000">
              <v:path arrowok="t"/>
            </v:shape>
            <v:shape style="position:absolute;left:5095;top:2157;width:10;height:0" coordorigin="5095,2157" coordsize="10,0" path="m5095,2157l5104,2157e" filled="f" stroked="t" strokeweight="0.36pt" strokecolor="#000000">
              <v:path arrowok="t"/>
            </v:shape>
            <v:shape style="position:absolute;left:5119;top:2157;width:10;height:0" coordorigin="5119,2157" coordsize="10,0" path="m5119,2157l5128,2157e" filled="f" stroked="t" strokeweight="0.36pt" strokecolor="#000000">
              <v:path arrowok="t"/>
            </v:shape>
            <v:shape style="position:absolute;left:5143;top:2157;width:10;height:0" coordorigin="5143,2157" coordsize="10,0" path="m5143,2157l5152,2157e" filled="f" stroked="t" strokeweight="0.36pt" strokecolor="#000000">
              <v:path arrowok="t"/>
            </v:shape>
            <v:shape style="position:absolute;left:5167;top:2157;width:10;height:0" coordorigin="5167,2157" coordsize="10,0" path="m5167,2157l5176,2157e" filled="f" stroked="t" strokeweight="0.36pt" strokecolor="#000000">
              <v:path arrowok="t"/>
            </v:shape>
            <v:shape style="position:absolute;left:5191;top:2157;width:10;height:0" coordorigin="5191,2157" coordsize="10,0" path="m5191,2157l5200,2157e" filled="f" stroked="t" strokeweight="0.36pt" strokecolor="#000000">
              <v:path arrowok="t"/>
            </v:shape>
            <v:shape style="position:absolute;left:5215;top:2157;width:10;height:0" coordorigin="5215,2157" coordsize="10,0" path="m5215,2157l5224,2157e" filled="f" stroked="t" strokeweight="0.36pt" strokecolor="#000000">
              <v:path arrowok="t"/>
            </v:shape>
            <v:shape style="position:absolute;left:5239;top:2157;width:10;height:0" coordorigin="5239,2157" coordsize="10,0" path="m5239,2157l5248,2157e" filled="f" stroked="t" strokeweight="0.36pt" strokecolor="#000000">
              <v:path arrowok="t"/>
            </v:shape>
            <v:shape style="position:absolute;left:5263;top:2157;width:10;height:0" coordorigin="5263,2157" coordsize="10,0" path="m5263,2157l5272,2157e" filled="f" stroked="t" strokeweight="0.36pt" strokecolor="#000000">
              <v:path arrowok="t"/>
            </v:shape>
            <v:shape style="position:absolute;left:5287;top:2157;width:10;height:0" coordorigin="5287,2157" coordsize="10,0" path="m5287,2157l5296,2157e" filled="f" stroked="t" strokeweight="0.36pt" strokecolor="#000000">
              <v:path arrowok="t"/>
            </v:shape>
            <v:shape style="position:absolute;left:5311;top:2157;width:10;height:0" coordorigin="5311,2157" coordsize="10,0" path="m5311,2157l5320,2157e" filled="f" stroked="t" strokeweight="0.36pt" strokecolor="#000000">
              <v:path arrowok="t"/>
            </v:shape>
            <v:shape style="position:absolute;left:5335;top:2157;width:10;height:0" coordorigin="5335,2157" coordsize="10,0" path="m5335,2157l5344,2157e" filled="f" stroked="t" strokeweight="0.36pt" strokecolor="#000000">
              <v:path arrowok="t"/>
            </v:shape>
            <v:shape style="position:absolute;left:5359;top:2157;width:10;height:0" coordorigin="5359,2157" coordsize="10,0" path="m5359,2157l5368,2157e" filled="f" stroked="t" strokeweight="0.36pt" strokecolor="#000000">
              <v:path arrowok="t"/>
            </v:shape>
            <v:shape style="position:absolute;left:5383;top:2157;width:10;height:0" coordorigin="5383,2157" coordsize="10,0" path="m5383,2157l5392,2157e" filled="f" stroked="t" strokeweight="0.36pt" strokecolor="#000000">
              <v:path arrowok="t"/>
            </v:shape>
            <v:shape style="position:absolute;left:5407;top:2157;width:10;height:0" coordorigin="5407,2157" coordsize="10,0" path="m5407,2157l5416,2157e" filled="f" stroked="t" strokeweight="0.36pt" strokecolor="#000000">
              <v:path arrowok="t"/>
            </v:shape>
            <v:shape style="position:absolute;left:5431;top:2157;width:10;height:0" coordorigin="5431,2157" coordsize="10,0" path="m5431,2157l5440,2157e" filled="f" stroked="t" strokeweight="0.36pt" strokecolor="#000000">
              <v:path arrowok="t"/>
            </v:shape>
            <v:shape style="position:absolute;left:5455;top:2157;width:10;height:0" coordorigin="5455,2157" coordsize="10,0" path="m5455,2157l5464,2157e" filled="f" stroked="t" strokeweight="0.36pt" strokecolor="#000000">
              <v:path arrowok="t"/>
            </v:shape>
            <v:shape style="position:absolute;left:5479;top:2157;width:10;height:0" coordorigin="5479,2157" coordsize="10,0" path="m5479,2157l5488,2157e" filled="f" stroked="t" strokeweight="0.36pt" strokecolor="#000000">
              <v:path arrowok="t"/>
            </v:shape>
            <v:shape style="position:absolute;left:5503;top:2157;width:10;height:0" coordorigin="5503,2157" coordsize="10,0" path="m5503,2157l5512,2157e" filled="f" stroked="t" strokeweight="0.36pt" strokecolor="#000000">
              <v:path arrowok="t"/>
            </v:shape>
            <v:shape style="position:absolute;left:5527;top:2157;width:10;height:0" coordorigin="5527,2157" coordsize="10,0" path="m5527,2157l5536,2157e" filled="f" stroked="t" strokeweight="0.36pt" strokecolor="#000000">
              <v:path arrowok="t"/>
            </v:shape>
            <v:shape style="position:absolute;left:5551;top:2157;width:10;height:0" coordorigin="5551,2157" coordsize="10,0" path="m5551,2157l5560,2157e" filled="f" stroked="t" strokeweight="0.36pt" strokecolor="#000000">
              <v:path arrowok="t"/>
            </v:shape>
            <v:shape style="position:absolute;left:5575;top:2157;width:10;height:0" coordorigin="5575,2157" coordsize="10,0" path="m5575,2157l5584,2157e" filled="f" stroked="t" strokeweight="0.36pt" strokecolor="#000000">
              <v:path arrowok="t"/>
            </v:shape>
            <v:shape style="position:absolute;left:5599;top:2157;width:10;height:0" coordorigin="5599,2157" coordsize="10,0" path="m5599,2157l5608,2157e" filled="f" stroked="t" strokeweight="0.36pt" strokecolor="#000000">
              <v:path arrowok="t"/>
            </v:shape>
            <v:shape style="position:absolute;left:5623;top:2157;width:10;height:0" coordorigin="5623,2157" coordsize="10,0" path="m5623,2157l5632,2157e" filled="f" stroked="t" strokeweight="0.36pt" strokecolor="#000000">
              <v:path arrowok="t"/>
            </v:shape>
            <v:shape style="position:absolute;left:5647;top:2157;width:10;height:0" coordorigin="5647,2157" coordsize="10,0" path="m5647,2157l5656,2157e" filled="f" stroked="t" strokeweight="0.36pt" strokecolor="#000000">
              <v:path arrowok="t"/>
            </v:shape>
            <v:shape style="position:absolute;left:5671;top:2157;width:10;height:0" coordorigin="5671,2157" coordsize="10,0" path="m5671,2157l5680,2157e" filled="f" stroked="t" strokeweight="0.36pt" strokecolor="#000000">
              <v:path arrowok="t"/>
            </v:shape>
            <v:shape style="position:absolute;left:5695;top:2157;width:10;height:0" coordorigin="5695,2157" coordsize="10,0" path="m5695,2157l5704,2157e" filled="f" stroked="t" strokeweight="0.36pt" strokecolor="#000000">
              <v:path arrowok="t"/>
            </v:shape>
            <v:shape style="position:absolute;left:5719;top:2157;width:10;height:0" coordorigin="5719,2157" coordsize="10,0" path="m5719,2157l5728,2157e" filled="f" stroked="t" strokeweight="0.36pt" strokecolor="#000000">
              <v:path arrowok="t"/>
            </v:shape>
            <v:shape style="position:absolute;left:5743;top:2157;width:10;height:0" coordorigin="5743,2157" coordsize="10,0" path="m5743,2157l5752,2157e" filled="f" stroked="t" strokeweight="0.36pt" strokecolor="#000000">
              <v:path arrowok="t"/>
            </v:shape>
            <v:shape style="position:absolute;left:5767;top:2157;width:10;height:0" coordorigin="5767,2157" coordsize="10,0" path="m5767,2157l5776,2157e" filled="f" stroked="t" strokeweight="0.36pt" strokecolor="#000000">
              <v:path arrowok="t"/>
            </v:shape>
            <v:shape style="position:absolute;left:5790;top:2157;width:10;height:0" coordorigin="5790,2157" coordsize="10,0" path="m5790,2157l5800,2157e" filled="f" stroked="t" strokeweight="0.36pt" strokecolor="#000000">
              <v:path arrowok="t"/>
            </v:shape>
            <v:shape style="position:absolute;left:5814;top:2157;width:10;height:0" coordorigin="5814,2157" coordsize="10,0" path="m5814,2157l5824,2157e" filled="f" stroked="t" strokeweight="0.36pt" strokecolor="#000000">
              <v:path arrowok="t"/>
            </v:shape>
            <v:shape style="position:absolute;left:5838;top:2157;width:10;height:0" coordorigin="5838,2157" coordsize="10,0" path="m5838,2157l5848,2157e" filled="f" stroked="t" strokeweight="0.36pt" strokecolor="#000000">
              <v:path arrowok="t"/>
            </v:shape>
            <v:shape style="position:absolute;left:5862;top:2157;width:10;height:0" coordorigin="5862,2157" coordsize="10,0" path="m5862,2157l5872,2157e" filled="f" stroked="t" strokeweight="0.36pt" strokecolor="#000000">
              <v:path arrowok="t"/>
            </v:shape>
            <v:shape style="position:absolute;left:5886;top:2157;width:10;height:0" coordorigin="5886,2157" coordsize="10,0" path="m5886,2157l5896,2157e" filled="f" stroked="t" strokeweight="0.36pt" strokecolor="#000000">
              <v:path arrowok="t"/>
            </v:shape>
            <v:shape style="position:absolute;left:5910;top:2157;width:10;height:0" coordorigin="5910,2157" coordsize="10,0" path="m5910,2157l5920,2157e" filled="f" stroked="t" strokeweight="0.36pt" strokecolor="#000000">
              <v:path arrowok="t"/>
            </v:shape>
            <v:shape style="position:absolute;left:5934;top:2157;width:10;height:0" coordorigin="5934,2157" coordsize="10,0" path="m5934,2157l5944,2157e" filled="f" stroked="t" strokeweight="0.36pt" strokecolor="#000000">
              <v:path arrowok="t"/>
            </v:shape>
            <v:shape style="position:absolute;left:5958;top:2157;width:10;height:0" coordorigin="5958,2157" coordsize="10,0" path="m5958,2157l5968,2157e" filled="f" stroked="t" strokeweight="0.36pt" strokecolor="#000000">
              <v:path arrowok="t"/>
            </v:shape>
            <v:shape style="position:absolute;left:5982;top:2157;width:10;height:0" coordorigin="5982,2157" coordsize="10,0" path="m5982,2157l5992,2157e" filled="f" stroked="t" strokeweight="0.36pt" strokecolor="#000000">
              <v:path arrowok="t"/>
            </v:shape>
            <v:shape style="position:absolute;left:6006;top:2157;width:10;height:0" coordorigin="6006,2157" coordsize="10,0" path="m6006,2157l6016,2157e" filled="f" stroked="t" strokeweight="0.36pt" strokecolor="#000000">
              <v:path arrowok="t"/>
            </v:shape>
            <v:shape style="position:absolute;left:6030;top:2157;width:10;height:0" coordorigin="6030,2157" coordsize="10,0" path="m6030,2157l6040,2157e" filled="f" stroked="t" strokeweight="0.36pt" strokecolor="#000000">
              <v:path arrowok="t"/>
            </v:shape>
            <v:shape style="position:absolute;left:6054;top:2157;width:10;height:0" coordorigin="6054,2157" coordsize="10,0" path="m6054,2157l6064,2157e" filled="f" stroked="t" strokeweight="0.36pt" strokecolor="#000000">
              <v:path arrowok="t"/>
            </v:shape>
            <v:shape style="position:absolute;left:6078;top:2157;width:10;height:0" coordorigin="6078,2157" coordsize="10,0" path="m6078,2157l6088,2157e" filled="f" stroked="t" strokeweight="0.36pt" strokecolor="#000000">
              <v:path arrowok="t"/>
            </v:shape>
            <v:shape style="position:absolute;left:6102;top:2157;width:10;height:0" coordorigin="6102,2157" coordsize="10,0" path="m6102,2157l6112,2157e" filled="f" stroked="t" strokeweight="0.36pt" strokecolor="#000000">
              <v:path arrowok="t"/>
            </v:shape>
            <v:shape style="position:absolute;left:6126;top:2157;width:10;height:0" coordorigin="6126,2157" coordsize="10,0" path="m6126,2157l6136,2157e" filled="f" stroked="t" strokeweight="0.36pt" strokecolor="#000000">
              <v:path arrowok="t"/>
            </v:shape>
            <v:shape style="position:absolute;left:6150;top:2157;width:10;height:0" coordorigin="6150,2157" coordsize="10,0" path="m6150,2157l6160,2157e" filled="f" stroked="t" strokeweight="0.36pt" strokecolor="#000000">
              <v:path arrowok="t"/>
            </v:shape>
            <v:shape style="position:absolute;left:6174;top:2157;width:10;height:0" coordorigin="6174,2157" coordsize="10,0" path="m6174,2157l6184,2157e" filled="f" stroked="t" strokeweight="0.36pt" strokecolor="#000000">
              <v:path arrowok="t"/>
            </v:shape>
            <v:shape style="position:absolute;left:6198;top:2157;width:10;height:0" coordorigin="6198,2157" coordsize="10,0" path="m6198,2157l6208,2157e" filled="f" stroked="t" strokeweight="0.36pt" strokecolor="#000000">
              <v:path arrowok="t"/>
            </v:shape>
            <v:shape style="position:absolute;left:6222;top:2157;width:10;height:0" coordorigin="6222,2157" coordsize="10,0" path="m6222,2157l6232,2157e" filled="f" stroked="t" strokeweight="0.36pt" strokecolor="#000000">
              <v:path arrowok="t"/>
            </v:shape>
            <v:shape style="position:absolute;left:6246;top:2157;width:10;height:0" coordorigin="6246,2157" coordsize="10,0" path="m6246,2157l6256,2157e" filled="f" stroked="t" strokeweight="0.36pt" strokecolor="#000000">
              <v:path arrowok="t"/>
            </v:shape>
            <v:shape style="position:absolute;left:6270;top:2157;width:10;height:0" coordorigin="6270,2157" coordsize="10,0" path="m6270,2157l6280,2157e" filled="f" stroked="t" strokeweight="0.36pt" strokecolor="#000000">
              <v:path arrowok="t"/>
            </v:shape>
            <v:shape style="position:absolute;left:6294;top:2157;width:10;height:0" coordorigin="6294,2157" coordsize="10,0" path="m6294,2157l6304,2157e" filled="f" stroked="t" strokeweight="0.36pt" strokecolor="#000000">
              <v:path arrowok="t"/>
            </v:shape>
            <v:shape style="position:absolute;left:6318;top:2157;width:10;height:0" coordorigin="6318,2157" coordsize="10,0" path="m6318,2157l6328,2157e" filled="f" stroked="t" strokeweight="0.36pt" strokecolor="#000000">
              <v:path arrowok="t"/>
            </v:shape>
            <v:shape style="position:absolute;left:6342;top:2157;width:10;height:0" coordorigin="6342,2157" coordsize="10,0" path="m6342,2157l6352,2157e" filled="f" stroked="t" strokeweight="0.36pt" strokecolor="#000000">
              <v:path arrowok="t"/>
            </v:shape>
            <v:shape style="position:absolute;left:6366;top:2157;width:10;height:0" coordorigin="6366,2157" coordsize="10,0" path="m6366,2157l6376,2157e" filled="f" stroked="t" strokeweight="0.36pt" strokecolor="#000000">
              <v:path arrowok="t"/>
            </v:shape>
            <v:shape style="position:absolute;left:6390;top:2157;width:10;height:0" coordorigin="6390,2157" coordsize="10,0" path="m6390,2157l6400,2157e" filled="f" stroked="t" strokeweight="0.36pt" strokecolor="#000000">
              <v:path arrowok="t"/>
            </v:shape>
            <v:shape style="position:absolute;left:6414;top:2157;width:10;height:0" coordorigin="6414,2157" coordsize="10,0" path="m6414,2157l6424,2157e" filled="f" stroked="t" strokeweight="0.36pt" strokecolor="#000000">
              <v:path arrowok="t"/>
            </v:shape>
            <v:shape style="position:absolute;left:6438;top:2157;width:10;height:0" coordorigin="6438,2157" coordsize="10,0" path="m6438,2157l6448,2157e" filled="f" stroked="t" strokeweight="0.36pt" strokecolor="#000000">
              <v:path arrowok="t"/>
            </v:shape>
            <v:shape style="position:absolute;left:6462;top:2157;width:10;height:0" coordorigin="6462,2157" coordsize="10,0" path="m6462,2157l6472,2157e" filled="f" stroked="t" strokeweight="0.36pt" strokecolor="#000000">
              <v:path arrowok="t"/>
            </v:shape>
            <v:shape style="position:absolute;left:6486;top:2157;width:10;height:0" coordorigin="6486,2157" coordsize="10,0" path="m6486,2157l6496,2157e" filled="f" stroked="t" strokeweight="0.36pt" strokecolor="#000000">
              <v:path arrowok="t"/>
            </v:shape>
            <v:shape style="position:absolute;left:6510;top:2157;width:10;height:0" coordorigin="6510,2157" coordsize="10,0" path="m6510,2157l6520,2157e" filled="f" stroked="t" strokeweight="0.36pt" strokecolor="#000000">
              <v:path arrowok="t"/>
            </v:shape>
            <v:shape style="position:absolute;left:6534;top:2157;width:10;height:0" coordorigin="6534,2157" coordsize="10,0" path="m6534,2157l6544,2157e" filled="f" stroked="t" strokeweight="0.36pt" strokecolor="#000000">
              <v:path arrowok="t"/>
            </v:shape>
            <v:shape style="position:absolute;left:6558;top:2157;width:10;height:0" coordorigin="6558,2157" coordsize="10,0" path="m6558,2157l6568,2157e" filled="f" stroked="t" strokeweight="0.36pt" strokecolor="#000000">
              <v:path arrowok="t"/>
            </v:shape>
            <v:shape style="position:absolute;left:6582;top:2157;width:10;height:0" coordorigin="6582,2157" coordsize="10,0" path="m6582,2157l6592,2157e" filled="f" stroked="t" strokeweight="0.36pt" strokecolor="#000000">
              <v:path arrowok="t"/>
            </v:shape>
            <v:shape style="position:absolute;left:6606;top:2157;width:10;height:0" coordorigin="6606,2157" coordsize="10,0" path="m6606,2157l6616,2157e" filled="f" stroked="t" strokeweight="0.36pt" strokecolor="#000000">
              <v:path arrowok="t"/>
            </v:shape>
            <v:shape style="position:absolute;left:6630;top:2157;width:10;height:0" coordorigin="6630,2157" coordsize="10,0" path="m6630,2157l6640,2157e" filled="f" stroked="t" strokeweight="0.36pt" strokecolor="#000000">
              <v:path arrowok="t"/>
            </v:shape>
            <v:shape style="position:absolute;left:6654;top:2157;width:10;height:0" coordorigin="6654,2157" coordsize="10,0" path="m6654,2157l6664,2157e" filled="f" stroked="t" strokeweight="0.36pt" strokecolor="#000000">
              <v:path arrowok="t"/>
            </v:shape>
            <v:shape style="position:absolute;left:6678;top:2157;width:10;height:0" coordorigin="6678,2157" coordsize="10,0" path="m6678,2157l6688,2157e" filled="f" stroked="t" strokeweight="0.36pt" strokecolor="#000000">
              <v:path arrowok="t"/>
            </v:shape>
            <v:shape style="position:absolute;left:6702;top:2157;width:10;height:0" coordorigin="6702,2157" coordsize="10,0" path="m6702,2157l6712,2157e" filled="f" stroked="t" strokeweight="0.36pt" strokecolor="#000000">
              <v:path arrowok="t"/>
            </v:shape>
            <v:shape style="position:absolute;left:6726;top:2157;width:10;height:0" coordorigin="6726,2157" coordsize="10,0" path="m6726,2157l6736,2157e" filled="f" stroked="t" strokeweight="0.36pt" strokecolor="#000000">
              <v:path arrowok="t"/>
            </v:shape>
            <v:shape style="position:absolute;left:6750;top:2157;width:10;height:0" coordorigin="6750,2157" coordsize="10,0" path="m6750,2157l6760,2157e" filled="f" stroked="t" strokeweight="0.36pt" strokecolor="#000000">
              <v:path arrowok="t"/>
            </v:shape>
            <v:shape style="position:absolute;left:6774;top:2157;width:10;height:0" coordorigin="6774,2157" coordsize="10,0" path="m6774,2157l6784,2157e" filled="f" stroked="t" strokeweight="0.36pt" strokecolor="#000000">
              <v:path arrowok="t"/>
            </v:shape>
            <v:shape style="position:absolute;left:6798;top:2157;width:10;height:0" coordorigin="6798,2157" coordsize="10,0" path="m6798,2157l6808,2157e" filled="f" stroked="t" strokeweight="0.36pt" strokecolor="#000000">
              <v:path arrowok="t"/>
            </v:shape>
            <v:shape style="position:absolute;left:6822;top:2157;width:10;height:0" coordorigin="6822,2157" coordsize="10,0" path="m6822,2157l6832,2157e" filled="f" stroked="t" strokeweight="0.36pt" strokecolor="#000000">
              <v:path arrowok="t"/>
            </v:shape>
            <v:shape style="position:absolute;left:6846;top:2157;width:10;height:0" coordorigin="6846,2157" coordsize="10,0" path="m6846,2157l6856,2157e" filled="f" stroked="t" strokeweight="0.36pt" strokecolor="#000000">
              <v:path arrowok="t"/>
            </v:shape>
            <v:shape style="position:absolute;left:6870;top:2157;width:10;height:0" coordorigin="6870,2157" coordsize="10,0" path="m6870,2157l6880,2157e" filled="f" stroked="t" strokeweight="0.36pt" strokecolor="#000000">
              <v:path arrowok="t"/>
            </v:shape>
            <v:shape style="position:absolute;left:6894;top:2157;width:10;height:0" coordorigin="6894,2157" coordsize="10,0" path="m6894,2157l6903,2157e" filled="f" stroked="t" strokeweight="0.36pt" strokecolor="#000000">
              <v:path arrowok="t"/>
            </v:shape>
            <v:shape style="position:absolute;left:6918;top:2157;width:10;height:0" coordorigin="6918,2157" coordsize="10,0" path="m6918,2157l6927,2157e" filled="f" stroked="t" strokeweight="0.36pt" strokecolor="#000000">
              <v:path arrowok="t"/>
            </v:shape>
            <v:shape style="position:absolute;left:6942;top:2157;width:10;height:0" coordorigin="6942,2157" coordsize="10,0" path="m6942,2157l6951,2157e" filled="f" stroked="t" strokeweight="0.36pt" strokecolor="#000000">
              <v:path arrowok="t"/>
            </v:shape>
            <v:shape style="position:absolute;left:6966;top:2157;width:10;height:0" coordorigin="6966,2157" coordsize="10,0" path="m6966,2157l6975,2157e" filled="f" stroked="t" strokeweight="0.36pt" strokecolor="#000000">
              <v:path arrowok="t"/>
            </v:shape>
            <v:shape style="position:absolute;left:6990;top:2157;width:10;height:0" coordorigin="6990,2157" coordsize="10,0" path="m6990,2157l6999,2157e" filled="f" stroked="t" strokeweight="0.36pt" strokecolor="#000000">
              <v:path arrowok="t"/>
            </v:shape>
            <v:shape style="position:absolute;left:7014;top:2157;width:10;height:0" coordorigin="7014,2157" coordsize="10,0" path="m7014,2157l7023,2157e" filled="f" stroked="t" strokeweight="0.36pt" strokecolor="#000000">
              <v:path arrowok="t"/>
            </v:shape>
            <v:shape style="position:absolute;left:7038;top:2157;width:10;height:0" coordorigin="7038,2157" coordsize="10,0" path="m7038,2157l7047,2157e" filled="f" stroked="t" strokeweight="0.36pt" strokecolor="#000000">
              <v:path arrowok="t"/>
            </v:shape>
            <v:shape style="position:absolute;left:7062;top:2157;width:10;height:0" coordorigin="7062,2157" coordsize="10,0" path="m7062,2157l7071,2157e" filled="f" stroked="t" strokeweight="0.36pt" strokecolor="#000000">
              <v:path arrowok="t"/>
            </v:shape>
            <v:shape style="position:absolute;left:7086;top:2157;width:10;height:0" coordorigin="7086,2157" coordsize="10,0" path="m7086,2157l7095,2157e" filled="f" stroked="t" strokeweight="0.36pt" strokecolor="#000000">
              <v:path arrowok="t"/>
            </v:shape>
            <v:shape style="position:absolute;left:7110;top:2157;width:10;height:0" coordorigin="7110,2157" coordsize="10,0" path="m7110,2157l7119,2157e" filled="f" stroked="t" strokeweight="0.36pt" strokecolor="#000000">
              <v:path arrowok="t"/>
            </v:shape>
            <v:shape style="position:absolute;left:7134;top:2157;width:10;height:0" coordorigin="7134,2157" coordsize="10,0" path="m7134,2157l7143,2157e" filled="f" stroked="t" strokeweight="0.36pt" strokecolor="#000000">
              <v:path arrowok="t"/>
            </v:shape>
            <v:shape style="position:absolute;left:7158;top:2157;width:10;height:0" coordorigin="7158,2157" coordsize="10,0" path="m7158,2157l7167,2157e" filled="f" stroked="t" strokeweight="0.36pt" strokecolor="#000000">
              <v:path arrowok="t"/>
            </v:shape>
            <v:shape style="position:absolute;left:7182;top:2157;width:10;height:0" coordorigin="7182,2157" coordsize="10,0" path="m7182,2157l7191,2157e" filled="f" stroked="t" strokeweight="0.36pt" strokecolor="#000000">
              <v:path arrowok="t"/>
            </v:shape>
            <v:shape style="position:absolute;left:7206;top:2157;width:10;height:0" coordorigin="7206,2157" coordsize="10,0" path="m7206,2157l7215,2157e" filled="f" stroked="t" strokeweight="0.36pt" strokecolor="#000000">
              <v:path arrowok="t"/>
            </v:shape>
            <v:shape style="position:absolute;left:7230;top:2157;width:10;height:0" coordorigin="7230,2157" coordsize="10,0" path="m7230,2157l7239,2157e" filled="f" stroked="t" strokeweight="0.36pt" strokecolor="#000000">
              <v:path arrowok="t"/>
            </v:shape>
            <v:shape style="position:absolute;left:7254;top:2157;width:10;height:0" coordorigin="7254,2157" coordsize="10,0" path="m7254,2157l7263,2157e" filled="f" stroked="t" strokeweight="0.36pt" strokecolor="#000000">
              <v:path arrowok="t"/>
            </v:shape>
            <v:shape style="position:absolute;left:7278;top:2157;width:10;height:0" coordorigin="7278,2157" coordsize="10,0" path="m7278,2157l7287,2157e" filled="f" stroked="t" strokeweight="0.36pt" strokecolor="#000000">
              <v:path arrowok="t"/>
            </v:shape>
            <v:shape style="position:absolute;left:7302;top:2157;width:10;height:0" coordorigin="7302,2157" coordsize="10,0" path="m7302,2157l7311,2157e" filled="f" stroked="t" strokeweight="0.36pt" strokecolor="#000000">
              <v:path arrowok="t"/>
            </v:shape>
            <v:shape style="position:absolute;left:7326;top:2157;width:10;height:0" coordorigin="7326,2157" coordsize="10,0" path="m7326,2157l7335,2157e" filled="f" stroked="t" strokeweight="0.36pt" strokecolor="#000000">
              <v:path arrowok="t"/>
            </v:shape>
            <v:shape style="position:absolute;left:7350;top:2157;width:10;height:0" coordorigin="7350,2157" coordsize="10,0" path="m7350,2157l7359,2157e" filled="f" stroked="t" strokeweight="0.36pt" strokecolor="#000000">
              <v:path arrowok="t"/>
            </v:shape>
            <v:shape style="position:absolute;left:7374;top:2157;width:10;height:0" coordorigin="7374,2157" coordsize="10,0" path="m7374,2157l7383,2157e" filled="f" stroked="t" strokeweight="0.36pt" strokecolor="#000000">
              <v:path arrowok="t"/>
            </v:shape>
            <v:shape style="position:absolute;left:7398;top:2157;width:10;height:0" coordorigin="7398,2157" coordsize="10,0" path="m7398,2157l7407,2157e" filled="f" stroked="t" strokeweight="0.36pt" strokecolor="#000000">
              <v:path arrowok="t"/>
            </v:shape>
            <v:shape style="position:absolute;left:7422;top:2157;width:10;height:0" coordorigin="7422,2157" coordsize="10,0" path="m7422,2157l7431,2157e" filled="f" stroked="t" strokeweight="0.36pt" strokecolor="#000000">
              <v:path arrowok="t"/>
            </v:shape>
            <v:shape style="position:absolute;left:7446;top:2157;width:10;height:0" coordorigin="7446,2157" coordsize="10,0" path="m7446,2157l7455,2157e" filled="f" stroked="t" strokeweight="0.36pt" strokecolor="#000000">
              <v:path arrowok="t"/>
            </v:shape>
            <v:shape style="position:absolute;left:7470;top:2157;width:10;height:0" coordorigin="7470,2157" coordsize="10,0" path="m7470,2157l7479,2157e" filled="f" stroked="t" strokeweight="0.36pt" strokecolor="#000000">
              <v:path arrowok="t"/>
            </v:shape>
            <v:shape style="position:absolute;left:7494;top:2157;width:10;height:0" coordorigin="7494,2157" coordsize="10,0" path="m7494,2157l7503,2157e" filled="f" stroked="t" strokeweight="0.36pt" strokecolor="#000000">
              <v:path arrowok="t"/>
            </v:shape>
            <v:shape style="position:absolute;left:7518;top:2157;width:10;height:0" coordorigin="7518,2157" coordsize="10,0" path="m7518,2157l7527,2157e" filled="f" stroked="t" strokeweight="0.36pt" strokecolor="#000000">
              <v:path arrowok="t"/>
            </v:shape>
            <v:shape style="position:absolute;left:7542;top:2157;width:10;height:0" coordorigin="7542,2157" coordsize="10,0" path="m7542,2157l7551,2157e" filled="f" stroked="t" strokeweight="0.36pt" strokecolor="#000000">
              <v:path arrowok="t"/>
            </v:shape>
            <v:shape style="position:absolute;left:7566;top:2157;width:10;height:0" coordorigin="7566,2157" coordsize="10,0" path="m7566,2157l7575,2157e" filled="f" stroked="t" strokeweight="0.36pt" strokecolor="#000000">
              <v:path arrowok="t"/>
            </v:shape>
            <v:shape style="position:absolute;left:7590;top:2157;width:10;height:0" coordorigin="7590,2157" coordsize="10,0" path="m7590,2157l7599,2157e" filled="f" stroked="t" strokeweight="0.36pt" strokecolor="#000000">
              <v:path arrowok="t"/>
            </v:shape>
            <v:shape style="position:absolute;left:7614;top:2157;width:10;height:0" coordorigin="7614,2157" coordsize="10,0" path="m7614,2157l7623,2157e" filled="f" stroked="t" strokeweight="0.36pt" strokecolor="#000000">
              <v:path arrowok="t"/>
            </v:shape>
            <v:shape style="position:absolute;left:7638;top:2157;width:10;height:0" coordorigin="7638,2157" coordsize="10,0" path="m7638,2157l7647,2157e" filled="f" stroked="t" strokeweight="0.36pt" strokecolor="#000000">
              <v:path arrowok="t"/>
            </v:shape>
            <v:shape style="position:absolute;left:7661;top:2157;width:10;height:0" coordorigin="7661,2157" coordsize="10,0" path="m7661,2157l7671,2157e" filled="f" stroked="t" strokeweight="0.36pt" strokecolor="#000000">
              <v:path arrowok="t"/>
            </v:shape>
            <v:shape style="position:absolute;left:7685;top:2157;width:10;height:0" coordorigin="7685,2157" coordsize="10,0" path="m7685,2157l7695,2157e" filled="f" stroked="t" strokeweight="0.36pt" strokecolor="#000000">
              <v:path arrowok="t"/>
            </v:shape>
            <v:shape style="position:absolute;left:7709;top:2157;width:10;height:0" coordorigin="7709,2157" coordsize="10,0" path="m7709,2157l7719,2157e" filled="f" stroked="t" strokeweight="0.36pt" strokecolor="#000000">
              <v:path arrowok="t"/>
            </v:shape>
            <v:shape style="position:absolute;left:7733;top:2157;width:10;height:0" coordorigin="7733,2157" coordsize="10,0" path="m7733,2157l7743,2157e" filled="f" stroked="t" strokeweight="0.36pt" strokecolor="#000000">
              <v:path arrowok="t"/>
            </v:shape>
            <v:shape style="position:absolute;left:7757;top:2157;width:10;height:0" coordorigin="7757,2157" coordsize="10,0" path="m7757,2157l7767,2157e" filled="f" stroked="t" strokeweight="0.36pt" strokecolor="#000000">
              <v:path arrowok="t"/>
            </v:shape>
            <v:shape style="position:absolute;left:7781;top:2157;width:10;height:0" coordorigin="7781,2157" coordsize="10,0" path="m7781,2157l7791,2157e" filled="f" stroked="t" strokeweight="0.36pt" strokecolor="#000000">
              <v:path arrowok="t"/>
            </v:shape>
            <v:shape style="position:absolute;left:7805;top:2157;width:10;height:0" coordorigin="7805,2157" coordsize="10,0" path="m7805,2157l7815,2157e" filled="f" stroked="t" strokeweight="0.36pt" strokecolor="#000000">
              <v:path arrowok="t"/>
            </v:shape>
            <v:shape style="position:absolute;left:7829;top:2157;width:10;height:0" coordorigin="7829,2157" coordsize="10,0" path="m7829,2157l7839,2157e" filled="f" stroked="t" strokeweight="0.36pt" strokecolor="#000000">
              <v:path arrowok="t"/>
            </v:shape>
            <v:shape style="position:absolute;left:7853;top:2157;width:10;height:0" coordorigin="7853,2157" coordsize="10,0" path="m7853,2157l7863,2157e" filled="f" stroked="t" strokeweight="0.36pt" strokecolor="#000000">
              <v:path arrowok="t"/>
            </v:shape>
            <v:shape style="position:absolute;left:7877;top:2157;width:10;height:0" coordorigin="7877,2157" coordsize="10,0" path="m7877,2157l7887,2157e" filled="f" stroked="t" strokeweight="0.36pt" strokecolor="#000000">
              <v:path arrowok="t"/>
            </v:shape>
            <v:shape style="position:absolute;left:7901;top:2157;width:10;height:0" coordorigin="7901,2157" coordsize="10,0" path="m7901,2157l7911,2157e" filled="f" stroked="t" strokeweight="0.36pt" strokecolor="#000000">
              <v:path arrowok="t"/>
            </v:shape>
            <v:shape style="position:absolute;left:7925;top:2157;width:10;height:0" coordorigin="7925,2157" coordsize="10,0" path="m7925,2157l7935,2157e" filled="f" stroked="t" strokeweight="0.36pt" strokecolor="#000000">
              <v:path arrowok="t"/>
            </v:shape>
            <v:shape style="position:absolute;left:7949;top:2157;width:10;height:0" coordorigin="7949,2157" coordsize="10,0" path="m7949,2157l7959,2157e" filled="f" stroked="t" strokeweight="0.36pt" strokecolor="#000000">
              <v:path arrowok="t"/>
            </v:shape>
            <v:shape style="position:absolute;left:7973;top:2157;width:10;height:0" coordorigin="7973,2157" coordsize="10,0" path="m7973,2157l7983,2157e" filled="f" stroked="t" strokeweight="0.36pt" strokecolor="#000000">
              <v:path arrowok="t"/>
            </v:shape>
            <v:shape style="position:absolute;left:7997;top:2157;width:10;height:0" coordorigin="7997,2157" coordsize="10,0" path="m7997,2157l8007,2157e" filled="f" stroked="t" strokeweight="0.36pt" strokecolor="#000000">
              <v:path arrowok="t"/>
            </v:shape>
            <v:shape style="position:absolute;left:8021;top:2157;width:10;height:0" coordorigin="8021,2157" coordsize="10,0" path="m8021,2157l8031,2157e" filled="f" stroked="t" strokeweight="0.36pt" strokecolor="#000000">
              <v:path arrowok="t"/>
            </v:shape>
            <v:shape style="position:absolute;left:8045;top:2157;width:10;height:0" coordorigin="8045,2157" coordsize="10,0" path="m8045,2157l8055,2157e" filled="f" stroked="t" strokeweight="0.36pt" strokecolor="#000000">
              <v:path arrowok="t"/>
            </v:shape>
            <v:shape style="position:absolute;left:8069;top:2157;width:10;height:0" coordorigin="8069,2157" coordsize="10,0" path="m8069,2157l8079,2157e" filled="f" stroked="t" strokeweight="0.36pt" strokecolor="#000000">
              <v:path arrowok="t"/>
            </v:shape>
            <v:shape style="position:absolute;left:8093;top:2157;width:10;height:0" coordorigin="8093,2157" coordsize="10,0" path="m8093,2157l8103,2157e" filled="f" stroked="t" strokeweight="0.36pt" strokecolor="#000000">
              <v:path arrowok="t"/>
            </v:shape>
            <v:shape style="position:absolute;left:8117;top:2157;width:10;height:0" coordorigin="8117,2157" coordsize="10,0" path="m8117,2157l8127,2157e" filled="f" stroked="t" strokeweight="0.36pt" strokecolor="#000000">
              <v:path arrowok="t"/>
            </v:shape>
            <v:shape style="position:absolute;left:8141;top:2157;width:10;height:0" coordorigin="8141,2157" coordsize="10,0" path="m8141,2157l8151,2157e" filled="f" stroked="t" strokeweight="0.36pt" strokecolor="#000000">
              <v:path arrowok="t"/>
            </v:shape>
            <v:shape style="position:absolute;left:8165;top:2157;width:10;height:0" coordorigin="8165,2157" coordsize="10,0" path="m8165,2157l8175,2157e" filled="f" stroked="t" strokeweight="0.36pt" strokecolor="#000000">
              <v:path arrowok="t"/>
            </v:shape>
            <v:shape style="position:absolute;left:8189;top:2157;width:10;height:0" coordorigin="8189,2157" coordsize="10,0" path="m8189,2157l8199,2157e" filled="f" stroked="t" strokeweight="0.36pt" strokecolor="#000000">
              <v:path arrowok="t"/>
            </v:shape>
            <v:shape style="position:absolute;left:8213;top:2157;width:10;height:0" coordorigin="8213,2157" coordsize="10,0" path="m8213,2157l8223,2157e" filled="f" stroked="t" strokeweight="0.36pt" strokecolor="#000000">
              <v:path arrowok="t"/>
            </v:shape>
            <v:shape style="position:absolute;left:8237;top:2157;width:10;height:0" coordorigin="8237,2157" coordsize="10,0" path="m8237,2157l8247,2157e" filled="f" stroked="t" strokeweight="0.36pt" strokecolor="#000000">
              <v:path arrowok="t"/>
            </v:shape>
            <v:shape style="position:absolute;left:8261;top:2157;width:10;height:0" coordorigin="8261,2157" coordsize="10,0" path="m8261,2157l8271,2157e" filled="f" stroked="t" strokeweight="0.36pt" strokecolor="#000000">
              <v:path arrowok="t"/>
            </v:shape>
            <v:shape style="position:absolute;left:8285;top:2157;width:10;height:0" coordorigin="8285,2157" coordsize="10,0" path="m8285,2157l8295,2157e" filled="f" stroked="t" strokeweight="0.36pt" strokecolor="#000000">
              <v:path arrowok="t"/>
            </v:shape>
            <v:shape style="position:absolute;left:8309;top:2157;width:10;height:0" coordorigin="8309,2157" coordsize="10,0" path="m8309,2157l8319,2157e" filled="f" stroked="t" strokeweight="0.36pt" strokecolor="#000000">
              <v:path arrowok="t"/>
            </v:shape>
            <v:shape style="position:absolute;left:8333;top:2157;width:10;height:0" coordorigin="8333,2157" coordsize="10,0" path="m8333,2157l8343,2157e" filled="f" stroked="t" strokeweight="0.36pt" strokecolor="#000000">
              <v:path arrowok="t"/>
            </v:shape>
            <v:shape style="position:absolute;left:8357;top:2157;width:10;height:0" coordorigin="8357,2157" coordsize="10,0" path="m8357,2157l8367,2157e" filled="f" stroked="t" strokeweight="0.36pt" strokecolor="#000000">
              <v:path arrowok="t"/>
            </v:shape>
            <v:shape style="position:absolute;left:8381;top:2157;width:10;height:0" coordorigin="8381,2157" coordsize="10,0" path="m8381,2157l8391,2157e" filled="f" stroked="t" strokeweight="0.36pt" strokecolor="#000000">
              <v:path arrowok="t"/>
            </v:shape>
            <v:shape style="position:absolute;left:8405;top:2157;width:10;height:0" coordorigin="8405,2157" coordsize="10,0" path="m8405,2157l8415,2157e" filled="f" stroked="t" strokeweight="0.36pt" strokecolor="#000000">
              <v:path arrowok="t"/>
            </v:shape>
            <v:shape style="position:absolute;left:8429;top:2157;width:10;height:0" coordorigin="8429,2157" coordsize="10,0" path="m8429,2157l8439,2157e" filled="f" stroked="t" strokeweight="0.36pt" strokecolor="#000000">
              <v:path arrowok="t"/>
            </v:shape>
            <v:shape style="position:absolute;left:8453;top:2157;width:10;height:0" coordorigin="8453,2157" coordsize="10,0" path="m8453,2157l8463,2157e" filled="f" stroked="t" strokeweight="0.36pt" strokecolor="#000000">
              <v:path arrowok="t"/>
            </v:shape>
            <v:shape style="position:absolute;left:8477;top:2157;width:10;height:0" coordorigin="8477,2157" coordsize="10,0" path="m8477,2157l8487,2157e" filled="f" stroked="t" strokeweight="0.36pt" strokecolor="#000000">
              <v:path arrowok="t"/>
            </v:shape>
            <v:shape style="position:absolute;left:8501;top:2157;width:10;height:0" coordorigin="8501,2157" coordsize="10,0" path="m8501,2157l8511,2157e" filled="f" stroked="t" strokeweight="0.36pt" strokecolor="#000000">
              <v:path arrowok="t"/>
            </v:shape>
            <v:shape style="position:absolute;left:8525;top:2157;width:10;height:0" coordorigin="8525,2157" coordsize="10,0" path="m8525,2157l8535,2157e" filled="f" stroked="t" strokeweight="0.36pt" strokecolor="#000000">
              <v:path arrowok="t"/>
            </v:shape>
            <v:shape style="position:absolute;left:8549;top:2157;width:10;height:0" coordorigin="8549,2157" coordsize="10,0" path="m8549,2157l8559,2157e" filled="f" stroked="t" strokeweight="0.36pt" strokecolor="#000000">
              <v:path arrowok="t"/>
            </v:shape>
            <v:shape style="position:absolute;left:8573;top:2157;width:10;height:0" coordorigin="8573,2157" coordsize="10,0" path="m8573,2157l8583,2157e" filled="f" stroked="t" strokeweight="0.36pt" strokecolor="#000000">
              <v:path arrowok="t"/>
            </v:shape>
            <v:shape style="position:absolute;left:8597;top:2157;width:10;height:0" coordorigin="8597,2157" coordsize="10,0" path="m8597,2157l8607,2157e" filled="f" stroked="t" strokeweight="0.36pt" strokecolor="#000000">
              <v:path arrowok="t"/>
            </v:shape>
            <v:shape style="position:absolute;left:8621;top:2157;width:10;height:0" coordorigin="8621,2157" coordsize="10,0" path="m8621,2157l8631,2157e" filled="f" stroked="t" strokeweight="0.36pt" strokecolor="#000000">
              <v:path arrowok="t"/>
            </v:shape>
            <v:shape style="position:absolute;left:8645;top:2157;width:10;height:0" coordorigin="8645,2157" coordsize="10,0" path="m8645,2157l8655,2157e" filled="f" stroked="t" strokeweight="0.36pt" strokecolor="#000000">
              <v:path arrowok="t"/>
            </v:shape>
            <v:shape style="position:absolute;left:8669;top:2157;width:10;height:0" coordorigin="8669,2157" coordsize="10,0" path="m8669,2157l8679,2157e" filled="f" stroked="t" strokeweight="0.36pt" strokecolor="#000000">
              <v:path arrowok="t"/>
            </v:shape>
            <v:shape style="position:absolute;left:8693;top:2157;width:10;height:0" coordorigin="8693,2157" coordsize="10,0" path="m8693,2157l8703,2157e" filled="f" stroked="t" strokeweight="0.36pt" strokecolor="#000000">
              <v:path arrowok="t"/>
            </v:shape>
            <v:shape style="position:absolute;left:8717;top:2157;width:10;height:0" coordorigin="8717,2157" coordsize="10,0" path="m8717,2157l8727,2157e" filled="f" stroked="t" strokeweight="0.36pt" strokecolor="#000000">
              <v:path arrowok="t"/>
            </v:shape>
            <v:shape style="position:absolute;left:8741;top:2157;width:10;height:0" coordorigin="8741,2157" coordsize="10,0" path="m8741,2157l8751,2157e" filled="f" stroked="t" strokeweight="0.36pt" strokecolor="#000000">
              <v:path arrowok="t"/>
            </v:shape>
            <v:shape style="position:absolute;left:8765;top:2157;width:10;height:0" coordorigin="8765,2157" coordsize="10,0" path="m8765,2157l8774,2157e" filled="f" stroked="t" strokeweight="0.36pt" strokecolor="#000000">
              <v:path arrowok="t"/>
            </v:shape>
            <v:shape style="position:absolute;left:8789;top:2157;width:10;height:0" coordorigin="8789,2157" coordsize="10,0" path="m8789,2157l8798,2157e" filled="f" stroked="t" strokeweight="0.36pt" strokecolor="#000000">
              <v:path arrowok="t"/>
            </v:shape>
            <v:shape style="position:absolute;left:8813;top:2157;width:10;height:0" coordorigin="8813,2157" coordsize="10,0" path="m8813,2157l8822,2157e" filled="f" stroked="t" strokeweight="0.36pt" strokecolor="#000000">
              <v:path arrowok="t"/>
            </v:shape>
            <v:shape style="position:absolute;left:8837;top:2157;width:10;height:0" coordorigin="8837,2157" coordsize="10,0" path="m8837,2157l8846,2157e" filled="f" stroked="t" strokeweight="0.36pt" strokecolor="#000000">
              <v:path arrowok="t"/>
            </v:shape>
            <v:shape style="position:absolute;left:8861;top:2157;width:10;height:0" coordorigin="8861,2157" coordsize="10,0" path="m8861,2157l8870,2157e" filled="f" stroked="t" strokeweight="0.36pt" strokecolor="#000000">
              <v:path arrowok="t"/>
            </v:shape>
            <v:shape style="position:absolute;left:8885;top:2157;width:10;height:0" coordorigin="8885,2157" coordsize="10,0" path="m8885,2157l8894,2157e" filled="f" stroked="t" strokeweight="0.36pt" strokecolor="#000000">
              <v:path arrowok="t"/>
            </v:shape>
            <v:shape style="position:absolute;left:8909;top:2157;width:10;height:0" coordorigin="8909,2157" coordsize="10,0" path="m8909,2157l8918,2157e" filled="f" stroked="t" strokeweight="0.36pt" strokecolor="#000000">
              <v:path arrowok="t"/>
            </v:shape>
            <v:shape style="position:absolute;left:8933;top:2157;width:10;height:0" coordorigin="8933,2157" coordsize="10,0" path="m8933,2157l8942,2157e" filled="f" stroked="t" strokeweight="0.36pt" strokecolor="#000000">
              <v:path arrowok="t"/>
            </v:shape>
            <v:shape style="position:absolute;left:8957;top:2157;width:10;height:0" coordorigin="8957,2157" coordsize="10,0" path="m8957,2157l8966,2157e" filled="f" stroked="t" strokeweight="0.36pt" strokecolor="#000000">
              <v:path arrowok="t"/>
            </v:shape>
            <v:shape style="position:absolute;left:8981;top:2157;width:10;height:0" coordorigin="8981,2157" coordsize="10,0" path="m8981,2157l8990,2157e" filled="f" stroked="t" strokeweight="0.36pt" strokecolor="#000000">
              <v:path arrowok="t"/>
            </v:shape>
            <v:shape style="position:absolute;left:9005;top:2157;width:10;height:0" coordorigin="9005,2157" coordsize="10,0" path="m9005,2157l9014,2157e" filled="f" stroked="t" strokeweight="0.36pt" strokecolor="#000000">
              <v:path arrowok="t"/>
            </v:shape>
            <v:shape style="position:absolute;left:9029;top:2157;width:10;height:0" coordorigin="9029,2157" coordsize="10,0" path="m9029,2157l9038,2157e" filled="f" stroked="t" strokeweight="0.36pt" strokecolor="#000000">
              <v:path arrowok="t"/>
            </v:shape>
            <v:shape style="position:absolute;left:9053;top:2157;width:10;height:0" coordorigin="9053,2157" coordsize="10,0" path="m9053,2157l9062,2157e" filled="f" stroked="t" strokeweight="0.36pt" strokecolor="#000000">
              <v:path arrowok="t"/>
            </v:shape>
            <v:shape style="position:absolute;left:9077;top:2157;width:10;height:0" coordorigin="9077,2157" coordsize="10,0" path="m9077,2157l9086,2157e" filled="f" stroked="t" strokeweight="0.36pt" strokecolor="#000000">
              <v:path arrowok="t"/>
            </v:shape>
            <v:shape style="position:absolute;left:9101;top:2157;width:10;height:0" coordorigin="9101,2157" coordsize="10,0" path="m9101,2157l9110,2157e" filled="f" stroked="t" strokeweight="0.36pt" strokecolor="#000000">
              <v:path arrowok="t"/>
            </v:shape>
            <v:shape style="position:absolute;left:9125;top:2157;width:10;height:0" coordorigin="9125,2157" coordsize="10,0" path="m9125,2157l9134,2157e" filled="f" stroked="t" strokeweight="0.36pt" strokecolor="#000000">
              <v:path arrowok="t"/>
            </v:shape>
            <v:shape style="position:absolute;left:9149;top:2157;width:10;height:0" coordorigin="9149,2157" coordsize="10,0" path="m9149,2157l9158,2157e" filled="f" stroked="t" strokeweight="0.36pt" strokecolor="#000000">
              <v:path arrowok="t"/>
            </v:shape>
            <v:shape style="position:absolute;left:9173;top:2157;width:10;height:0" coordorigin="9173,2157" coordsize="10,0" path="m9173,2157l9182,2157e" filled="f" stroked="t" strokeweight="0.36pt" strokecolor="#000000">
              <v:path arrowok="t"/>
            </v:shape>
            <v:shape style="position:absolute;left:9197;top:2157;width:10;height:0" coordorigin="9197,2157" coordsize="10,0" path="m9197,2157l9206,2157e" filled="f" stroked="t" strokeweight="0.36pt" strokecolor="#000000">
              <v:path arrowok="t"/>
            </v:shape>
            <v:shape style="position:absolute;left:9221;top:2157;width:10;height:0" coordorigin="9221,2157" coordsize="10,0" path="m9221,2157l9230,2157e" filled="f" stroked="t" strokeweight="0.36pt" strokecolor="#000000">
              <v:path arrowok="t"/>
            </v:shape>
            <v:shape style="position:absolute;left:9245;top:2157;width:10;height:0" coordorigin="9245,2157" coordsize="10,0" path="m9245,2157l9254,2157e" filled="f" stroked="t" strokeweight="0.36pt" strokecolor="#000000">
              <v:path arrowok="t"/>
            </v:shape>
            <v:shape style="position:absolute;left:9269;top:2157;width:10;height:0" coordorigin="9269,2157" coordsize="10,0" path="m9269,2157l9278,2157e" filled="f" stroked="t" strokeweight="0.36pt" strokecolor="#000000">
              <v:path arrowok="t"/>
            </v:shape>
            <v:shape style="position:absolute;left:9293;top:2157;width:10;height:0" coordorigin="9293,2157" coordsize="10,0" path="m9293,2157l9302,2157e" filled="f" stroked="t" strokeweight="0.36pt" strokecolor="#000000">
              <v:path arrowok="t"/>
            </v:shape>
            <v:shape style="position:absolute;left:9317;top:2157;width:10;height:0" coordorigin="9317,2157" coordsize="10,0" path="m9317,2157l9326,2157e" filled="f" stroked="t" strokeweight="0.36pt" strokecolor="#000000">
              <v:path arrowok="t"/>
            </v:shape>
            <v:shape style="position:absolute;left:9341;top:2157;width:10;height:0" coordorigin="9341,2157" coordsize="10,0" path="m9341,2157l9350,2157e" filled="f" stroked="t" strokeweight="0.36pt" strokecolor="#000000">
              <v:path arrowok="t"/>
            </v:shape>
            <v:shape style="position:absolute;left:9365;top:2157;width:10;height:0" coordorigin="9365,2157" coordsize="10,0" path="m9365,2157l9374,2157e" filled="f" stroked="t" strokeweight="0.36pt" strokecolor="#000000">
              <v:path arrowok="t"/>
            </v:shape>
            <v:shape style="position:absolute;left:9389;top:2157;width:10;height:0" coordorigin="9389,2157" coordsize="10,0" path="m9389,2157l9398,2157e" filled="f" stroked="t" strokeweight="0.36pt" strokecolor="#000000">
              <v:path arrowok="t"/>
            </v:shape>
            <v:shape style="position:absolute;left:9413;top:2157;width:10;height:0" coordorigin="9413,2157" coordsize="10,0" path="m9413,2157l9422,2157e" filled="f" stroked="t" strokeweight="0.36pt" strokecolor="#000000">
              <v:path arrowok="t"/>
            </v:shape>
            <v:shape style="position:absolute;left:9437;top:2157;width:10;height:0" coordorigin="9437,2157" coordsize="10,0" path="m9437,2157l9446,2157e" filled="f" stroked="t" strokeweight="0.36pt" strokecolor="#000000">
              <v:path arrowok="t"/>
            </v:shape>
            <v:shape style="position:absolute;left:9461;top:2157;width:10;height:0" coordorigin="9461,2157" coordsize="10,0" path="m9461,2157l9470,2157e" filled="f" stroked="t" strokeweight="0.36pt" strokecolor="#000000">
              <v:path arrowok="t"/>
            </v:shape>
            <v:shape style="position:absolute;left:9485;top:2157;width:10;height:0" coordorigin="9485,2157" coordsize="10,0" path="m9485,2157l9494,2157e" filled="f" stroked="t" strokeweight="0.36pt" strokecolor="#000000">
              <v:path arrowok="t"/>
            </v:shape>
            <v:shape style="position:absolute;left:9508;top:2157;width:10;height:0" coordorigin="9508,2157" coordsize="10,0" path="m9508,2157l9518,2157e" filled="f" stroked="t" strokeweight="0.36pt" strokecolor="#000000">
              <v:path arrowok="t"/>
            </v:shape>
            <v:shape style="position:absolute;left:9532;top:2157;width:10;height:0" coordorigin="9532,2157" coordsize="10,0" path="m9532,2157l9542,2157e" filled="f" stroked="t" strokeweight="0.36pt" strokecolor="#000000">
              <v:path arrowok="t"/>
            </v:shape>
            <v:shape style="position:absolute;left:9556;top:2157;width:10;height:0" coordorigin="9556,2157" coordsize="10,0" path="m9556,2157l9566,2157e" filled="f" stroked="t" strokeweight="0.36pt" strokecolor="#000000">
              <v:path arrowok="t"/>
            </v:shape>
            <v:shape style="position:absolute;left:9580;top:2157;width:10;height:0" coordorigin="9580,2157" coordsize="10,0" path="m9580,2157l9590,2157e" filled="f" stroked="t" strokeweight="0.36pt" strokecolor="#000000">
              <v:path arrowok="t"/>
            </v:shape>
            <v:shape style="position:absolute;left:9604;top:2157;width:10;height:0" coordorigin="9604,2157" coordsize="10,0" path="m9604,2157l9614,2157e" filled="f" stroked="t" strokeweight="0.36pt" strokecolor="#000000">
              <v:path arrowok="t"/>
            </v:shape>
            <v:shape style="position:absolute;left:9628;top:2157;width:10;height:0" coordorigin="9628,2157" coordsize="10,0" path="m9628,2157l9638,2157e" filled="f" stroked="t" strokeweight="0.36pt" strokecolor="#000000">
              <v:path arrowok="t"/>
            </v:shape>
            <v:shape style="position:absolute;left:9652;top:2157;width:10;height:0" coordorigin="9652,2157" coordsize="10,0" path="m9652,2157l9662,2157e" filled="f" stroked="t" strokeweight="0.36pt" strokecolor="#000000">
              <v:path arrowok="t"/>
            </v:shape>
            <v:shape style="position:absolute;left:9676;top:2157;width:10;height:0" coordorigin="9676,2157" coordsize="10,0" path="m9676,2157l9686,2157e" filled="f" stroked="t" strokeweight="0.36pt" strokecolor="#000000">
              <v:path arrowok="t"/>
            </v:shape>
            <v:shape style="position:absolute;left:9700;top:2157;width:10;height:0" coordorigin="9700,2157" coordsize="10,0" path="m9700,2157l9710,2157e" filled="f" stroked="t" strokeweight="0.36pt" strokecolor="#000000">
              <v:path arrowok="t"/>
            </v:shape>
            <v:shape style="position:absolute;left:9724;top:2157;width:10;height:0" coordorigin="9724,2157" coordsize="10,0" path="m9724,2157l9734,2157e" filled="f" stroked="t" strokeweight="0.36pt" strokecolor="#000000">
              <v:path arrowok="t"/>
            </v:shape>
            <v:shape style="position:absolute;left:9748;top:2157;width:10;height:0" coordorigin="9748,2157" coordsize="10,0" path="m9748,2157l9758,2157e" filled="f" stroked="t" strokeweight="0.36pt" strokecolor="#000000">
              <v:path arrowok="t"/>
            </v:shape>
            <v:shape style="position:absolute;left:9772;top:2157;width:10;height:0" coordorigin="9772,2157" coordsize="10,0" path="m9772,2157l9782,2157e" filled="f" stroked="t" strokeweight="0.36pt" strokecolor="#000000">
              <v:path arrowok="t"/>
            </v:shape>
            <v:shape style="position:absolute;left:9796;top:2157;width:10;height:0" coordorigin="9796,2157" coordsize="10,0" path="m9796,2157l9806,2157e" filled="f" stroked="t" strokeweight="0.36pt" strokecolor="#000000">
              <v:path arrowok="t"/>
            </v:shape>
            <v:shape style="position:absolute;left:9820;top:2157;width:10;height:0" coordorigin="9820,2157" coordsize="10,0" path="m9820,2157l9830,2157e" filled="f" stroked="t" strokeweight="0.36pt" strokecolor="#000000">
              <v:path arrowok="t"/>
            </v:shape>
            <v:shape style="position:absolute;left:9844;top:2157;width:10;height:0" coordorigin="9844,2157" coordsize="10,0" path="m9844,2157l9854,2157e" filled="f" stroked="t" strokeweight="0.36pt" strokecolor="#000000">
              <v:path arrowok="t"/>
            </v:shape>
            <v:shape style="position:absolute;left:9868;top:2157;width:10;height:0" coordorigin="9868,2157" coordsize="10,0" path="m9868,2157l9878,2157e" filled="f" stroked="t" strokeweight="0.36pt" strokecolor="#000000">
              <v:path arrowok="t"/>
            </v:shape>
            <v:shape style="position:absolute;left:9892;top:2157;width:10;height:0" coordorigin="9892,2157" coordsize="10,0" path="m9892,2157l9902,2157e" filled="f" stroked="t" strokeweight="0.36pt" strokecolor="#000000">
              <v:path arrowok="t"/>
            </v:shape>
            <v:shape style="position:absolute;left:9916;top:2157;width:10;height:0" coordorigin="9916,2157" coordsize="10,0" path="m9916,2157l9926,2157e" filled="f" stroked="t" strokeweight="0.36pt" strokecolor="#000000">
              <v:path arrowok="t"/>
            </v:shape>
            <v:shape style="position:absolute;left:9940;top:2157;width:10;height:0" coordorigin="9940,2157" coordsize="10,0" path="m9940,2157l9950,2157e" filled="f" stroked="t" strokeweight="0.36pt" strokecolor="#000000">
              <v:path arrowok="t"/>
            </v:shape>
            <v:shape style="position:absolute;left:9964;top:2157;width:10;height:0" coordorigin="9964,2157" coordsize="10,0" path="m9964,2157l9974,2157e" filled="f" stroked="t" strokeweight="0.36pt" strokecolor="#000000">
              <v:path arrowok="t"/>
            </v:shape>
            <v:shape style="position:absolute;left:9988;top:2157;width:10;height:0" coordorigin="9988,2157" coordsize="10,0" path="m9988,2157l9998,2157e" filled="f" stroked="t" strokeweight="0.36pt" strokecolor="#000000">
              <v:path arrowok="t"/>
            </v:shape>
            <v:shape style="position:absolute;left:10012;top:2157;width:10;height:0" coordorigin="10012,2157" coordsize="10,0" path="m10012,2157l10022,2157e" filled="f" stroked="t" strokeweight="0.36pt" strokecolor="#000000">
              <v:path arrowok="t"/>
            </v:shape>
            <v:shape style="position:absolute;left:10036;top:2157;width:10;height:0" coordorigin="10036,2157" coordsize="10,0" path="m10036,2157l10046,2157e" filled="f" stroked="t" strokeweight="0.36pt" strokecolor="#000000">
              <v:path arrowok="t"/>
            </v:shape>
            <v:shape style="position:absolute;left:10060;top:2157;width:10;height:0" coordorigin="10060,2157" coordsize="10,0" path="m10060,2157l10070,2157e" filled="f" stroked="t" strokeweight="0.36pt" strokecolor="#000000">
              <v:path arrowok="t"/>
            </v:shape>
            <v:shape style="position:absolute;left:10084;top:2157;width:10;height:0" coordorigin="10084,2157" coordsize="10,0" path="m10084,2157l10094,2157e" filled="f" stroked="t" strokeweight="0.36pt" strokecolor="#000000">
              <v:path arrowok="t"/>
            </v:shape>
            <v:shape style="position:absolute;left:10108;top:2157;width:10;height:0" coordorigin="10108,2157" coordsize="10,0" path="m10108,2157l10118,2157e" filled="f" stroked="t" strokeweight="0.36pt" strokecolor="#000000">
              <v:path arrowok="t"/>
            </v:shape>
            <v:shape style="position:absolute;left:10132;top:2157;width:10;height:0" coordorigin="10132,2157" coordsize="10,0" path="m10132,2157l10142,2157e" filled="f" stroked="t" strokeweight="0.36pt" strokecolor="#000000">
              <v:path arrowok="t"/>
            </v:shape>
            <v:shape style="position:absolute;left:10156;top:2157;width:10;height:0" coordorigin="10156,2157" coordsize="10,0" path="m10156,2157l10166,2157e" filled="f" stroked="t" strokeweight="0.36pt" strokecolor="#000000">
              <v:path arrowok="t"/>
            </v:shape>
            <v:shape style="position:absolute;left:10180;top:2157;width:10;height:0" coordorigin="10180,2157" coordsize="10,0" path="m10180,2157l10190,2157e" filled="f" stroked="t" strokeweight="0.36pt" strokecolor="#000000">
              <v:path arrowok="t"/>
            </v:shape>
            <v:shape style="position:absolute;left:10204;top:2157;width:10;height:0" coordorigin="10204,2157" coordsize="10,0" path="m10204,2157l10214,2157e" filled="f" stroked="t" strokeweight="0.36pt" strokecolor="#000000">
              <v:path arrowok="t"/>
            </v:shape>
            <v:shape style="position:absolute;left:10228;top:2157;width:10;height:0" coordorigin="10228,2157" coordsize="10,0" path="m10228,2157l10238,2157e" filled="f" stroked="t" strokeweight="0.36pt" strokecolor="#000000">
              <v:path arrowok="t"/>
            </v:shape>
            <v:shape style="position:absolute;left:10252;top:2157;width:10;height:0" coordorigin="10252,2157" coordsize="10,0" path="m10252,2157l10262,2157e" filled="f" stroked="t" strokeweight="0.36pt" strokecolor="#000000">
              <v:path arrowok="t"/>
            </v:shape>
            <v:shape style="position:absolute;left:10276;top:2157;width:10;height:0" coordorigin="10276,2157" coordsize="10,0" path="m10276,2157l10286,2157e" filled="f" stroked="t" strokeweight="0.36pt" strokecolor="#000000">
              <v:path arrowok="t"/>
            </v:shape>
            <v:shape style="position:absolute;left:10300;top:2157;width:10;height:0" coordorigin="10300,2157" coordsize="10,0" path="m10300,2157l10310,2157e" filled="f" stroked="t" strokeweight="0.36pt" strokecolor="#000000">
              <v:path arrowok="t"/>
            </v:shape>
            <v:shape style="position:absolute;left:10324;top:2157;width:10;height:0" coordorigin="10324,2157" coordsize="10,0" path="m10324,2157l10334,2157e" filled="f" stroked="t" strokeweight="0.36pt" strokecolor="#000000">
              <v:path arrowok="t"/>
            </v:shape>
            <v:shape style="position:absolute;left:10348;top:2157;width:10;height:0" coordorigin="10348,2157" coordsize="10,0" path="m10348,2157l10358,2157e" filled="f" stroked="t" strokeweight="0.36pt" strokecolor="#000000">
              <v:path arrowok="t"/>
            </v:shape>
            <v:shape style="position:absolute;left:10372;top:2157;width:10;height:0" coordorigin="10372,2157" coordsize="10,0" path="m10372,2157l10382,2157e" filled="f" stroked="t" strokeweight="0.36pt" strokecolor="#000000">
              <v:path arrowok="t"/>
            </v:shape>
            <v:shape style="position:absolute;left:10396;top:2157;width:10;height:0" coordorigin="10396,2157" coordsize="10,0" path="m10396,2157l10406,2157e" filled="f" stroked="t" strokeweight="0.36pt" strokecolor="#000000">
              <v:path arrowok="t"/>
            </v:shape>
            <v:shape style="position:absolute;left:10482;top:2154;width:0;height:2" coordorigin="10482,2154" coordsize="0,2" path="m10482,2154l10482,2157e" filled="f" stroked="t" strokeweight="0.36pt" strokecolor="#000000">
              <v:path arrowok="t"/>
            </v:shape>
            <v:shape style="position:absolute;left:10420;top:2157;width:10;height:0" coordorigin="10420,2157" coordsize="10,0" path="m10420,2157l10430,2157e" filled="f" stroked="t" strokeweight="0.36pt" strokecolor="#000000">
              <v:path arrowok="t"/>
            </v:shape>
            <v:shape style="position:absolute;left:10444;top:2157;width:10;height:0" coordorigin="10444,2157" coordsize="10,0" path="m10444,2157l10454,2157e" filled="f" stroked="t" strokeweight="0.36pt" strokecolor="#000000">
              <v:path arrowok="t"/>
            </v:shape>
            <v:shape type="#_x0000_t75" style="position:absolute;left:1493;top:-2021;width:8964;height:7">
              <v:imagedata o:title="" r:id="rId92"/>
            </v:shape>
            <v:shape style="position:absolute;left:10474;top:-2022;width:0;height:4183" coordorigin="10474,-2022" coordsize="0,4183" path="m10474,-2022l10474,2161e" filled="f" stroked="t" strokeweight="0.48pt" strokecolor="#000000">
              <v:path arrowok="t"/>
            </v:shape>
            <v:shape style="position:absolute;left:10482;top:2154;width:0;height:2" coordorigin="10482,2154" coordsize="0,2" path="m10482,2154l10482,2157e" filled="f" stroked="t" strokeweight="0.36pt" strokecolor="#000000">
              <v:path arrowok="t"/>
            </v:shape>
            <v:shape style="position:absolute;left:1477;top:-2022;width:0;height:4183" coordorigin="1477,-2022" coordsize="0,4183" path="m1477,-2022l1477,2161e" filled="f" stroked="t" strokeweight="0.48pt" strokecolor="#000000">
              <v:path arrowok="t"/>
            </v:shape>
            <v:shape style="position:absolute;left:1475;top:2154;width:0;height:2" coordorigin="1475,2154" coordsize="0,2" path="m1475,2154l1475,2157e" filled="f" stroked="t" strokeweight="0.36pt" strokecolor="#000000">
              <v:path arrowok="t"/>
            </v:shape>
            <v:shape style="position:absolute;left:1497;top:2157;width:10;height:0" coordorigin="1497,2157" coordsize="10,0" path="m1497,2157l1506,2157e" filled="f" stroked="t" strokeweight="0.36pt" strokecolor="#000000">
              <v:path arrowok="t"/>
            </v:shape>
            <v:shape style="position:absolute;left:1521;top:2157;width:10;height:0" coordorigin="1521,2157" coordsize="10,0" path="m1521,2157l1530,2157e" filled="f" stroked="t" strokeweight="0.36pt" strokecolor="#000000">
              <v:path arrowok="t"/>
            </v:shape>
            <v:shape style="position:absolute;left:1545;top:2157;width:10;height:0" coordorigin="1545,2157" coordsize="10,0" path="m1545,2157l1554,2157e" filled="f" stroked="t" strokeweight="0.36pt" strokecolor="#000000">
              <v:path arrowok="t"/>
            </v:shape>
            <v:shape style="position:absolute;left:1569;top:2157;width:10;height:0" coordorigin="1569,2157" coordsize="10,0" path="m1569,2157l1578,2157e" filled="f" stroked="t" strokeweight="0.36pt" strokecolor="#000000">
              <v:path arrowok="t"/>
            </v:shape>
            <v:shape style="position:absolute;left:1593;top:2157;width:10;height:0" coordorigin="1593,2157" coordsize="10,0" path="m1593,2157l1602,2157e" filled="f" stroked="t" strokeweight="0.36pt" strokecolor="#000000">
              <v:path arrowok="t"/>
            </v:shape>
            <v:shape style="position:absolute;left:1617;top:2157;width:10;height:0" coordorigin="1617,2157" coordsize="10,0" path="m1617,2157l1626,2157e" filled="f" stroked="t" strokeweight="0.36pt" strokecolor="#000000">
              <v:path arrowok="t"/>
            </v:shape>
            <v:shape style="position:absolute;left:1641;top:2157;width:10;height:0" coordorigin="1641,2157" coordsize="10,0" path="m1641,2157l1650,2157e" filled="f" stroked="t" strokeweight="0.36pt" strokecolor="#000000">
              <v:path arrowok="t"/>
            </v:shape>
            <v:shape style="position:absolute;left:1665;top:2157;width:10;height:0" coordorigin="1665,2157" coordsize="10,0" path="m1665,2157l1674,2157e" filled="f" stroked="t" strokeweight="0.36pt" strokecolor="#000000">
              <v:path arrowok="t"/>
            </v:shape>
            <v:shape style="position:absolute;left:1689;top:2157;width:10;height:0" coordorigin="1689,2157" coordsize="10,0" path="m1689,2157l1698,2157e" filled="f" stroked="t" strokeweight="0.36pt" strokecolor="#000000">
              <v:path arrowok="t"/>
            </v:shape>
            <v:shape style="position:absolute;left:1713;top:2157;width:10;height:0" coordorigin="1713,2157" coordsize="10,0" path="m1713,2157l1722,2157e" filled="f" stroked="t" strokeweight="0.36pt" strokecolor="#000000">
              <v:path arrowok="t"/>
            </v:shape>
            <v:shape style="position:absolute;left:1737;top:2157;width:10;height:0" coordorigin="1737,2157" coordsize="10,0" path="m1737,2157l1746,2157e" filled="f" stroked="t" strokeweight="0.36pt" strokecolor="#000000">
              <v:path arrowok="t"/>
            </v:shape>
            <v:shape style="position:absolute;left:1761;top:2157;width:10;height:0" coordorigin="1761,2157" coordsize="10,0" path="m1761,2157l1770,2157e" filled="f" stroked="t" strokeweight="0.36pt" strokecolor="#000000">
              <v:path arrowok="t"/>
            </v:shape>
            <v:shape style="position:absolute;left:1785;top:2157;width:10;height:0" coordorigin="1785,2157" coordsize="10,0" path="m1785,2157l1794,2157e" filled="f" stroked="t" strokeweight="0.36pt" strokecolor="#000000">
              <v:path arrowok="t"/>
            </v:shape>
            <v:shape style="position:absolute;left:1809;top:2157;width:10;height:0" coordorigin="1809,2157" coordsize="10,0" path="m1809,2157l1818,2157e" filled="f" stroked="t" strokeweight="0.36pt" strokecolor="#000000">
              <v:path arrowok="t"/>
            </v:shape>
            <v:shape style="position:absolute;left:1833;top:2157;width:10;height:0" coordorigin="1833,2157" coordsize="10,0" path="m1833,2157l1842,2157e" filled="f" stroked="t" strokeweight="0.36pt" strokecolor="#000000">
              <v:path arrowok="t"/>
            </v:shape>
            <v:shape style="position:absolute;left:1857;top:2157;width:10;height:0" coordorigin="1857,2157" coordsize="10,0" path="m1857,2157l1866,2157e" filled="f" stroked="t" strokeweight="0.36pt" strokecolor="#000000">
              <v:path arrowok="t"/>
            </v:shape>
            <v:shape style="position:absolute;left:1881;top:2157;width:10;height:0" coordorigin="1881,2157" coordsize="10,0" path="m1881,2157l1890,2157e" filled="f" stroked="t" strokeweight="0.36pt" strokecolor="#000000">
              <v:path arrowok="t"/>
            </v:shape>
            <v:shape style="position:absolute;left:1905;top:2157;width:10;height:0" coordorigin="1905,2157" coordsize="10,0" path="m1905,2157l1914,2157e" filled="f" stroked="t" strokeweight="0.36pt" strokecolor="#000000">
              <v:path arrowok="t"/>
            </v:shape>
            <v:shape style="position:absolute;left:1929;top:2157;width:10;height:0" coordorigin="1929,2157" coordsize="10,0" path="m1929,2157l1938,2157e" filled="f" stroked="t" strokeweight="0.36pt" strokecolor="#000000">
              <v:path arrowok="t"/>
            </v:shape>
            <v:shape style="position:absolute;left:1953;top:2157;width:10;height:0" coordorigin="1953,2157" coordsize="10,0" path="m1953,2157l1962,2157e" filled="f" stroked="t" strokeweight="0.36pt" strokecolor="#000000">
              <v:path arrowok="t"/>
            </v:shape>
            <v:shape style="position:absolute;left:1977;top:2157;width:10;height:0" coordorigin="1977,2157" coordsize="10,0" path="m1977,2157l1986,2157e" filled="f" stroked="t" strokeweight="0.36pt" strokecolor="#000000">
              <v:path arrowok="t"/>
            </v:shape>
            <v:shape style="position:absolute;left:2001;top:2157;width:10;height:0" coordorigin="2001,2157" coordsize="10,0" path="m2001,2157l2010,2157e" filled="f" stroked="t" strokeweight="0.36pt" strokecolor="#000000">
              <v:path arrowok="t"/>
            </v:shape>
            <v:shape style="position:absolute;left:2025;top:2157;width:10;height:0" coordorigin="2025,2157" coordsize="10,0" path="m2025,2157l2034,2157e" filled="f" stroked="t" strokeweight="0.36pt" strokecolor="#000000">
              <v:path arrowok="t"/>
            </v:shape>
            <v:shape style="position:absolute;left:2049;top:2157;width:10;height:0" coordorigin="2049,2157" coordsize="10,0" path="m2049,2157l2058,2157e" filled="f" stroked="t" strokeweight="0.36pt" strokecolor="#000000">
              <v:path arrowok="t"/>
            </v:shape>
            <v:shape style="position:absolute;left:2072;top:2157;width:10;height:0" coordorigin="2072,2157" coordsize="10,0" path="m2072,2157l2082,2157e" filled="f" stroked="t" strokeweight="0.36pt" strokecolor="#000000">
              <v:path arrowok="t"/>
            </v:shape>
            <v:shape style="position:absolute;left:2096;top:2157;width:10;height:0" coordorigin="2096,2157" coordsize="10,0" path="m2096,2157l2106,2157e" filled="f" stroked="t" strokeweight="0.36pt" strokecolor="#000000">
              <v:path arrowok="t"/>
            </v:shape>
            <v:shape style="position:absolute;left:2120;top:2157;width:10;height:0" coordorigin="2120,2157" coordsize="10,0" path="m2120,2157l2130,2157e" filled="f" stroked="t" strokeweight="0.36pt" strokecolor="#000000">
              <v:path arrowok="t"/>
            </v:shape>
            <v:shape style="position:absolute;left:2144;top:2157;width:10;height:0" coordorigin="2144,2157" coordsize="10,0" path="m2144,2157l2154,2157e" filled="f" stroked="t" strokeweight="0.36pt" strokecolor="#000000">
              <v:path arrowok="t"/>
            </v:shape>
            <v:shape style="position:absolute;left:2168;top:2157;width:10;height:0" coordorigin="2168,2157" coordsize="10,0" path="m2168,2157l2178,2157e" filled="f" stroked="t" strokeweight="0.36pt" strokecolor="#000000">
              <v:path arrowok="t"/>
            </v:shape>
            <v:shape style="position:absolute;left:2192;top:2157;width:10;height:0" coordorigin="2192,2157" coordsize="10,0" path="m2192,2157l2202,2157e" filled="f" stroked="t" strokeweight="0.36pt" strokecolor="#000000">
              <v:path arrowok="t"/>
            </v:shape>
            <v:shape style="position:absolute;left:2216;top:2157;width:10;height:0" coordorigin="2216,2157" coordsize="10,0" path="m2216,2157l2226,2157e" filled="f" stroked="t" strokeweight="0.36pt" strokecolor="#000000">
              <v:path arrowok="t"/>
            </v:shape>
            <v:shape style="position:absolute;left:2240;top:2157;width:10;height:0" coordorigin="2240,2157" coordsize="10,0" path="m2240,2157l2250,2157e" filled="f" stroked="t" strokeweight="0.36pt" strokecolor="#000000">
              <v:path arrowok="t"/>
            </v:shape>
            <v:shape style="position:absolute;left:2264;top:2157;width:10;height:0" coordorigin="2264,2157" coordsize="10,0" path="m2264,2157l2274,2157e" filled="f" stroked="t" strokeweight="0.36pt" strokecolor="#000000">
              <v:path arrowok="t"/>
            </v:shape>
            <v:shape style="position:absolute;left:2288;top:2157;width:10;height:0" coordorigin="2288,2157" coordsize="10,0" path="m2288,2157l2298,2157e" filled="f" stroked="t" strokeweight="0.36pt" strokecolor="#000000">
              <v:path arrowok="t"/>
            </v:shape>
            <v:shape style="position:absolute;left:2312;top:2157;width:10;height:0" coordorigin="2312,2157" coordsize="10,0" path="m2312,2157l2322,2157e" filled="f" stroked="t" strokeweight="0.36pt" strokecolor="#000000">
              <v:path arrowok="t"/>
            </v:shape>
            <v:shape style="position:absolute;left:2336;top:2157;width:10;height:0" coordorigin="2336,2157" coordsize="10,0" path="m2336,2157l2346,2157e" filled="f" stroked="t" strokeweight="0.36pt" strokecolor="#000000">
              <v:path arrowok="t"/>
            </v:shape>
            <v:shape style="position:absolute;left:2360;top:2157;width:10;height:0" coordorigin="2360,2157" coordsize="10,0" path="m2360,2157l2370,2157e" filled="f" stroked="t" strokeweight="0.36pt" strokecolor="#000000">
              <v:path arrowok="t"/>
            </v:shape>
            <v:shape style="position:absolute;left:2384;top:2157;width:10;height:0" coordorigin="2384,2157" coordsize="10,0" path="m2384,2157l2394,2157e" filled="f" stroked="t" strokeweight="0.36pt" strokecolor="#000000">
              <v:path arrowok="t"/>
            </v:shape>
            <v:shape style="position:absolute;left:2408;top:2157;width:10;height:0" coordorigin="2408,2157" coordsize="10,0" path="m2408,2157l2418,2157e" filled="f" stroked="t" strokeweight="0.36pt" strokecolor="#000000">
              <v:path arrowok="t"/>
            </v:shape>
            <v:shape style="position:absolute;left:2432;top:2157;width:10;height:0" coordorigin="2432,2157" coordsize="10,0" path="m2432,2157l2442,2157e" filled="f" stroked="t" strokeweight="0.36pt" strokecolor="#000000">
              <v:path arrowok="t"/>
            </v:shape>
            <v:shape style="position:absolute;left:2456;top:2157;width:10;height:0" coordorigin="2456,2157" coordsize="10,0" path="m2456,2157l2466,2157e" filled="f" stroked="t" strokeweight="0.36pt" strokecolor="#000000">
              <v:path arrowok="t"/>
            </v:shape>
            <v:shape style="position:absolute;left:2480;top:2157;width:10;height:0" coordorigin="2480,2157" coordsize="10,0" path="m2480,2157l2490,2157e" filled="f" stroked="t" strokeweight="0.36pt" strokecolor="#000000">
              <v:path arrowok="t"/>
            </v:shape>
            <v:shape style="position:absolute;left:2504;top:2157;width:10;height:0" coordorigin="2504,2157" coordsize="10,0" path="m2504,2157l2514,2157e" filled="f" stroked="t" strokeweight="0.36pt" strokecolor="#000000">
              <v:path arrowok="t"/>
            </v:shape>
            <v:shape style="position:absolute;left:2528;top:2157;width:10;height:0" coordorigin="2528,2157" coordsize="10,0" path="m2528,2157l2538,2157e" filled="f" stroked="t" strokeweight="0.36pt" strokecolor="#000000">
              <v:path arrowok="t"/>
            </v:shape>
            <v:shape style="position:absolute;left:2552;top:2157;width:10;height:0" coordorigin="2552,2157" coordsize="10,0" path="m2552,2157l2562,2157e" filled="f" stroked="t" strokeweight="0.36pt" strokecolor="#000000">
              <v:path arrowok="t"/>
            </v:shape>
            <v:shape style="position:absolute;left:2576;top:2157;width:10;height:0" coordorigin="2576,2157" coordsize="10,0" path="m2576,2157l2586,2157e" filled="f" stroked="t" strokeweight="0.36pt" strokecolor="#000000">
              <v:path arrowok="t"/>
            </v:shape>
            <v:shape style="position:absolute;left:2600;top:2157;width:10;height:0" coordorigin="2600,2157" coordsize="10,0" path="m2600,2157l2610,2157e" filled="f" stroked="t" strokeweight="0.36pt" strokecolor="#000000">
              <v:path arrowok="t"/>
            </v:shape>
            <v:shape style="position:absolute;left:2624;top:2157;width:10;height:0" coordorigin="2624,2157" coordsize="10,0" path="m2624,2157l2634,2157e" filled="f" stroked="t" strokeweight="0.36pt" strokecolor="#000000">
              <v:path arrowok="t"/>
            </v:shape>
            <v:shape style="position:absolute;left:2648;top:2157;width:10;height:0" coordorigin="2648,2157" coordsize="10,0" path="m2648,2157l2658,2157e" filled="f" stroked="t" strokeweight="0.36pt" strokecolor="#000000">
              <v:path arrowok="t"/>
            </v:shape>
            <v:shape style="position:absolute;left:2672;top:2157;width:10;height:0" coordorigin="2672,2157" coordsize="10,0" path="m2672,2157l2682,2157e" filled="f" stroked="t" strokeweight="0.36pt" strokecolor="#000000">
              <v:path arrowok="t"/>
            </v:shape>
            <v:shape style="position:absolute;left:2696;top:2157;width:10;height:0" coordorigin="2696,2157" coordsize="10,0" path="m2696,2157l2706,2157e" filled="f" stroked="t" strokeweight="0.36pt" strokecolor="#000000">
              <v:path arrowok="t"/>
            </v:shape>
            <v:shape style="position:absolute;left:2720;top:2157;width:10;height:0" coordorigin="2720,2157" coordsize="10,0" path="m2720,2157l2730,2157e" filled="f" stroked="t" strokeweight="0.36pt" strokecolor="#000000">
              <v:path arrowok="t"/>
            </v:shape>
            <v:shape style="position:absolute;left:2744;top:2157;width:10;height:0" coordorigin="2744,2157" coordsize="10,0" path="m2744,2157l2754,2157e" filled="f" stroked="t" strokeweight="0.36pt" strokecolor="#000000">
              <v:path arrowok="t"/>
            </v:shape>
            <v:shape style="position:absolute;left:2768;top:2157;width:10;height:0" coordorigin="2768,2157" coordsize="10,0" path="m2768,2157l2778,2157e" filled="f" stroked="t" strokeweight="0.36pt" strokecolor="#000000">
              <v:path arrowok="t"/>
            </v:shape>
            <v:shape style="position:absolute;left:2792;top:2157;width:10;height:0" coordorigin="2792,2157" coordsize="10,0" path="m2792,2157l2802,2157e" filled="f" stroked="t" strokeweight="0.36pt" strokecolor="#000000">
              <v:path arrowok="t"/>
            </v:shape>
            <v:shape style="position:absolute;left:2816;top:2157;width:10;height:0" coordorigin="2816,2157" coordsize="10,0" path="m2816,2157l2826,2157e" filled="f" stroked="t" strokeweight="0.36pt" strokecolor="#000000">
              <v:path arrowok="t"/>
            </v:shape>
            <v:shape style="position:absolute;left:2840;top:2157;width:10;height:0" coordorigin="2840,2157" coordsize="10,0" path="m2840,2157l2850,2157e" filled="f" stroked="t" strokeweight="0.36pt" strokecolor="#000000">
              <v:path arrowok="t"/>
            </v:shape>
            <v:shape style="position:absolute;left:2864;top:2157;width:10;height:0" coordorigin="2864,2157" coordsize="10,0" path="m2864,2157l2874,2157e" filled="f" stroked="t" strokeweight="0.36pt" strokecolor="#000000">
              <v:path arrowok="t"/>
            </v:shape>
            <v:shape style="position:absolute;left:2888;top:2157;width:10;height:0" coordorigin="2888,2157" coordsize="10,0" path="m2888,2157l2898,2157e" filled="f" stroked="t" strokeweight="0.36pt" strokecolor="#000000">
              <v:path arrowok="t"/>
            </v:shape>
            <v:shape style="position:absolute;left:2912;top:2157;width:10;height:0" coordorigin="2912,2157" coordsize="10,0" path="m2912,2157l2922,2157e" filled="f" stroked="t" strokeweight="0.36pt" strokecolor="#000000">
              <v:path arrowok="t"/>
            </v:shape>
            <v:shape style="position:absolute;left:2936;top:2157;width:10;height:0" coordorigin="2936,2157" coordsize="10,0" path="m2936,2157l2946,2157e" filled="f" stroked="t" strokeweight="0.36pt" strokecolor="#000000">
              <v:path arrowok="t"/>
            </v:shape>
            <v:shape style="position:absolute;left:2960;top:2157;width:10;height:0" coordorigin="2960,2157" coordsize="10,0" path="m2960,2157l2970,2157e" filled="f" stroked="t" strokeweight="0.36pt" strokecolor="#000000">
              <v:path arrowok="t"/>
            </v:shape>
            <v:shape style="position:absolute;left:2984;top:2157;width:10;height:0" coordorigin="2984,2157" coordsize="10,0" path="m2984,2157l2994,2157e" filled="f" stroked="t" strokeweight="0.36pt" strokecolor="#000000">
              <v:path arrowok="t"/>
            </v:shape>
            <v:shape style="position:absolute;left:3008;top:2157;width:10;height:0" coordorigin="3008,2157" coordsize="10,0" path="m3008,2157l3018,2157e" filled="f" stroked="t" strokeweight="0.36pt" strokecolor="#000000">
              <v:path arrowok="t"/>
            </v:shape>
            <v:shape style="position:absolute;left:3032;top:2157;width:10;height:0" coordorigin="3032,2157" coordsize="10,0" path="m3032,2157l3042,2157e" filled="f" stroked="t" strokeweight="0.36pt" strokecolor="#000000">
              <v:path arrowok="t"/>
            </v:shape>
            <v:shape style="position:absolute;left:3056;top:2157;width:10;height:0" coordorigin="3056,2157" coordsize="10,0" path="m3056,2157l3066,2157e" filled="f" stroked="t" strokeweight="0.36pt" strokecolor="#000000">
              <v:path arrowok="t"/>
            </v:shape>
            <v:shape style="position:absolute;left:3080;top:2157;width:10;height:0" coordorigin="3080,2157" coordsize="10,0" path="m3080,2157l3090,2157e" filled="f" stroked="t" strokeweight="0.36pt" strokecolor="#000000">
              <v:path arrowok="t"/>
            </v:shape>
            <v:shape style="position:absolute;left:3104;top:2157;width:10;height:0" coordorigin="3104,2157" coordsize="10,0" path="m3104,2157l3114,2157e" filled="f" stroked="t" strokeweight="0.36pt" strokecolor="#000000">
              <v:path arrowok="t"/>
            </v:shape>
            <v:shape style="position:absolute;left:3128;top:2157;width:10;height:0" coordorigin="3128,2157" coordsize="10,0" path="m3128,2157l3138,2157e" filled="f" stroked="t" strokeweight="0.36pt" strokecolor="#000000">
              <v:path arrowok="t"/>
            </v:shape>
            <v:shape style="position:absolute;left:3152;top:2157;width:10;height:0" coordorigin="3152,2157" coordsize="10,0" path="m3152,2157l3162,2157e" filled="f" stroked="t" strokeweight="0.36pt" strokecolor="#000000">
              <v:path arrowok="t"/>
            </v:shape>
            <v:shape style="position:absolute;left:3176;top:2157;width:10;height:0" coordorigin="3176,2157" coordsize="10,0" path="m3176,2157l3185,2157e" filled="f" stroked="t" strokeweight="0.36pt" strokecolor="#000000">
              <v:path arrowok="t"/>
            </v:shape>
            <v:shape style="position:absolute;left:3200;top:2157;width:10;height:0" coordorigin="3200,2157" coordsize="10,0" path="m3200,2157l3209,2157e" filled="f" stroked="t" strokeweight="0.36pt" strokecolor="#000000">
              <v:path arrowok="t"/>
            </v:shape>
            <v:shape style="position:absolute;left:3224;top:2157;width:10;height:0" coordorigin="3224,2157" coordsize="10,0" path="m3224,2157l3233,2157e" filled="f" stroked="t" strokeweight="0.36pt" strokecolor="#000000">
              <v:path arrowok="t"/>
            </v:shape>
            <v:shape style="position:absolute;left:3248;top:2157;width:10;height:0" coordorigin="3248,2157" coordsize="10,0" path="m3248,2157l3257,2157e" filled="f" stroked="t" strokeweight="0.36pt" strokecolor="#000000">
              <v:path arrowok="t"/>
            </v:shape>
            <v:shape style="position:absolute;left:3272;top:2157;width:10;height:0" coordorigin="3272,2157" coordsize="10,0" path="m3272,2157l3281,2157e" filled="f" stroked="t" strokeweight="0.36pt" strokecolor="#000000">
              <v:path arrowok="t"/>
            </v:shape>
            <v:shape style="position:absolute;left:3296;top:2157;width:10;height:0" coordorigin="3296,2157" coordsize="10,0" path="m3296,2157l3305,2157e" filled="f" stroked="t" strokeweight="0.36pt" strokecolor="#000000">
              <v:path arrowok="t"/>
            </v:shape>
            <v:shape style="position:absolute;left:3320;top:2157;width:10;height:0" coordorigin="3320,2157" coordsize="10,0" path="m3320,2157l3329,2157e" filled="f" stroked="t" strokeweight="0.36pt" strokecolor="#000000">
              <v:path arrowok="t"/>
            </v:shape>
            <v:shape style="position:absolute;left:3344;top:2157;width:10;height:0" coordorigin="3344,2157" coordsize="10,0" path="m3344,2157l3353,2157e" filled="f" stroked="t" strokeweight="0.36pt" strokecolor="#000000">
              <v:path arrowok="t"/>
            </v:shape>
            <v:shape style="position:absolute;left:3368;top:2157;width:10;height:0" coordorigin="3368,2157" coordsize="10,0" path="m3368,2157l3377,2157e" filled="f" stroked="t" strokeweight="0.36pt" strokecolor="#000000">
              <v:path arrowok="t"/>
            </v:shape>
            <v:shape style="position:absolute;left:3392;top:2157;width:10;height:0" coordorigin="3392,2157" coordsize="10,0" path="m3392,2157l3401,2157e" filled="f" stroked="t" strokeweight="0.36pt" strokecolor="#000000">
              <v:path arrowok="t"/>
            </v:shape>
            <v:shape style="position:absolute;left:3416;top:2157;width:10;height:0" coordorigin="3416,2157" coordsize="10,0" path="m3416,2157l3425,2157e" filled="f" stroked="t" strokeweight="0.36pt" strokecolor="#000000">
              <v:path arrowok="t"/>
            </v:shape>
            <v:shape style="position:absolute;left:3440;top:2157;width:10;height:0" coordorigin="3440,2157" coordsize="10,0" path="m3440,2157l3449,2157e" filled="f" stroked="t" strokeweight="0.36pt" strokecolor="#000000">
              <v:path arrowok="t"/>
            </v:shape>
            <v:shape style="position:absolute;left:3464;top:2157;width:10;height:0" coordorigin="3464,2157" coordsize="10,0" path="m3464,2157l3473,2157e" filled="f" stroked="t" strokeweight="0.36pt" strokecolor="#000000">
              <v:path arrowok="t"/>
            </v:shape>
            <v:shape style="position:absolute;left:3488;top:2157;width:10;height:0" coordorigin="3488,2157" coordsize="10,0" path="m3488,2157l3497,2157e" filled="f" stroked="t" strokeweight="0.36pt" strokecolor="#000000">
              <v:path arrowok="t"/>
            </v:shape>
            <v:shape style="position:absolute;left:3512;top:2157;width:10;height:0" coordorigin="3512,2157" coordsize="10,0" path="m3512,2157l3521,2157e" filled="f" stroked="t" strokeweight="0.36pt" strokecolor="#000000">
              <v:path arrowok="t"/>
            </v:shape>
            <v:shape style="position:absolute;left:3536;top:2157;width:10;height:0" coordorigin="3536,2157" coordsize="10,0" path="m3536,2157l3545,2157e" filled="f" stroked="t" strokeweight="0.36pt" strokecolor="#000000">
              <v:path arrowok="t"/>
            </v:shape>
            <v:shape style="position:absolute;left:3560;top:2157;width:10;height:0" coordorigin="3560,2157" coordsize="10,0" path="m3560,2157l3569,2157e" filled="f" stroked="t" strokeweight="0.36pt" strokecolor="#000000">
              <v:path arrowok="t"/>
            </v:shape>
            <v:shape style="position:absolute;left:3584;top:2157;width:10;height:0" coordorigin="3584,2157" coordsize="10,0" path="m3584,2157l3593,2157e" filled="f" stroked="t" strokeweight="0.36pt" strokecolor="#000000">
              <v:path arrowok="t"/>
            </v:shape>
            <v:shape style="position:absolute;left:3608;top:2157;width:10;height:0" coordorigin="3608,2157" coordsize="10,0" path="m3608,2157l3617,2157e" filled="f" stroked="t" strokeweight="0.36pt" strokecolor="#000000">
              <v:path arrowok="t"/>
            </v:shape>
            <v:shape style="position:absolute;left:3632;top:2157;width:10;height:0" coordorigin="3632,2157" coordsize="10,0" path="m3632,2157l3641,2157e" filled="f" stroked="t" strokeweight="0.36pt" strokecolor="#000000">
              <v:path arrowok="t"/>
            </v:shape>
            <v:shape style="position:absolute;left:3656;top:2157;width:10;height:0" coordorigin="3656,2157" coordsize="10,0" path="m3656,2157l3665,2157e" filled="f" stroked="t" strokeweight="0.36pt" strokecolor="#000000">
              <v:path arrowok="t"/>
            </v:shape>
            <v:shape style="position:absolute;left:3680;top:2157;width:10;height:0" coordorigin="3680,2157" coordsize="10,0" path="m3680,2157l3689,2157e" filled="f" stroked="t" strokeweight="0.36pt" strokecolor="#000000">
              <v:path arrowok="t"/>
            </v:shape>
            <v:shape style="position:absolute;left:3704;top:2157;width:10;height:0" coordorigin="3704,2157" coordsize="10,0" path="m3704,2157l3713,2157e" filled="f" stroked="t" strokeweight="0.36pt" strokecolor="#000000">
              <v:path arrowok="t"/>
            </v:shape>
            <v:shape style="position:absolute;left:3728;top:2157;width:10;height:0" coordorigin="3728,2157" coordsize="10,0" path="m3728,2157l3737,2157e" filled="f" stroked="t" strokeweight="0.36pt" strokecolor="#000000">
              <v:path arrowok="t"/>
            </v:shape>
            <v:shape style="position:absolute;left:3752;top:2157;width:10;height:0" coordorigin="3752,2157" coordsize="10,0" path="m3752,2157l3761,2157e" filled="f" stroked="t" strokeweight="0.36pt" strokecolor="#000000">
              <v:path arrowok="t"/>
            </v:shape>
            <v:shape style="position:absolute;left:3776;top:2157;width:10;height:0" coordorigin="3776,2157" coordsize="10,0" path="m3776,2157l3785,2157e" filled="f" stroked="t" strokeweight="0.36pt" strokecolor="#000000">
              <v:path arrowok="t"/>
            </v:shape>
            <v:shape style="position:absolute;left:3800;top:2157;width:10;height:0" coordorigin="3800,2157" coordsize="10,0" path="m3800,2157l3809,2157e" filled="f" stroked="t" strokeweight="0.36pt" strokecolor="#000000">
              <v:path arrowok="t"/>
            </v:shape>
            <v:shape style="position:absolute;left:3824;top:2157;width:10;height:0" coordorigin="3824,2157" coordsize="10,0" path="m3824,2157l3833,2157e" filled="f" stroked="t" strokeweight="0.36pt" strokecolor="#000000">
              <v:path arrowok="t"/>
            </v:shape>
            <v:shape style="position:absolute;left:3848;top:2157;width:10;height:0" coordorigin="3848,2157" coordsize="10,0" path="m3848,2157l3857,2157e" filled="f" stroked="t" strokeweight="0.36pt" strokecolor="#000000">
              <v:path arrowok="t"/>
            </v:shape>
            <v:shape style="position:absolute;left:3872;top:2157;width:10;height:0" coordorigin="3872,2157" coordsize="10,0" path="m3872,2157l3881,2157e" filled="f" stroked="t" strokeweight="0.36pt" strokecolor="#000000">
              <v:path arrowok="t"/>
            </v:shape>
            <v:shape style="position:absolute;left:3896;top:2157;width:10;height:0" coordorigin="3896,2157" coordsize="10,0" path="m3896,2157l3905,2157e" filled="f" stroked="t" strokeweight="0.36pt" strokecolor="#000000">
              <v:path arrowok="t"/>
            </v:shape>
            <v:shape style="position:absolute;left:3920;top:2157;width:10;height:0" coordorigin="3920,2157" coordsize="10,0" path="m3920,2157l3929,2157e" filled="f" stroked="t" strokeweight="0.36pt" strokecolor="#000000">
              <v:path arrowok="t"/>
            </v:shape>
            <v:shape style="position:absolute;left:3943;top:2157;width:10;height:0" coordorigin="3943,2157" coordsize="10,0" path="m3943,2157l3953,2157e" filled="f" stroked="t" strokeweight="0.36pt" strokecolor="#000000">
              <v:path arrowok="t"/>
            </v:shape>
            <v:shape style="position:absolute;left:3967;top:2157;width:10;height:0" coordorigin="3967,2157" coordsize="10,0" path="m3967,2157l3977,2157e" filled="f" stroked="t" strokeweight="0.36pt" strokecolor="#000000">
              <v:path arrowok="t"/>
            </v:shape>
            <v:shape style="position:absolute;left:3991;top:2157;width:10;height:0" coordorigin="3991,2157" coordsize="10,0" path="m3991,2157l4001,2157e" filled="f" stroked="t" strokeweight="0.36pt" strokecolor="#000000">
              <v:path arrowok="t"/>
            </v:shape>
            <v:shape style="position:absolute;left:4015;top:2157;width:10;height:0" coordorigin="4015,2157" coordsize="10,0" path="m4015,2157l4025,2157e" filled="f" stroked="t" strokeweight="0.36pt" strokecolor="#000000">
              <v:path arrowok="t"/>
            </v:shape>
            <v:shape style="position:absolute;left:4039;top:2157;width:10;height:0" coordorigin="4039,2157" coordsize="10,0" path="m4039,2157l4049,2157e" filled="f" stroked="t" strokeweight="0.36pt" strokecolor="#000000">
              <v:path arrowok="t"/>
            </v:shape>
            <v:shape style="position:absolute;left:4063;top:2157;width:10;height:0" coordorigin="4063,2157" coordsize="10,0" path="m4063,2157l4073,2157e" filled="f" stroked="t" strokeweight="0.36pt" strokecolor="#000000">
              <v:path arrowok="t"/>
            </v:shape>
            <v:shape style="position:absolute;left:4087;top:2157;width:10;height:0" coordorigin="4087,2157" coordsize="10,0" path="m4087,2157l4097,2157e" filled="f" stroked="t" strokeweight="0.36pt" strokecolor="#000000">
              <v:path arrowok="t"/>
            </v:shape>
            <v:shape style="position:absolute;left:4111;top:2157;width:10;height:0" coordorigin="4111,2157" coordsize="10,0" path="m4111,2157l4121,2157e" filled="f" stroked="t" strokeweight="0.36pt" strokecolor="#000000">
              <v:path arrowok="t"/>
            </v:shape>
            <v:shape style="position:absolute;left:4135;top:2157;width:10;height:0" coordorigin="4135,2157" coordsize="10,0" path="m4135,2157l4145,2157e" filled="f" stroked="t" strokeweight="0.36pt" strokecolor="#000000">
              <v:path arrowok="t"/>
            </v:shape>
            <v:shape style="position:absolute;left:4159;top:2157;width:10;height:0" coordorigin="4159,2157" coordsize="10,0" path="m4159,2157l4169,2157e" filled="f" stroked="t" strokeweight="0.36pt" strokecolor="#000000">
              <v:path arrowok="t"/>
            </v:shape>
            <v:shape style="position:absolute;left:4183;top:2157;width:10;height:0" coordorigin="4183,2157" coordsize="10,0" path="m4183,2157l4193,2157e" filled="f" stroked="t" strokeweight="0.36pt" strokecolor="#000000">
              <v:path arrowok="t"/>
            </v:shape>
            <v:shape style="position:absolute;left:4207;top:2157;width:10;height:0" coordorigin="4207,2157" coordsize="10,0" path="m4207,2157l4217,2157e" filled="f" stroked="t" strokeweight="0.36pt" strokecolor="#000000">
              <v:path arrowok="t"/>
            </v:shape>
            <v:shape style="position:absolute;left:4231;top:2157;width:10;height:0" coordorigin="4231,2157" coordsize="10,0" path="m4231,2157l4241,2157e" filled="f" stroked="t" strokeweight="0.36pt" strokecolor="#000000">
              <v:path arrowok="t"/>
            </v:shape>
            <v:shape style="position:absolute;left:4255;top:2157;width:10;height:0" coordorigin="4255,2157" coordsize="10,0" path="m4255,2157l4265,2157e" filled="f" stroked="t" strokeweight="0.36pt" strokecolor="#000000">
              <v:path arrowok="t"/>
            </v:shape>
            <v:shape style="position:absolute;left:4279;top:2157;width:10;height:0" coordorigin="4279,2157" coordsize="10,0" path="m4279,2157l4289,2157e" filled="f" stroked="t" strokeweight="0.36pt" strokecolor="#000000">
              <v:path arrowok="t"/>
            </v:shape>
            <v:shape style="position:absolute;left:4303;top:2157;width:10;height:0" coordorigin="4303,2157" coordsize="10,0" path="m4303,2157l4313,2157e" filled="f" stroked="t" strokeweight="0.36pt" strokecolor="#000000">
              <v:path arrowok="t"/>
            </v:shape>
            <v:shape style="position:absolute;left:4327;top:2157;width:10;height:0" coordorigin="4327,2157" coordsize="10,0" path="m4327,2157l4337,2157e" filled="f" stroked="t" strokeweight="0.36pt" strokecolor="#000000">
              <v:path arrowok="t"/>
            </v:shape>
            <v:shape style="position:absolute;left:4351;top:2157;width:10;height:0" coordorigin="4351,2157" coordsize="10,0" path="m4351,2157l4361,2157e" filled="f" stroked="t" strokeweight="0.36pt" strokecolor="#000000">
              <v:path arrowok="t"/>
            </v:shape>
            <v:shape style="position:absolute;left:4375;top:2157;width:10;height:0" coordorigin="4375,2157" coordsize="10,0" path="m4375,2157l4385,2157e" filled="f" stroked="t" strokeweight="0.36pt" strokecolor="#000000">
              <v:path arrowok="t"/>
            </v:shape>
            <v:shape style="position:absolute;left:4399;top:2157;width:10;height:0" coordorigin="4399,2157" coordsize="10,0" path="m4399,2157l4409,2157e" filled="f" stroked="t" strokeweight="0.36pt" strokecolor="#000000">
              <v:path arrowok="t"/>
            </v:shape>
            <v:shape style="position:absolute;left:4423;top:2157;width:10;height:0" coordorigin="4423,2157" coordsize="10,0" path="m4423,2157l4433,2157e" filled="f" stroked="t" strokeweight="0.36pt" strokecolor="#000000">
              <v:path arrowok="t"/>
            </v:shape>
            <v:shape style="position:absolute;left:4447;top:2157;width:10;height:0" coordorigin="4447,2157" coordsize="10,0" path="m4447,2157l4457,2157e" filled="f" stroked="t" strokeweight="0.36pt" strokecolor="#000000">
              <v:path arrowok="t"/>
            </v:shape>
            <v:shape style="position:absolute;left:4471;top:2157;width:10;height:0" coordorigin="4471,2157" coordsize="10,0" path="m4471,2157l4481,2157e" filled="f" stroked="t" strokeweight="0.36pt" strokecolor="#000000">
              <v:path arrowok="t"/>
            </v:shape>
            <v:shape style="position:absolute;left:4495;top:2157;width:10;height:0" coordorigin="4495,2157" coordsize="10,0" path="m4495,2157l4505,2157e" filled="f" stroked="t" strokeweight="0.36pt" strokecolor="#000000">
              <v:path arrowok="t"/>
            </v:shape>
            <v:shape style="position:absolute;left:4519;top:2157;width:10;height:0" coordorigin="4519,2157" coordsize="10,0" path="m4519,2157l4529,2157e" filled="f" stroked="t" strokeweight="0.36pt" strokecolor="#000000">
              <v:path arrowok="t"/>
            </v:shape>
            <v:shape style="position:absolute;left:4543;top:2157;width:10;height:0" coordorigin="4543,2157" coordsize="10,0" path="m4543,2157l4553,2157e" filled="f" stroked="t" strokeweight="0.36pt" strokecolor="#000000">
              <v:path arrowok="t"/>
            </v:shape>
            <v:shape style="position:absolute;left:4567;top:2157;width:10;height:0" coordorigin="4567,2157" coordsize="10,0" path="m4567,2157l4577,2157e" filled="f" stroked="t" strokeweight="0.36pt" strokecolor="#000000">
              <v:path arrowok="t"/>
            </v:shape>
            <v:shape style="position:absolute;left:4591;top:2157;width:10;height:0" coordorigin="4591,2157" coordsize="10,0" path="m4591,2157l4601,2157e" filled="f" stroked="t" strokeweight="0.36pt" strokecolor="#000000">
              <v:path arrowok="t"/>
            </v:shape>
            <v:shape style="position:absolute;left:4615;top:2157;width:10;height:0" coordorigin="4615,2157" coordsize="10,0" path="m4615,2157l4625,2157e" filled="f" stroked="t" strokeweight="0.36pt" strokecolor="#000000">
              <v:path arrowok="t"/>
            </v:shape>
            <v:shape style="position:absolute;left:4639;top:2157;width:10;height:0" coordorigin="4639,2157" coordsize="10,0" path="m4639,2157l4649,2157e" filled="f" stroked="t" strokeweight="0.36pt" strokecolor="#000000">
              <v:path arrowok="t"/>
            </v:shape>
            <v:shape style="position:absolute;left:4663;top:2157;width:10;height:0" coordorigin="4663,2157" coordsize="10,0" path="m4663,2157l4673,2157e" filled="f" stroked="t" strokeweight="0.36pt" strokecolor="#000000">
              <v:path arrowok="t"/>
            </v:shape>
            <v:shape style="position:absolute;left:4687;top:2157;width:10;height:0" coordorigin="4687,2157" coordsize="10,0" path="m4687,2157l4697,2157e" filled="f" stroked="t" strokeweight="0.36pt" strokecolor="#000000">
              <v:path arrowok="t"/>
            </v:shape>
            <v:shape style="position:absolute;left:4711;top:2157;width:10;height:0" coordorigin="4711,2157" coordsize="10,0" path="m4711,2157l4721,2157e" filled="f" stroked="t" strokeweight="0.36pt" strokecolor="#000000">
              <v:path arrowok="t"/>
            </v:shape>
            <v:shape style="position:absolute;left:4735;top:2157;width:10;height:0" coordorigin="4735,2157" coordsize="10,0" path="m4735,2157l4745,2157e" filled="f" stroked="t" strokeweight="0.36pt" strokecolor="#000000">
              <v:path arrowok="t"/>
            </v:shape>
            <v:shape style="position:absolute;left:4759;top:2157;width:10;height:0" coordorigin="4759,2157" coordsize="10,0" path="m4759,2157l4769,2157e" filled="f" stroked="t" strokeweight="0.36pt" strokecolor="#000000">
              <v:path arrowok="t"/>
            </v:shape>
            <v:shape style="position:absolute;left:4783;top:2157;width:10;height:0" coordorigin="4783,2157" coordsize="10,0" path="m4783,2157l4793,2157e" filled="f" stroked="t" strokeweight="0.36pt" strokecolor="#000000">
              <v:path arrowok="t"/>
            </v:shape>
            <v:shape style="position:absolute;left:4807;top:2157;width:10;height:0" coordorigin="4807,2157" coordsize="10,0" path="m4807,2157l4817,2157e" filled="f" stroked="t" strokeweight="0.36pt" strokecolor="#000000">
              <v:path arrowok="t"/>
            </v:shape>
            <v:shape style="position:absolute;left:4831;top:2157;width:10;height:0" coordorigin="4831,2157" coordsize="10,0" path="m4831,2157l4841,2157e" filled="f" stroked="t" strokeweight="0.36pt" strokecolor="#000000">
              <v:path arrowok="t"/>
            </v:shape>
            <v:shape style="position:absolute;left:4855;top:2157;width:10;height:0" coordorigin="4855,2157" coordsize="10,0" path="m4855,2157l4865,2157e" filled="f" stroked="t" strokeweight="0.36pt" strokecolor="#000000">
              <v:path arrowok="t"/>
            </v:shape>
            <v:shape style="position:absolute;left:4879;top:2157;width:10;height:0" coordorigin="4879,2157" coordsize="10,0" path="m4879,2157l4889,2157e" filled="f" stroked="t" strokeweight="0.36pt" strokecolor="#000000">
              <v:path arrowok="t"/>
            </v:shape>
            <v:shape style="position:absolute;left:4903;top:2157;width:10;height:0" coordorigin="4903,2157" coordsize="10,0" path="m4903,2157l4913,2157e" filled="f" stroked="t" strokeweight="0.36pt" strokecolor="#000000">
              <v:path arrowok="t"/>
            </v:shape>
            <v:shape style="position:absolute;left:4927;top:2157;width:10;height:0" coordorigin="4927,2157" coordsize="10,0" path="m4927,2157l4937,2157e" filled="f" stroked="t" strokeweight="0.36pt" strokecolor="#000000">
              <v:path arrowok="t"/>
            </v:shape>
            <v:shape style="position:absolute;left:4951;top:2157;width:10;height:0" coordorigin="4951,2157" coordsize="10,0" path="m4951,2157l4961,2157e" filled="f" stroked="t" strokeweight="0.36pt" strokecolor="#000000">
              <v:path arrowok="t"/>
            </v:shape>
            <v:shape style="position:absolute;left:4975;top:2157;width:10;height:0" coordorigin="4975,2157" coordsize="10,0" path="m4975,2157l4985,2157e" filled="f" stroked="t" strokeweight="0.36pt" strokecolor="#000000">
              <v:path arrowok="t"/>
            </v:shape>
            <v:shape style="position:absolute;left:4999;top:2157;width:10;height:0" coordorigin="4999,2157" coordsize="10,0" path="m4999,2157l5009,2157e" filled="f" stroked="t" strokeweight="0.36pt" strokecolor="#000000">
              <v:path arrowok="t"/>
            </v:shape>
            <v:shape style="position:absolute;left:5023;top:2157;width:10;height:0" coordorigin="5023,2157" coordsize="10,0" path="m5023,2157l5032,2157e" filled="f" stroked="t" strokeweight="0.36pt" strokecolor="#000000">
              <v:path arrowok="t"/>
            </v:shape>
            <v:shape style="position:absolute;left:5047;top:2157;width:10;height:0" coordorigin="5047,2157" coordsize="10,0" path="m5047,2157l5056,2157e" filled="f" stroked="t" strokeweight="0.36pt" strokecolor="#000000">
              <v:path arrowok="t"/>
            </v:shape>
            <v:shape style="position:absolute;left:5071;top:2157;width:10;height:0" coordorigin="5071,2157" coordsize="10,0" path="m5071,2157l5080,2157e" filled="f" stroked="t" strokeweight="0.36pt" strokecolor="#000000">
              <v:path arrowok="t"/>
            </v:shape>
            <v:shape style="position:absolute;left:5095;top:2157;width:10;height:0" coordorigin="5095,2157" coordsize="10,0" path="m5095,2157l5104,2157e" filled="f" stroked="t" strokeweight="0.36pt" strokecolor="#000000">
              <v:path arrowok="t"/>
            </v:shape>
            <v:shape style="position:absolute;left:5119;top:2157;width:10;height:0" coordorigin="5119,2157" coordsize="10,0" path="m5119,2157l5128,2157e" filled="f" stroked="t" strokeweight="0.36pt" strokecolor="#000000">
              <v:path arrowok="t"/>
            </v:shape>
            <v:shape style="position:absolute;left:5143;top:2157;width:10;height:0" coordorigin="5143,2157" coordsize="10,0" path="m5143,2157l5152,2157e" filled="f" stroked="t" strokeweight="0.36pt" strokecolor="#000000">
              <v:path arrowok="t"/>
            </v:shape>
            <v:shape style="position:absolute;left:5167;top:2157;width:10;height:0" coordorigin="5167,2157" coordsize="10,0" path="m5167,2157l5176,2157e" filled="f" stroked="t" strokeweight="0.36pt" strokecolor="#000000">
              <v:path arrowok="t"/>
            </v:shape>
            <v:shape style="position:absolute;left:5191;top:2157;width:10;height:0" coordorigin="5191,2157" coordsize="10,0" path="m5191,2157l5200,2157e" filled="f" stroked="t" strokeweight="0.36pt" strokecolor="#000000">
              <v:path arrowok="t"/>
            </v:shape>
            <v:shape style="position:absolute;left:5215;top:2157;width:10;height:0" coordorigin="5215,2157" coordsize="10,0" path="m5215,2157l5224,2157e" filled="f" stroked="t" strokeweight="0.36pt" strokecolor="#000000">
              <v:path arrowok="t"/>
            </v:shape>
            <v:shape style="position:absolute;left:5239;top:2157;width:10;height:0" coordorigin="5239,2157" coordsize="10,0" path="m5239,2157l5248,2157e" filled="f" stroked="t" strokeweight="0.36pt" strokecolor="#000000">
              <v:path arrowok="t"/>
            </v:shape>
            <v:shape style="position:absolute;left:5263;top:2157;width:10;height:0" coordorigin="5263,2157" coordsize="10,0" path="m5263,2157l5272,2157e" filled="f" stroked="t" strokeweight="0.36pt" strokecolor="#000000">
              <v:path arrowok="t"/>
            </v:shape>
            <v:shape style="position:absolute;left:5287;top:2157;width:10;height:0" coordorigin="5287,2157" coordsize="10,0" path="m5287,2157l5296,2157e" filled="f" stroked="t" strokeweight="0.36pt" strokecolor="#000000">
              <v:path arrowok="t"/>
            </v:shape>
            <v:shape style="position:absolute;left:5311;top:2157;width:10;height:0" coordorigin="5311,2157" coordsize="10,0" path="m5311,2157l5320,2157e" filled="f" stroked="t" strokeweight="0.36pt" strokecolor="#000000">
              <v:path arrowok="t"/>
            </v:shape>
            <v:shape style="position:absolute;left:5335;top:2157;width:10;height:0" coordorigin="5335,2157" coordsize="10,0" path="m5335,2157l5344,2157e" filled="f" stroked="t" strokeweight="0.36pt" strokecolor="#000000">
              <v:path arrowok="t"/>
            </v:shape>
            <v:shape style="position:absolute;left:5359;top:2157;width:10;height:0" coordorigin="5359,2157" coordsize="10,0" path="m5359,2157l5368,2157e" filled="f" stroked="t" strokeweight="0.36pt" strokecolor="#000000">
              <v:path arrowok="t"/>
            </v:shape>
            <v:shape style="position:absolute;left:5383;top:2157;width:10;height:0" coordorigin="5383,2157" coordsize="10,0" path="m5383,2157l5392,2157e" filled="f" stroked="t" strokeweight="0.36pt" strokecolor="#000000">
              <v:path arrowok="t"/>
            </v:shape>
            <v:shape style="position:absolute;left:5407;top:2157;width:10;height:0" coordorigin="5407,2157" coordsize="10,0" path="m5407,2157l5416,2157e" filled="f" stroked="t" strokeweight="0.36pt" strokecolor="#000000">
              <v:path arrowok="t"/>
            </v:shape>
            <v:shape style="position:absolute;left:5431;top:2157;width:10;height:0" coordorigin="5431,2157" coordsize="10,0" path="m5431,2157l5440,2157e" filled="f" stroked="t" strokeweight="0.36pt" strokecolor="#000000">
              <v:path arrowok="t"/>
            </v:shape>
            <v:shape style="position:absolute;left:5455;top:2157;width:10;height:0" coordorigin="5455,2157" coordsize="10,0" path="m5455,2157l5464,2157e" filled="f" stroked="t" strokeweight="0.36pt" strokecolor="#000000">
              <v:path arrowok="t"/>
            </v:shape>
            <v:shape style="position:absolute;left:5479;top:2157;width:10;height:0" coordorigin="5479,2157" coordsize="10,0" path="m5479,2157l5488,2157e" filled="f" stroked="t" strokeweight="0.36pt" strokecolor="#000000">
              <v:path arrowok="t"/>
            </v:shape>
            <v:shape style="position:absolute;left:5503;top:2157;width:10;height:0" coordorigin="5503,2157" coordsize="10,0" path="m5503,2157l5512,2157e" filled="f" stroked="t" strokeweight="0.36pt" strokecolor="#000000">
              <v:path arrowok="t"/>
            </v:shape>
            <v:shape style="position:absolute;left:5527;top:2157;width:10;height:0" coordorigin="5527,2157" coordsize="10,0" path="m5527,2157l5536,2157e" filled="f" stroked="t" strokeweight="0.36pt" strokecolor="#000000">
              <v:path arrowok="t"/>
            </v:shape>
            <v:shape style="position:absolute;left:5551;top:2157;width:10;height:0" coordorigin="5551,2157" coordsize="10,0" path="m5551,2157l5560,2157e" filled="f" stroked="t" strokeweight="0.36pt" strokecolor="#000000">
              <v:path arrowok="t"/>
            </v:shape>
            <v:shape style="position:absolute;left:5575;top:2157;width:10;height:0" coordorigin="5575,2157" coordsize="10,0" path="m5575,2157l5584,2157e" filled="f" stroked="t" strokeweight="0.36pt" strokecolor="#000000">
              <v:path arrowok="t"/>
            </v:shape>
            <v:shape style="position:absolute;left:5599;top:2157;width:10;height:0" coordorigin="5599,2157" coordsize="10,0" path="m5599,2157l5608,2157e" filled="f" stroked="t" strokeweight="0.36pt" strokecolor="#000000">
              <v:path arrowok="t"/>
            </v:shape>
            <v:shape style="position:absolute;left:5623;top:2157;width:10;height:0" coordorigin="5623,2157" coordsize="10,0" path="m5623,2157l5632,2157e" filled="f" stroked="t" strokeweight="0.36pt" strokecolor="#000000">
              <v:path arrowok="t"/>
            </v:shape>
            <v:shape style="position:absolute;left:5647;top:2157;width:10;height:0" coordorigin="5647,2157" coordsize="10,0" path="m5647,2157l5656,2157e" filled="f" stroked="t" strokeweight="0.36pt" strokecolor="#000000">
              <v:path arrowok="t"/>
            </v:shape>
            <v:shape style="position:absolute;left:5671;top:2157;width:10;height:0" coordorigin="5671,2157" coordsize="10,0" path="m5671,2157l5680,2157e" filled="f" stroked="t" strokeweight="0.36pt" strokecolor="#000000">
              <v:path arrowok="t"/>
            </v:shape>
            <v:shape style="position:absolute;left:5695;top:2157;width:10;height:0" coordorigin="5695,2157" coordsize="10,0" path="m5695,2157l5704,2157e" filled="f" stroked="t" strokeweight="0.36pt" strokecolor="#000000">
              <v:path arrowok="t"/>
            </v:shape>
            <v:shape style="position:absolute;left:5719;top:2157;width:10;height:0" coordorigin="5719,2157" coordsize="10,0" path="m5719,2157l5728,2157e" filled="f" stroked="t" strokeweight="0.36pt" strokecolor="#000000">
              <v:path arrowok="t"/>
            </v:shape>
            <v:shape style="position:absolute;left:5743;top:2157;width:10;height:0" coordorigin="5743,2157" coordsize="10,0" path="m5743,2157l5752,2157e" filled="f" stroked="t" strokeweight="0.36pt" strokecolor="#000000">
              <v:path arrowok="t"/>
            </v:shape>
            <v:shape style="position:absolute;left:5767;top:2157;width:10;height:0" coordorigin="5767,2157" coordsize="10,0" path="m5767,2157l5776,2157e" filled="f" stroked="t" strokeweight="0.36pt" strokecolor="#000000">
              <v:path arrowok="t"/>
            </v:shape>
            <v:shape style="position:absolute;left:5790;top:2157;width:10;height:0" coordorigin="5790,2157" coordsize="10,0" path="m5790,2157l5800,2157e" filled="f" stroked="t" strokeweight="0.36pt" strokecolor="#000000">
              <v:path arrowok="t"/>
            </v:shape>
            <v:shape style="position:absolute;left:5814;top:2157;width:10;height:0" coordorigin="5814,2157" coordsize="10,0" path="m5814,2157l5824,2157e" filled="f" stroked="t" strokeweight="0.36pt" strokecolor="#000000">
              <v:path arrowok="t"/>
            </v:shape>
            <v:shape style="position:absolute;left:5838;top:2157;width:10;height:0" coordorigin="5838,2157" coordsize="10,0" path="m5838,2157l5848,2157e" filled="f" stroked="t" strokeweight="0.36pt" strokecolor="#000000">
              <v:path arrowok="t"/>
            </v:shape>
            <v:shape style="position:absolute;left:5862;top:2157;width:10;height:0" coordorigin="5862,2157" coordsize="10,0" path="m5862,2157l5872,2157e" filled="f" stroked="t" strokeweight="0.36pt" strokecolor="#000000">
              <v:path arrowok="t"/>
            </v:shape>
            <v:shape style="position:absolute;left:5886;top:2157;width:10;height:0" coordorigin="5886,2157" coordsize="10,0" path="m5886,2157l5896,2157e" filled="f" stroked="t" strokeweight="0.36pt" strokecolor="#000000">
              <v:path arrowok="t"/>
            </v:shape>
            <v:shape style="position:absolute;left:5910;top:2157;width:10;height:0" coordorigin="5910,2157" coordsize="10,0" path="m5910,2157l5920,2157e" filled="f" stroked="t" strokeweight="0.36pt" strokecolor="#000000">
              <v:path arrowok="t"/>
            </v:shape>
            <v:shape style="position:absolute;left:5934;top:2157;width:10;height:0" coordorigin="5934,2157" coordsize="10,0" path="m5934,2157l5944,2157e" filled="f" stroked="t" strokeweight="0.36pt" strokecolor="#000000">
              <v:path arrowok="t"/>
            </v:shape>
            <v:shape style="position:absolute;left:5958;top:2157;width:10;height:0" coordorigin="5958,2157" coordsize="10,0" path="m5958,2157l5968,2157e" filled="f" stroked="t" strokeweight="0.36pt" strokecolor="#000000">
              <v:path arrowok="t"/>
            </v:shape>
            <v:shape style="position:absolute;left:5982;top:2157;width:10;height:0" coordorigin="5982,2157" coordsize="10,0" path="m5982,2157l5992,2157e" filled="f" stroked="t" strokeweight="0.36pt" strokecolor="#000000">
              <v:path arrowok="t"/>
            </v:shape>
            <v:shape style="position:absolute;left:6006;top:2157;width:10;height:0" coordorigin="6006,2157" coordsize="10,0" path="m6006,2157l6016,2157e" filled="f" stroked="t" strokeweight="0.36pt" strokecolor="#000000">
              <v:path arrowok="t"/>
            </v:shape>
            <v:shape style="position:absolute;left:6030;top:2157;width:10;height:0" coordorigin="6030,2157" coordsize="10,0" path="m6030,2157l6040,2157e" filled="f" stroked="t" strokeweight="0.36pt" strokecolor="#000000">
              <v:path arrowok="t"/>
            </v:shape>
            <v:shape style="position:absolute;left:6054;top:2157;width:10;height:0" coordorigin="6054,2157" coordsize="10,0" path="m6054,2157l6064,2157e" filled="f" stroked="t" strokeweight="0.36pt" strokecolor="#000000">
              <v:path arrowok="t"/>
            </v:shape>
            <v:shape style="position:absolute;left:6078;top:2157;width:10;height:0" coordorigin="6078,2157" coordsize="10,0" path="m6078,2157l6088,2157e" filled="f" stroked="t" strokeweight="0.36pt" strokecolor="#000000">
              <v:path arrowok="t"/>
            </v:shape>
            <v:shape style="position:absolute;left:6102;top:2157;width:10;height:0" coordorigin="6102,2157" coordsize="10,0" path="m6102,2157l6112,2157e" filled="f" stroked="t" strokeweight="0.36pt" strokecolor="#000000">
              <v:path arrowok="t"/>
            </v:shape>
            <v:shape style="position:absolute;left:6126;top:2157;width:10;height:0" coordorigin="6126,2157" coordsize="10,0" path="m6126,2157l6136,2157e" filled="f" stroked="t" strokeweight="0.36pt" strokecolor="#000000">
              <v:path arrowok="t"/>
            </v:shape>
            <v:shape style="position:absolute;left:6150;top:2157;width:10;height:0" coordorigin="6150,2157" coordsize="10,0" path="m6150,2157l6160,2157e" filled="f" stroked="t" strokeweight="0.36pt" strokecolor="#000000">
              <v:path arrowok="t"/>
            </v:shape>
            <v:shape style="position:absolute;left:6174;top:2157;width:10;height:0" coordorigin="6174,2157" coordsize="10,0" path="m6174,2157l6184,2157e" filled="f" stroked="t" strokeweight="0.36pt" strokecolor="#000000">
              <v:path arrowok="t"/>
            </v:shape>
            <v:shape style="position:absolute;left:6198;top:2157;width:10;height:0" coordorigin="6198,2157" coordsize="10,0" path="m6198,2157l6208,2157e" filled="f" stroked="t" strokeweight="0.36pt" strokecolor="#000000">
              <v:path arrowok="t"/>
            </v:shape>
            <v:shape style="position:absolute;left:6222;top:2157;width:10;height:0" coordorigin="6222,2157" coordsize="10,0" path="m6222,2157l6232,2157e" filled="f" stroked="t" strokeweight="0.36pt" strokecolor="#000000">
              <v:path arrowok="t"/>
            </v:shape>
            <v:shape style="position:absolute;left:6246;top:2157;width:10;height:0" coordorigin="6246,2157" coordsize="10,0" path="m6246,2157l6256,2157e" filled="f" stroked="t" strokeweight="0.36pt" strokecolor="#000000">
              <v:path arrowok="t"/>
            </v:shape>
            <v:shape style="position:absolute;left:6270;top:2157;width:10;height:0" coordorigin="6270,2157" coordsize="10,0" path="m6270,2157l6280,2157e" filled="f" stroked="t" strokeweight="0.36pt" strokecolor="#000000">
              <v:path arrowok="t"/>
            </v:shape>
            <v:shape style="position:absolute;left:6294;top:2157;width:10;height:0" coordorigin="6294,2157" coordsize="10,0" path="m6294,2157l6304,2157e" filled="f" stroked="t" strokeweight="0.36pt" strokecolor="#000000">
              <v:path arrowok="t"/>
            </v:shape>
            <v:shape style="position:absolute;left:6318;top:2157;width:10;height:0" coordorigin="6318,2157" coordsize="10,0" path="m6318,2157l6328,2157e" filled="f" stroked="t" strokeweight="0.36pt" strokecolor="#000000">
              <v:path arrowok="t"/>
            </v:shape>
            <v:shape style="position:absolute;left:6342;top:2157;width:10;height:0" coordorigin="6342,2157" coordsize="10,0" path="m6342,2157l6352,2157e" filled="f" stroked="t" strokeweight="0.36pt" strokecolor="#000000">
              <v:path arrowok="t"/>
            </v:shape>
            <v:shape style="position:absolute;left:6366;top:2157;width:10;height:0" coordorigin="6366,2157" coordsize="10,0" path="m6366,2157l6376,2157e" filled="f" stroked="t" strokeweight="0.36pt" strokecolor="#000000">
              <v:path arrowok="t"/>
            </v:shape>
            <v:shape style="position:absolute;left:6390;top:2157;width:10;height:0" coordorigin="6390,2157" coordsize="10,0" path="m6390,2157l6400,2157e" filled="f" stroked="t" strokeweight="0.36pt" strokecolor="#000000">
              <v:path arrowok="t"/>
            </v:shape>
            <v:shape style="position:absolute;left:6414;top:2157;width:10;height:0" coordorigin="6414,2157" coordsize="10,0" path="m6414,2157l6424,2157e" filled="f" stroked="t" strokeweight="0.36pt" strokecolor="#000000">
              <v:path arrowok="t"/>
            </v:shape>
            <v:shape style="position:absolute;left:6438;top:2157;width:10;height:0" coordorigin="6438,2157" coordsize="10,0" path="m6438,2157l6448,2157e" filled="f" stroked="t" strokeweight="0.36pt" strokecolor="#000000">
              <v:path arrowok="t"/>
            </v:shape>
            <v:shape style="position:absolute;left:6462;top:2157;width:10;height:0" coordorigin="6462,2157" coordsize="10,0" path="m6462,2157l6472,2157e" filled="f" stroked="t" strokeweight="0.36pt" strokecolor="#000000">
              <v:path arrowok="t"/>
            </v:shape>
            <v:shape style="position:absolute;left:6486;top:2157;width:10;height:0" coordorigin="6486,2157" coordsize="10,0" path="m6486,2157l6496,2157e" filled="f" stroked="t" strokeweight="0.36pt" strokecolor="#000000">
              <v:path arrowok="t"/>
            </v:shape>
            <v:shape style="position:absolute;left:6510;top:2157;width:10;height:0" coordorigin="6510,2157" coordsize="10,0" path="m6510,2157l6520,2157e" filled="f" stroked="t" strokeweight="0.36pt" strokecolor="#000000">
              <v:path arrowok="t"/>
            </v:shape>
            <v:shape style="position:absolute;left:6534;top:2157;width:10;height:0" coordorigin="6534,2157" coordsize="10,0" path="m6534,2157l6544,2157e" filled="f" stroked="t" strokeweight="0.36pt" strokecolor="#000000">
              <v:path arrowok="t"/>
            </v:shape>
            <v:shape style="position:absolute;left:6558;top:2157;width:10;height:0" coordorigin="6558,2157" coordsize="10,0" path="m6558,2157l6568,2157e" filled="f" stroked="t" strokeweight="0.36pt" strokecolor="#000000">
              <v:path arrowok="t"/>
            </v:shape>
            <v:shape style="position:absolute;left:6582;top:2157;width:10;height:0" coordorigin="6582,2157" coordsize="10,0" path="m6582,2157l6592,2157e" filled="f" stroked="t" strokeweight="0.36pt" strokecolor="#000000">
              <v:path arrowok="t"/>
            </v:shape>
            <v:shape style="position:absolute;left:6606;top:2157;width:10;height:0" coordorigin="6606,2157" coordsize="10,0" path="m6606,2157l6616,2157e" filled="f" stroked="t" strokeweight="0.36pt" strokecolor="#000000">
              <v:path arrowok="t"/>
            </v:shape>
            <v:shape style="position:absolute;left:6630;top:2157;width:10;height:0" coordorigin="6630,2157" coordsize="10,0" path="m6630,2157l6640,2157e" filled="f" stroked="t" strokeweight="0.36pt" strokecolor="#000000">
              <v:path arrowok="t"/>
            </v:shape>
            <v:shape style="position:absolute;left:6654;top:2157;width:10;height:0" coordorigin="6654,2157" coordsize="10,0" path="m6654,2157l6664,2157e" filled="f" stroked="t" strokeweight="0.36pt" strokecolor="#000000">
              <v:path arrowok="t"/>
            </v:shape>
            <v:shape style="position:absolute;left:6678;top:2157;width:10;height:0" coordorigin="6678,2157" coordsize="10,0" path="m6678,2157l6688,2157e" filled="f" stroked="t" strokeweight="0.36pt" strokecolor="#000000">
              <v:path arrowok="t"/>
            </v:shape>
            <v:shape style="position:absolute;left:6702;top:2157;width:10;height:0" coordorigin="6702,2157" coordsize="10,0" path="m6702,2157l6712,2157e" filled="f" stroked="t" strokeweight="0.36pt" strokecolor="#000000">
              <v:path arrowok="t"/>
            </v:shape>
            <v:shape style="position:absolute;left:6726;top:2157;width:10;height:0" coordorigin="6726,2157" coordsize="10,0" path="m6726,2157l6736,2157e" filled="f" stroked="t" strokeweight="0.36pt" strokecolor="#000000">
              <v:path arrowok="t"/>
            </v:shape>
            <v:shape style="position:absolute;left:6750;top:2157;width:10;height:0" coordorigin="6750,2157" coordsize="10,0" path="m6750,2157l6760,2157e" filled="f" stroked="t" strokeweight="0.36pt" strokecolor="#000000">
              <v:path arrowok="t"/>
            </v:shape>
            <v:shape style="position:absolute;left:6774;top:2157;width:10;height:0" coordorigin="6774,2157" coordsize="10,0" path="m6774,2157l6784,2157e" filled="f" stroked="t" strokeweight="0.36pt" strokecolor="#000000">
              <v:path arrowok="t"/>
            </v:shape>
            <v:shape style="position:absolute;left:6798;top:2157;width:10;height:0" coordorigin="6798,2157" coordsize="10,0" path="m6798,2157l6808,2157e" filled="f" stroked="t" strokeweight="0.36pt" strokecolor="#000000">
              <v:path arrowok="t"/>
            </v:shape>
            <v:shape style="position:absolute;left:6822;top:2157;width:10;height:0" coordorigin="6822,2157" coordsize="10,0" path="m6822,2157l6832,2157e" filled="f" stroked="t" strokeweight="0.36pt" strokecolor="#000000">
              <v:path arrowok="t"/>
            </v:shape>
            <v:shape style="position:absolute;left:6846;top:2157;width:10;height:0" coordorigin="6846,2157" coordsize="10,0" path="m6846,2157l6856,2157e" filled="f" stroked="t" strokeweight="0.36pt" strokecolor="#000000">
              <v:path arrowok="t"/>
            </v:shape>
            <v:shape style="position:absolute;left:6870;top:2157;width:10;height:0" coordorigin="6870,2157" coordsize="10,0" path="m6870,2157l6880,2157e" filled="f" stroked="t" strokeweight="0.36pt" strokecolor="#000000">
              <v:path arrowok="t"/>
            </v:shape>
            <v:shape style="position:absolute;left:6894;top:2157;width:10;height:0" coordorigin="6894,2157" coordsize="10,0" path="m6894,2157l6903,2157e" filled="f" stroked="t" strokeweight="0.36pt" strokecolor="#000000">
              <v:path arrowok="t"/>
            </v:shape>
            <v:shape style="position:absolute;left:6918;top:2157;width:10;height:0" coordorigin="6918,2157" coordsize="10,0" path="m6918,2157l6927,2157e" filled="f" stroked="t" strokeweight="0.36pt" strokecolor="#000000">
              <v:path arrowok="t"/>
            </v:shape>
            <v:shape style="position:absolute;left:6942;top:2157;width:10;height:0" coordorigin="6942,2157" coordsize="10,0" path="m6942,2157l6951,2157e" filled="f" stroked="t" strokeweight="0.36pt" strokecolor="#000000">
              <v:path arrowok="t"/>
            </v:shape>
            <v:shape style="position:absolute;left:6966;top:2157;width:10;height:0" coordorigin="6966,2157" coordsize="10,0" path="m6966,2157l6975,2157e" filled="f" stroked="t" strokeweight="0.36pt" strokecolor="#000000">
              <v:path arrowok="t"/>
            </v:shape>
            <v:shape style="position:absolute;left:6990;top:2157;width:10;height:0" coordorigin="6990,2157" coordsize="10,0" path="m6990,2157l6999,2157e" filled="f" stroked="t" strokeweight="0.36pt" strokecolor="#000000">
              <v:path arrowok="t"/>
            </v:shape>
            <v:shape style="position:absolute;left:7014;top:2157;width:10;height:0" coordorigin="7014,2157" coordsize="10,0" path="m7014,2157l7023,2157e" filled="f" stroked="t" strokeweight="0.36pt" strokecolor="#000000">
              <v:path arrowok="t"/>
            </v:shape>
            <v:shape style="position:absolute;left:7038;top:2157;width:10;height:0" coordorigin="7038,2157" coordsize="10,0" path="m7038,2157l7047,2157e" filled="f" stroked="t" strokeweight="0.36pt" strokecolor="#000000">
              <v:path arrowok="t"/>
            </v:shape>
            <v:shape style="position:absolute;left:7062;top:2157;width:10;height:0" coordorigin="7062,2157" coordsize="10,0" path="m7062,2157l7071,2157e" filled="f" stroked="t" strokeweight="0.36pt" strokecolor="#000000">
              <v:path arrowok="t"/>
            </v:shape>
            <v:shape style="position:absolute;left:7086;top:2157;width:10;height:0" coordorigin="7086,2157" coordsize="10,0" path="m7086,2157l7095,2157e" filled="f" stroked="t" strokeweight="0.36pt" strokecolor="#000000">
              <v:path arrowok="t"/>
            </v:shape>
            <v:shape style="position:absolute;left:7110;top:2157;width:10;height:0" coordorigin="7110,2157" coordsize="10,0" path="m7110,2157l7119,2157e" filled="f" stroked="t" strokeweight="0.36pt" strokecolor="#000000">
              <v:path arrowok="t"/>
            </v:shape>
            <v:shape style="position:absolute;left:7134;top:2157;width:10;height:0" coordorigin="7134,2157" coordsize="10,0" path="m7134,2157l7143,2157e" filled="f" stroked="t" strokeweight="0.36pt" strokecolor="#000000">
              <v:path arrowok="t"/>
            </v:shape>
            <v:shape style="position:absolute;left:7158;top:2157;width:10;height:0" coordorigin="7158,2157" coordsize="10,0" path="m7158,2157l7167,2157e" filled="f" stroked="t" strokeweight="0.36pt" strokecolor="#000000">
              <v:path arrowok="t"/>
            </v:shape>
            <v:shape style="position:absolute;left:7182;top:2157;width:10;height:0" coordorigin="7182,2157" coordsize="10,0" path="m7182,2157l7191,2157e" filled="f" stroked="t" strokeweight="0.36pt" strokecolor="#000000">
              <v:path arrowok="t"/>
            </v:shape>
            <v:shape style="position:absolute;left:7206;top:2157;width:10;height:0" coordorigin="7206,2157" coordsize="10,0" path="m7206,2157l7215,2157e" filled="f" stroked="t" strokeweight="0.36pt" strokecolor="#000000">
              <v:path arrowok="t"/>
            </v:shape>
            <v:shape style="position:absolute;left:7230;top:2157;width:10;height:0" coordorigin="7230,2157" coordsize="10,0" path="m7230,2157l7239,2157e" filled="f" stroked="t" strokeweight="0.36pt" strokecolor="#000000">
              <v:path arrowok="t"/>
            </v:shape>
            <v:shape style="position:absolute;left:7254;top:2157;width:10;height:0" coordorigin="7254,2157" coordsize="10,0" path="m7254,2157l7263,2157e" filled="f" stroked="t" strokeweight="0.36pt" strokecolor="#000000">
              <v:path arrowok="t"/>
            </v:shape>
            <v:shape style="position:absolute;left:7278;top:2157;width:10;height:0" coordorigin="7278,2157" coordsize="10,0" path="m7278,2157l7287,2157e" filled="f" stroked="t" strokeweight="0.36pt" strokecolor="#000000">
              <v:path arrowok="t"/>
            </v:shape>
            <v:shape style="position:absolute;left:7302;top:2157;width:10;height:0" coordorigin="7302,2157" coordsize="10,0" path="m7302,2157l7311,2157e" filled="f" stroked="t" strokeweight="0.36pt" strokecolor="#000000">
              <v:path arrowok="t"/>
            </v:shape>
            <v:shape style="position:absolute;left:7326;top:2157;width:10;height:0" coordorigin="7326,2157" coordsize="10,0" path="m7326,2157l7335,2157e" filled="f" stroked="t" strokeweight="0.36pt" strokecolor="#000000">
              <v:path arrowok="t"/>
            </v:shape>
            <v:shape style="position:absolute;left:7350;top:2157;width:10;height:0" coordorigin="7350,2157" coordsize="10,0" path="m7350,2157l7359,2157e" filled="f" stroked="t" strokeweight="0.36pt" strokecolor="#000000">
              <v:path arrowok="t"/>
            </v:shape>
            <v:shape style="position:absolute;left:7374;top:2157;width:10;height:0" coordorigin="7374,2157" coordsize="10,0" path="m7374,2157l7383,2157e" filled="f" stroked="t" strokeweight="0.36pt" strokecolor="#000000">
              <v:path arrowok="t"/>
            </v:shape>
            <v:shape style="position:absolute;left:7398;top:2157;width:10;height:0" coordorigin="7398,2157" coordsize="10,0" path="m7398,2157l7407,2157e" filled="f" stroked="t" strokeweight="0.36pt" strokecolor="#000000">
              <v:path arrowok="t"/>
            </v:shape>
            <v:shape style="position:absolute;left:7422;top:2157;width:10;height:0" coordorigin="7422,2157" coordsize="10,0" path="m7422,2157l7431,2157e" filled="f" stroked="t" strokeweight="0.36pt" strokecolor="#000000">
              <v:path arrowok="t"/>
            </v:shape>
            <v:shape style="position:absolute;left:7446;top:2157;width:10;height:0" coordorigin="7446,2157" coordsize="10,0" path="m7446,2157l7455,2157e" filled="f" stroked="t" strokeweight="0.36pt" strokecolor="#000000">
              <v:path arrowok="t"/>
            </v:shape>
            <v:shape style="position:absolute;left:7470;top:2157;width:10;height:0" coordorigin="7470,2157" coordsize="10,0" path="m7470,2157l7479,2157e" filled="f" stroked="t" strokeweight="0.36pt" strokecolor="#000000">
              <v:path arrowok="t"/>
            </v:shape>
            <v:shape style="position:absolute;left:7494;top:2157;width:10;height:0" coordorigin="7494,2157" coordsize="10,0" path="m7494,2157l7503,2157e" filled="f" stroked="t" strokeweight="0.36pt" strokecolor="#000000">
              <v:path arrowok="t"/>
            </v:shape>
            <v:shape style="position:absolute;left:7518;top:2157;width:10;height:0" coordorigin="7518,2157" coordsize="10,0" path="m7518,2157l7527,2157e" filled="f" stroked="t" strokeweight="0.36pt" strokecolor="#000000">
              <v:path arrowok="t"/>
            </v:shape>
            <v:shape style="position:absolute;left:7542;top:2157;width:10;height:0" coordorigin="7542,2157" coordsize="10,0" path="m7542,2157l7551,2157e" filled="f" stroked="t" strokeweight="0.36pt" strokecolor="#000000">
              <v:path arrowok="t"/>
            </v:shape>
            <v:shape style="position:absolute;left:7566;top:2157;width:10;height:0" coordorigin="7566,2157" coordsize="10,0" path="m7566,2157l7575,2157e" filled="f" stroked="t" strokeweight="0.36pt" strokecolor="#000000">
              <v:path arrowok="t"/>
            </v:shape>
            <v:shape style="position:absolute;left:7590;top:2157;width:10;height:0" coordorigin="7590,2157" coordsize="10,0" path="m7590,2157l7599,2157e" filled="f" stroked="t" strokeweight="0.36pt" strokecolor="#000000">
              <v:path arrowok="t"/>
            </v:shape>
            <v:shape style="position:absolute;left:7614;top:2157;width:10;height:0" coordorigin="7614,2157" coordsize="10,0" path="m7614,2157l7623,2157e" filled="f" stroked="t" strokeweight="0.36pt" strokecolor="#000000">
              <v:path arrowok="t"/>
            </v:shape>
            <v:shape style="position:absolute;left:7638;top:2157;width:10;height:0" coordorigin="7638,2157" coordsize="10,0" path="m7638,2157l7647,2157e" filled="f" stroked="t" strokeweight="0.36pt" strokecolor="#000000">
              <v:path arrowok="t"/>
            </v:shape>
            <v:shape style="position:absolute;left:7661;top:2157;width:10;height:0" coordorigin="7661,2157" coordsize="10,0" path="m7661,2157l7671,2157e" filled="f" stroked="t" strokeweight="0.36pt" strokecolor="#000000">
              <v:path arrowok="t"/>
            </v:shape>
            <v:shape style="position:absolute;left:7685;top:2157;width:10;height:0" coordorigin="7685,2157" coordsize="10,0" path="m7685,2157l7695,2157e" filled="f" stroked="t" strokeweight="0.36pt" strokecolor="#000000">
              <v:path arrowok="t"/>
            </v:shape>
            <v:shape style="position:absolute;left:7709;top:2157;width:10;height:0" coordorigin="7709,2157" coordsize="10,0" path="m7709,2157l7719,2157e" filled="f" stroked="t" strokeweight="0.36pt" strokecolor="#000000">
              <v:path arrowok="t"/>
            </v:shape>
            <v:shape style="position:absolute;left:7733;top:2157;width:10;height:0" coordorigin="7733,2157" coordsize="10,0" path="m7733,2157l7743,2157e" filled="f" stroked="t" strokeweight="0.36pt" strokecolor="#000000">
              <v:path arrowok="t"/>
            </v:shape>
            <v:shape style="position:absolute;left:7757;top:2157;width:10;height:0" coordorigin="7757,2157" coordsize="10,0" path="m7757,2157l7767,2157e" filled="f" stroked="t" strokeweight="0.36pt" strokecolor="#000000">
              <v:path arrowok="t"/>
            </v:shape>
            <v:shape style="position:absolute;left:7781;top:2157;width:10;height:0" coordorigin="7781,2157" coordsize="10,0" path="m7781,2157l7791,2157e" filled="f" stroked="t" strokeweight="0.36pt" strokecolor="#000000">
              <v:path arrowok="t"/>
            </v:shape>
            <v:shape style="position:absolute;left:7805;top:2157;width:10;height:0" coordorigin="7805,2157" coordsize="10,0" path="m7805,2157l7815,2157e" filled="f" stroked="t" strokeweight="0.36pt" strokecolor="#000000">
              <v:path arrowok="t"/>
            </v:shape>
            <v:shape style="position:absolute;left:7829;top:2157;width:10;height:0" coordorigin="7829,2157" coordsize="10,0" path="m7829,2157l7839,2157e" filled="f" stroked="t" strokeweight="0.36pt" strokecolor="#000000">
              <v:path arrowok="t"/>
            </v:shape>
            <v:shape style="position:absolute;left:7853;top:2157;width:10;height:0" coordorigin="7853,2157" coordsize="10,0" path="m7853,2157l7863,2157e" filled="f" stroked="t" strokeweight="0.36pt" strokecolor="#000000">
              <v:path arrowok="t"/>
            </v:shape>
            <v:shape style="position:absolute;left:7877;top:2157;width:10;height:0" coordorigin="7877,2157" coordsize="10,0" path="m7877,2157l7887,2157e" filled="f" stroked="t" strokeweight="0.36pt" strokecolor="#000000">
              <v:path arrowok="t"/>
            </v:shape>
            <v:shape style="position:absolute;left:7901;top:2157;width:10;height:0" coordorigin="7901,2157" coordsize="10,0" path="m7901,2157l7911,2157e" filled="f" stroked="t" strokeweight="0.36pt" strokecolor="#000000">
              <v:path arrowok="t"/>
            </v:shape>
            <v:shape style="position:absolute;left:7925;top:2157;width:10;height:0" coordorigin="7925,2157" coordsize="10,0" path="m7925,2157l7935,2157e" filled="f" stroked="t" strokeweight="0.36pt" strokecolor="#000000">
              <v:path arrowok="t"/>
            </v:shape>
            <v:shape style="position:absolute;left:7949;top:2157;width:10;height:0" coordorigin="7949,2157" coordsize="10,0" path="m7949,2157l7959,2157e" filled="f" stroked="t" strokeweight="0.36pt" strokecolor="#000000">
              <v:path arrowok="t"/>
            </v:shape>
            <v:shape style="position:absolute;left:7973;top:2157;width:10;height:0" coordorigin="7973,2157" coordsize="10,0" path="m7973,2157l7983,2157e" filled="f" stroked="t" strokeweight="0.36pt" strokecolor="#000000">
              <v:path arrowok="t"/>
            </v:shape>
            <v:shape style="position:absolute;left:7997;top:2157;width:10;height:0" coordorigin="7997,2157" coordsize="10,0" path="m7997,2157l8007,2157e" filled="f" stroked="t" strokeweight="0.36pt" strokecolor="#000000">
              <v:path arrowok="t"/>
            </v:shape>
            <v:shape style="position:absolute;left:8021;top:2157;width:10;height:0" coordorigin="8021,2157" coordsize="10,0" path="m8021,2157l8031,2157e" filled="f" stroked="t" strokeweight="0.36pt" strokecolor="#000000">
              <v:path arrowok="t"/>
            </v:shape>
            <v:shape style="position:absolute;left:8045;top:2157;width:10;height:0" coordorigin="8045,2157" coordsize="10,0" path="m8045,2157l8055,2157e" filled="f" stroked="t" strokeweight="0.36pt" strokecolor="#000000">
              <v:path arrowok="t"/>
            </v:shape>
            <v:shape style="position:absolute;left:8069;top:2157;width:10;height:0" coordorigin="8069,2157" coordsize="10,0" path="m8069,2157l8079,2157e" filled="f" stroked="t" strokeweight="0.36pt" strokecolor="#000000">
              <v:path arrowok="t"/>
            </v:shape>
            <v:shape style="position:absolute;left:8093;top:2157;width:10;height:0" coordorigin="8093,2157" coordsize="10,0" path="m8093,2157l8103,2157e" filled="f" stroked="t" strokeweight="0.36pt" strokecolor="#000000">
              <v:path arrowok="t"/>
            </v:shape>
            <v:shape style="position:absolute;left:8117;top:2157;width:10;height:0" coordorigin="8117,2157" coordsize="10,0" path="m8117,2157l8127,2157e" filled="f" stroked="t" strokeweight="0.36pt" strokecolor="#000000">
              <v:path arrowok="t"/>
            </v:shape>
            <v:shape style="position:absolute;left:8141;top:2157;width:10;height:0" coordorigin="8141,2157" coordsize="10,0" path="m8141,2157l8151,2157e" filled="f" stroked="t" strokeweight="0.36pt" strokecolor="#000000">
              <v:path arrowok="t"/>
            </v:shape>
            <v:shape style="position:absolute;left:8165;top:2157;width:10;height:0" coordorigin="8165,2157" coordsize="10,0" path="m8165,2157l8175,2157e" filled="f" stroked="t" strokeweight="0.36pt" strokecolor="#000000">
              <v:path arrowok="t"/>
            </v:shape>
            <v:shape style="position:absolute;left:8189;top:2157;width:10;height:0" coordorigin="8189,2157" coordsize="10,0" path="m8189,2157l8199,2157e" filled="f" stroked="t" strokeweight="0.36pt" strokecolor="#000000">
              <v:path arrowok="t"/>
            </v:shape>
            <v:shape style="position:absolute;left:8213;top:2157;width:10;height:0" coordorigin="8213,2157" coordsize="10,0" path="m8213,2157l8223,2157e" filled="f" stroked="t" strokeweight="0.36pt" strokecolor="#000000">
              <v:path arrowok="t"/>
            </v:shape>
            <v:shape style="position:absolute;left:8237;top:2157;width:10;height:0" coordorigin="8237,2157" coordsize="10,0" path="m8237,2157l8247,2157e" filled="f" stroked="t" strokeweight="0.36pt" strokecolor="#000000">
              <v:path arrowok="t"/>
            </v:shape>
            <v:shape style="position:absolute;left:8261;top:2157;width:10;height:0" coordorigin="8261,2157" coordsize="10,0" path="m8261,2157l8271,2157e" filled="f" stroked="t" strokeweight="0.36pt" strokecolor="#000000">
              <v:path arrowok="t"/>
            </v:shape>
            <v:shape style="position:absolute;left:8285;top:2157;width:10;height:0" coordorigin="8285,2157" coordsize="10,0" path="m8285,2157l8295,2157e" filled="f" stroked="t" strokeweight="0.36pt" strokecolor="#000000">
              <v:path arrowok="t"/>
            </v:shape>
            <v:shape style="position:absolute;left:8309;top:2157;width:10;height:0" coordorigin="8309,2157" coordsize="10,0" path="m8309,2157l8319,2157e" filled="f" stroked="t" strokeweight="0.36pt" strokecolor="#000000">
              <v:path arrowok="t"/>
            </v:shape>
            <v:shape style="position:absolute;left:8333;top:2157;width:10;height:0" coordorigin="8333,2157" coordsize="10,0" path="m8333,2157l8343,2157e" filled="f" stroked="t" strokeweight="0.36pt" strokecolor="#000000">
              <v:path arrowok="t"/>
            </v:shape>
            <v:shape style="position:absolute;left:8357;top:2157;width:10;height:0" coordorigin="8357,2157" coordsize="10,0" path="m8357,2157l8367,2157e" filled="f" stroked="t" strokeweight="0.36pt" strokecolor="#000000">
              <v:path arrowok="t"/>
            </v:shape>
            <v:shape style="position:absolute;left:8381;top:2157;width:10;height:0" coordorigin="8381,2157" coordsize="10,0" path="m8381,2157l8391,2157e" filled="f" stroked="t" strokeweight="0.36pt" strokecolor="#000000">
              <v:path arrowok="t"/>
            </v:shape>
            <v:shape style="position:absolute;left:8405;top:2157;width:10;height:0" coordorigin="8405,2157" coordsize="10,0" path="m8405,2157l8415,2157e" filled="f" stroked="t" strokeweight="0.36pt" strokecolor="#000000">
              <v:path arrowok="t"/>
            </v:shape>
            <v:shape style="position:absolute;left:8429;top:2157;width:10;height:0" coordorigin="8429,2157" coordsize="10,0" path="m8429,2157l8439,2157e" filled="f" stroked="t" strokeweight="0.36pt" strokecolor="#000000">
              <v:path arrowok="t"/>
            </v:shape>
            <v:shape style="position:absolute;left:8453;top:2157;width:10;height:0" coordorigin="8453,2157" coordsize="10,0" path="m8453,2157l8463,2157e" filled="f" stroked="t" strokeweight="0.36pt" strokecolor="#000000">
              <v:path arrowok="t"/>
            </v:shape>
            <v:shape style="position:absolute;left:8477;top:2157;width:10;height:0" coordorigin="8477,2157" coordsize="10,0" path="m8477,2157l8487,2157e" filled="f" stroked="t" strokeweight="0.36pt" strokecolor="#000000">
              <v:path arrowok="t"/>
            </v:shape>
            <v:shape style="position:absolute;left:8501;top:2157;width:10;height:0" coordorigin="8501,2157" coordsize="10,0" path="m8501,2157l8511,2157e" filled="f" stroked="t" strokeweight="0.36pt" strokecolor="#000000">
              <v:path arrowok="t"/>
            </v:shape>
            <v:shape style="position:absolute;left:8525;top:2157;width:10;height:0" coordorigin="8525,2157" coordsize="10,0" path="m8525,2157l8535,2157e" filled="f" stroked="t" strokeweight="0.36pt" strokecolor="#000000">
              <v:path arrowok="t"/>
            </v:shape>
            <v:shape style="position:absolute;left:8549;top:2157;width:10;height:0" coordorigin="8549,2157" coordsize="10,0" path="m8549,2157l8559,2157e" filled="f" stroked="t" strokeweight="0.36pt" strokecolor="#000000">
              <v:path arrowok="t"/>
            </v:shape>
            <v:shape style="position:absolute;left:8573;top:2157;width:10;height:0" coordorigin="8573,2157" coordsize="10,0" path="m8573,2157l8583,2157e" filled="f" stroked="t" strokeweight="0.36pt" strokecolor="#000000">
              <v:path arrowok="t"/>
            </v:shape>
            <v:shape style="position:absolute;left:8597;top:2157;width:10;height:0" coordorigin="8597,2157" coordsize="10,0" path="m8597,2157l8607,2157e" filled="f" stroked="t" strokeweight="0.36pt" strokecolor="#000000">
              <v:path arrowok="t"/>
            </v:shape>
            <v:shape style="position:absolute;left:8621;top:2157;width:10;height:0" coordorigin="8621,2157" coordsize="10,0" path="m8621,2157l8631,2157e" filled="f" stroked="t" strokeweight="0.36pt" strokecolor="#000000">
              <v:path arrowok="t"/>
            </v:shape>
            <v:shape style="position:absolute;left:8645;top:2157;width:10;height:0" coordorigin="8645,2157" coordsize="10,0" path="m8645,2157l8655,2157e" filled="f" stroked="t" strokeweight="0.36pt" strokecolor="#000000">
              <v:path arrowok="t"/>
            </v:shape>
            <v:shape style="position:absolute;left:8669;top:2157;width:10;height:0" coordorigin="8669,2157" coordsize="10,0" path="m8669,2157l8679,2157e" filled="f" stroked="t" strokeweight="0.36pt" strokecolor="#000000">
              <v:path arrowok="t"/>
            </v:shape>
            <v:shape style="position:absolute;left:8693;top:2157;width:10;height:0" coordorigin="8693,2157" coordsize="10,0" path="m8693,2157l8703,2157e" filled="f" stroked="t" strokeweight="0.36pt" strokecolor="#000000">
              <v:path arrowok="t"/>
            </v:shape>
            <v:shape style="position:absolute;left:8717;top:2157;width:10;height:0" coordorigin="8717,2157" coordsize="10,0" path="m8717,2157l8727,2157e" filled="f" stroked="t" strokeweight="0.36pt" strokecolor="#000000">
              <v:path arrowok="t"/>
            </v:shape>
            <v:shape style="position:absolute;left:8741;top:2157;width:10;height:0" coordorigin="8741,2157" coordsize="10,0" path="m8741,2157l8751,2157e" filled="f" stroked="t" strokeweight="0.36pt" strokecolor="#000000">
              <v:path arrowok="t"/>
            </v:shape>
            <v:shape style="position:absolute;left:8765;top:2157;width:10;height:0" coordorigin="8765,2157" coordsize="10,0" path="m8765,2157l8774,2157e" filled="f" stroked="t" strokeweight="0.36pt" strokecolor="#000000">
              <v:path arrowok="t"/>
            </v:shape>
            <v:shape style="position:absolute;left:8789;top:2157;width:10;height:0" coordorigin="8789,2157" coordsize="10,0" path="m8789,2157l8798,2157e" filled="f" stroked="t" strokeweight="0.36pt" strokecolor="#000000">
              <v:path arrowok="t"/>
            </v:shape>
            <v:shape style="position:absolute;left:8813;top:2157;width:10;height:0" coordorigin="8813,2157" coordsize="10,0" path="m8813,2157l8822,2157e" filled="f" stroked="t" strokeweight="0.36pt" strokecolor="#000000">
              <v:path arrowok="t"/>
            </v:shape>
            <v:shape style="position:absolute;left:8837;top:2157;width:10;height:0" coordorigin="8837,2157" coordsize="10,0" path="m8837,2157l8846,2157e" filled="f" stroked="t" strokeweight="0.36pt" strokecolor="#000000">
              <v:path arrowok="t"/>
            </v:shape>
            <v:shape style="position:absolute;left:8861;top:2157;width:10;height:0" coordorigin="8861,2157" coordsize="10,0" path="m8861,2157l8870,2157e" filled="f" stroked="t" strokeweight="0.36pt" strokecolor="#000000">
              <v:path arrowok="t"/>
            </v:shape>
            <v:shape style="position:absolute;left:8885;top:2157;width:10;height:0" coordorigin="8885,2157" coordsize="10,0" path="m8885,2157l8894,2157e" filled="f" stroked="t" strokeweight="0.36pt" strokecolor="#000000">
              <v:path arrowok="t"/>
            </v:shape>
            <v:shape style="position:absolute;left:8909;top:2157;width:10;height:0" coordorigin="8909,2157" coordsize="10,0" path="m8909,2157l8918,2157e" filled="f" stroked="t" strokeweight="0.36pt" strokecolor="#000000">
              <v:path arrowok="t"/>
            </v:shape>
            <v:shape style="position:absolute;left:8933;top:2157;width:10;height:0" coordorigin="8933,2157" coordsize="10,0" path="m8933,2157l8942,2157e" filled="f" stroked="t" strokeweight="0.36pt" strokecolor="#000000">
              <v:path arrowok="t"/>
            </v:shape>
            <v:shape style="position:absolute;left:8957;top:2157;width:10;height:0" coordorigin="8957,2157" coordsize="10,0" path="m8957,2157l8966,2157e" filled="f" stroked="t" strokeweight="0.36pt" strokecolor="#000000">
              <v:path arrowok="t"/>
            </v:shape>
            <v:shape style="position:absolute;left:8981;top:2157;width:10;height:0" coordorigin="8981,2157" coordsize="10,0" path="m8981,2157l8990,2157e" filled="f" stroked="t" strokeweight="0.36pt" strokecolor="#000000">
              <v:path arrowok="t"/>
            </v:shape>
            <v:shape style="position:absolute;left:9005;top:2157;width:10;height:0" coordorigin="9005,2157" coordsize="10,0" path="m9005,2157l9014,2157e" filled="f" stroked="t" strokeweight="0.36pt" strokecolor="#000000">
              <v:path arrowok="t"/>
            </v:shape>
            <v:shape style="position:absolute;left:9029;top:2157;width:10;height:0" coordorigin="9029,2157" coordsize="10,0" path="m9029,2157l9038,2157e" filled="f" stroked="t" strokeweight="0.36pt" strokecolor="#000000">
              <v:path arrowok="t"/>
            </v:shape>
            <v:shape style="position:absolute;left:9053;top:2157;width:10;height:0" coordorigin="9053,2157" coordsize="10,0" path="m9053,2157l9062,2157e" filled="f" stroked="t" strokeweight="0.36pt" strokecolor="#000000">
              <v:path arrowok="t"/>
            </v:shape>
            <v:shape style="position:absolute;left:9077;top:2157;width:10;height:0" coordorigin="9077,2157" coordsize="10,0" path="m9077,2157l9086,2157e" filled="f" stroked="t" strokeweight="0.36pt" strokecolor="#000000">
              <v:path arrowok="t"/>
            </v:shape>
            <v:shape style="position:absolute;left:9101;top:2157;width:10;height:0" coordorigin="9101,2157" coordsize="10,0" path="m9101,2157l9110,2157e" filled="f" stroked="t" strokeweight="0.36pt" strokecolor="#000000">
              <v:path arrowok="t"/>
            </v:shape>
            <v:shape style="position:absolute;left:9125;top:2157;width:10;height:0" coordorigin="9125,2157" coordsize="10,0" path="m9125,2157l9134,2157e" filled="f" stroked="t" strokeweight="0.36pt" strokecolor="#000000">
              <v:path arrowok="t"/>
            </v:shape>
            <v:shape style="position:absolute;left:9149;top:2157;width:10;height:0" coordorigin="9149,2157" coordsize="10,0" path="m9149,2157l9158,2157e" filled="f" stroked="t" strokeweight="0.36pt" strokecolor="#000000">
              <v:path arrowok="t"/>
            </v:shape>
            <v:shape style="position:absolute;left:9173;top:2157;width:10;height:0" coordorigin="9173,2157" coordsize="10,0" path="m9173,2157l9182,2157e" filled="f" stroked="t" strokeweight="0.36pt" strokecolor="#000000">
              <v:path arrowok="t"/>
            </v:shape>
            <v:shape style="position:absolute;left:9197;top:2157;width:10;height:0" coordorigin="9197,2157" coordsize="10,0" path="m9197,2157l9206,2157e" filled="f" stroked="t" strokeweight="0.36pt" strokecolor="#000000">
              <v:path arrowok="t"/>
            </v:shape>
            <v:shape style="position:absolute;left:9221;top:2157;width:10;height:0" coordorigin="9221,2157" coordsize="10,0" path="m9221,2157l9230,2157e" filled="f" stroked="t" strokeweight="0.36pt" strokecolor="#000000">
              <v:path arrowok="t"/>
            </v:shape>
            <v:shape style="position:absolute;left:9245;top:2157;width:10;height:0" coordorigin="9245,2157" coordsize="10,0" path="m9245,2157l9254,2157e" filled="f" stroked="t" strokeweight="0.36pt" strokecolor="#000000">
              <v:path arrowok="t"/>
            </v:shape>
            <v:shape style="position:absolute;left:9269;top:2157;width:10;height:0" coordorigin="9269,2157" coordsize="10,0" path="m9269,2157l9278,2157e" filled="f" stroked="t" strokeweight="0.36pt" strokecolor="#000000">
              <v:path arrowok="t"/>
            </v:shape>
            <v:shape style="position:absolute;left:9293;top:2157;width:10;height:0" coordorigin="9293,2157" coordsize="10,0" path="m9293,2157l9302,2157e" filled="f" stroked="t" strokeweight="0.36pt" strokecolor="#000000">
              <v:path arrowok="t"/>
            </v:shape>
            <v:shape style="position:absolute;left:9317;top:2157;width:10;height:0" coordorigin="9317,2157" coordsize="10,0" path="m9317,2157l9326,2157e" filled="f" stroked="t" strokeweight="0.36pt" strokecolor="#000000">
              <v:path arrowok="t"/>
            </v:shape>
            <v:shape style="position:absolute;left:9341;top:2157;width:10;height:0" coordorigin="9341,2157" coordsize="10,0" path="m9341,2157l9350,2157e" filled="f" stroked="t" strokeweight="0.36pt" strokecolor="#000000">
              <v:path arrowok="t"/>
            </v:shape>
            <v:shape style="position:absolute;left:9365;top:2157;width:10;height:0" coordorigin="9365,2157" coordsize="10,0" path="m9365,2157l9374,2157e" filled="f" stroked="t" strokeweight="0.36pt" strokecolor="#000000">
              <v:path arrowok="t"/>
            </v:shape>
            <v:shape style="position:absolute;left:9389;top:2157;width:10;height:0" coordorigin="9389,2157" coordsize="10,0" path="m9389,2157l9398,2157e" filled="f" stroked="t" strokeweight="0.36pt" strokecolor="#000000">
              <v:path arrowok="t"/>
            </v:shape>
            <v:shape style="position:absolute;left:9413;top:2157;width:10;height:0" coordorigin="9413,2157" coordsize="10,0" path="m9413,2157l9422,2157e" filled="f" stroked="t" strokeweight="0.36pt" strokecolor="#000000">
              <v:path arrowok="t"/>
            </v:shape>
            <v:shape style="position:absolute;left:9437;top:2157;width:10;height:0" coordorigin="9437,2157" coordsize="10,0" path="m9437,2157l9446,2157e" filled="f" stroked="t" strokeweight="0.36pt" strokecolor="#000000">
              <v:path arrowok="t"/>
            </v:shape>
            <v:shape style="position:absolute;left:9461;top:2157;width:10;height:0" coordorigin="9461,2157" coordsize="10,0" path="m9461,2157l9470,2157e" filled="f" stroked="t" strokeweight="0.36pt" strokecolor="#000000">
              <v:path arrowok="t"/>
            </v:shape>
            <v:shape style="position:absolute;left:9485;top:2157;width:10;height:0" coordorigin="9485,2157" coordsize="10,0" path="m9485,2157l9494,2157e" filled="f" stroked="t" strokeweight="0.36pt" strokecolor="#000000">
              <v:path arrowok="t"/>
            </v:shape>
            <v:shape style="position:absolute;left:9508;top:2157;width:10;height:0" coordorigin="9508,2157" coordsize="10,0" path="m9508,2157l9518,2157e" filled="f" stroked="t" strokeweight="0.36pt" strokecolor="#000000">
              <v:path arrowok="t"/>
            </v:shape>
            <v:shape style="position:absolute;left:9532;top:2157;width:10;height:0" coordorigin="9532,2157" coordsize="10,0" path="m9532,2157l9542,2157e" filled="f" stroked="t" strokeweight="0.36pt" strokecolor="#000000">
              <v:path arrowok="t"/>
            </v:shape>
            <v:shape style="position:absolute;left:9556;top:2157;width:10;height:0" coordorigin="9556,2157" coordsize="10,0" path="m9556,2157l9566,2157e" filled="f" stroked="t" strokeweight="0.36pt" strokecolor="#000000">
              <v:path arrowok="t"/>
            </v:shape>
            <v:shape style="position:absolute;left:9580;top:2157;width:10;height:0" coordorigin="9580,2157" coordsize="10,0" path="m9580,2157l9590,2157e" filled="f" stroked="t" strokeweight="0.36pt" strokecolor="#000000">
              <v:path arrowok="t"/>
            </v:shape>
            <v:shape style="position:absolute;left:9604;top:2157;width:10;height:0" coordorigin="9604,2157" coordsize="10,0" path="m9604,2157l9614,2157e" filled="f" stroked="t" strokeweight="0.36pt" strokecolor="#000000">
              <v:path arrowok="t"/>
            </v:shape>
            <v:shape style="position:absolute;left:9628;top:2157;width:10;height:0" coordorigin="9628,2157" coordsize="10,0" path="m9628,2157l9638,2157e" filled="f" stroked="t" strokeweight="0.36pt" strokecolor="#000000">
              <v:path arrowok="t"/>
            </v:shape>
            <v:shape style="position:absolute;left:9652;top:2157;width:10;height:0" coordorigin="9652,2157" coordsize="10,0" path="m9652,2157l9662,2157e" filled="f" stroked="t" strokeweight="0.36pt" strokecolor="#000000">
              <v:path arrowok="t"/>
            </v:shape>
            <v:shape style="position:absolute;left:9676;top:2157;width:10;height:0" coordorigin="9676,2157" coordsize="10,0" path="m9676,2157l9686,2157e" filled="f" stroked="t" strokeweight="0.36pt" strokecolor="#000000">
              <v:path arrowok="t"/>
            </v:shape>
            <v:shape style="position:absolute;left:9700;top:2157;width:10;height:0" coordorigin="9700,2157" coordsize="10,0" path="m9700,2157l9710,2157e" filled="f" stroked="t" strokeweight="0.36pt" strokecolor="#000000">
              <v:path arrowok="t"/>
            </v:shape>
            <v:shape style="position:absolute;left:9724;top:2157;width:10;height:0" coordorigin="9724,2157" coordsize="10,0" path="m9724,2157l9734,2157e" filled="f" stroked="t" strokeweight="0.36pt" strokecolor="#000000">
              <v:path arrowok="t"/>
            </v:shape>
            <v:shape style="position:absolute;left:9748;top:2157;width:10;height:0" coordorigin="9748,2157" coordsize="10,0" path="m9748,2157l9758,2157e" filled="f" stroked="t" strokeweight="0.36pt" strokecolor="#000000">
              <v:path arrowok="t"/>
            </v:shape>
            <v:shape style="position:absolute;left:9772;top:2157;width:10;height:0" coordorigin="9772,2157" coordsize="10,0" path="m9772,2157l9782,2157e" filled="f" stroked="t" strokeweight="0.36pt" strokecolor="#000000">
              <v:path arrowok="t"/>
            </v:shape>
            <v:shape style="position:absolute;left:9796;top:2157;width:10;height:0" coordorigin="9796,2157" coordsize="10,0" path="m9796,2157l9806,2157e" filled="f" stroked="t" strokeweight="0.36pt" strokecolor="#000000">
              <v:path arrowok="t"/>
            </v:shape>
            <v:shape style="position:absolute;left:9820;top:2157;width:10;height:0" coordorigin="9820,2157" coordsize="10,0" path="m9820,2157l9830,2157e" filled="f" stroked="t" strokeweight="0.36pt" strokecolor="#000000">
              <v:path arrowok="t"/>
            </v:shape>
            <v:shape style="position:absolute;left:9844;top:2157;width:10;height:0" coordorigin="9844,2157" coordsize="10,0" path="m9844,2157l9854,2157e" filled="f" stroked="t" strokeweight="0.36pt" strokecolor="#000000">
              <v:path arrowok="t"/>
            </v:shape>
            <v:shape style="position:absolute;left:9868;top:2157;width:10;height:0" coordorigin="9868,2157" coordsize="10,0" path="m9868,2157l9878,2157e" filled="f" stroked="t" strokeweight="0.36pt" strokecolor="#000000">
              <v:path arrowok="t"/>
            </v:shape>
            <v:shape style="position:absolute;left:9892;top:2157;width:10;height:0" coordorigin="9892,2157" coordsize="10,0" path="m9892,2157l9902,2157e" filled="f" stroked="t" strokeweight="0.36pt" strokecolor="#000000">
              <v:path arrowok="t"/>
            </v:shape>
            <v:shape style="position:absolute;left:9916;top:2157;width:10;height:0" coordorigin="9916,2157" coordsize="10,0" path="m9916,2157l9926,2157e" filled="f" stroked="t" strokeweight="0.36pt" strokecolor="#000000">
              <v:path arrowok="t"/>
            </v:shape>
            <v:shape style="position:absolute;left:9940;top:2157;width:10;height:0" coordorigin="9940,2157" coordsize="10,0" path="m9940,2157l9950,2157e" filled="f" stroked="t" strokeweight="0.36pt" strokecolor="#000000">
              <v:path arrowok="t"/>
            </v:shape>
            <v:shape style="position:absolute;left:9964;top:2157;width:10;height:0" coordorigin="9964,2157" coordsize="10,0" path="m9964,2157l9974,2157e" filled="f" stroked="t" strokeweight="0.36pt" strokecolor="#000000">
              <v:path arrowok="t"/>
            </v:shape>
            <v:shape style="position:absolute;left:9988;top:2157;width:10;height:0" coordorigin="9988,2157" coordsize="10,0" path="m9988,2157l9998,2157e" filled="f" stroked="t" strokeweight="0.36pt" strokecolor="#000000">
              <v:path arrowok="t"/>
            </v:shape>
            <v:shape style="position:absolute;left:10012;top:2157;width:10;height:0" coordorigin="10012,2157" coordsize="10,0" path="m10012,2157l10022,2157e" filled="f" stroked="t" strokeweight="0.36pt" strokecolor="#000000">
              <v:path arrowok="t"/>
            </v:shape>
            <v:shape style="position:absolute;left:10036;top:2157;width:10;height:0" coordorigin="10036,2157" coordsize="10,0" path="m10036,2157l10046,2157e" filled="f" stroked="t" strokeweight="0.36pt" strokecolor="#000000">
              <v:path arrowok="t"/>
            </v:shape>
            <v:shape style="position:absolute;left:10060;top:2157;width:10;height:0" coordorigin="10060,2157" coordsize="10,0" path="m10060,2157l10070,2157e" filled="f" stroked="t" strokeweight="0.36pt" strokecolor="#000000">
              <v:path arrowok="t"/>
            </v:shape>
            <v:shape style="position:absolute;left:10084;top:2157;width:10;height:0" coordorigin="10084,2157" coordsize="10,0" path="m10084,2157l10094,2157e" filled="f" stroked="t" strokeweight="0.36pt" strokecolor="#000000">
              <v:path arrowok="t"/>
            </v:shape>
            <v:shape style="position:absolute;left:10108;top:2157;width:10;height:0" coordorigin="10108,2157" coordsize="10,0" path="m10108,2157l10118,2157e" filled="f" stroked="t" strokeweight="0.36pt" strokecolor="#000000">
              <v:path arrowok="t"/>
            </v:shape>
            <v:shape style="position:absolute;left:10132;top:2157;width:10;height:0" coordorigin="10132,2157" coordsize="10,0" path="m10132,2157l10142,2157e" filled="f" stroked="t" strokeweight="0.36pt" strokecolor="#000000">
              <v:path arrowok="t"/>
            </v:shape>
            <v:shape style="position:absolute;left:10156;top:2157;width:10;height:0" coordorigin="10156,2157" coordsize="10,0" path="m10156,2157l10166,2157e" filled="f" stroked="t" strokeweight="0.36pt" strokecolor="#000000">
              <v:path arrowok="t"/>
            </v:shape>
            <v:shape style="position:absolute;left:10180;top:2157;width:10;height:0" coordorigin="10180,2157" coordsize="10,0" path="m10180,2157l10190,2157e" filled="f" stroked="t" strokeweight="0.36pt" strokecolor="#000000">
              <v:path arrowok="t"/>
            </v:shape>
            <v:shape style="position:absolute;left:10204;top:2157;width:10;height:0" coordorigin="10204,2157" coordsize="10,0" path="m10204,2157l10214,2157e" filled="f" stroked="t" strokeweight="0.36pt" strokecolor="#000000">
              <v:path arrowok="t"/>
            </v:shape>
            <v:shape style="position:absolute;left:10228;top:2157;width:10;height:0" coordorigin="10228,2157" coordsize="10,0" path="m10228,2157l10238,2157e" filled="f" stroked="t" strokeweight="0.36pt" strokecolor="#000000">
              <v:path arrowok="t"/>
            </v:shape>
            <v:shape style="position:absolute;left:10252;top:2157;width:10;height:0" coordorigin="10252,2157" coordsize="10,0" path="m10252,2157l10262,2157e" filled="f" stroked="t" strokeweight="0.36pt" strokecolor="#000000">
              <v:path arrowok="t"/>
            </v:shape>
            <v:shape style="position:absolute;left:10276;top:2157;width:10;height:0" coordorigin="10276,2157" coordsize="10,0" path="m10276,2157l10286,2157e" filled="f" stroked="t" strokeweight="0.36pt" strokecolor="#000000">
              <v:path arrowok="t"/>
            </v:shape>
            <v:shape style="position:absolute;left:10300;top:2157;width:10;height:0" coordorigin="10300,2157" coordsize="10,0" path="m10300,2157l10310,2157e" filled="f" stroked="t" strokeweight="0.36pt" strokecolor="#000000">
              <v:path arrowok="t"/>
            </v:shape>
            <v:shape style="position:absolute;left:10324;top:2157;width:10;height:0" coordorigin="10324,2157" coordsize="10,0" path="m10324,2157l10334,2157e" filled="f" stroked="t" strokeweight="0.36pt" strokecolor="#000000">
              <v:path arrowok="t"/>
            </v:shape>
            <v:shape style="position:absolute;left:10348;top:2157;width:10;height:0" coordorigin="10348,2157" coordsize="10,0" path="m10348,2157l10358,2157e" filled="f" stroked="t" strokeweight="0.36pt" strokecolor="#000000">
              <v:path arrowok="t"/>
            </v:shape>
            <v:shape style="position:absolute;left:10372;top:2157;width:10;height:0" coordorigin="10372,2157" coordsize="10,0" path="m10372,2157l10382,2157e" filled="f" stroked="t" strokeweight="0.36pt" strokecolor="#000000">
              <v:path arrowok="t"/>
            </v:shape>
            <v:shape style="position:absolute;left:10396;top:2157;width:10;height:0" coordorigin="10396,2157" coordsize="10,0" path="m10396,2157l10406,2157e" filled="f" stroked="t" strokeweight="0.36pt" strokecolor="#000000">
              <v:path arrowok="t"/>
            </v:shape>
            <v:shape style="position:absolute;left:10420;top:2157;width:10;height:0" coordorigin="10420,2157" coordsize="10,0" path="m10420,2157l10430,2157e" filled="f" stroked="t" strokeweight="0.36pt" strokecolor="#000000">
              <v:path arrowok="t"/>
            </v:shape>
            <v:shape style="position:absolute;left:10444;top:2157;width:10;height:0" coordorigin="10444,2157" coordsize="10,0" path="m10444,2157l10454,2157e" filled="f" stroked="t" strokeweight="0.36pt" strokecolor="#000000">
              <v:path arrowok="t"/>
            </v:shape>
            <v:shape type="#_x0000_t75" style="position:absolute;left:1493;top:-2021;width:8964;height:7">
              <v:imagedata o:title="" r:id="rId93"/>
            </v:shape>
            <w10:wrap type="none"/>
          </v:group>
        </w:pic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⑥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른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람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효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으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로</w:t>
      </w:r>
      <w:r>
        <w:rPr>
          <w:rFonts w:cs="HCR Batang" w:hAnsi="HCR Batang" w:eastAsia="HCR Batang" w:ascii="HCR Batang"/>
          <w:spacing w:val="4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협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동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여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일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할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수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있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역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량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⑦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가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과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윤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리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관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을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형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성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명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확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히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함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⑧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다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양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배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(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경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,</w:t>
      </w:r>
      <w:r>
        <w:rPr>
          <w:rFonts w:cs="HCR Batang" w:hAnsi="HCR Batang" w:eastAsia="HCR Batang" w:ascii="HCR Batang"/>
          <w:spacing w:val="57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인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종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,</w:t>
      </w:r>
      <w:r>
        <w:rPr>
          <w:rFonts w:cs="HCR Batang" w:hAnsi="HCR Batang" w:eastAsia="HCR Batang" w:ascii="HCR Batang"/>
          <w:spacing w:val="-11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정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치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,</w:t>
      </w:r>
      <w:r>
        <w:rPr>
          <w:rFonts w:cs="HCR Batang" w:hAnsi="HCR Batang" w:eastAsia="HCR Batang" w:ascii="HCR Batang"/>
          <w:spacing w:val="46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90"/>
          <w:sz w:val="22"/>
          <w:szCs w:val="22"/>
        </w:rPr>
        <w:t>종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교</w:t>
      </w:r>
      <w:r>
        <w:rPr>
          <w:rFonts w:cs="HCR Batang" w:hAnsi="HCR Batang" w:eastAsia="HCR Batang" w:ascii="HCR Batang"/>
          <w:spacing w:val="4"/>
          <w:w w:val="90"/>
          <w:sz w:val="22"/>
          <w:szCs w:val="22"/>
        </w:rPr>
        <w:t>적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)</w:t>
      </w:r>
      <w:r>
        <w:rPr>
          <w:rFonts w:cs="HCR Batang" w:hAnsi="HCR Batang" w:eastAsia="HCR Batang" w:ascii="HCR Batang"/>
          <w:spacing w:val="0"/>
          <w:w w:val="9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59"/>
          <w:w w:val="9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사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람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/>
        <w:ind w:left="475"/>
      </w:pP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⑨</w:t>
      </w:r>
      <w:r>
        <w:rPr>
          <w:rFonts w:cs="HCR Batang" w:hAnsi="HCR Batang" w:eastAsia="HCR Batang" w:ascii="HCR Batang"/>
          <w:spacing w:val="20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현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실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의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복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잡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한</w:t>
      </w:r>
      <w:r>
        <w:rPr>
          <w:rFonts w:cs="HCR Batang" w:hAnsi="HCR Batang" w:eastAsia="HCR Batang" w:ascii="HCR Batang"/>
          <w:spacing w:val="-23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문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제</w:t>
      </w:r>
      <w:r>
        <w:rPr>
          <w:rFonts w:cs="HCR Batang" w:hAnsi="HCR Batang" w:eastAsia="HCR Batang" w:ascii="HCR Batang"/>
          <w:spacing w:val="-2"/>
          <w:w w:val="100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sz w:val="22"/>
          <w:szCs w:val="22"/>
        </w:rPr>
        <w:t>해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결</w:t>
      </w:r>
      <w:r>
        <w:rPr>
          <w:rFonts w:cs="HCR Batang" w:hAnsi="HCR Batang" w:eastAsia="HCR Batang" w:ascii="HCR Batang"/>
          <w:spacing w:val="4"/>
          <w:w w:val="100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sz w:val="22"/>
          <w:szCs w:val="22"/>
        </w:rPr>
      </w:r>
    </w:p>
    <w:p>
      <w:pPr>
        <w:rPr>
          <w:rFonts w:cs="HCR Batang" w:hAnsi="HCR Batang" w:eastAsia="HCR Batang" w:ascii="HCR Batang"/>
          <w:sz w:val="22"/>
          <w:szCs w:val="22"/>
        </w:rPr>
        <w:jc w:val="left"/>
        <w:spacing w:before="25" w:lineRule="exact" w:line="360"/>
        <w:ind w:left="475"/>
      </w:pP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⑩</w:t>
      </w:r>
      <w:r>
        <w:rPr>
          <w:rFonts w:cs="HCR Batang" w:hAnsi="HCR Batang" w:eastAsia="HCR Batang" w:ascii="HCR Batang"/>
          <w:spacing w:val="20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넓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은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안</w:t>
      </w:r>
      <w:r>
        <w:rPr>
          <w:rFonts w:cs="HCR Batang" w:hAnsi="HCR Batang" w:eastAsia="HCR Batang" w:ascii="HCR Batang"/>
          <w:spacing w:val="1"/>
          <w:w w:val="100"/>
          <w:position w:val="-3"/>
          <w:sz w:val="22"/>
          <w:szCs w:val="22"/>
        </w:rPr>
        <w:t>목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을</w:t>
      </w:r>
      <w:r>
        <w:rPr>
          <w:rFonts w:cs="HCR Batang" w:hAnsi="HCR Batang" w:eastAsia="HCR Batang" w:ascii="HCR Batang"/>
          <w:spacing w:val="-23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가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진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건</w:t>
      </w:r>
      <w:r>
        <w:rPr>
          <w:rFonts w:cs="HCR Batang" w:hAnsi="HCR Batang" w:eastAsia="HCR Batang" w:ascii="HCR Batang"/>
          <w:spacing w:val="1"/>
          <w:w w:val="90"/>
          <w:position w:val="-3"/>
          <w:sz w:val="22"/>
          <w:szCs w:val="22"/>
        </w:rPr>
        <w:t>전</w:t>
      </w:r>
      <w:r>
        <w:rPr>
          <w:rFonts w:cs="HCR Batang" w:hAnsi="HCR Batang" w:eastAsia="HCR Batang" w:ascii="HCR Batang"/>
          <w:spacing w:val="4"/>
          <w:w w:val="90"/>
          <w:position w:val="-3"/>
          <w:sz w:val="22"/>
          <w:szCs w:val="22"/>
        </w:rPr>
        <w:t>하</w:t>
      </w:r>
      <w:r>
        <w:rPr>
          <w:rFonts w:cs="HCR Batang" w:hAnsi="HCR Batang" w:eastAsia="HCR Batang" w:ascii="HCR Batang"/>
          <w:spacing w:val="0"/>
          <w:w w:val="90"/>
          <w:position w:val="-3"/>
          <w:sz w:val="22"/>
          <w:szCs w:val="22"/>
        </w:rPr>
        <w:t>고</w:t>
      </w:r>
      <w:r>
        <w:rPr>
          <w:rFonts w:cs="HCR Batang" w:hAnsi="HCR Batang" w:eastAsia="HCR Batang" w:ascii="HCR Batang"/>
          <w:spacing w:val="48"/>
          <w:w w:val="9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양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1"/>
          <w:w w:val="100"/>
          <w:position w:val="-3"/>
          <w:sz w:val="22"/>
          <w:szCs w:val="22"/>
        </w:rPr>
        <w:t>있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는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시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민</w:t>
      </w:r>
      <w:r>
        <w:rPr>
          <w:rFonts w:cs="HCR Batang" w:hAnsi="HCR Batang" w:eastAsia="HCR Batang" w:ascii="HCR Batang"/>
          <w:spacing w:val="-2"/>
          <w:w w:val="100"/>
          <w:position w:val="-3"/>
          <w:sz w:val="22"/>
          <w:szCs w:val="22"/>
        </w:rPr>
        <w:t> </w:t>
      </w:r>
      <w:r>
        <w:rPr>
          <w:rFonts w:cs="HCR Batang" w:hAnsi="HCR Batang" w:eastAsia="HCR Batang" w:ascii="HCR Batang"/>
          <w:spacing w:val="4"/>
          <w:w w:val="100"/>
          <w:position w:val="-3"/>
          <w:sz w:val="22"/>
          <w:szCs w:val="22"/>
        </w:rPr>
        <w:t>되</w:t>
      </w:r>
      <w:r>
        <w:rPr>
          <w:rFonts w:cs="HCR Batang" w:hAnsi="HCR Batang" w:eastAsia="HCR Batang" w:ascii="HCR Batang"/>
          <w:spacing w:val="0"/>
          <w:w w:val="100"/>
          <w:position w:val="-3"/>
          <w:sz w:val="22"/>
          <w:szCs w:val="22"/>
        </w:rPr>
        <w:t>기</w:t>
      </w:r>
      <w:r>
        <w:rPr>
          <w:rFonts w:cs="HCR Batang" w:hAnsi="HCR Batang" w:eastAsia="HCR Batang" w:ascii="HCR Batang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312" w:right="4310"/>
        <w:sectPr>
          <w:pgSz w:w="11900" w:h="16820"/>
          <w:pgMar w:top="1580" w:bottom="280" w:left="1300" w:right="1300"/>
        </w:sectPr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9</w:t>
      </w:r>
      <w:r>
        <w:rPr>
          <w:rFonts w:cs="HCR Dotum" w:hAnsi="HCR Dotum" w:eastAsia="HCR Dotum" w:ascii="HCR Dotum"/>
          <w:spacing w:val="40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pict>
          <v:group style="position:absolute;margin-left:72.021pt;margin-top:135.751pt;width:451.198pt;height:560.627pt;mso-position-horizontal-relative:page;mso-position-vertical-relative:page;z-index:-26151" coordorigin="1440,2715" coordsize="9024,11213">
            <v:shape style="position:absolute;left:1446;top:2719;width:0;height:11205" coordorigin="1446,2719" coordsize="0,11205" path="m1446,2719l1446,13924e" filled="f" stroked="t" strokeweight="0.36pt" strokecolor="#000000">
              <v:path arrowok="t"/>
            </v:shape>
            <v:shape style="position:absolute;left:10456;top:2719;width:0;height:11205" coordorigin="10456,2719" coordsize="0,11205" path="m10456,2719l10456,13924e" filled="f" stroked="t" strokeweight="0.36pt" strokecolor="#000000">
              <v:path arrowok="t"/>
            </v:shape>
            <v:shape style="position:absolute;left:1444;top:2719;width:9017;height:0" coordorigin="1444,2719" coordsize="9017,0" path="m1444,2719l10461,2719e" filled="f" stroked="t" strokeweight="0.36pt" strokecolor="#000000">
              <v:path arrowok="t"/>
            </v:shape>
            <v:shape style="position:absolute;left:1444;top:13924;width:9017;height:0" coordorigin="1444,13924" coordsize="9017,0" path="m1444,13924l10461,13924e" filled="f" stroked="t" strokeweight="0.36pt" strokecolor="#000000">
              <v:path arrowok="t"/>
            </v:shape>
            <v:shape style="position:absolute;left:10456;top:2719;width:0;height:11205" coordorigin="10456,2719" coordsize="0,11205" path="m10456,2719l10456,13924e" filled="f" stroked="t" strokeweight="0.36pt" strokecolor="#000000">
              <v:path arrowok="t"/>
            </v:shape>
            <v:shape style="position:absolute;left:1446;top:2719;width:0;height:11205" coordorigin="1446,2719" coordsize="0,11205" path="m1446,2719l1446,13924e" filled="f" stroked="t" strokeweight="0.36pt" strokecolor="#000000">
              <v:path arrowok="t"/>
            </v:shape>
            <v:shape style="position:absolute;left:1444;top:13924;width:9017;height:0" coordorigin="1444,13924" coordsize="9017,0" path="m1444,13924l10461,13924e" filled="f" stroked="t" strokeweight="0.36pt" strokecolor="#000000">
              <v:path arrowok="t"/>
            </v:shape>
            <v:shape style="position:absolute;left:1444;top:2719;width:9017;height:0" coordorigin="1444,2719" coordsize="9017,0" path="m1444,2719l10461,2719e" filled="f" stroked="t" strokeweight="0.36pt" strokecolor="#000000">
              <v:path arrowok="t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30"/>
          <w:szCs w:val="30"/>
        </w:rPr>
        <w:jc w:val="center"/>
        <w:spacing w:lineRule="exact" w:line="360"/>
        <w:ind w:left="3560" w:right="3536"/>
      </w:pP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&lt;</w:t>
      </w:r>
      <w:r>
        <w:rPr>
          <w:rFonts w:cs="HCR Batang" w:hAnsi="HCR Batang" w:eastAsia="HCR Batang" w:ascii="HCR Batang"/>
          <w:spacing w:val="50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안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내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-1"/>
          <w:w w:val="100"/>
          <w:sz w:val="30"/>
          <w:szCs w:val="30"/>
        </w:rPr>
        <w:t>사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  <w:t>항</w:t>
      </w:r>
      <w:r>
        <w:rPr>
          <w:rFonts w:cs="HCR Batang" w:hAnsi="HCR Batang" w:eastAsia="HCR Batang" w:ascii="HCR Batang"/>
          <w:spacing w:val="1"/>
          <w:w w:val="100"/>
          <w:sz w:val="30"/>
          <w:szCs w:val="30"/>
        </w:rPr>
        <w:t> </w:t>
      </w:r>
      <w:r>
        <w:rPr>
          <w:rFonts w:cs="HCR Batang" w:hAnsi="HCR Batang" w:eastAsia="HCR Batang" w:ascii="HCR Batang"/>
          <w:spacing w:val="0"/>
          <w:w w:val="98"/>
          <w:sz w:val="30"/>
          <w:szCs w:val="30"/>
        </w:rPr>
        <w:t>&gt;</w:t>
      </w:r>
      <w:r>
        <w:rPr>
          <w:rFonts w:cs="HCR Batang" w:hAnsi="HCR Batang" w:eastAsia="HCR Batang" w:ascii="HCR Batang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29" w:right="123" w:hanging="321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협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회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육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업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107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고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와</w:t>
      </w:r>
      <w:r>
        <w:rPr>
          <w:rFonts w:cs="HCR Batang" w:hAnsi="HCR Batang" w:eastAsia="HCR Batang" w:ascii="HCR Batang"/>
          <w:spacing w:val="54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체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않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당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만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664" w:right="44" w:hanging="326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※</w:t>
      </w:r>
      <w:r>
        <w:rPr>
          <w:rFonts w:cs="HCR Batang" w:hAnsi="HCR Batang" w:eastAsia="HCR Batang" w:ascii="HCR Batang"/>
          <w:spacing w:val="6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체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희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원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를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제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공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으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출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음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용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탁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드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립</w:t>
      </w:r>
      <w:r>
        <w:rPr>
          <w:rFonts w:cs="HCR Batang" w:hAnsi="HCR Batang" w:eastAsia="HCR Batang" w:ascii="HCR Batang"/>
          <w:spacing w:val="-7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5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60"/>
        <w:ind w:left="443"/>
      </w:pPr>
      <w:r>
        <w:rPr>
          <w:rFonts w:cs="HCR Batang" w:hAnsi="HCR Batang" w:eastAsia="HCR Batang" w:ascii="HCR Batang"/>
          <w:spacing w:val="-3"/>
          <w:w w:val="91"/>
          <w:position w:val="-2"/>
          <w:sz w:val="24"/>
          <w:szCs w:val="24"/>
        </w:rPr>
        <w:t>&lt;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5"/>
          <w:w w:val="91"/>
          <w:position w:val="-2"/>
          <w:sz w:val="24"/>
          <w:szCs w:val="24"/>
        </w:rPr>
        <w:t>용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식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&gt;</w:t>
      </w:r>
      <w:r>
        <w:rPr>
          <w:rFonts w:cs="HCR Batang" w:hAnsi="HCR Batang" w:eastAsia="HCR Batang" w:ascii="HCR Batang"/>
          <w:spacing w:val="62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5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4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5"/>
          <w:w w:val="91"/>
          <w:position w:val="-2"/>
          <w:sz w:val="24"/>
          <w:szCs w:val="24"/>
        </w:rPr>
        <w:t>조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4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젝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트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0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5</w:t>
      </w:r>
      <w:r>
        <w:rPr>
          <w:rFonts w:cs="HCR Batang" w:hAnsi="HCR Batang" w:eastAsia="HCR Batang" w:ascii="HCR Batang"/>
          <w:spacing w:val="-4"/>
          <w:w w:val="100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.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2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0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position w:val="-2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2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6"/>
          <w:w w:val="91"/>
          <w:position w:val="-2"/>
          <w:sz w:val="24"/>
          <w:szCs w:val="24"/>
        </w:rPr>
        <w:t>부</w:t>
      </w:r>
      <w:r>
        <w:rPr>
          <w:rFonts w:cs="HCR Batang" w:hAnsi="HCR Batang" w:eastAsia="HCR Batang" w:ascii="HCR Batang"/>
          <w:spacing w:val="-5"/>
          <w:w w:val="91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91"/>
          <w:position w:val="-2"/>
          <w:sz w:val="24"/>
          <w:szCs w:val="24"/>
        </w:rPr>
        <w:t>육</w:t>
      </w:r>
      <w:r>
        <w:rPr>
          <w:rFonts w:cs="HCR Batang" w:hAnsi="HCR Batang" w:eastAsia="HCR Batang" w:ascii="HCR Batang"/>
          <w:spacing w:val="48"/>
          <w:w w:val="91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92"/>
          <w:position w:val="-2"/>
          <w:sz w:val="24"/>
          <w:szCs w:val="24"/>
        </w:rPr>
        <w:t>실</w:t>
      </w:r>
      <w:r>
        <w:rPr>
          <w:rFonts w:cs="HCR Batang" w:hAnsi="HCR Batang" w:eastAsia="HCR Batang" w:ascii="HCR Batang"/>
          <w:spacing w:val="-7"/>
          <w:w w:val="92"/>
          <w:position w:val="-2"/>
          <w:sz w:val="24"/>
          <w:szCs w:val="24"/>
        </w:rPr>
        <w:t>태</w:t>
      </w:r>
      <w:r>
        <w:rPr>
          <w:rFonts w:cs="HCR Batang" w:hAnsi="HCR Batang" w:eastAsia="HCR Batang" w:ascii="HCR Batang"/>
          <w:spacing w:val="-5"/>
          <w:w w:val="92"/>
          <w:position w:val="-2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7"/>
          <w:w w:val="92"/>
          <w:position w:val="-2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4"/>
          <w:w w:val="108"/>
          <w:position w:val="-2"/>
          <w:sz w:val="24"/>
          <w:szCs w:val="24"/>
        </w:rPr>
        <w:t>(</w:t>
      </w:r>
      <w:r>
        <w:rPr>
          <w:rFonts w:cs="HCR Batang" w:hAnsi="HCR Batang" w:eastAsia="HCR Batang" w:ascii="HCR Batang"/>
          <w:spacing w:val="-3"/>
          <w:w w:val="92"/>
          <w:position w:val="-2"/>
          <w:sz w:val="24"/>
          <w:szCs w:val="24"/>
        </w:rPr>
        <w:t>K</w:t>
      </w:r>
      <w:r>
        <w:rPr>
          <w:rFonts w:cs="HCR Batang" w:hAnsi="HCR Batang" w:eastAsia="HCR Batang" w:ascii="HCR Batang"/>
          <w:spacing w:val="-4"/>
          <w:w w:val="63"/>
          <w:position w:val="-2"/>
          <w:sz w:val="24"/>
          <w:szCs w:val="24"/>
        </w:rPr>
        <w:t>-</w:t>
      </w:r>
      <w:r>
        <w:rPr>
          <w:rFonts w:cs="HCR Batang" w:hAnsi="HCR Batang" w:eastAsia="HCR Batang" w:ascii="HCR Batang"/>
          <w:spacing w:val="-4"/>
          <w:w w:val="94"/>
          <w:position w:val="-2"/>
          <w:sz w:val="24"/>
          <w:szCs w:val="24"/>
        </w:rPr>
        <w:t>N</w:t>
      </w:r>
      <w:r>
        <w:rPr>
          <w:rFonts w:cs="HCR Batang" w:hAnsi="HCR Batang" w:eastAsia="HCR Batang" w:ascii="HCR Batang"/>
          <w:spacing w:val="-3"/>
          <w:w w:val="83"/>
          <w:position w:val="-2"/>
          <w:sz w:val="24"/>
          <w:szCs w:val="24"/>
        </w:rPr>
        <w:t>S</w:t>
      </w:r>
      <w:r>
        <w:rPr>
          <w:rFonts w:cs="HCR Batang" w:hAnsi="HCR Batang" w:eastAsia="HCR Batang" w:ascii="HCR Batang"/>
          <w:spacing w:val="-5"/>
          <w:w w:val="83"/>
          <w:position w:val="-2"/>
          <w:sz w:val="24"/>
          <w:szCs w:val="24"/>
        </w:rPr>
        <w:t>S</w:t>
      </w:r>
      <w:r>
        <w:rPr>
          <w:rFonts w:cs="HCR Batang" w:hAnsi="HCR Batang" w:eastAsia="HCR Batang" w:ascii="HCR Batang"/>
          <w:spacing w:val="-3"/>
          <w:w w:val="87"/>
          <w:position w:val="-2"/>
          <w:sz w:val="24"/>
          <w:szCs w:val="24"/>
        </w:rPr>
        <w:t>E</w:t>
      </w:r>
      <w:r>
        <w:rPr>
          <w:rFonts w:cs="HCR Batang" w:hAnsi="HCR Batang" w:eastAsia="HCR Batang" w:ascii="HCR Batang"/>
          <w:spacing w:val="0"/>
          <w:w w:val="108"/>
          <w:position w:val="-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664"/>
      </w:pP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:</w:t>
      </w:r>
      <w:r>
        <w:rPr>
          <w:rFonts w:cs="HCR Batang" w:hAnsi="HCR Batang" w:eastAsia="HCR Batang" w:ascii="HCR Batang"/>
          <w:spacing w:val="30"/>
          <w:w w:val="100"/>
          <w:position w:val="-2"/>
          <w:sz w:val="24"/>
          <w:szCs w:val="24"/>
        </w:rPr>
        <w:t> 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나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7"/>
          <w:w w:val="100"/>
          <w:position w:val="-2"/>
          <w:sz w:val="24"/>
          <w:szCs w:val="24"/>
        </w:rPr>
        <w:t>학</w:t>
      </w:r>
      <w:r>
        <w:rPr>
          <w:rFonts w:cs="HCR Batang" w:hAnsi="HCR Batang" w:eastAsia="HCR Batang" w:ascii="HCR Batang"/>
          <w:spacing w:val="-5"/>
          <w:w w:val="100"/>
          <w:position w:val="-2"/>
          <w:sz w:val="24"/>
          <w:szCs w:val="24"/>
        </w:rPr>
        <w:t>교</w:t>
      </w:r>
      <w:r>
        <w:rPr>
          <w:rFonts w:cs="HCR Batang" w:hAnsi="HCR Batang" w:eastAsia="HCR Batang" w:ascii="HCR Batang"/>
          <w:spacing w:val="0"/>
          <w:w w:val="100"/>
          <w:position w:val="-2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29" w:right="665" w:hanging="321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3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2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집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및</w:t>
      </w:r>
      <w:r>
        <w:rPr>
          <w:rFonts w:cs="HCR Batang" w:hAnsi="HCR Batang" w:eastAsia="HCR Batang" w:ascii="HCR Batang"/>
          <w:spacing w:val="2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료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래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고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표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본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충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하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지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않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경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과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의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29" w:right="593" w:hanging="321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4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8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는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2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0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1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6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49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5"/>
          <w:sz w:val="24"/>
          <w:szCs w:val="24"/>
        </w:rPr>
        <w:t>8</w:t>
      </w:r>
      <w:r>
        <w:rPr>
          <w:rFonts w:cs="HCR Batang" w:hAnsi="HCR Batang" w:eastAsia="HCR Batang" w:ascii="HCR Batang"/>
          <w:spacing w:val="-2"/>
          <w:w w:val="63"/>
          <w:sz w:val="24"/>
          <w:szCs w:val="24"/>
        </w:rPr>
        <w:t>-</w:t>
      </w:r>
      <w:r>
        <w:rPr>
          <w:rFonts w:cs="HCR Batang" w:hAnsi="HCR Batang" w:eastAsia="HCR Batang" w:ascii="HCR Batang"/>
          <w:spacing w:val="0"/>
          <w:w w:val="105"/>
          <w:sz w:val="24"/>
          <w:szCs w:val="24"/>
        </w:rPr>
        <w:t>9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월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에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3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행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될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예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정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며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,</w:t>
      </w:r>
      <w:r>
        <w:rPr>
          <w:rFonts w:cs="HCR Batang" w:hAnsi="HCR Batang" w:eastAsia="HCR Batang" w:ascii="HCR Batang"/>
          <w:spacing w:val="55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참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학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당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교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보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에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도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별</w:t>
      </w:r>
      <w:r>
        <w:rPr>
          <w:rFonts w:cs="HCR Batang" w:hAnsi="HCR Batang" w:eastAsia="HCR Batang" w:ascii="HCR Batang"/>
          <w:spacing w:val="-17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장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종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단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루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집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spacing w:lineRule="exact" w:line="380"/>
        <w:ind w:left="429" w:right="763" w:hanging="321"/>
      </w:pP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5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4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추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가</w:t>
      </w:r>
      <w:r>
        <w:rPr>
          <w:rFonts w:cs="HCR Batang" w:hAnsi="HCR Batang" w:eastAsia="HCR Batang" w:ascii="HCR Batang"/>
          <w:spacing w:val="4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세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분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석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을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함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15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타</w:t>
      </w:r>
      <w:r>
        <w:rPr>
          <w:rFonts w:cs="HCR Batang" w:hAnsi="HCR Batang" w:eastAsia="HCR Batang" w:ascii="HCR Batang"/>
          <w:spacing w:val="2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의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항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은</w:t>
      </w:r>
      <w:r>
        <w:rPr>
          <w:rFonts w:cs="HCR Batang" w:hAnsi="HCR Batang" w:eastAsia="HCR Batang" w:ascii="HCR Batang"/>
          <w:spacing w:val="58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젝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트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팀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으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로</w:t>
      </w:r>
      <w:r>
        <w:rPr>
          <w:rFonts w:cs="HCR Batang" w:hAnsi="HCR Batang" w:eastAsia="HCR Batang" w:ascii="HCR Batang"/>
          <w:spacing w:val="63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락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시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면</w:t>
      </w:r>
      <w:r>
        <w:rPr>
          <w:rFonts w:cs="HCR Batang" w:hAnsi="HCR Batang" w:eastAsia="HCR Batang" w:ascii="HCR Batang"/>
          <w:spacing w:val="56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심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껏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알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려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리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습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니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다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.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left"/>
        <w:ind w:left="222"/>
      </w:pP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책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임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: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배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상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훈</w:t>
      </w:r>
      <w:r>
        <w:rPr>
          <w:rFonts w:cs="HCR Batang" w:hAnsi="HCR Batang" w:eastAsia="HCR Batang" w:ascii="HCR Batang"/>
          <w:spacing w:val="1"/>
          <w:w w:val="100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균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rFonts w:cs="HCR Batang" w:hAnsi="HCR Batang" w:eastAsia="HCR Batang" w:ascii="HCR Batang"/>
          <w:sz w:val="24"/>
          <w:szCs w:val="24"/>
        </w:rPr>
        <w:jc w:val="center"/>
        <w:spacing w:before="21" w:lineRule="exact" w:line="380"/>
        <w:ind w:left="192" w:right="355" w:hanging="168"/>
      </w:pP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공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:</w:t>
      </w:r>
      <w:r>
        <w:rPr>
          <w:rFonts w:cs="HCR Batang" w:hAnsi="HCR Batang" w:eastAsia="HCR Batang" w:ascii="HCR Batang"/>
          <w:spacing w:val="44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박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인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심</w:t>
      </w:r>
      <w:r>
        <w:rPr>
          <w:rFonts w:cs="HCR Batang" w:hAnsi="HCR Batang" w:eastAsia="HCR Batang" w:ascii="HCR Batang"/>
          <w:spacing w:val="1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서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울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강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민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1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원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여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2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전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빈</w:t>
      </w:r>
      <w:r>
        <w:rPr>
          <w:rFonts w:cs="HCR Batang" w:hAnsi="HCR Batang" w:eastAsia="HCR Batang" w:ascii="HCR Batang"/>
          <w:spacing w:val="1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동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국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,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3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윤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경</w:t>
      </w:r>
      <w:r>
        <w:rPr>
          <w:rFonts w:cs="HCR Batang" w:hAnsi="HCR Batang" w:eastAsia="HCR Batang" w:ascii="HCR Batang"/>
          <w:spacing w:val="1"/>
          <w:w w:val="108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균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구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보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조</w:t>
      </w:r>
      <w:r>
        <w:rPr>
          <w:rFonts w:cs="HCR Batang" w:hAnsi="HCR Batang" w:eastAsia="HCR Batang" w:ascii="HCR Batang"/>
          <w:spacing w:val="-2"/>
          <w:w w:val="91"/>
          <w:sz w:val="24"/>
          <w:szCs w:val="24"/>
        </w:rPr>
        <w:t>원</w:t>
      </w:r>
      <w:r>
        <w:rPr>
          <w:rFonts w:cs="HCR Batang" w:hAnsi="HCR Batang" w:eastAsia="HCR Batang" w:ascii="HCR Batang"/>
          <w:spacing w:val="0"/>
          <w:w w:val="91"/>
          <w:sz w:val="24"/>
          <w:szCs w:val="24"/>
        </w:rPr>
        <w:t>:</w:t>
      </w:r>
      <w:r>
        <w:rPr>
          <w:rFonts w:cs="HCR Batang" w:hAnsi="HCR Batang" w:eastAsia="HCR Batang" w:ascii="HCR Batang"/>
          <w:spacing w:val="57"/>
          <w:w w:val="91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홍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인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송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곽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은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주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규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린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1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주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황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수</w:t>
      </w:r>
      <w:r>
        <w:rPr>
          <w:rFonts w:cs="HCR Batang" w:hAnsi="HCR Batang" w:eastAsia="HCR Batang" w:ascii="HCR Batang"/>
          <w:spacing w:val="-2"/>
          <w:w w:val="100"/>
          <w:sz w:val="24"/>
          <w:szCs w:val="24"/>
        </w:rPr>
        <w:t>정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  <w:t>,</w:t>
      </w:r>
      <w:r>
        <w:rPr>
          <w:rFonts w:cs="HCR Batang" w:hAnsi="HCR Batang" w:eastAsia="HCR Batang" w:ascii="HCR Batang"/>
          <w:spacing w:val="-23"/>
          <w:w w:val="100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민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찬</w:t>
      </w:r>
      <w:r>
        <w:rPr>
          <w:rFonts w:cs="HCR Batang" w:hAnsi="HCR Batang" w:eastAsia="HCR Batang" w:ascii="HCR Batang"/>
          <w:spacing w:val="1"/>
          <w:w w:val="92"/>
          <w:sz w:val="24"/>
          <w:szCs w:val="24"/>
        </w:rPr>
        <w:t>(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이</w:t>
      </w:r>
      <w:r>
        <w:rPr>
          <w:rFonts w:cs="HCR Batang" w:hAnsi="HCR Batang" w:eastAsia="HCR Batang" w:ascii="HCR Batang"/>
          <w:spacing w:val="0"/>
          <w:w w:val="92"/>
          <w:sz w:val="24"/>
          <w:szCs w:val="24"/>
        </w:rPr>
        <w:t>상</w:t>
      </w:r>
      <w:r>
        <w:rPr>
          <w:rFonts w:cs="HCR Batang" w:hAnsi="HCR Batang" w:eastAsia="HCR Batang" w:ascii="HCR Batang"/>
          <w:spacing w:val="56"/>
          <w:w w:val="92"/>
          <w:sz w:val="24"/>
          <w:szCs w:val="24"/>
        </w:rPr>
        <w:t> 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성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균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관</w:t>
      </w:r>
      <w:r>
        <w:rPr>
          <w:rFonts w:cs="HCR Batang" w:hAnsi="HCR Batang" w:eastAsia="HCR Batang" w:ascii="HCR Batang"/>
          <w:spacing w:val="-2"/>
          <w:w w:val="92"/>
          <w:sz w:val="24"/>
          <w:szCs w:val="24"/>
        </w:rPr>
        <w:t>대</w:t>
      </w:r>
      <w:r>
        <w:rPr>
          <w:rFonts w:cs="HCR Batang" w:hAnsi="HCR Batang" w:eastAsia="HCR Batang" w:ascii="HCR Batang"/>
          <w:spacing w:val="0"/>
          <w:w w:val="108"/>
          <w:sz w:val="24"/>
          <w:szCs w:val="24"/>
        </w:rPr>
        <w:t>)</w:t>
      </w:r>
      <w:r>
        <w:rPr>
          <w:rFonts w:cs="HCR Batang" w:hAnsi="HCR Batang" w:eastAsia="HCR Batang" w:ascii="HCR Batang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HCR Dotum" w:hAnsi="HCR Dotum" w:eastAsia="HCR Dotum" w:ascii="HCR Dotum"/>
          <w:sz w:val="20"/>
          <w:szCs w:val="20"/>
        </w:rPr>
        <w:jc w:val="center"/>
        <w:spacing w:lineRule="exact" w:line="260"/>
        <w:ind w:left="4116" w:right="4095"/>
      </w:pP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41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1</w:t>
      </w:r>
      <w:r>
        <w:rPr>
          <w:rFonts w:cs="HCR Dotum" w:hAnsi="HCR Dotum" w:eastAsia="HCR Dotum" w:ascii="HCR Dotum"/>
          <w:spacing w:val="1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0"/>
          <w:w w:val="100"/>
          <w:position w:val="-1"/>
          <w:sz w:val="20"/>
          <w:szCs w:val="20"/>
        </w:rPr>
        <w:t>0</w:t>
      </w:r>
      <w:r>
        <w:rPr>
          <w:rFonts w:cs="HCR Dotum" w:hAnsi="HCR Dotum" w:eastAsia="HCR Dotum" w:ascii="HCR Dotum"/>
          <w:spacing w:val="39"/>
          <w:w w:val="100"/>
          <w:position w:val="-1"/>
          <w:sz w:val="20"/>
          <w:szCs w:val="20"/>
        </w:rPr>
        <w:t> </w:t>
      </w:r>
      <w:r>
        <w:rPr>
          <w:rFonts w:cs="HCR Dotum" w:hAnsi="HCR Dotum" w:eastAsia="HCR Dotum" w:ascii="HCR Dotum"/>
          <w:spacing w:val="0"/>
          <w:w w:val="99"/>
          <w:position w:val="-1"/>
          <w:sz w:val="20"/>
          <w:szCs w:val="20"/>
        </w:rPr>
        <w:t>-</w:t>
      </w:r>
      <w:r>
        <w:rPr>
          <w:rFonts w:cs="HCR Dotum" w:hAnsi="HCR Dotum" w:eastAsia="HCR Dotum" w:ascii="HCR Dotum"/>
          <w:spacing w:val="0"/>
          <w:w w:val="100"/>
          <w:position w:val="0"/>
          <w:sz w:val="20"/>
          <w:szCs w:val="20"/>
        </w:rPr>
      </w:r>
    </w:p>
    <w:sectPr>
      <w:pgSz w:w="11900" w:h="16820"/>
      <w:pgMar w:top="1580" w:bottom="280" w:left="1440" w:right="146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png"/><Relationship Id="rId9" Type="http://schemas.openxmlformats.org/officeDocument/2006/relationships/image" Target="media\image6.png"/><Relationship Id="rId10" Type="http://schemas.openxmlformats.org/officeDocument/2006/relationships/image" Target="media\image7.jpg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jpg"/><Relationship Id="rId15" Type="http://schemas.openxmlformats.org/officeDocument/2006/relationships/image" Target="media\image12.jpg"/><Relationship Id="rId16" Type="http://schemas.openxmlformats.org/officeDocument/2006/relationships/image" Target="media\image13.png"/><Relationship Id="rId17" Type="http://schemas.openxmlformats.org/officeDocument/2006/relationships/image" Target="media\image14.png"/><Relationship Id="rId18" Type="http://schemas.openxmlformats.org/officeDocument/2006/relationships/image" Target="media\image15.jpg"/><Relationship Id="rId19" Type="http://schemas.openxmlformats.org/officeDocument/2006/relationships/image" Target="media\image16.jpg"/><Relationship Id="rId20" Type="http://schemas.openxmlformats.org/officeDocument/2006/relationships/image" Target="media\image17.jpg"/><Relationship Id="rId21" Type="http://schemas.openxmlformats.org/officeDocument/2006/relationships/image" Target="media\image18.jpg"/><Relationship Id="rId22" Type="http://schemas.openxmlformats.org/officeDocument/2006/relationships/image" Target="media\image19.jpg"/><Relationship Id="rId23" Type="http://schemas.openxmlformats.org/officeDocument/2006/relationships/image" Target="media\image20.jpg"/><Relationship Id="rId24" Type="http://schemas.openxmlformats.org/officeDocument/2006/relationships/image" Target="media\image21.png"/><Relationship Id="rId25" Type="http://schemas.openxmlformats.org/officeDocument/2006/relationships/image" Target="media\image22.jpg"/><Relationship Id="rId26" Type="http://schemas.openxmlformats.org/officeDocument/2006/relationships/image" Target="media\image23.jpg"/><Relationship Id="rId27" Type="http://schemas.openxmlformats.org/officeDocument/2006/relationships/image" Target="media\image24.jpg"/><Relationship Id="rId28" Type="http://schemas.openxmlformats.org/officeDocument/2006/relationships/image" Target="media\image25.jpg"/><Relationship Id="rId29" Type="http://schemas.openxmlformats.org/officeDocument/2006/relationships/image" Target="media\image26.jpg"/><Relationship Id="rId30" Type="http://schemas.openxmlformats.org/officeDocument/2006/relationships/image" Target="media\image27.jpg"/><Relationship Id="rId31" Type="http://schemas.openxmlformats.org/officeDocument/2006/relationships/image" Target="media\image28.png"/><Relationship Id="rId32" Type="http://schemas.openxmlformats.org/officeDocument/2006/relationships/image" Target="media\image29.jpg"/><Relationship Id="rId33" Type="http://schemas.openxmlformats.org/officeDocument/2006/relationships/image" Target="media\image30.jpg"/><Relationship Id="rId34" Type="http://schemas.openxmlformats.org/officeDocument/2006/relationships/image" Target="media\image31.jpg"/><Relationship Id="rId35" Type="http://schemas.openxmlformats.org/officeDocument/2006/relationships/image" Target="media\image32.jpg"/><Relationship Id="rId36" Type="http://schemas.openxmlformats.org/officeDocument/2006/relationships/image" Target="media\image33.jpg"/><Relationship Id="rId37" Type="http://schemas.openxmlformats.org/officeDocument/2006/relationships/image" Target="media\image34.jpg"/><Relationship Id="rId38" Type="http://schemas.openxmlformats.org/officeDocument/2006/relationships/image" Target="media\image35.jpg"/><Relationship Id="rId39" Type="http://schemas.openxmlformats.org/officeDocument/2006/relationships/image" Target="media\image36.png"/><Relationship Id="rId40" Type="http://schemas.openxmlformats.org/officeDocument/2006/relationships/image" Target="media\image37.png"/><Relationship Id="rId41" Type="http://schemas.openxmlformats.org/officeDocument/2006/relationships/image" Target="media\image38.png"/><Relationship Id="rId42" Type="http://schemas.openxmlformats.org/officeDocument/2006/relationships/image" Target="media\image39.jpg"/><Relationship Id="rId43" Type="http://schemas.openxmlformats.org/officeDocument/2006/relationships/image" Target="media\image40.jpg"/><Relationship Id="rId44" Type="http://schemas.openxmlformats.org/officeDocument/2006/relationships/image" Target="media\image41.jpg"/><Relationship Id="rId45" Type="http://schemas.openxmlformats.org/officeDocument/2006/relationships/image" Target="media\image42.jpg"/><Relationship Id="rId46" Type="http://schemas.openxmlformats.org/officeDocument/2006/relationships/image" Target="media\image43.jpg"/><Relationship Id="rId47" Type="http://schemas.openxmlformats.org/officeDocument/2006/relationships/image" Target="media\image44.jpg"/><Relationship Id="rId48" Type="http://schemas.openxmlformats.org/officeDocument/2006/relationships/image" Target="media\image45.jpg"/><Relationship Id="rId49" Type="http://schemas.openxmlformats.org/officeDocument/2006/relationships/image" Target="media\image46.jpg"/><Relationship Id="rId50" Type="http://schemas.openxmlformats.org/officeDocument/2006/relationships/image" Target="media\image47.jpg"/><Relationship Id="rId51" Type="http://schemas.openxmlformats.org/officeDocument/2006/relationships/image" Target="media\image48.jpg"/><Relationship Id="rId52" Type="http://schemas.openxmlformats.org/officeDocument/2006/relationships/image" Target="media\image49.jpg"/><Relationship Id="rId53" Type="http://schemas.openxmlformats.org/officeDocument/2006/relationships/image" Target="media\image50.jpg"/><Relationship Id="rId54" Type="http://schemas.openxmlformats.org/officeDocument/2006/relationships/image" Target="media\image51.jpg"/><Relationship Id="rId55" Type="http://schemas.openxmlformats.org/officeDocument/2006/relationships/image" Target="media\image52.jpg"/><Relationship Id="rId56" Type="http://schemas.openxmlformats.org/officeDocument/2006/relationships/image" Target="media\image53.jpg"/><Relationship Id="rId57" Type="http://schemas.openxmlformats.org/officeDocument/2006/relationships/image" Target="media\image54.jpg"/><Relationship Id="rId58" Type="http://schemas.openxmlformats.org/officeDocument/2006/relationships/image" Target="media\image55.jpg"/><Relationship Id="rId59" Type="http://schemas.openxmlformats.org/officeDocument/2006/relationships/image" Target="media\image56.jpg"/><Relationship Id="rId60" Type="http://schemas.openxmlformats.org/officeDocument/2006/relationships/image" Target="media\image57.jpg"/><Relationship Id="rId61" Type="http://schemas.openxmlformats.org/officeDocument/2006/relationships/image" Target="media\image58.jpg"/><Relationship Id="rId62" Type="http://schemas.openxmlformats.org/officeDocument/2006/relationships/image" Target="media\image59.jpg"/><Relationship Id="rId63" Type="http://schemas.openxmlformats.org/officeDocument/2006/relationships/image" Target="media\image60.jpg"/><Relationship Id="rId64" Type="http://schemas.openxmlformats.org/officeDocument/2006/relationships/image" Target="media\image61.jpg"/><Relationship Id="rId65" Type="http://schemas.openxmlformats.org/officeDocument/2006/relationships/image" Target="media\image62.jpg"/><Relationship Id="rId66" Type="http://schemas.openxmlformats.org/officeDocument/2006/relationships/image" Target="media\image63.jpg"/><Relationship Id="rId67" Type="http://schemas.openxmlformats.org/officeDocument/2006/relationships/image" Target="media\image64.jpg"/><Relationship Id="rId68" Type="http://schemas.openxmlformats.org/officeDocument/2006/relationships/image" Target="media\image65.jpg"/><Relationship Id="rId69" Type="http://schemas.openxmlformats.org/officeDocument/2006/relationships/image" Target="media\image66.jpg"/><Relationship Id="rId70" Type="http://schemas.openxmlformats.org/officeDocument/2006/relationships/image" Target="media\image67.jpg"/><Relationship Id="rId71" Type="http://schemas.openxmlformats.org/officeDocument/2006/relationships/image" Target="media\image68.jpg"/><Relationship Id="rId72" Type="http://schemas.openxmlformats.org/officeDocument/2006/relationships/image" Target="media\image69.jpg"/><Relationship Id="rId73" Type="http://schemas.openxmlformats.org/officeDocument/2006/relationships/image" Target="media\image70.jpg"/><Relationship Id="rId74" Type="http://schemas.openxmlformats.org/officeDocument/2006/relationships/image" Target="media\image71.jpg"/><Relationship Id="rId75" Type="http://schemas.openxmlformats.org/officeDocument/2006/relationships/image" Target="media\image72.jpg"/><Relationship Id="rId76" Type="http://schemas.openxmlformats.org/officeDocument/2006/relationships/image" Target="media\image73.jpg"/><Relationship Id="rId77" Type="http://schemas.openxmlformats.org/officeDocument/2006/relationships/image" Target="media\image74.jpg"/><Relationship Id="rId78" Type="http://schemas.openxmlformats.org/officeDocument/2006/relationships/image" Target="media\image75.jpg"/><Relationship Id="rId79" Type="http://schemas.openxmlformats.org/officeDocument/2006/relationships/image" Target="media\image76.jpg"/><Relationship Id="rId80" Type="http://schemas.openxmlformats.org/officeDocument/2006/relationships/image" Target="media\image77.jpg"/><Relationship Id="rId81" Type="http://schemas.openxmlformats.org/officeDocument/2006/relationships/image" Target="media\image78.jpg"/><Relationship Id="rId82" Type="http://schemas.openxmlformats.org/officeDocument/2006/relationships/image" Target="media\image79.jpg"/><Relationship Id="rId83" Type="http://schemas.openxmlformats.org/officeDocument/2006/relationships/image" Target="media\image80.jpg"/><Relationship Id="rId84" Type="http://schemas.openxmlformats.org/officeDocument/2006/relationships/image" Target="media\image81.jpg"/><Relationship Id="rId85" Type="http://schemas.openxmlformats.org/officeDocument/2006/relationships/image" Target="media\image82.jpg"/><Relationship Id="rId86" Type="http://schemas.openxmlformats.org/officeDocument/2006/relationships/image" Target="media\image83.jpg"/><Relationship Id="rId87" Type="http://schemas.openxmlformats.org/officeDocument/2006/relationships/image" Target="media\image84.jpg"/><Relationship Id="rId88" Type="http://schemas.openxmlformats.org/officeDocument/2006/relationships/image" Target="media\image85.jpg"/><Relationship Id="rId89" Type="http://schemas.openxmlformats.org/officeDocument/2006/relationships/image" Target="media\image86.jpg"/><Relationship Id="rId90" Type="http://schemas.openxmlformats.org/officeDocument/2006/relationships/image" Target="media\image87.png"/><Relationship Id="rId91" Type="http://schemas.openxmlformats.org/officeDocument/2006/relationships/image" Target="media\image88.png"/><Relationship Id="rId92" Type="http://schemas.openxmlformats.org/officeDocument/2006/relationships/image" Target="media\image89.png"/><Relationship Id="rId93" Type="http://schemas.openxmlformats.org/officeDocument/2006/relationships/image" Target="media\image90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