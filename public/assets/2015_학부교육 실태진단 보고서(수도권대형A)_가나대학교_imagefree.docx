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" w:line="260" w:lineRule="exact"/>
        <w:rPr>
          <w:sz w:val="26"/>
          <w:szCs w:val="26"/>
        </w:rPr>
      </w:pPr>
    </w:p>
    <w:p w:rsidR="00045FFA" w:rsidRDefault="004C5DE0">
      <w:pPr>
        <w:spacing w:line="540" w:lineRule="exact"/>
        <w:ind w:left="1361" w:right="1523"/>
        <w:jc w:val="center"/>
        <w:rPr>
          <w:rFonts w:ascii="HCR Batang" w:eastAsia="HCR Batang" w:hAnsi="HCR Batang" w:cs="HCR Batang"/>
          <w:sz w:val="48"/>
          <w:szCs w:val="48"/>
          <w:lang w:eastAsia="ko-KR"/>
        </w:rPr>
      </w:pPr>
      <w:r>
        <w:rPr>
          <w:rFonts w:ascii="HCR Batang" w:eastAsia="HCR Batang" w:hAnsi="HCR Batang" w:cs="HCR Batang"/>
          <w:spacing w:val="2"/>
          <w:sz w:val="48"/>
          <w:szCs w:val="48"/>
          <w:lang w:eastAsia="ko-KR"/>
        </w:rPr>
        <w:t>2</w:t>
      </w:r>
      <w:r>
        <w:rPr>
          <w:rFonts w:ascii="HCR Batang" w:eastAsia="HCR Batang" w:hAnsi="HCR Batang" w:cs="HCR Batang"/>
          <w:sz w:val="48"/>
          <w:szCs w:val="48"/>
          <w:lang w:eastAsia="ko-KR"/>
        </w:rPr>
        <w:t>01</w:t>
      </w:r>
      <w:r>
        <w:rPr>
          <w:rFonts w:ascii="HCR Batang" w:eastAsia="HCR Batang" w:hAnsi="HCR Batang" w:cs="HCR Batang"/>
          <w:spacing w:val="2"/>
          <w:sz w:val="48"/>
          <w:szCs w:val="48"/>
          <w:lang w:eastAsia="ko-KR"/>
        </w:rPr>
        <w:t>5</w:t>
      </w:r>
      <w:r>
        <w:rPr>
          <w:rFonts w:ascii="HCR Batang" w:eastAsia="HCR Batang" w:hAnsi="HCR Batang" w:cs="HCR Batang"/>
          <w:sz w:val="48"/>
          <w:szCs w:val="48"/>
          <w:lang w:eastAsia="ko-KR"/>
        </w:rPr>
        <w:t>년</w:t>
      </w:r>
      <w:r>
        <w:rPr>
          <w:rFonts w:ascii="HCR Batang" w:eastAsia="HCR Batang" w:hAnsi="HCR Batang" w:cs="HCR Batang"/>
          <w:spacing w:val="49"/>
          <w:sz w:val="48"/>
          <w:szCs w:val="48"/>
          <w:lang w:eastAsia="ko-KR"/>
        </w:rPr>
        <w:t xml:space="preserve"> </w:t>
      </w:r>
      <w:r>
        <w:rPr>
          <w:rFonts w:ascii="HCR Batang" w:eastAsia="HCR Batang" w:hAnsi="HCR Batang" w:cs="HCR Batang"/>
          <w:w w:val="96"/>
          <w:sz w:val="48"/>
          <w:szCs w:val="48"/>
          <w:lang w:eastAsia="ko-KR"/>
        </w:rPr>
        <w:t>학부교육</w:t>
      </w:r>
      <w:r>
        <w:rPr>
          <w:rFonts w:ascii="HCR Batang" w:eastAsia="HCR Batang" w:hAnsi="HCR Batang" w:cs="HCR Batang"/>
          <w:spacing w:val="-32"/>
          <w:w w:val="96"/>
          <w:sz w:val="48"/>
          <w:szCs w:val="48"/>
          <w:lang w:eastAsia="ko-KR"/>
        </w:rPr>
        <w:t xml:space="preserve"> </w:t>
      </w:r>
      <w:r>
        <w:rPr>
          <w:rFonts w:ascii="HCR Batang" w:eastAsia="HCR Batang" w:hAnsi="HCR Batang" w:cs="HCR Batang"/>
          <w:w w:val="96"/>
          <w:sz w:val="48"/>
          <w:szCs w:val="48"/>
          <w:lang w:eastAsia="ko-KR"/>
        </w:rPr>
        <w:t>실태조사</w:t>
      </w:r>
    </w:p>
    <w:p w:rsidR="00045FFA" w:rsidRDefault="00045FFA">
      <w:pPr>
        <w:spacing w:before="2" w:line="140" w:lineRule="exact"/>
        <w:rPr>
          <w:sz w:val="15"/>
          <w:szCs w:val="15"/>
          <w:lang w:eastAsia="ko-KR"/>
        </w:rPr>
      </w:pPr>
    </w:p>
    <w:p w:rsidR="00045FFA" w:rsidRDefault="004C5DE0">
      <w:pPr>
        <w:spacing w:line="780" w:lineRule="exact"/>
        <w:ind w:left="2670" w:right="2834"/>
        <w:jc w:val="center"/>
        <w:rPr>
          <w:rFonts w:ascii="HCR Batang" w:eastAsia="HCR Batang" w:hAnsi="HCR Batang" w:cs="HCR Batang"/>
          <w:sz w:val="48"/>
          <w:szCs w:val="48"/>
          <w:lang w:eastAsia="ko-KR"/>
        </w:rPr>
      </w:pPr>
      <w:r>
        <w:rPr>
          <w:rFonts w:ascii="HCR Batang" w:eastAsia="HCR Batang" w:hAnsi="HCR Batang" w:cs="HCR Batang"/>
          <w:w w:val="65"/>
          <w:position w:val="-6"/>
          <w:sz w:val="48"/>
          <w:szCs w:val="48"/>
          <w:lang w:eastAsia="ko-KR"/>
        </w:rPr>
        <w:t xml:space="preserve">- </w:t>
      </w:r>
      <w:r>
        <w:rPr>
          <w:rFonts w:ascii="HCR Batang" w:eastAsia="HCR Batang" w:hAnsi="HCR Batang" w:cs="HCR Batang"/>
          <w:spacing w:val="54"/>
          <w:w w:val="65"/>
          <w:position w:val="-6"/>
          <w:sz w:val="48"/>
          <w:szCs w:val="48"/>
          <w:lang w:eastAsia="ko-KR"/>
        </w:rPr>
        <w:t xml:space="preserve"> </w:t>
      </w:r>
      <w:r>
        <w:rPr>
          <w:rFonts w:ascii="HCR Batang" w:eastAsia="HCR Batang" w:hAnsi="HCR Batang" w:cs="HCR Batang"/>
          <w:w w:val="96"/>
          <w:position w:val="-6"/>
          <w:sz w:val="48"/>
          <w:szCs w:val="48"/>
          <w:lang w:eastAsia="ko-KR"/>
        </w:rPr>
        <w:t>가나대학교</w:t>
      </w:r>
      <w:r>
        <w:rPr>
          <w:rFonts w:ascii="HCR Batang" w:eastAsia="HCR Batang" w:hAnsi="HCR Batang" w:cs="HCR Batang"/>
          <w:spacing w:val="-32"/>
          <w:w w:val="96"/>
          <w:position w:val="-6"/>
          <w:sz w:val="48"/>
          <w:szCs w:val="48"/>
          <w:lang w:eastAsia="ko-KR"/>
        </w:rPr>
        <w:t xml:space="preserve"> </w:t>
      </w:r>
      <w:r>
        <w:rPr>
          <w:rFonts w:ascii="HCR Batang" w:eastAsia="HCR Batang" w:hAnsi="HCR Batang" w:cs="HCR Batang"/>
          <w:w w:val="65"/>
          <w:position w:val="-6"/>
          <w:sz w:val="48"/>
          <w:szCs w:val="48"/>
          <w:lang w:eastAsia="ko-KR"/>
        </w:rPr>
        <w:t>-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3" w:line="260" w:lineRule="exact"/>
        <w:rPr>
          <w:sz w:val="26"/>
          <w:szCs w:val="26"/>
          <w:lang w:eastAsia="ko-KR"/>
        </w:rPr>
        <w:sectPr w:rsidR="00045FFA">
          <w:pgSz w:w="11900" w:h="16820"/>
          <w:pgMar w:top="1580" w:right="1520" w:bottom="280" w:left="1680" w:header="720" w:footer="720" w:gutter="0"/>
          <w:cols w:space="720"/>
        </w:sectPr>
      </w:pPr>
    </w:p>
    <w:p w:rsidR="00045FFA" w:rsidRDefault="004C5DE0">
      <w:pPr>
        <w:spacing w:line="340" w:lineRule="exact"/>
        <w:jc w:val="right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position w:val="-1"/>
          <w:sz w:val="28"/>
          <w:szCs w:val="28"/>
          <w:lang w:eastAsia="ko-KR"/>
        </w:rPr>
        <w:t>연</w:t>
      </w:r>
      <w:r>
        <w:rPr>
          <w:rFonts w:ascii="HCR Batang" w:eastAsia="HCR Batang" w:hAnsi="HCR Batang" w:cs="HCR Batang"/>
          <w:spacing w:val="-2"/>
          <w:position w:val="-1"/>
          <w:sz w:val="28"/>
          <w:szCs w:val="28"/>
          <w:lang w:eastAsia="ko-KR"/>
        </w:rPr>
        <w:t>구</w:t>
      </w:r>
      <w:r>
        <w:rPr>
          <w:rFonts w:ascii="HCR Batang" w:eastAsia="HCR Batang" w:hAnsi="HCR Batang" w:cs="HCR Batang"/>
          <w:position w:val="-1"/>
          <w:sz w:val="28"/>
          <w:szCs w:val="28"/>
          <w:lang w:eastAsia="ko-KR"/>
        </w:rPr>
        <w:t>책임자</w:t>
      </w:r>
      <w:r>
        <w:rPr>
          <w:rFonts w:ascii="HCR Batang" w:eastAsia="HCR Batang" w:hAnsi="HCR Batang" w:cs="HCR Batang"/>
          <w:spacing w:val="14"/>
          <w:position w:val="-1"/>
          <w:sz w:val="28"/>
          <w:szCs w:val="28"/>
          <w:lang w:eastAsia="ko-KR"/>
        </w:rPr>
        <w:t xml:space="preserve"> </w:t>
      </w:r>
      <w:r>
        <w:rPr>
          <w:rFonts w:ascii="HCR Batang" w:eastAsia="HCR Batang" w:hAnsi="HCR Batang" w:cs="HCR Batang"/>
          <w:w w:val="94"/>
          <w:position w:val="-1"/>
          <w:sz w:val="28"/>
          <w:szCs w:val="28"/>
          <w:lang w:eastAsia="ko-KR"/>
        </w:rPr>
        <w:t>:</w:t>
      </w:r>
    </w:p>
    <w:p w:rsidR="00045FFA" w:rsidRDefault="004C5DE0">
      <w:pPr>
        <w:spacing w:line="440" w:lineRule="exact"/>
        <w:jc w:val="right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position w:val="-2"/>
          <w:sz w:val="28"/>
          <w:szCs w:val="28"/>
          <w:lang w:eastAsia="ko-KR"/>
        </w:rPr>
        <w:t>공</w:t>
      </w:r>
      <w:r>
        <w:rPr>
          <w:rFonts w:ascii="HCR Batang" w:eastAsia="HCR Batang" w:hAnsi="HCR Batang" w:cs="HCR Batang"/>
          <w:spacing w:val="-2"/>
          <w:position w:val="-2"/>
          <w:sz w:val="28"/>
          <w:szCs w:val="28"/>
          <w:lang w:eastAsia="ko-KR"/>
        </w:rPr>
        <w:t>동</w:t>
      </w:r>
      <w:r>
        <w:rPr>
          <w:rFonts w:ascii="HCR Batang" w:eastAsia="HCR Batang" w:hAnsi="HCR Batang" w:cs="HCR Batang"/>
          <w:position w:val="-2"/>
          <w:sz w:val="28"/>
          <w:szCs w:val="28"/>
          <w:lang w:eastAsia="ko-KR"/>
        </w:rPr>
        <w:t>연구자</w:t>
      </w:r>
      <w:r>
        <w:rPr>
          <w:rFonts w:ascii="HCR Batang" w:eastAsia="HCR Batang" w:hAnsi="HCR Batang" w:cs="HCR Batang"/>
          <w:spacing w:val="14"/>
          <w:position w:val="-2"/>
          <w:sz w:val="28"/>
          <w:szCs w:val="28"/>
          <w:lang w:eastAsia="ko-KR"/>
        </w:rPr>
        <w:t xml:space="preserve"> </w:t>
      </w:r>
      <w:r>
        <w:rPr>
          <w:rFonts w:ascii="HCR Batang" w:eastAsia="HCR Batang" w:hAnsi="HCR Batang" w:cs="HCR Batang"/>
          <w:w w:val="94"/>
          <w:position w:val="-2"/>
          <w:sz w:val="28"/>
          <w:szCs w:val="28"/>
          <w:lang w:eastAsia="ko-KR"/>
        </w:rPr>
        <w:t>:</w:t>
      </w:r>
    </w:p>
    <w:p w:rsidR="00045FFA" w:rsidRDefault="00045FFA">
      <w:pPr>
        <w:spacing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jc w:val="right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sz w:val="28"/>
          <w:szCs w:val="28"/>
          <w:lang w:eastAsia="ko-KR"/>
        </w:rPr>
        <w:t>연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구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보조원</w:t>
      </w:r>
      <w:r>
        <w:rPr>
          <w:rFonts w:ascii="HCR Batang" w:eastAsia="HCR Batang" w:hAnsi="HCR Batang" w:cs="HCR Batang"/>
          <w:spacing w:val="14"/>
          <w:sz w:val="28"/>
          <w:szCs w:val="28"/>
          <w:lang w:eastAsia="ko-KR"/>
        </w:rPr>
        <w:t xml:space="preserve"> </w:t>
      </w:r>
      <w:r>
        <w:rPr>
          <w:rFonts w:ascii="HCR Batang" w:eastAsia="HCR Batang" w:hAnsi="HCR Batang" w:cs="HCR Batang"/>
          <w:w w:val="94"/>
          <w:sz w:val="28"/>
          <w:szCs w:val="28"/>
          <w:lang w:eastAsia="ko-KR"/>
        </w:rPr>
        <w:t>:</w:t>
      </w:r>
    </w:p>
    <w:p w:rsidR="00045FFA" w:rsidRDefault="004C5DE0">
      <w:pPr>
        <w:spacing w:line="340" w:lineRule="exact"/>
        <w:ind w:right="341"/>
        <w:jc w:val="both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lang w:eastAsia="ko-KR"/>
        </w:rPr>
        <w:br w:type="column"/>
      </w:r>
      <w:r>
        <w:rPr>
          <w:rFonts w:ascii="HCR Batang" w:eastAsia="HCR Batang" w:hAnsi="HCR Batang" w:cs="HCR Batang"/>
          <w:w w:val="97"/>
          <w:position w:val="-1"/>
          <w:sz w:val="28"/>
          <w:szCs w:val="28"/>
          <w:lang w:eastAsia="ko-KR"/>
        </w:rPr>
        <w:t>배</w:t>
      </w:r>
      <w:r>
        <w:rPr>
          <w:rFonts w:ascii="HCR Batang" w:eastAsia="HCR Batang" w:hAnsi="HCR Batang" w:cs="HCR Batang"/>
          <w:spacing w:val="-2"/>
          <w:w w:val="97"/>
          <w:position w:val="-1"/>
          <w:sz w:val="28"/>
          <w:szCs w:val="28"/>
          <w:lang w:eastAsia="ko-KR"/>
        </w:rPr>
        <w:t>상</w:t>
      </w:r>
      <w:r>
        <w:rPr>
          <w:rFonts w:ascii="HCR Batang" w:eastAsia="HCR Batang" w:hAnsi="HCR Batang" w:cs="HCR Batang"/>
          <w:w w:val="97"/>
          <w:position w:val="-1"/>
          <w:sz w:val="28"/>
          <w:szCs w:val="28"/>
          <w:lang w:eastAsia="ko-KR"/>
        </w:rPr>
        <w:t>훈</w:t>
      </w:r>
      <w:r>
        <w:rPr>
          <w:rFonts w:ascii="HCR Batang" w:eastAsia="HCR Batang" w:hAnsi="HCR Batang" w:cs="HCR Batang"/>
          <w:spacing w:val="-1"/>
          <w:w w:val="113"/>
          <w:position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w w:val="97"/>
          <w:position w:val="-1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w w:val="97"/>
          <w:position w:val="-1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w w:val="97"/>
          <w:position w:val="-1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w w:val="97"/>
          <w:position w:val="-1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w w:val="113"/>
          <w:position w:val="-1"/>
          <w:sz w:val="28"/>
          <w:szCs w:val="28"/>
          <w:lang w:eastAsia="ko-KR"/>
        </w:rPr>
        <w:t>)</w:t>
      </w:r>
    </w:p>
    <w:p w:rsidR="00045FFA" w:rsidRDefault="004C5DE0">
      <w:pPr>
        <w:spacing w:before="23" w:line="440" w:lineRule="exact"/>
        <w:ind w:right="49"/>
        <w:jc w:val="both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sz w:val="28"/>
          <w:szCs w:val="28"/>
          <w:lang w:eastAsia="ko-KR"/>
        </w:rPr>
        <w:t>박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인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심</w:t>
      </w:r>
      <w:r>
        <w:rPr>
          <w:rFonts w:ascii="HCR Batang" w:eastAsia="HCR Batang" w:hAnsi="HCR Batang" w:cs="HCR Batang"/>
          <w:spacing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서울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여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자대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학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교) 강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민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수</w:t>
      </w:r>
      <w:r>
        <w:rPr>
          <w:rFonts w:ascii="HCR Batang" w:eastAsia="HCR Batang" w:hAnsi="HCR Batang" w:cs="HCR Batang"/>
          <w:spacing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수원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여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자대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학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교) 전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수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빈</w:t>
      </w:r>
      <w:r>
        <w:rPr>
          <w:rFonts w:ascii="HCR Batang" w:eastAsia="HCR Batang" w:hAnsi="HCR Batang" w:cs="HCR Batang"/>
          <w:spacing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동국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대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학교)</w:t>
      </w:r>
    </w:p>
    <w:p w:rsidR="00045FFA" w:rsidRDefault="004C5DE0">
      <w:pPr>
        <w:spacing w:line="420" w:lineRule="exact"/>
        <w:ind w:right="341"/>
        <w:jc w:val="both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윤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수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경</w:t>
      </w:r>
      <w:r>
        <w:rPr>
          <w:rFonts w:ascii="HCR Batang" w:eastAsia="HCR Batang" w:hAnsi="HCR Batang" w:cs="HCR Batang"/>
          <w:spacing w:val="-1"/>
          <w:w w:val="113"/>
          <w:position w:val="-2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w w:val="113"/>
          <w:position w:val="-2"/>
          <w:sz w:val="28"/>
          <w:szCs w:val="28"/>
          <w:lang w:eastAsia="ko-KR"/>
        </w:rPr>
        <w:t>)</w:t>
      </w:r>
    </w:p>
    <w:p w:rsidR="00045FFA" w:rsidRDefault="004C5DE0">
      <w:pPr>
        <w:spacing w:before="25" w:line="440" w:lineRule="exact"/>
        <w:ind w:right="313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sz w:val="28"/>
          <w:szCs w:val="28"/>
          <w:lang w:eastAsia="ko-KR"/>
        </w:rPr>
        <w:t>홍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지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인</w:t>
      </w:r>
      <w:r>
        <w:rPr>
          <w:rFonts w:ascii="HCR Batang" w:eastAsia="HCR Batang" w:hAnsi="HCR Batang" w:cs="HCR Batang"/>
          <w:spacing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) 한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송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이</w:t>
      </w:r>
      <w:r>
        <w:rPr>
          <w:rFonts w:ascii="HCR Batang" w:eastAsia="HCR Batang" w:hAnsi="HCR Batang" w:cs="HCR Batang"/>
          <w:spacing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)</w:t>
      </w:r>
    </w:p>
    <w:p w:rsidR="00045FFA" w:rsidRDefault="004C5DE0">
      <w:pPr>
        <w:spacing w:line="420" w:lineRule="exact"/>
        <w:ind w:right="341"/>
        <w:jc w:val="both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곽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은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주</w:t>
      </w:r>
      <w:r>
        <w:rPr>
          <w:rFonts w:ascii="HCR Batang" w:eastAsia="HCR Batang" w:hAnsi="HCR Batang" w:cs="HCR Batang"/>
          <w:spacing w:val="-1"/>
          <w:w w:val="113"/>
          <w:position w:val="-2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w w:val="113"/>
          <w:position w:val="-2"/>
          <w:sz w:val="28"/>
          <w:szCs w:val="28"/>
          <w:lang w:eastAsia="ko-KR"/>
        </w:rPr>
        <w:t>)</w:t>
      </w:r>
    </w:p>
    <w:p w:rsidR="00045FFA" w:rsidRDefault="004C5DE0">
      <w:pPr>
        <w:spacing w:before="25" w:line="440" w:lineRule="exact"/>
        <w:ind w:right="313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sz w:val="28"/>
          <w:szCs w:val="28"/>
          <w:lang w:eastAsia="ko-KR"/>
        </w:rPr>
        <w:t>이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규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린</w:t>
      </w:r>
      <w:r>
        <w:rPr>
          <w:rFonts w:ascii="HCR Batang" w:eastAsia="HCR Batang" w:hAnsi="HCR Batang" w:cs="HCR Batang"/>
          <w:spacing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) 이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주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이</w:t>
      </w:r>
      <w:r>
        <w:rPr>
          <w:rFonts w:ascii="HCR Batang" w:eastAsia="HCR Batang" w:hAnsi="HCR Batang" w:cs="HCR Batang"/>
          <w:spacing w:val="-1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sz w:val="28"/>
          <w:szCs w:val="28"/>
          <w:lang w:eastAsia="ko-KR"/>
        </w:rPr>
        <w:t>)</w:t>
      </w:r>
    </w:p>
    <w:p w:rsidR="00045FFA" w:rsidRDefault="004C5DE0">
      <w:pPr>
        <w:spacing w:line="420" w:lineRule="exact"/>
        <w:ind w:right="341"/>
        <w:jc w:val="both"/>
        <w:rPr>
          <w:rFonts w:ascii="HCR Batang" w:eastAsia="HCR Batang" w:hAnsi="HCR Batang" w:cs="HCR Batang"/>
          <w:sz w:val="28"/>
          <w:szCs w:val="28"/>
          <w:lang w:eastAsia="ko-KR"/>
        </w:rPr>
      </w:pP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황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수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정</w:t>
      </w:r>
      <w:r>
        <w:rPr>
          <w:rFonts w:ascii="HCR Batang" w:eastAsia="HCR Batang" w:hAnsi="HCR Batang" w:cs="HCR Batang"/>
          <w:spacing w:val="-1"/>
          <w:w w:val="113"/>
          <w:position w:val="-2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w w:val="97"/>
          <w:position w:val="-2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w w:val="97"/>
          <w:position w:val="-2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w w:val="113"/>
          <w:position w:val="-2"/>
          <w:sz w:val="28"/>
          <w:szCs w:val="28"/>
          <w:lang w:eastAsia="ko-KR"/>
        </w:rPr>
        <w:t>)</w:t>
      </w:r>
    </w:p>
    <w:p w:rsidR="00045FFA" w:rsidRDefault="004C5DE0">
      <w:pPr>
        <w:spacing w:line="440" w:lineRule="exact"/>
        <w:ind w:right="341"/>
        <w:jc w:val="both"/>
        <w:rPr>
          <w:rFonts w:ascii="HCR Batang" w:eastAsia="HCR Batang" w:hAnsi="HCR Batang" w:cs="HCR Batang"/>
          <w:sz w:val="28"/>
          <w:szCs w:val="28"/>
          <w:lang w:eastAsia="ko-KR"/>
        </w:rPr>
        <w:sectPr w:rsidR="00045FFA">
          <w:type w:val="continuous"/>
          <w:pgSz w:w="11900" w:h="16820"/>
          <w:pgMar w:top="1580" w:right="1520" w:bottom="280" w:left="1680" w:header="720" w:footer="720" w:gutter="0"/>
          <w:cols w:num="2" w:space="720" w:equalWidth="0">
            <w:col w:w="5606" w:space="140"/>
            <w:col w:w="2954"/>
          </w:cols>
        </w:sectPr>
      </w:pPr>
      <w:r>
        <w:rPr>
          <w:rFonts w:ascii="HCR Batang" w:eastAsia="HCR Batang" w:hAnsi="HCR Batang" w:cs="HCR Batang"/>
          <w:w w:val="97"/>
          <w:position w:val="-3"/>
          <w:sz w:val="28"/>
          <w:szCs w:val="28"/>
          <w:lang w:eastAsia="ko-KR"/>
        </w:rPr>
        <w:t>김</w:t>
      </w:r>
      <w:r>
        <w:rPr>
          <w:rFonts w:ascii="HCR Batang" w:eastAsia="HCR Batang" w:hAnsi="HCR Batang" w:cs="HCR Batang"/>
          <w:spacing w:val="-2"/>
          <w:w w:val="97"/>
          <w:position w:val="-3"/>
          <w:sz w:val="28"/>
          <w:szCs w:val="28"/>
          <w:lang w:eastAsia="ko-KR"/>
        </w:rPr>
        <w:t>민</w:t>
      </w:r>
      <w:r>
        <w:rPr>
          <w:rFonts w:ascii="HCR Batang" w:eastAsia="HCR Batang" w:hAnsi="HCR Batang" w:cs="HCR Batang"/>
          <w:w w:val="97"/>
          <w:position w:val="-3"/>
          <w:sz w:val="28"/>
          <w:szCs w:val="28"/>
          <w:lang w:eastAsia="ko-KR"/>
        </w:rPr>
        <w:t>찬</w:t>
      </w:r>
      <w:r>
        <w:rPr>
          <w:rFonts w:ascii="HCR Batang" w:eastAsia="HCR Batang" w:hAnsi="HCR Batang" w:cs="HCR Batang"/>
          <w:spacing w:val="-1"/>
          <w:w w:val="113"/>
          <w:position w:val="-3"/>
          <w:sz w:val="28"/>
          <w:szCs w:val="28"/>
          <w:lang w:eastAsia="ko-KR"/>
        </w:rPr>
        <w:t>(</w:t>
      </w:r>
      <w:r>
        <w:rPr>
          <w:rFonts w:ascii="HCR Batang" w:eastAsia="HCR Batang" w:hAnsi="HCR Batang" w:cs="HCR Batang"/>
          <w:w w:val="97"/>
          <w:position w:val="-3"/>
          <w:sz w:val="28"/>
          <w:szCs w:val="28"/>
          <w:lang w:eastAsia="ko-KR"/>
        </w:rPr>
        <w:t>성균</w:t>
      </w:r>
      <w:r>
        <w:rPr>
          <w:rFonts w:ascii="HCR Batang" w:eastAsia="HCR Batang" w:hAnsi="HCR Batang" w:cs="HCR Batang"/>
          <w:spacing w:val="-2"/>
          <w:w w:val="97"/>
          <w:position w:val="-3"/>
          <w:sz w:val="28"/>
          <w:szCs w:val="28"/>
          <w:lang w:eastAsia="ko-KR"/>
        </w:rPr>
        <w:t>관</w:t>
      </w:r>
      <w:r>
        <w:rPr>
          <w:rFonts w:ascii="HCR Batang" w:eastAsia="HCR Batang" w:hAnsi="HCR Batang" w:cs="HCR Batang"/>
          <w:w w:val="97"/>
          <w:position w:val="-3"/>
          <w:sz w:val="28"/>
          <w:szCs w:val="28"/>
          <w:lang w:eastAsia="ko-KR"/>
        </w:rPr>
        <w:t>대학</w:t>
      </w:r>
      <w:r>
        <w:rPr>
          <w:rFonts w:ascii="HCR Batang" w:eastAsia="HCR Batang" w:hAnsi="HCR Batang" w:cs="HCR Batang"/>
          <w:spacing w:val="-2"/>
          <w:w w:val="97"/>
          <w:position w:val="-3"/>
          <w:sz w:val="28"/>
          <w:szCs w:val="28"/>
          <w:lang w:eastAsia="ko-KR"/>
        </w:rPr>
        <w:t>교</w:t>
      </w:r>
      <w:r>
        <w:rPr>
          <w:rFonts w:ascii="HCR Batang" w:eastAsia="HCR Batang" w:hAnsi="HCR Batang" w:cs="HCR Batang"/>
          <w:w w:val="113"/>
          <w:position w:val="-3"/>
          <w:sz w:val="28"/>
          <w:szCs w:val="28"/>
          <w:lang w:eastAsia="ko-KR"/>
        </w:rPr>
        <w:t>)</w:t>
      </w:r>
    </w:p>
    <w:p w:rsidR="00045FFA" w:rsidRDefault="00045FFA">
      <w:pPr>
        <w:spacing w:before="8" w:line="100" w:lineRule="exact"/>
        <w:rPr>
          <w:sz w:val="11"/>
          <w:szCs w:val="11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420" w:lineRule="exact"/>
        <w:ind w:left="793"/>
        <w:rPr>
          <w:rFonts w:ascii="HCR Batang" w:eastAsia="HCR Batang" w:hAnsi="HCR Batang" w:cs="HCR Batang"/>
          <w:sz w:val="36"/>
          <w:szCs w:val="36"/>
          <w:lang w:eastAsia="ko-KR"/>
        </w:rPr>
      </w:pPr>
      <w:r>
        <w:rPr>
          <w:rFonts w:ascii="HCR Batang" w:eastAsia="HCR Batang" w:hAnsi="HCR Batang" w:cs="HCR Batang"/>
          <w:sz w:val="36"/>
          <w:szCs w:val="36"/>
          <w:lang w:eastAsia="ko-KR"/>
        </w:rPr>
        <w:t xml:space="preserve">2015 </w:t>
      </w:r>
      <w:r>
        <w:rPr>
          <w:rFonts w:ascii="HCR Batang" w:eastAsia="HCR Batang" w:hAnsi="HCR Batang" w:cs="HCR Batang"/>
          <w:spacing w:val="43"/>
          <w:sz w:val="36"/>
          <w:szCs w:val="36"/>
          <w:lang w:eastAsia="ko-KR"/>
        </w:rPr>
        <w:t xml:space="preserve"> </w:t>
      </w:r>
      <w:r>
        <w:rPr>
          <w:rFonts w:ascii="HCR Batang" w:eastAsia="HCR Batang" w:hAnsi="HCR Batang" w:cs="HCR Batang"/>
          <w:w w:val="96"/>
          <w:sz w:val="36"/>
          <w:szCs w:val="36"/>
          <w:lang w:eastAsia="ko-KR"/>
        </w:rPr>
        <w:t>학부교육</w:t>
      </w:r>
      <w:r>
        <w:rPr>
          <w:rFonts w:ascii="HCR Batang" w:eastAsia="HCR Batang" w:hAnsi="HCR Batang" w:cs="HCR Batang"/>
          <w:spacing w:val="-25"/>
          <w:w w:val="96"/>
          <w:sz w:val="36"/>
          <w:szCs w:val="36"/>
          <w:lang w:eastAsia="ko-KR"/>
        </w:rPr>
        <w:t xml:space="preserve"> </w:t>
      </w:r>
      <w:r>
        <w:rPr>
          <w:rFonts w:ascii="HCR Batang" w:eastAsia="HCR Batang" w:hAnsi="HCR Batang" w:cs="HCR Batang"/>
          <w:w w:val="96"/>
          <w:sz w:val="36"/>
          <w:szCs w:val="36"/>
          <w:lang w:eastAsia="ko-KR"/>
        </w:rPr>
        <w:t>실태조사</w:t>
      </w:r>
      <w:r>
        <w:rPr>
          <w:rFonts w:ascii="HCR Batang" w:eastAsia="HCR Batang" w:hAnsi="HCR Batang" w:cs="HCR Batang"/>
          <w:spacing w:val="-1"/>
          <w:w w:val="113"/>
          <w:sz w:val="36"/>
          <w:szCs w:val="36"/>
          <w:lang w:eastAsia="ko-KR"/>
        </w:rPr>
        <w:t>(</w:t>
      </w:r>
      <w:r>
        <w:rPr>
          <w:rFonts w:ascii="HCR Batang" w:eastAsia="HCR Batang" w:hAnsi="HCR Batang" w:cs="HCR Batang"/>
          <w:w w:val="97"/>
          <w:sz w:val="36"/>
          <w:szCs w:val="36"/>
          <w:lang w:eastAsia="ko-KR"/>
        </w:rPr>
        <w:t>K</w:t>
      </w:r>
      <w:r>
        <w:rPr>
          <w:rFonts w:ascii="HCR Batang" w:eastAsia="HCR Batang" w:hAnsi="HCR Batang" w:cs="HCR Batang"/>
          <w:spacing w:val="-1"/>
          <w:w w:val="65"/>
          <w:sz w:val="36"/>
          <w:szCs w:val="36"/>
          <w:lang w:eastAsia="ko-KR"/>
        </w:rPr>
        <w:t>-</w:t>
      </w:r>
      <w:r>
        <w:rPr>
          <w:rFonts w:ascii="HCR Batang" w:eastAsia="HCR Batang" w:hAnsi="HCR Batang" w:cs="HCR Batang"/>
          <w:w w:val="98"/>
          <w:sz w:val="36"/>
          <w:szCs w:val="36"/>
          <w:lang w:eastAsia="ko-KR"/>
        </w:rPr>
        <w:t>N</w:t>
      </w:r>
      <w:r>
        <w:rPr>
          <w:rFonts w:ascii="HCR Batang" w:eastAsia="HCR Batang" w:hAnsi="HCR Batang" w:cs="HCR Batang"/>
          <w:spacing w:val="1"/>
          <w:w w:val="86"/>
          <w:sz w:val="36"/>
          <w:szCs w:val="36"/>
          <w:lang w:eastAsia="ko-KR"/>
        </w:rPr>
        <w:t>SS</w:t>
      </w:r>
      <w:r>
        <w:rPr>
          <w:rFonts w:ascii="HCR Batang" w:eastAsia="HCR Batang" w:hAnsi="HCR Batang" w:cs="HCR Batang"/>
          <w:spacing w:val="-1"/>
          <w:w w:val="91"/>
          <w:sz w:val="36"/>
          <w:szCs w:val="36"/>
          <w:lang w:eastAsia="ko-KR"/>
        </w:rPr>
        <w:t>E</w:t>
      </w:r>
      <w:r>
        <w:rPr>
          <w:rFonts w:ascii="HCR Batang" w:eastAsia="HCR Batang" w:hAnsi="HCR Batang" w:cs="HCR Batang"/>
          <w:w w:val="113"/>
          <w:sz w:val="36"/>
          <w:szCs w:val="36"/>
          <w:lang w:eastAsia="ko-KR"/>
        </w:rPr>
        <w:t>)</w:t>
      </w:r>
      <w:r>
        <w:rPr>
          <w:rFonts w:ascii="HCR Batang" w:eastAsia="HCR Batang" w:hAnsi="HCR Batang" w:cs="HCR Batang"/>
          <w:sz w:val="36"/>
          <w:szCs w:val="36"/>
          <w:lang w:eastAsia="ko-KR"/>
        </w:rPr>
        <w:t xml:space="preserve"> </w:t>
      </w:r>
      <w:r>
        <w:rPr>
          <w:rFonts w:ascii="HCR Batang" w:eastAsia="HCR Batang" w:hAnsi="HCR Batang" w:cs="HCR Batang"/>
          <w:spacing w:val="-37"/>
          <w:sz w:val="36"/>
          <w:szCs w:val="36"/>
          <w:lang w:eastAsia="ko-KR"/>
        </w:rPr>
        <w:t xml:space="preserve"> </w:t>
      </w:r>
      <w:r>
        <w:rPr>
          <w:rFonts w:ascii="HCR Batang" w:eastAsia="HCR Batang" w:hAnsi="HCR Batang" w:cs="HCR Batang"/>
          <w:sz w:val="36"/>
          <w:szCs w:val="36"/>
          <w:lang w:eastAsia="ko-KR"/>
        </w:rPr>
        <w:t>프로젝트</w:t>
      </w:r>
    </w:p>
    <w:p w:rsidR="00045FFA" w:rsidRDefault="004C5DE0">
      <w:pPr>
        <w:spacing w:before="7"/>
        <w:ind w:left="798"/>
        <w:rPr>
          <w:rFonts w:ascii="HCR Batang" w:eastAsia="HCR Batang" w:hAnsi="HCR Batang" w:cs="HCR Batang"/>
          <w:sz w:val="30"/>
          <w:szCs w:val="30"/>
        </w:rPr>
        <w:sectPr w:rsidR="00045FFA">
          <w:type w:val="continuous"/>
          <w:pgSz w:w="11900" w:h="16820"/>
          <w:pgMar w:top="1580" w:right="1520" w:bottom="280" w:left="1680" w:header="720" w:footer="720" w:gutter="0"/>
          <w:cols w:space="720"/>
        </w:sectPr>
      </w:pPr>
      <w:r>
        <w:rPr>
          <w:rFonts w:ascii="HCR Batang" w:eastAsia="HCR Batang" w:hAnsi="HCR Batang" w:cs="HCR Batang"/>
          <w:spacing w:val="-1"/>
          <w:w w:val="113"/>
          <w:sz w:val="30"/>
          <w:szCs w:val="30"/>
        </w:rPr>
        <w:t>(</w:t>
      </w:r>
      <w:r>
        <w:rPr>
          <w:rFonts w:ascii="HCR Batang" w:eastAsia="HCR Batang" w:hAnsi="HCR Batang" w:cs="HCR Batang"/>
          <w:w w:val="97"/>
          <w:sz w:val="30"/>
          <w:szCs w:val="30"/>
        </w:rPr>
        <w:t>K</w:t>
      </w:r>
      <w:r>
        <w:rPr>
          <w:rFonts w:ascii="HCR Batang" w:eastAsia="HCR Batang" w:hAnsi="HCR Batang" w:cs="HCR Batang"/>
          <w:spacing w:val="1"/>
          <w:w w:val="103"/>
          <w:sz w:val="30"/>
          <w:szCs w:val="30"/>
        </w:rPr>
        <w:t>o</w:t>
      </w:r>
      <w:r>
        <w:rPr>
          <w:rFonts w:ascii="HCR Batang" w:eastAsia="HCR Batang" w:hAnsi="HCR Batang" w:cs="HCR Batang"/>
          <w:spacing w:val="-1"/>
          <w:w w:val="75"/>
          <w:sz w:val="30"/>
          <w:szCs w:val="30"/>
        </w:rPr>
        <w:t>r</w:t>
      </w:r>
      <w:r>
        <w:rPr>
          <w:rFonts w:ascii="HCR Batang" w:eastAsia="HCR Batang" w:hAnsi="HCR Batang" w:cs="HCR Batang"/>
          <w:w w:val="101"/>
          <w:sz w:val="30"/>
          <w:szCs w:val="30"/>
        </w:rPr>
        <w:t>e</w:t>
      </w:r>
      <w:r>
        <w:rPr>
          <w:rFonts w:ascii="HCR Batang" w:eastAsia="HCR Batang" w:hAnsi="HCR Batang" w:cs="HCR Batang"/>
          <w:w w:val="95"/>
          <w:sz w:val="30"/>
          <w:szCs w:val="30"/>
        </w:rPr>
        <w:t>a</w:t>
      </w:r>
      <w:r>
        <w:rPr>
          <w:rFonts w:ascii="HCR Batang" w:eastAsia="HCR Batang" w:hAnsi="HCR Batang" w:cs="HCR Batang"/>
          <w:spacing w:val="-1"/>
          <w:w w:val="65"/>
          <w:sz w:val="30"/>
          <w:szCs w:val="30"/>
        </w:rPr>
        <w:t>-</w:t>
      </w:r>
      <w:proofErr w:type="gramStart"/>
      <w:r>
        <w:rPr>
          <w:rFonts w:ascii="HCR Batang" w:eastAsia="HCR Batang" w:hAnsi="HCR Batang" w:cs="HCR Batang"/>
          <w:w w:val="98"/>
          <w:sz w:val="30"/>
          <w:szCs w:val="30"/>
        </w:rPr>
        <w:t>N</w:t>
      </w:r>
      <w:r>
        <w:rPr>
          <w:rFonts w:ascii="HCR Batang" w:eastAsia="HCR Batang" w:hAnsi="HCR Batang" w:cs="HCR Batang"/>
          <w:w w:val="95"/>
          <w:sz w:val="30"/>
          <w:szCs w:val="30"/>
        </w:rPr>
        <w:t>a</w:t>
      </w:r>
      <w:r>
        <w:rPr>
          <w:rFonts w:ascii="HCR Batang" w:eastAsia="HCR Batang" w:hAnsi="HCR Batang" w:cs="HCR Batang"/>
          <w:spacing w:val="1"/>
          <w:w w:val="101"/>
          <w:sz w:val="30"/>
          <w:szCs w:val="30"/>
        </w:rPr>
        <w:t>t</w:t>
      </w:r>
      <w:r>
        <w:rPr>
          <w:rFonts w:ascii="HCR Batang" w:eastAsia="HCR Batang" w:hAnsi="HCR Batang" w:cs="HCR Batang"/>
          <w:spacing w:val="-1"/>
          <w:w w:val="84"/>
          <w:sz w:val="30"/>
          <w:szCs w:val="30"/>
        </w:rPr>
        <w:t>i</w:t>
      </w:r>
      <w:r>
        <w:rPr>
          <w:rFonts w:ascii="HCR Batang" w:eastAsia="HCR Batang" w:hAnsi="HCR Batang" w:cs="HCR Batang"/>
          <w:spacing w:val="-2"/>
          <w:w w:val="103"/>
          <w:sz w:val="30"/>
          <w:szCs w:val="30"/>
        </w:rPr>
        <w:t>o</w:t>
      </w:r>
      <w:r>
        <w:rPr>
          <w:rFonts w:ascii="HCR Batang" w:eastAsia="HCR Batang" w:hAnsi="HCR Batang" w:cs="HCR Batang"/>
          <w:spacing w:val="1"/>
          <w:w w:val="95"/>
          <w:sz w:val="30"/>
          <w:szCs w:val="30"/>
        </w:rPr>
        <w:t>n</w:t>
      </w:r>
      <w:r>
        <w:rPr>
          <w:rFonts w:ascii="HCR Batang" w:eastAsia="HCR Batang" w:hAnsi="HCR Batang" w:cs="HCR Batang"/>
          <w:w w:val="95"/>
          <w:sz w:val="30"/>
          <w:szCs w:val="30"/>
        </w:rPr>
        <w:t>a</w:t>
      </w:r>
      <w:r>
        <w:rPr>
          <w:rFonts w:ascii="HCR Batang" w:eastAsia="HCR Batang" w:hAnsi="HCR Batang" w:cs="HCR Batang"/>
          <w:w w:val="84"/>
          <w:sz w:val="30"/>
          <w:szCs w:val="30"/>
        </w:rPr>
        <w:t>l</w:t>
      </w:r>
      <w:r>
        <w:rPr>
          <w:rFonts w:ascii="HCR Batang" w:eastAsia="HCR Batang" w:hAnsi="HCR Batang" w:cs="HCR Batang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29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w w:val="88"/>
          <w:sz w:val="30"/>
          <w:szCs w:val="30"/>
        </w:rPr>
        <w:t>S</w:t>
      </w:r>
      <w:r>
        <w:rPr>
          <w:rFonts w:ascii="HCR Batang" w:eastAsia="HCR Batang" w:hAnsi="HCR Batang" w:cs="HCR Batang"/>
          <w:spacing w:val="1"/>
          <w:w w:val="88"/>
          <w:sz w:val="30"/>
          <w:szCs w:val="30"/>
        </w:rPr>
        <w:t>u</w:t>
      </w:r>
      <w:r>
        <w:rPr>
          <w:rFonts w:ascii="HCR Batang" w:eastAsia="HCR Batang" w:hAnsi="HCR Batang" w:cs="HCR Batang"/>
          <w:spacing w:val="-1"/>
          <w:w w:val="88"/>
          <w:sz w:val="30"/>
          <w:szCs w:val="30"/>
        </w:rPr>
        <w:t>r</w:t>
      </w:r>
      <w:r>
        <w:rPr>
          <w:rFonts w:ascii="HCR Batang" w:eastAsia="HCR Batang" w:hAnsi="HCR Batang" w:cs="HCR Batang"/>
          <w:spacing w:val="1"/>
          <w:w w:val="88"/>
          <w:sz w:val="30"/>
          <w:szCs w:val="30"/>
        </w:rPr>
        <w:t>v</w:t>
      </w:r>
      <w:r>
        <w:rPr>
          <w:rFonts w:ascii="HCR Batang" w:eastAsia="HCR Batang" w:hAnsi="HCR Batang" w:cs="HCR Batang"/>
          <w:w w:val="88"/>
          <w:sz w:val="30"/>
          <w:szCs w:val="30"/>
        </w:rPr>
        <w:t>ey</w:t>
      </w:r>
      <w:proofErr w:type="gramEnd"/>
      <w:r>
        <w:rPr>
          <w:rFonts w:ascii="HCR Batang" w:eastAsia="HCR Batang" w:hAnsi="HCR Batang" w:cs="HCR Batang"/>
          <w:spacing w:val="-12"/>
          <w:w w:val="88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1"/>
          <w:sz w:val="30"/>
          <w:szCs w:val="30"/>
        </w:rPr>
        <w:t>o</w:t>
      </w:r>
      <w:r>
        <w:rPr>
          <w:rFonts w:ascii="HCR Batang" w:eastAsia="HCR Batang" w:hAnsi="HCR Batang" w:cs="HCR Batang"/>
          <w:sz w:val="30"/>
          <w:szCs w:val="30"/>
        </w:rPr>
        <w:t>f</w:t>
      </w:r>
      <w:r>
        <w:rPr>
          <w:rFonts w:ascii="HCR Batang" w:eastAsia="HCR Batang" w:hAnsi="HCR Batang" w:cs="HCR Batang"/>
          <w:spacing w:val="64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2"/>
          <w:sz w:val="30"/>
          <w:szCs w:val="30"/>
        </w:rPr>
        <w:t>S</w:t>
      </w:r>
      <w:r>
        <w:rPr>
          <w:rFonts w:ascii="HCR Batang" w:eastAsia="HCR Batang" w:hAnsi="HCR Batang" w:cs="HCR Batang"/>
          <w:spacing w:val="-1"/>
          <w:sz w:val="30"/>
          <w:szCs w:val="30"/>
        </w:rPr>
        <w:t>t</w:t>
      </w:r>
      <w:r>
        <w:rPr>
          <w:rFonts w:ascii="HCR Batang" w:eastAsia="HCR Batang" w:hAnsi="HCR Batang" w:cs="HCR Batang"/>
          <w:spacing w:val="-2"/>
          <w:sz w:val="30"/>
          <w:szCs w:val="30"/>
        </w:rPr>
        <w:t>u</w:t>
      </w:r>
      <w:r>
        <w:rPr>
          <w:rFonts w:ascii="HCR Batang" w:eastAsia="HCR Batang" w:hAnsi="HCR Batang" w:cs="HCR Batang"/>
          <w:spacing w:val="1"/>
          <w:sz w:val="30"/>
          <w:szCs w:val="30"/>
        </w:rPr>
        <w:t>d</w:t>
      </w:r>
      <w:r>
        <w:rPr>
          <w:rFonts w:ascii="HCR Batang" w:eastAsia="HCR Batang" w:hAnsi="HCR Batang" w:cs="HCR Batang"/>
          <w:sz w:val="30"/>
          <w:szCs w:val="30"/>
        </w:rPr>
        <w:t>e</w:t>
      </w:r>
      <w:r>
        <w:rPr>
          <w:rFonts w:ascii="HCR Batang" w:eastAsia="HCR Batang" w:hAnsi="HCR Batang" w:cs="HCR Batang"/>
          <w:spacing w:val="1"/>
          <w:sz w:val="30"/>
          <w:szCs w:val="30"/>
        </w:rPr>
        <w:t>n</w:t>
      </w:r>
      <w:r>
        <w:rPr>
          <w:rFonts w:ascii="HCR Batang" w:eastAsia="HCR Batang" w:hAnsi="HCR Batang" w:cs="HCR Batang"/>
          <w:sz w:val="30"/>
          <w:szCs w:val="30"/>
        </w:rPr>
        <w:t>t</w:t>
      </w:r>
      <w:r>
        <w:rPr>
          <w:rFonts w:ascii="HCR Batang" w:eastAsia="HCR Batang" w:hAnsi="HCR Batang" w:cs="HCR Batang"/>
          <w:spacing w:val="18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z w:val="30"/>
          <w:szCs w:val="30"/>
        </w:rPr>
        <w:t>E</w:t>
      </w:r>
      <w:r>
        <w:rPr>
          <w:rFonts w:ascii="HCR Batang" w:eastAsia="HCR Batang" w:hAnsi="HCR Batang" w:cs="HCR Batang"/>
          <w:spacing w:val="1"/>
          <w:sz w:val="30"/>
          <w:szCs w:val="30"/>
        </w:rPr>
        <w:t>ng</w:t>
      </w:r>
      <w:r>
        <w:rPr>
          <w:rFonts w:ascii="HCR Batang" w:eastAsia="HCR Batang" w:hAnsi="HCR Batang" w:cs="HCR Batang"/>
          <w:sz w:val="30"/>
          <w:szCs w:val="30"/>
        </w:rPr>
        <w:t>a</w:t>
      </w:r>
      <w:r>
        <w:rPr>
          <w:rFonts w:ascii="HCR Batang" w:eastAsia="HCR Batang" w:hAnsi="HCR Batang" w:cs="HCR Batang"/>
          <w:spacing w:val="-2"/>
          <w:sz w:val="30"/>
          <w:szCs w:val="30"/>
        </w:rPr>
        <w:t>g</w:t>
      </w:r>
      <w:r>
        <w:rPr>
          <w:rFonts w:ascii="HCR Batang" w:eastAsia="HCR Batang" w:hAnsi="HCR Batang" w:cs="HCR Batang"/>
          <w:sz w:val="30"/>
          <w:szCs w:val="30"/>
        </w:rPr>
        <w:t>e</w:t>
      </w:r>
      <w:r>
        <w:rPr>
          <w:rFonts w:ascii="HCR Batang" w:eastAsia="HCR Batang" w:hAnsi="HCR Batang" w:cs="HCR Batang"/>
          <w:spacing w:val="1"/>
          <w:sz w:val="30"/>
          <w:szCs w:val="30"/>
        </w:rPr>
        <w:t>m</w:t>
      </w:r>
      <w:r>
        <w:rPr>
          <w:rFonts w:ascii="HCR Batang" w:eastAsia="HCR Batang" w:hAnsi="HCR Batang" w:cs="HCR Batang"/>
          <w:sz w:val="30"/>
          <w:szCs w:val="30"/>
        </w:rPr>
        <w:t>e</w:t>
      </w:r>
      <w:r>
        <w:rPr>
          <w:rFonts w:ascii="HCR Batang" w:eastAsia="HCR Batang" w:hAnsi="HCR Batang" w:cs="HCR Batang"/>
          <w:spacing w:val="1"/>
          <w:sz w:val="30"/>
          <w:szCs w:val="30"/>
        </w:rPr>
        <w:t>n</w:t>
      </w:r>
      <w:r>
        <w:rPr>
          <w:rFonts w:ascii="HCR Batang" w:eastAsia="HCR Batang" w:hAnsi="HCR Batang" w:cs="HCR Batang"/>
          <w:spacing w:val="-1"/>
          <w:sz w:val="30"/>
          <w:szCs w:val="30"/>
        </w:rPr>
        <w:t>t</w:t>
      </w:r>
      <w:r>
        <w:rPr>
          <w:rFonts w:ascii="HCR Batang" w:eastAsia="HCR Batang" w:hAnsi="HCR Batang" w:cs="HCR Batang"/>
          <w:sz w:val="30"/>
          <w:szCs w:val="30"/>
        </w:rPr>
        <w:t>)</w:t>
      </w:r>
    </w:p>
    <w:p w:rsidR="00045FFA" w:rsidRDefault="00045FFA">
      <w:pPr>
        <w:spacing w:line="200" w:lineRule="exact"/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045FFA">
      <w:pPr>
        <w:spacing w:before="8" w:line="160" w:lineRule="exact"/>
        <w:rPr>
          <w:sz w:val="16"/>
          <w:szCs w:val="16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560" w:lineRule="exact"/>
        <w:ind w:left="3291" w:right="3294"/>
        <w:jc w:val="center"/>
        <w:rPr>
          <w:rFonts w:ascii="HCR Batang" w:eastAsia="HCR Batang" w:hAnsi="HCR Batang" w:cs="HCR Batang"/>
          <w:sz w:val="50"/>
          <w:szCs w:val="50"/>
          <w:lang w:eastAsia="ko-KR"/>
        </w:rPr>
      </w:pPr>
      <w:r>
        <w:rPr>
          <w:rFonts w:ascii="HCR Batang" w:eastAsia="HCR Batang" w:hAnsi="HCR Batang" w:cs="HCR Batang"/>
          <w:w w:val="65"/>
          <w:sz w:val="50"/>
          <w:szCs w:val="50"/>
          <w:lang w:eastAsia="ko-KR"/>
        </w:rPr>
        <w:t xml:space="preserve">- </w:t>
      </w:r>
      <w:r>
        <w:rPr>
          <w:rFonts w:ascii="HCR Batang" w:eastAsia="HCR Batang" w:hAnsi="HCR Batang" w:cs="HCR Batang"/>
          <w:spacing w:val="56"/>
          <w:w w:val="65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 xml:space="preserve">목     </w:t>
      </w:r>
      <w:r>
        <w:rPr>
          <w:rFonts w:ascii="HCR Batang" w:eastAsia="HCR Batang" w:hAnsi="HCR Batang" w:cs="HCR Batang"/>
          <w:spacing w:val="80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차</w:t>
      </w:r>
      <w:r>
        <w:rPr>
          <w:rFonts w:ascii="HCR Batang" w:eastAsia="HCR Batang" w:hAnsi="HCR Batang" w:cs="HCR Batang"/>
          <w:spacing w:val="82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w w:val="65"/>
          <w:sz w:val="50"/>
          <w:szCs w:val="50"/>
          <w:lang w:eastAsia="ko-KR"/>
        </w:rPr>
        <w:t>-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80" w:lineRule="exact"/>
        <w:rPr>
          <w:sz w:val="28"/>
          <w:szCs w:val="28"/>
          <w:lang w:eastAsia="ko-KR"/>
        </w:rPr>
      </w:pPr>
    </w:p>
    <w:p w:rsidR="00045FFA" w:rsidRDefault="004C5DE0" w:rsidP="00312EDB">
      <w:pPr>
        <w:spacing w:line="409" w:lineRule="auto"/>
        <w:ind w:left="72" w:right="75"/>
        <w:jc w:val="right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요약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x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u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v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 xml:space="preserve">e </w:t>
      </w:r>
      <w:r>
        <w:rPr>
          <w:rFonts w:ascii="Malgun Gothic" w:eastAsia="Malgun Gothic" w:hAnsi="Malgun Gothic" w:cs="Malgun Gothic"/>
          <w:spacing w:val="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Su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m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m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r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y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)</w:t>
      </w:r>
      <w:r>
        <w:rPr>
          <w:rFonts w:ascii="Malgun Gothic" w:eastAsia="Malgun Gothic" w:hAnsi="Malgun Gothic" w:cs="Malgun Gothic"/>
          <w:spacing w:val="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55"/>
          <w:w w:val="13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110"/>
          <w:sz w:val="24"/>
          <w:szCs w:val="24"/>
          <w:lang w:eastAsia="ko-KR"/>
        </w:rPr>
        <w:t xml:space="preserve">1 </w:t>
      </w:r>
      <w:r>
        <w:rPr>
          <w:rFonts w:ascii="Malgun Gothic" w:eastAsia="Malgun Gothic" w:hAnsi="Malgun Gothic" w:cs="Malgun Gothic"/>
          <w:w w:val="98"/>
          <w:sz w:val="24"/>
          <w:szCs w:val="24"/>
          <w:lang w:eastAsia="ko-KR"/>
        </w:rPr>
        <w:t>Ⅰ</w:t>
      </w:r>
      <w:r>
        <w:rPr>
          <w:rFonts w:ascii="Malgun Gothic" w:eastAsia="Malgun Gothic" w:hAnsi="Malgun Gothic" w:cs="Malgun Gothic"/>
          <w:w w:val="138"/>
          <w:sz w:val="24"/>
          <w:szCs w:val="24"/>
          <w:lang w:eastAsia="ko-KR"/>
        </w:rPr>
        <w:t>.</w:t>
      </w:r>
      <w:r>
        <w:rPr>
          <w:rFonts w:ascii="Malgun Gothic" w:eastAsia="Malgun Gothic" w:hAnsi="Malgun Gothic" w:cs="Malgun Gothic"/>
          <w:spacing w:val="3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조사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개요</w:t>
      </w:r>
      <w:r>
        <w:rPr>
          <w:rFonts w:ascii="Malgun Gothic" w:eastAsia="Malgun Gothic" w:hAnsi="Malgun Gothic" w:cs="Malgun Gothic"/>
          <w:spacing w:val="-18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</w:t>
      </w:r>
      <w:r>
        <w:rPr>
          <w:rFonts w:ascii="Malgun Gothic" w:eastAsia="Malgun Gothic" w:hAnsi="Malgun Gothic" w:cs="Malgun Gothic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56"/>
          <w:w w:val="13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110"/>
          <w:sz w:val="24"/>
          <w:szCs w:val="24"/>
          <w:lang w:eastAsia="ko-KR"/>
        </w:rPr>
        <w:t>9</w:t>
      </w:r>
    </w:p>
    <w:p w:rsidR="00045FFA" w:rsidRDefault="004C5DE0" w:rsidP="00312EDB">
      <w:pPr>
        <w:spacing w:before="63"/>
        <w:ind w:left="65" w:right="68"/>
        <w:jc w:val="right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w w:val="98"/>
          <w:sz w:val="24"/>
          <w:szCs w:val="24"/>
          <w:lang w:eastAsia="ko-KR"/>
        </w:rPr>
        <w:t>Ⅱ</w:t>
      </w:r>
      <w:r>
        <w:rPr>
          <w:rFonts w:ascii="Malgun Gothic" w:eastAsia="Malgun Gothic" w:hAnsi="Malgun Gothic" w:cs="Malgun Gothic"/>
          <w:w w:val="138"/>
          <w:sz w:val="24"/>
          <w:szCs w:val="24"/>
          <w:lang w:eastAsia="ko-KR"/>
        </w:rPr>
        <w:t>.</w:t>
      </w:r>
      <w:r>
        <w:rPr>
          <w:rFonts w:ascii="Malgun Gothic" w:eastAsia="Malgun Gothic" w:hAnsi="Malgun Gothic" w:cs="Malgun Gothic"/>
          <w:spacing w:val="3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전국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동료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대학과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비교</w:t>
      </w:r>
      <w:r>
        <w:rPr>
          <w:rFonts w:ascii="Malgun Gothic" w:eastAsia="Malgun Gothic" w:hAnsi="Malgun Gothic" w:cs="Malgun Gothic"/>
          <w:spacing w:val="-18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 w:rsidR="00312EDB"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56"/>
          <w:w w:val="13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w w:val="110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w w:val="110"/>
          <w:sz w:val="24"/>
          <w:szCs w:val="24"/>
          <w:lang w:eastAsia="ko-KR"/>
        </w:rPr>
        <w:t>9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1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조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개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요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및</w:t>
      </w:r>
      <w:r>
        <w:rPr>
          <w:rFonts w:ascii="HCR Batang" w:eastAsia="HCR Batang" w:hAnsi="HCR Batang" w:cs="HCR Batang"/>
          <w:spacing w:val="37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</w:t>
      </w:r>
      <w:r w:rsidR="00312EDB"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28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  <w:lang w:eastAsia="ko-KR"/>
        </w:rPr>
        <w:t>1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9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2</w:t>
      </w:r>
      <w:r>
        <w:rPr>
          <w:rFonts w:ascii="HCR Batang" w:eastAsia="HCR Batang" w:hAnsi="HCR Batang" w:cs="HCR Batang"/>
          <w:position w:val="-2"/>
          <w:sz w:val="22"/>
          <w:szCs w:val="22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학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습참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여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</w:rPr>
        <w:t>S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-2"/>
          <w:position w:val="-2"/>
          <w:sz w:val="22"/>
          <w:szCs w:val="22"/>
        </w:rPr>
        <w:t>u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d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n</w:t>
      </w:r>
      <w:r>
        <w:rPr>
          <w:rFonts w:ascii="HCR Batang" w:eastAsia="HCR Batang" w:hAnsi="HCR Batang" w:cs="HCR Batang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26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-2"/>
          <w:position w:val="-2"/>
          <w:sz w:val="22"/>
          <w:szCs w:val="22"/>
        </w:rPr>
        <w:t>n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g</w:t>
      </w:r>
      <w:r>
        <w:rPr>
          <w:rFonts w:ascii="HCR Batang" w:eastAsia="HCR Batang" w:hAnsi="HCR Batang" w:cs="HCR Batang"/>
          <w:position w:val="-2"/>
          <w:sz w:val="22"/>
          <w:szCs w:val="22"/>
        </w:rPr>
        <w:t>a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g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m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n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position w:val="-2"/>
          <w:sz w:val="22"/>
          <w:szCs w:val="22"/>
        </w:rPr>
        <w:t>)</w:t>
      </w:r>
      <w:r>
        <w:rPr>
          <w:rFonts w:ascii="HCR Batang" w:eastAsia="HCR Batang" w:hAnsi="HCR Batang" w:cs="HCR Batang"/>
          <w:spacing w:val="46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비</w:t>
      </w:r>
      <w:r>
        <w:rPr>
          <w:rFonts w:ascii="HCR Batang" w:eastAsia="HCR Batang" w:hAnsi="HCR Batang" w:cs="HCR Batang"/>
          <w:position w:val="-2"/>
          <w:sz w:val="22"/>
          <w:szCs w:val="22"/>
        </w:rPr>
        <w:t>교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21"/>
          <w:w w:val="88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</w:rPr>
        <w:t>2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</w:rPr>
        <w:t>0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1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학</w:t>
      </w:r>
      <w:r>
        <w:rPr>
          <w:rFonts w:ascii="HCR Batang" w:eastAsia="HCR Batang" w:hAnsi="HCR Batang" w:cs="HCR Batang"/>
          <w:position w:val="-2"/>
        </w:rPr>
        <w:t>업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도전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(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A</w:t>
      </w:r>
      <w:r>
        <w:rPr>
          <w:rFonts w:ascii="HCR Batang" w:eastAsia="HCR Batang" w:hAnsi="HCR Batang" w:cs="HCR Batang"/>
          <w:w w:val="96"/>
          <w:position w:val="-2"/>
        </w:rPr>
        <w:t>c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a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d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e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m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i</w:t>
      </w:r>
      <w:r>
        <w:rPr>
          <w:rFonts w:ascii="HCR Batang" w:eastAsia="HCR Batang" w:hAnsi="HCR Batang" w:cs="HCR Batang"/>
          <w:w w:val="96"/>
          <w:position w:val="-2"/>
        </w:rPr>
        <w:t>c</w:t>
      </w:r>
      <w:r>
        <w:rPr>
          <w:rFonts w:ascii="HCR Batang" w:eastAsia="HCR Batang" w:hAnsi="HCR Batang" w:cs="HCR Batang"/>
          <w:spacing w:val="50"/>
          <w:w w:val="96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96"/>
          <w:position w:val="-2"/>
        </w:rPr>
        <w:t>C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h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a</w:t>
      </w:r>
      <w:r>
        <w:rPr>
          <w:rFonts w:ascii="HCR Batang" w:eastAsia="HCR Batang" w:hAnsi="HCR Batang" w:cs="HCR Batang"/>
          <w:w w:val="96"/>
          <w:position w:val="-2"/>
        </w:rPr>
        <w:t>l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l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n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g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e</w:t>
      </w:r>
      <w:r>
        <w:rPr>
          <w:rFonts w:ascii="HCR Batang" w:eastAsia="HCR Batang" w:hAnsi="HCR Batang" w:cs="HCR Batang"/>
          <w:w w:val="96"/>
          <w:position w:val="-2"/>
        </w:rPr>
        <w:t>)</w:t>
      </w:r>
      <w:r>
        <w:rPr>
          <w:rFonts w:ascii="HCR Batang" w:eastAsia="HCR Batang" w:hAnsi="HCR Batang" w:cs="HCR Batang"/>
          <w:spacing w:val="54"/>
          <w:w w:val="96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영</w:t>
      </w:r>
      <w:r>
        <w:rPr>
          <w:rFonts w:ascii="HCR Batang" w:eastAsia="HCR Batang" w:hAnsi="HCR Batang" w:cs="HCR Batang"/>
          <w:w w:val="96"/>
          <w:position w:val="-2"/>
        </w:rPr>
        <w:t>역</w:t>
      </w:r>
      <w:r>
        <w:rPr>
          <w:rFonts w:ascii="HCR Batang" w:eastAsia="HCR Batang" w:hAnsi="HCR Batang" w:cs="HCR Batang"/>
          <w:spacing w:val="-8"/>
          <w:w w:val="96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28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2</w:t>
      </w:r>
      <w:r>
        <w:rPr>
          <w:rFonts w:ascii="HCR Batang" w:eastAsia="HCR Batang" w:hAnsi="HCR Batang" w:cs="HCR Batang"/>
          <w:w w:val="109"/>
          <w:position w:val="-2"/>
        </w:rPr>
        <w:t>0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2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교</w:t>
      </w:r>
      <w:r>
        <w:rPr>
          <w:rFonts w:ascii="HCR Batang" w:eastAsia="HCR Batang" w:hAnsi="HCR Batang" w:cs="HCR Batang"/>
          <w:position w:val="-2"/>
        </w:rPr>
        <w:t>우와</w:t>
      </w:r>
      <w:r>
        <w:rPr>
          <w:rFonts w:ascii="HCR Batang" w:eastAsia="HCR Batang" w:hAnsi="HCR Batang" w:cs="HCR Batang"/>
          <w:spacing w:val="18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학습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112"/>
          <w:position w:val="-2"/>
        </w:rPr>
        <w:t>(</w:t>
      </w:r>
      <w:r>
        <w:rPr>
          <w:rFonts w:ascii="HCR Batang" w:eastAsia="HCR Batang" w:hAnsi="HCR Batang" w:cs="HCR Batang"/>
          <w:w w:val="79"/>
          <w:position w:val="-2"/>
        </w:rPr>
        <w:t>L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5"/>
          <w:position w:val="-2"/>
        </w:rPr>
        <w:t>a</w:t>
      </w:r>
      <w:r>
        <w:rPr>
          <w:rFonts w:ascii="HCR Batang" w:eastAsia="HCR Batang" w:hAnsi="HCR Batang" w:cs="HCR Batang"/>
          <w:w w:val="75"/>
          <w:position w:val="-2"/>
        </w:rPr>
        <w:t>r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107"/>
          <w:position w:val="-2"/>
        </w:rPr>
        <w:t>g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117"/>
          <w:position w:val="-2"/>
        </w:rPr>
        <w:t>w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w w:val="101"/>
          <w:position w:val="-2"/>
        </w:rPr>
        <w:t>t</w:t>
      </w:r>
      <w:r>
        <w:rPr>
          <w:rFonts w:ascii="HCR Batang" w:eastAsia="HCR Batang" w:hAnsi="HCR Batang" w:cs="HCR Batang"/>
          <w:w w:val="94"/>
          <w:position w:val="-2"/>
        </w:rPr>
        <w:t>h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18"/>
          <w:position w:val="-2"/>
        </w:rPr>
        <w:t xml:space="preserve"> </w:t>
      </w:r>
      <w:r>
        <w:rPr>
          <w:rFonts w:ascii="HCR Batang" w:eastAsia="HCR Batang" w:hAnsi="HCR Batang" w:cs="HCR Batang"/>
          <w:w w:val="95"/>
          <w:position w:val="-2"/>
        </w:rPr>
        <w:t>P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101"/>
          <w:position w:val="-2"/>
        </w:rPr>
        <w:t>e</w:t>
      </w:r>
      <w:r>
        <w:rPr>
          <w:rFonts w:ascii="HCR Batang" w:eastAsia="HCR Batang" w:hAnsi="HCR Batang" w:cs="HCR Batang"/>
          <w:w w:val="75"/>
          <w:position w:val="-2"/>
        </w:rPr>
        <w:t>r</w:t>
      </w:r>
      <w:r>
        <w:rPr>
          <w:rFonts w:ascii="HCR Batang" w:eastAsia="HCR Batang" w:hAnsi="HCR Batang" w:cs="HCR Batang"/>
          <w:w w:val="85"/>
          <w:position w:val="-2"/>
        </w:rPr>
        <w:t>s</w:t>
      </w:r>
      <w:r>
        <w:rPr>
          <w:rFonts w:ascii="HCR Batang" w:eastAsia="HCR Batang" w:hAnsi="HCR Batang" w:cs="HCR Batang"/>
          <w:w w:val="112"/>
          <w:position w:val="-2"/>
        </w:rPr>
        <w:t>)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영역</w:t>
      </w:r>
      <w:r>
        <w:rPr>
          <w:rFonts w:ascii="HCR Batang" w:eastAsia="HCR Batang" w:hAnsi="HCR Batang" w:cs="HCR Batang"/>
          <w:spacing w:val="-23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32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2</w:t>
      </w:r>
      <w:r>
        <w:rPr>
          <w:rFonts w:ascii="HCR Batang" w:eastAsia="HCR Batang" w:hAnsi="HCR Batang" w:cs="HCR Batang"/>
          <w:w w:val="109"/>
          <w:position w:val="-2"/>
        </w:rPr>
        <w:t>6</w:t>
      </w:r>
    </w:p>
    <w:p w:rsidR="00045FFA" w:rsidRDefault="004C5DE0" w:rsidP="00312EDB">
      <w:pPr>
        <w:spacing w:line="30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3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교</w:t>
      </w:r>
      <w:r>
        <w:rPr>
          <w:rFonts w:ascii="HCR Batang" w:eastAsia="HCR Batang" w:hAnsi="HCR Batang" w:cs="HCR Batang"/>
          <w:position w:val="-2"/>
        </w:rPr>
        <w:t>수와</w:t>
      </w:r>
      <w:r>
        <w:rPr>
          <w:rFonts w:ascii="HCR Batang" w:eastAsia="HCR Batang" w:hAnsi="HCR Batang" w:cs="HCR Batang"/>
          <w:spacing w:val="18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경험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112"/>
          <w:position w:val="-2"/>
        </w:rPr>
        <w:t>(</w:t>
      </w:r>
      <w:proofErr w:type="gramStart"/>
      <w:r>
        <w:rPr>
          <w:rFonts w:ascii="HCR Batang" w:eastAsia="HCR Batang" w:hAnsi="HCR Batang" w:cs="HCR Batang"/>
          <w:w w:val="9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3"/>
          <w:position w:val="-2"/>
        </w:rPr>
        <w:t>x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pe</w:t>
      </w:r>
      <w:r>
        <w:rPr>
          <w:rFonts w:ascii="HCR Batang" w:eastAsia="HCR Batang" w:hAnsi="HCR Batang" w:cs="HCR Batang"/>
          <w:spacing w:val="2"/>
          <w:w w:val="75"/>
          <w:position w:val="-2"/>
        </w:rPr>
        <w:t>r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-1"/>
          <w:w w:val="94"/>
          <w:position w:val="-2"/>
        </w:rPr>
        <w:t>n</w:t>
      </w:r>
      <w:r>
        <w:rPr>
          <w:rFonts w:ascii="HCR Batang" w:eastAsia="HCR Batang" w:hAnsi="HCR Batang" w:cs="HCR Batang"/>
          <w:w w:val="87"/>
          <w:position w:val="-2"/>
        </w:rPr>
        <w:t>c</w:t>
      </w:r>
      <w:r>
        <w:rPr>
          <w:rFonts w:ascii="HCR Batang" w:eastAsia="HCR Batang" w:hAnsi="HCR Batang" w:cs="HCR Batang"/>
          <w:w w:val="101"/>
          <w:position w:val="-2"/>
        </w:rPr>
        <w:t>e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117"/>
          <w:position w:val="-2"/>
        </w:rPr>
        <w:t>w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101"/>
          <w:position w:val="-2"/>
        </w:rPr>
        <w:t>t</w:t>
      </w:r>
      <w:r>
        <w:rPr>
          <w:rFonts w:ascii="HCR Batang" w:eastAsia="HCR Batang" w:hAnsi="HCR Batang" w:cs="HCR Batang"/>
          <w:w w:val="94"/>
          <w:position w:val="-2"/>
        </w:rPr>
        <w:t>h</w:t>
      </w:r>
      <w:proofErr w:type="gramEnd"/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93"/>
          <w:position w:val="-2"/>
        </w:rPr>
        <w:t>F</w:t>
      </w:r>
      <w:r>
        <w:rPr>
          <w:rFonts w:ascii="HCR Batang" w:eastAsia="HCR Batang" w:hAnsi="HCR Batang" w:cs="HCR Batang"/>
          <w:spacing w:val="2"/>
          <w:w w:val="93"/>
          <w:position w:val="-2"/>
        </w:rPr>
        <w:t>a</w:t>
      </w:r>
      <w:r>
        <w:rPr>
          <w:rFonts w:ascii="HCR Batang" w:eastAsia="HCR Batang" w:hAnsi="HCR Batang" w:cs="HCR Batang"/>
          <w:w w:val="93"/>
          <w:position w:val="-2"/>
        </w:rPr>
        <w:t>c</w:t>
      </w:r>
      <w:r>
        <w:rPr>
          <w:rFonts w:ascii="HCR Batang" w:eastAsia="HCR Batang" w:hAnsi="HCR Batang" w:cs="HCR Batang"/>
          <w:spacing w:val="2"/>
          <w:w w:val="93"/>
          <w:position w:val="-2"/>
        </w:rPr>
        <w:t>u</w:t>
      </w:r>
      <w:r>
        <w:rPr>
          <w:rFonts w:ascii="HCR Batang" w:eastAsia="HCR Batang" w:hAnsi="HCR Batang" w:cs="HCR Batang"/>
          <w:w w:val="93"/>
          <w:position w:val="-2"/>
        </w:rPr>
        <w:t>lt</w:t>
      </w:r>
      <w:r>
        <w:rPr>
          <w:rFonts w:ascii="HCR Batang" w:eastAsia="HCR Batang" w:hAnsi="HCR Batang" w:cs="HCR Batang"/>
          <w:spacing w:val="1"/>
          <w:w w:val="93"/>
          <w:position w:val="-2"/>
        </w:rPr>
        <w:t>y</w:t>
      </w:r>
      <w:r>
        <w:rPr>
          <w:rFonts w:ascii="HCR Batang" w:eastAsia="HCR Batang" w:hAnsi="HCR Batang" w:cs="HCR Batang"/>
          <w:w w:val="93"/>
          <w:position w:val="-2"/>
        </w:rPr>
        <w:t>)</w:t>
      </w:r>
      <w:r>
        <w:rPr>
          <w:rFonts w:ascii="HCR Batang" w:eastAsia="HCR Batang" w:hAnsi="HCR Batang" w:cs="HCR Batang"/>
          <w:spacing w:val="30"/>
          <w:w w:val="93"/>
          <w:position w:val="-2"/>
        </w:rPr>
        <w:t xml:space="preserve"> </w:t>
      </w:r>
      <w:r>
        <w:rPr>
          <w:rFonts w:ascii="HCR Batang" w:eastAsia="HCR Batang" w:hAnsi="HCR Batang" w:cs="HCR Batang"/>
          <w:w w:val="93"/>
          <w:position w:val="-2"/>
        </w:rPr>
        <w:t>영역</w:t>
      </w:r>
      <w:r>
        <w:rPr>
          <w:rFonts w:ascii="HCR Batang" w:eastAsia="HCR Batang" w:hAnsi="HCR Batang" w:cs="HCR Batang"/>
          <w:spacing w:val="6"/>
          <w:w w:val="93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29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2</w:t>
      </w:r>
      <w:r>
        <w:rPr>
          <w:rFonts w:ascii="HCR Batang" w:eastAsia="HCR Batang" w:hAnsi="HCR Batang" w:cs="HCR Batang"/>
          <w:w w:val="109"/>
          <w:position w:val="-2"/>
        </w:rPr>
        <w:t>9</w:t>
      </w:r>
    </w:p>
    <w:p w:rsidR="00045FFA" w:rsidRDefault="004C5DE0" w:rsidP="00312EDB">
      <w:pPr>
        <w:spacing w:line="30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4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대</w:t>
      </w:r>
      <w:r>
        <w:rPr>
          <w:rFonts w:ascii="HCR Batang" w:eastAsia="HCR Batang" w:hAnsi="HCR Batang" w:cs="HCR Batang"/>
          <w:position w:val="-2"/>
        </w:rPr>
        <w:t>학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환경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(</w:t>
      </w:r>
      <w:r>
        <w:rPr>
          <w:rFonts w:ascii="HCR Batang" w:eastAsia="HCR Batang" w:hAnsi="HCR Batang" w:cs="HCR Batang"/>
          <w:spacing w:val="1"/>
          <w:position w:val="-2"/>
        </w:rPr>
        <w:t>C</w:t>
      </w:r>
      <w:r>
        <w:rPr>
          <w:rFonts w:ascii="HCR Batang" w:eastAsia="HCR Batang" w:hAnsi="HCR Batang" w:cs="HCR Batang"/>
          <w:spacing w:val="2"/>
          <w:position w:val="-2"/>
        </w:rPr>
        <w:t>am</w:t>
      </w:r>
      <w:r>
        <w:rPr>
          <w:rFonts w:ascii="HCR Batang" w:eastAsia="HCR Batang" w:hAnsi="HCR Batang" w:cs="HCR Batang"/>
          <w:spacing w:val="-1"/>
          <w:position w:val="-2"/>
        </w:rPr>
        <w:t>p</w:t>
      </w:r>
      <w:r>
        <w:rPr>
          <w:rFonts w:ascii="HCR Batang" w:eastAsia="HCR Batang" w:hAnsi="HCR Batang" w:cs="HCR Batang"/>
          <w:spacing w:val="2"/>
          <w:position w:val="-2"/>
        </w:rPr>
        <w:t>u</w:t>
      </w:r>
      <w:r>
        <w:rPr>
          <w:rFonts w:ascii="HCR Batang" w:eastAsia="HCR Batang" w:hAnsi="HCR Batang" w:cs="HCR Batang"/>
          <w:position w:val="-2"/>
        </w:rPr>
        <w:t>s</w:t>
      </w:r>
      <w:r>
        <w:rPr>
          <w:rFonts w:ascii="HCR Batang" w:eastAsia="HCR Batang" w:hAnsi="HCR Batang" w:cs="HCR Batang"/>
          <w:spacing w:val="15"/>
          <w:position w:val="-2"/>
        </w:rPr>
        <w:t xml:space="preserve"> </w:t>
      </w:r>
      <w:r>
        <w:rPr>
          <w:rFonts w:ascii="HCR Batang" w:eastAsia="HCR Batang" w:hAnsi="HCR Batang" w:cs="HCR Batang"/>
          <w:w w:val="9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85"/>
          <w:position w:val="-2"/>
        </w:rPr>
        <w:t>v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75"/>
          <w:position w:val="-2"/>
        </w:rPr>
        <w:t>r</w:t>
      </w:r>
      <w:r>
        <w:rPr>
          <w:rFonts w:ascii="HCR Batang" w:eastAsia="HCR Batang" w:hAnsi="HCR Batang" w:cs="HCR Batang"/>
          <w:spacing w:val="-1"/>
          <w:w w:val="102"/>
          <w:position w:val="-2"/>
        </w:rPr>
        <w:t>o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spacing w:val="2"/>
          <w:w w:val="99"/>
          <w:position w:val="-2"/>
        </w:rPr>
        <w:t>m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101"/>
          <w:position w:val="-2"/>
        </w:rPr>
        <w:t>t</w:t>
      </w:r>
      <w:r>
        <w:rPr>
          <w:rFonts w:ascii="HCR Batang" w:eastAsia="HCR Batang" w:hAnsi="HCR Batang" w:cs="HCR Batang"/>
          <w:w w:val="112"/>
          <w:position w:val="-2"/>
        </w:rPr>
        <w:t>)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w w:val="88"/>
          <w:position w:val="-2"/>
        </w:rPr>
        <w:t>영역</w:t>
      </w:r>
      <w:r>
        <w:rPr>
          <w:rFonts w:ascii="HCR Batang" w:eastAsia="HCR Batang" w:hAnsi="HCR Batang" w:cs="HCR Batang"/>
          <w:spacing w:val="28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27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3</w:t>
      </w:r>
      <w:r>
        <w:rPr>
          <w:rFonts w:ascii="HCR Batang" w:eastAsia="HCR Batang" w:hAnsi="HCR Batang" w:cs="HCR Batang"/>
          <w:w w:val="109"/>
          <w:position w:val="-2"/>
        </w:rPr>
        <w:t>2</w:t>
      </w:r>
    </w:p>
    <w:p w:rsidR="00045FFA" w:rsidRDefault="004C5DE0" w:rsidP="00312EDB">
      <w:pPr>
        <w:spacing w:line="340" w:lineRule="exact"/>
        <w:ind w:left="284" w:right="81"/>
        <w:jc w:val="right"/>
        <w:rPr>
          <w:rFonts w:ascii="HCR Batang" w:eastAsia="HCR Batang" w:hAnsi="HCR Batang" w:cs="HCR Batang"/>
          <w:sz w:val="22"/>
          <w:szCs w:val="22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3</w:t>
      </w:r>
      <w:r>
        <w:rPr>
          <w:rFonts w:ascii="HCR Batang" w:eastAsia="HCR Batang" w:hAnsi="HCR Batang" w:cs="HCR Batang"/>
          <w:position w:val="-2"/>
          <w:sz w:val="22"/>
          <w:szCs w:val="22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⾼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효</w:t>
      </w:r>
      <w:r>
        <w:rPr>
          <w:rFonts w:ascii="HCR Batang" w:eastAsia="HCR Batang" w:hAnsi="HCR Batang" w:cs="HCR Batang"/>
          <w:position w:val="-2"/>
          <w:sz w:val="22"/>
          <w:szCs w:val="22"/>
        </w:rPr>
        <w:t>과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프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로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그</w:t>
      </w:r>
      <w:r>
        <w:rPr>
          <w:rFonts w:ascii="HCR Batang" w:eastAsia="HCR Batang" w:hAnsi="HCR Batang" w:cs="HCR Batang"/>
          <w:position w:val="-2"/>
          <w:sz w:val="22"/>
          <w:szCs w:val="22"/>
        </w:rPr>
        <w:t>램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</w:rPr>
        <w:t>H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i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g</w:t>
      </w:r>
      <w:r>
        <w:rPr>
          <w:rFonts w:ascii="HCR Batang" w:eastAsia="HCR Batang" w:hAnsi="HCR Batang" w:cs="HCR Batang"/>
          <w:position w:val="-2"/>
          <w:sz w:val="22"/>
          <w:szCs w:val="22"/>
        </w:rPr>
        <w:t>h</w:t>
      </w:r>
      <w:r>
        <w:rPr>
          <w:rFonts w:ascii="HCR Batang" w:eastAsia="HCR Batang" w:hAnsi="HCR Batang" w:cs="HCR Batang"/>
          <w:spacing w:val="43"/>
          <w:position w:val="-2"/>
          <w:sz w:val="22"/>
          <w:szCs w:val="22"/>
        </w:rPr>
        <w:t xml:space="preserve"> </w:t>
      </w:r>
      <w:proofErr w:type="gramStart"/>
      <w:r>
        <w:rPr>
          <w:rFonts w:ascii="HCR Batang" w:eastAsia="HCR Batang" w:hAnsi="HCR Batang" w:cs="HCR Batang"/>
          <w:spacing w:val="-1"/>
          <w:w w:val="79"/>
          <w:position w:val="-2"/>
          <w:sz w:val="22"/>
          <w:szCs w:val="22"/>
        </w:rPr>
        <w:t>I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m</w:t>
      </w:r>
      <w:r>
        <w:rPr>
          <w:rFonts w:ascii="HCR Batang" w:eastAsia="HCR Batang" w:hAnsi="HCR Batang" w:cs="HCR Batang"/>
          <w:spacing w:val="1"/>
          <w:w w:val="101"/>
          <w:position w:val="-2"/>
          <w:sz w:val="22"/>
          <w:szCs w:val="22"/>
        </w:rPr>
        <w:t>p</w:t>
      </w:r>
      <w:r>
        <w:rPr>
          <w:rFonts w:ascii="HCR Batang" w:eastAsia="HCR Batang" w:hAnsi="HCR Batang" w:cs="HCR Batang"/>
          <w:spacing w:val="-3"/>
          <w:w w:val="96"/>
          <w:position w:val="-2"/>
          <w:sz w:val="22"/>
          <w:szCs w:val="22"/>
        </w:rPr>
        <w:t>a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w w:val="102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w w:val="95"/>
          <w:position w:val="-2"/>
          <w:sz w:val="22"/>
          <w:szCs w:val="22"/>
        </w:rPr>
        <w:t>P</w:t>
      </w:r>
      <w:r>
        <w:rPr>
          <w:rFonts w:ascii="HCR Batang" w:eastAsia="HCR Batang" w:hAnsi="HCR Batang" w:cs="HCR Batang"/>
          <w:spacing w:val="-1"/>
          <w:w w:val="76"/>
          <w:position w:val="-2"/>
          <w:sz w:val="22"/>
          <w:szCs w:val="22"/>
        </w:rPr>
        <w:t>r</w:t>
      </w:r>
      <w:r>
        <w:rPr>
          <w:rFonts w:ascii="HCR Batang" w:eastAsia="HCR Batang" w:hAnsi="HCR Batang" w:cs="HCR Batang"/>
          <w:w w:val="96"/>
          <w:position w:val="-2"/>
          <w:sz w:val="22"/>
          <w:szCs w:val="22"/>
        </w:rPr>
        <w:t>a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spacing w:val="-1"/>
          <w:w w:val="102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-1"/>
          <w:w w:val="84"/>
          <w:position w:val="-2"/>
          <w:sz w:val="22"/>
          <w:szCs w:val="22"/>
        </w:rPr>
        <w:t>i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w w:val="101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w w:val="85"/>
          <w:position w:val="-2"/>
          <w:sz w:val="22"/>
          <w:szCs w:val="22"/>
        </w:rPr>
        <w:t>s</w:t>
      </w:r>
      <w:proofErr w:type="gramEnd"/>
      <w:r>
        <w:rPr>
          <w:rFonts w:ascii="HCR Batang" w:eastAsia="HCR Batang" w:hAnsi="HCR Batang" w:cs="HCR Batang"/>
          <w:w w:val="113"/>
          <w:position w:val="-2"/>
          <w:sz w:val="22"/>
          <w:szCs w:val="22"/>
        </w:rPr>
        <w:t>)</w:t>
      </w:r>
      <w:r>
        <w:rPr>
          <w:rFonts w:ascii="HCR Batang" w:eastAsia="HCR Batang" w:hAnsi="HCR Batang" w:cs="HCR Batang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참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여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10"/>
          <w:w w:val="88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w w:val="110"/>
          <w:position w:val="-2"/>
          <w:sz w:val="22"/>
          <w:szCs w:val="22"/>
        </w:rPr>
        <w:t>3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</w:rPr>
        <w:t>6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4</w:t>
      </w:r>
      <w:r>
        <w:rPr>
          <w:rFonts w:ascii="HCR Batang" w:eastAsia="HCR Batang" w:hAnsi="HCR Batang" w:cs="HCR Batang"/>
          <w:position w:val="-2"/>
          <w:sz w:val="22"/>
          <w:szCs w:val="22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학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생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성</w:t>
      </w:r>
      <w:r>
        <w:rPr>
          <w:rFonts w:ascii="HCR Batang" w:eastAsia="HCR Batang" w:hAnsi="HCR Batang" w:cs="HCR Batang"/>
          <w:position w:val="-2"/>
          <w:sz w:val="22"/>
          <w:szCs w:val="22"/>
        </w:rPr>
        <w:t>과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</w:rPr>
        <w:t>S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ud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n</w:t>
      </w:r>
      <w:r>
        <w:rPr>
          <w:rFonts w:ascii="HCR Batang" w:eastAsia="HCR Batang" w:hAnsi="HCR Batang" w:cs="HCR Batang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26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O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u</w:t>
      </w:r>
      <w:r>
        <w:rPr>
          <w:rFonts w:ascii="HCR Batang" w:eastAsia="HCR Batang" w:hAnsi="HCR Batang" w:cs="HCR Batang"/>
          <w:spacing w:val="-3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spacing w:val="-2"/>
          <w:position w:val="-2"/>
          <w:sz w:val="22"/>
          <w:szCs w:val="22"/>
        </w:rPr>
        <w:t>o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m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es)</w:t>
      </w:r>
      <w:r>
        <w:rPr>
          <w:rFonts w:ascii="HCR Batang" w:eastAsia="HCR Batang" w:hAnsi="HCR Batang" w:cs="HCR Batang"/>
          <w:spacing w:val="31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분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석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20"/>
          <w:w w:val="88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</w:rPr>
        <w:t>3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</w:rPr>
        <w:t>8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진</w:t>
      </w:r>
      <w:r>
        <w:rPr>
          <w:rFonts w:ascii="HCR Batang" w:eastAsia="HCR Batang" w:hAnsi="HCR Batang" w:cs="HCR Batang"/>
          <w:position w:val="-2"/>
          <w:lang w:eastAsia="ko-KR"/>
        </w:rPr>
        <w:t>로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준비도</w:t>
      </w:r>
      <w:r>
        <w:rPr>
          <w:rFonts w:ascii="HCR Batang" w:eastAsia="HCR Batang" w:hAnsi="HCR Batang" w:cs="HCR Batang"/>
          <w:spacing w:val="1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112"/>
          <w:position w:val="-2"/>
          <w:lang w:eastAsia="ko-KR"/>
        </w:rPr>
        <w:t>(</w:t>
      </w:r>
      <w:r>
        <w:rPr>
          <w:rFonts w:ascii="HCR Batang" w:eastAsia="HCR Batang" w:hAnsi="HCR Batang" w:cs="HCR Batang"/>
          <w:spacing w:val="1"/>
          <w:w w:val="97"/>
          <w:position w:val="-2"/>
          <w:lang w:eastAsia="ko-KR"/>
        </w:rPr>
        <w:t>C</w:t>
      </w:r>
      <w:r>
        <w:rPr>
          <w:rFonts w:ascii="HCR Batang" w:eastAsia="HCR Batang" w:hAnsi="HCR Batang" w:cs="HCR Batang"/>
          <w:spacing w:val="-1"/>
          <w:w w:val="95"/>
          <w:position w:val="-2"/>
          <w:lang w:eastAsia="ko-KR"/>
        </w:rPr>
        <w:t>a</w:t>
      </w:r>
      <w:r>
        <w:rPr>
          <w:rFonts w:ascii="HCR Batang" w:eastAsia="HCR Batang" w:hAnsi="HCR Batang" w:cs="HCR Batang"/>
          <w:w w:val="75"/>
          <w:position w:val="-2"/>
          <w:lang w:eastAsia="ko-KR"/>
        </w:rPr>
        <w:t>r</w:t>
      </w:r>
      <w:r>
        <w:rPr>
          <w:rFonts w:ascii="HCR Batang" w:eastAsia="HCR Batang" w:hAnsi="HCR Batang" w:cs="HCR Batang"/>
          <w:spacing w:val="2"/>
          <w:w w:val="101"/>
          <w:position w:val="-2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101"/>
          <w:position w:val="-2"/>
          <w:lang w:eastAsia="ko-KR"/>
        </w:rPr>
        <w:t>e</w:t>
      </w:r>
      <w:r>
        <w:rPr>
          <w:rFonts w:ascii="HCR Batang" w:eastAsia="HCR Batang" w:hAnsi="HCR Batang" w:cs="HCR Batang"/>
          <w:w w:val="75"/>
          <w:position w:val="-2"/>
          <w:lang w:eastAsia="ko-KR"/>
        </w:rPr>
        <w:t>r</w:t>
      </w:r>
      <w:r>
        <w:rPr>
          <w:rFonts w:ascii="HCR Batang" w:eastAsia="HCR Batang" w:hAnsi="HCR Batang" w:cs="HCR Batang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5"/>
          <w:position w:val="-2"/>
          <w:lang w:eastAsia="ko-KR"/>
        </w:rPr>
        <w:t>R</w:t>
      </w:r>
      <w:r>
        <w:rPr>
          <w:rFonts w:ascii="HCR Batang" w:eastAsia="HCR Batang" w:hAnsi="HCR Batang" w:cs="HCR Batang"/>
          <w:spacing w:val="2"/>
          <w:w w:val="95"/>
          <w:position w:val="-2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95"/>
          <w:position w:val="-2"/>
          <w:lang w:eastAsia="ko-KR"/>
        </w:rPr>
        <w:t>a</w:t>
      </w:r>
      <w:r>
        <w:rPr>
          <w:rFonts w:ascii="HCR Batang" w:eastAsia="HCR Batang" w:hAnsi="HCR Batang" w:cs="HCR Batang"/>
          <w:spacing w:val="2"/>
          <w:w w:val="95"/>
          <w:position w:val="-2"/>
          <w:lang w:eastAsia="ko-KR"/>
        </w:rPr>
        <w:t>d</w:t>
      </w:r>
      <w:r>
        <w:rPr>
          <w:rFonts w:ascii="HCR Batang" w:eastAsia="HCR Batang" w:hAnsi="HCR Batang" w:cs="HCR Batang"/>
          <w:w w:val="95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95"/>
          <w:position w:val="-2"/>
          <w:lang w:eastAsia="ko-KR"/>
        </w:rPr>
        <w:t>n</w:t>
      </w:r>
      <w:r>
        <w:rPr>
          <w:rFonts w:ascii="HCR Batang" w:eastAsia="HCR Batang" w:hAnsi="HCR Batang" w:cs="HCR Batang"/>
          <w:spacing w:val="-1"/>
          <w:w w:val="95"/>
          <w:position w:val="-2"/>
          <w:lang w:eastAsia="ko-KR"/>
        </w:rPr>
        <w:t>e</w:t>
      </w:r>
      <w:r>
        <w:rPr>
          <w:rFonts w:ascii="HCR Batang" w:eastAsia="HCR Batang" w:hAnsi="HCR Batang" w:cs="HCR Batang"/>
          <w:w w:val="95"/>
          <w:position w:val="-2"/>
          <w:lang w:eastAsia="ko-KR"/>
        </w:rPr>
        <w:t>s</w:t>
      </w:r>
      <w:r>
        <w:rPr>
          <w:rFonts w:ascii="HCR Batang" w:eastAsia="HCR Batang" w:hAnsi="HCR Batang" w:cs="HCR Batang"/>
          <w:spacing w:val="2"/>
          <w:w w:val="95"/>
          <w:position w:val="-2"/>
          <w:lang w:eastAsia="ko-KR"/>
        </w:rPr>
        <w:t>s</w:t>
      </w:r>
      <w:r>
        <w:rPr>
          <w:rFonts w:ascii="HCR Batang" w:eastAsia="HCR Batang" w:hAnsi="HCR Batang" w:cs="HCR Batang"/>
          <w:w w:val="95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-6"/>
          <w:w w:val="9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32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3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8</w:t>
      </w:r>
    </w:p>
    <w:p w:rsidR="00045FFA" w:rsidRDefault="004C5DE0" w:rsidP="00312EDB">
      <w:pPr>
        <w:spacing w:line="300" w:lineRule="exact"/>
        <w:ind w:left="468" w:right="72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대</w:t>
      </w:r>
      <w:r>
        <w:rPr>
          <w:rFonts w:ascii="HCR Batang" w:eastAsia="HCR Batang" w:hAnsi="HCR Batang" w:cs="HCR Batang"/>
          <w:position w:val="-2"/>
          <w:lang w:eastAsia="ko-KR"/>
        </w:rPr>
        <w:t>학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몰입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w w:val="112"/>
          <w:position w:val="-2"/>
          <w:lang w:eastAsia="ko-KR"/>
        </w:rPr>
        <w:t>(</w:t>
      </w:r>
      <w:r>
        <w:rPr>
          <w:rFonts w:ascii="HCR Batang" w:eastAsia="HCR Batang" w:hAnsi="HCR Batang" w:cs="HCR Batang"/>
          <w:spacing w:val="2"/>
          <w:w w:val="78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94"/>
          <w:position w:val="-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85"/>
          <w:position w:val="-2"/>
          <w:lang w:eastAsia="ko-KR"/>
        </w:rPr>
        <w:t>s</w:t>
      </w:r>
      <w:r>
        <w:rPr>
          <w:rFonts w:ascii="HCR Batang" w:eastAsia="HCR Batang" w:hAnsi="HCR Batang" w:cs="HCR Batang"/>
          <w:w w:val="101"/>
          <w:position w:val="-2"/>
          <w:lang w:eastAsia="ko-KR"/>
        </w:rPr>
        <w:t>t</w:t>
      </w:r>
      <w:r>
        <w:rPr>
          <w:rFonts w:ascii="HCR Batang" w:eastAsia="HCR Batang" w:hAnsi="HCR Batang" w:cs="HCR Batang"/>
          <w:w w:val="83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101"/>
          <w:position w:val="-2"/>
          <w:lang w:eastAsia="ko-KR"/>
        </w:rPr>
        <w:t>t</w:t>
      </w:r>
      <w:r>
        <w:rPr>
          <w:rFonts w:ascii="HCR Batang" w:eastAsia="HCR Batang" w:hAnsi="HCR Batang" w:cs="HCR Batang"/>
          <w:spacing w:val="-1"/>
          <w:w w:val="94"/>
          <w:position w:val="-2"/>
          <w:lang w:eastAsia="ko-KR"/>
        </w:rPr>
        <w:t>u</w:t>
      </w:r>
      <w:r>
        <w:rPr>
          <w:rFonts w:ascii="HCR Batang" w:eastAsia="HCR Batang" w:hAnsi="HCR Batang" w:cs="HCR Batang"/>
          <w:spacing w:val="2"/>
          <w:w w:val="101"/>
          <w:position w:val="-2"/>
          <w:lang w:eastAsia="ko-KR"/>
        </w:rPr>
        <w:t>t</w:t>
      </w:r>
      <w:r>
        <w:rPr>
          <w:rFonts w:ascii="HCR Batang" w:eastAsia="HCR Batang" w:hAnsi="HCR Batang" w:cs="HCR Batang"/>
          <w:w w:val="83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102"/>
          <w:position w:val="-2"/>
          <w:lang w:eastAsia="ko-KR"/>
        </w:rPr>
        <w:t>o</w:t>
      </w:r>
      <w:r>
        <w:rPr>
          <w:rFonts w:ascii="HCR Batang" w:eastAsia="HCR Batang" w:hAnsi="HCR Batang" w:cs="HCR Batang"/>
          <w:spacing w:val="-1"/>
          <w:w w:val="94"/>
          <w:position w:val="-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95"/>
          <w:position w:val="-2"/>
          <w:lang w:eastAsia="ko-KR"/>
        </w:rPr>
        <w:t>a</w:t>
      </w:r>
      <w:r>
        <w:rPr>
          <w:rFonts w:ascii="HCR Batang" w:eastAsia="HCR Batang" w:hAnsi="HCR Batang" w:cs="HCR Batang"/>
          <w:w w:val="83"/>
          <w:position w:val="-2"/>
          <w:lang w:eastAsia="ko-KR"/>
        </w:rPr>
        <w:t>l</w:t>
      </w:r>
      <w:r>
        <w:rPr>
          <w:rFonts w:ascii="HCR Batang" w:eastAsia="HCR Batang" w:hAnsi="HCR Batang" w:cs="HCR Batang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8"/>
          <w:position w:val="-2"/>
          <w:lang w:eastAsia="ko-KR"/>
        </w:rPr>
        <w:t>C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o</w:t>
      </w:r>
      <w:r>
        <w:rPr>
          <w:rFonts w:ascii="HCR Batang" w:eastAsia="HCR Batang" w:hAnsi="HCR Batang" w:cs="HCR Batang"/>
          <w:spacing w:val="-1"/>
          <w:w w:val="98"/>
          <w:position w:val="-2"/>
          <w:lang w:eastAsia="ko-KR"/>
        </w:rPr>
        <w:t>m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m</w:t>
      </w:r>
      <w:r>
        <w:rPr>
          <w:rFonts w:ascii="HCR Batang" w:eastAsia="HCR Batang" w:hAnsi="HCR Batang" w:cs="HCR Batang"/>
          <w:w w:val="98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t</w:t>
      </w:r>
      <w:r>
        <w:rPr>
          <w:rFonts w:ascii="HCR Batang" w:eastAsia="HCR Batang" w:hAnsi="HCR Batang" w:cs="HCR Batang"/>
          <w:spacing w:val="-1"/>
          <w:w w:val="98"/>
          <w:position w:val="-2"/>
          <w:lang w:eastAsia="ko-KR"/>
        </w:rPr>
        <w:t>m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98"/>
          <w:position w:val="-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t</w:t>
      </w:r>
      <w:r>
        <w:rPr>
          <w:rFonts w:ascii="HCR Batang" w:eastAsia="HCR Batang" w:hAnsi="HCR Batang" w:cs="HCR Batang"/>
          <w:w w:val="98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3"/>
          <w:w w:val="9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········································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33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4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0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대</w:t>
      </w:r>
      <w:r>
        <w:rPr>
          <w:rFonts w:ascii="HCR Batang" w:eastAsia="HCR Batang" w:hAnsi="HCR Batang" w:cs="HCR Batang"/>
          <w:position w:val="-2"/>
          <w:lang w:eastAsia="ko-KR"/>
        </w:rPr>
        <w:t>학생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활</w:t>
      </w:r>
      <w:r>
        <w:rPr>
          <w:rFonts w:ascii="HCR Batang" w:eastAsia="HCR Batang" w:hAnsi="HCR Batang" w:cs="HCR Batang"/>
          <w:position w:val="-2"/>
          <w:lang w:eastAsia="ko-KR"/>
        </w:rPr>
        <w:t>을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통해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얻은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88"/>
          <w:position w:val="-2"/>
          <w:lang w:eastAsia="ko-KR"/>
        </w:rPr>
        <w:t>교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 xml:space="preserve">육성과 </w:t>
      </w:r>
      <w:r>
        <w:rPr>
          <w:rFonts w:ascii="HCR Batang" w:eastAsia="HCR Batang" w:hAnsi="HCR Batang" w:cs="HCR Batang"/>
          <w:spacing w:val="10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35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4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2</w:t>
      </w:r>
    </w:p>
    <w:p w:rsidR="00045FFA" w:rsidRDefault="00045FFA" w:rsidP="00312EDB">
      <w:pPr>
        <w:spacing w:before="11" w:line="260" w:lineRule="exact"/>
        <w:jc w:val="right"/>
        <w:rPr>
          <w:sz w:val="26"/>
          <w:szCs w:val="26"/>
          <w:lang w:eastAsia="ko-KR"/>
        </w:rPr>
      </w:pPr>
    </w:p>
    <w:p w:rsidR="00045FFA" w:rsidRDefault="004C5DE0" w:rsidP="00312EDB">
      <w:pPr>
        <w:ind w:left="65" w:right="68"/>
        <w:jc w:val="right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w w:val="98"/>
          <w:sz w:val="24"/>
          <w:szCs w:val="24"/>
          <w:lang w:eastAsia="ko-KR"/>
        </w:rPr>
        <w:t>Ⅲ</w:t>
      </w:r>
      <w:r>
        <w:rPr>
          <w:rFonts w:ascii="Malgun Gothic" w:eastAsia="Malgun Gothic" w:hAnsi="Malgun Gothic" w:cs="Malgun Gothic"/>
          <w:w w:val="138"/>
          <w:sz w:val="24"/>
          <w:szCs w:val="24"/>
          <w:lang w:eastAsia="ko-KR"/>
        </w:rPr>
        <w:t>.</w:t>
      </w:r>
      <w:r>
        <w:rPr>
          <w:rFonts w:ascii="Malgun Gothic" w:eastAsia="Malgun Gothic" w:hAnsi="Malgun Gothic" w:cs="Malgun Gothic"/>
          <w:spacing w:val="3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대학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내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비교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분석</w:t>
      </w:r>
      <w:r>
        <w:rPr>
          <w:rFonts w:ascii="Malgun Gothic" w:eastAsia="Malgun Gothic" w:hAnsi="Malgun Gothic" w:cs="Malgun Gothic"/>
          <w:spacing w:val="2"/>
          <w:w w:val="119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계열별</w:t>
      </w:r>
      <w:r>
        <w:rPr>
          <w:rFonts w:ascii="Malgun Gothic" w:eastAsia="Malgun Gothic" w:hAnsi="Malgun Gothic" w:cs="Malgun Gothic"/>
          <w:spacing w:val="-3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6"/>
          <w:sz w:val="24"/>
          <w:szCs w:val="24"/>
          <w:lang w:eastAsia="ko-KR"/>
        </w:rPr>
        <w:t>비교)</w:t>
      </w:r>
      <w:r>
        <w:rPr>
          <w:rFonts w:ascii="Malgun Gothic" w:eastAsia="Malgun Gothic" w:hAnsi="Malgun Gothic" w:cs="Malgun Gothic"/>
          <w:spacing w:val="-19"/>
          <w:w w:val="9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</w:t>
      </w:r>
      <w:r w:rsidR="00312EDB"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·······························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·······························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54"/>
          <w:w w:val="13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w w:val="110"/>
          <w:sz w:val="24"/>
          <w:szCs w:val="24"/>
          <w:lang w:eastAsia="ko-KR"/>
        </w:rPr>
        <w:t>5</w:t>
      </w:r>
      <w:r>
        <w:rPr>
          <w:rFonts w:ascii="Malgun Gothic" w:eastAsia="Malgun Gothic" w:hAnsi="Malgun Gothic" w:cs="Malgun Gothic"/>
          <w:w w:val="110"/>
          <w:sz w:val="24"/>
          <w:szCs w:val="24"/>
          <w:lang w:eastAsia="ko-KR"/>
        </w:rPr>
        <w:t>1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1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계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열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별</w:t>
      </w:r>
      <w:r>
        <w:rPr>
          <w:rFonts w:ascii="HCR Batang" w:eastAsia="HCR Batang" w:hAnsi="HCR Batang" w:cs="HCR Batang"/>
          <w:spacing w:val="24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전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공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분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류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</w:t>
      </w:r>
      <w:r w:rsidR="00312EDB"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28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  <w:lang w:eastAsia="ko-KR"/>
        </w:rPr>
        <w:t>5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1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2</w:t>
      </w:r>
      <w:r>
        <w:rPr>
          <w:rFonts w:ascii="HCR Batang" w:eastAsia="HCR Batang" w:hAnsi="HCR Batang" w:cs="HCR Batang"/>
          <w:position w:val="-2"/>
          <w:sz w:val="22"/>
          <w:szCs w:val="22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학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습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참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여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</w:rPr>
        <w:t>S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ud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n</w:t>
      </w:r>
      <w:r>
        <w:rPr>
          <w:rFonts w:ascii="HCR Batang" w:eastAsia="HCR Batang" w:hAnsi="HCR Batang" w:cs="HCR Batang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26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ng</w:t>
      </w:r>
      <w:r>
        <w:rPr>
          <w:rFonts w:ascii="HCR Batang" w:eastAsia="HCR Batang" w:hAnsi="HCR Batang" w:cs="HCR Batang"/>
          <w:position w:val="-2"/>
          <w:sz w:val="22"/>
          <w:szCs w:val="22"/>
        </w:rPr>
        <w:t>a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g</w:t>
      </w:r>
      <w:r>
        <w:rPr>
          <w:rFonts w:ascii="HCR Batang" w:eastAsia="HCR Batang" w:hAnsi="HCR Batang" w:cs="HCR Batang"/>
          <w:spacing w:val="-3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m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n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position w:val="-2"/>
          <w:sz w:val="22"/>
          <w:szCs w:val="22"/>
        </w:rPr>
        <w:t>)</w:t>
      </w:r>
      <w:r>
        <w:rPr>
          <w:rFonts w:ascii="HCR Batang" w:eastAsia="HCR Batang" w:hAnsi="HCR Batang" w:cs="HCR Batang"/>
          <w:spacing w:val="46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분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석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20"/>
          <w:w w:val="88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</w:rPr>
        <w:t>5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</w:rPr>
        <w:t>2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1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학</w:t>
      </w:r>
      <w:r>
        <w:rPr>
          <w:rFonts w:ascii="HCR Batang" w:eastAsia="HCR Batang" w:hAnsi="HCR Batang" w:cs="HCR Batang"/>
          <w:position w:val="-2"/>
        </w:rPr>
        <w:t>업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도전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(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A</w:t>
      </w:r>
      <w:r>
        <w:rPr>
          <w:rFonts w:ascii="HCR Batang" w:eastAsia="HCR Batang" w:hAnsi="HCR Batang" w:cs="HCR Batang"/>
          <w:w w:val="96"/>
          <w:position w:val="-2"/>
        </w:rPr>
        <w:t>c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a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d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e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m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i</w:t>
      </w:r>
      <w:r>
        <w:rPr>
          <w:rFonts w:ascii="HCR Batang" w:eastAsia="HCR Batang" w:hAnsi="HCR Batang" w:cs="HCR Batang"/>
          <w:w w:val="96"/>
          <w:position w:val="-2"/>
        </w:rPr>
        <w:t>c</w:t>
      </w:r>
      <w:r>
        <w:rPr>
          <w:rFonts w:ascii="HCR Batang" w:eastAsia="HCR Batang" w:hAnsi="HCR Batang" w:cs="HCR Batang"/>
          <w:spacing w:val="50"/>
          <w:w w:val="96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96"/>
          <w:position w:val="-2"/>
        </w:rPr>
        <w:t>C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h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a</w:t>
      </w:r>
      <w:r>
        <w:rPr>
          <w:rFonts w:ascii="HCR Batang" w:eastAsia="HCR Batang" w:hAnsi="HCR Batang" w:cs="HCR Batang"/>
          <w:w w:val="96"/>
          <w:position w:val="-2"/>
        </w:rPr>
        <w:t>l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l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n</w:t>
      </w:r>
      <w:r>
        <w:rPr>
          <w:rFonts w:ascii="HCR Batang" w:eastAsia="HCR Batang" w:hAnsi="HCR Batang" w:cs="HCR Batang"/>
          <w:spacing w:val="-1"/>
          <w:w w:val="96"/>
          <w:position w:val="-2"/>
        </w:rPr>
        <w:t>g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e</w:t>
      </w:r>
      <w:r>
        <w:rPr>
          <w:rFonts w:ascii="HCR Batang" w:eastAsia="HCR Batang" w:hAnsi="HCR Batang" w:cs="HCR Batang"/>
          <w:w w:val="96"/>
          <w:position w:val="-2"/>
        </w:rPr>
        <w:t>)</w:t>
      </w:r>
      <w:r>
        <w:rPr>
          <w:rFonts w:ascii="HCR Batang" w:eastAsia="HCR Batang" w:hAnsi="HCR Batang" w:cs="HCR Batang"/>
          <w:spacing w:val="54"/>
          <w:w w:val="96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96"/>
          <w:position w:val="-2"/>
        </w:rPr>
        <w:t>영</w:t>
      </w:r>
      <w:r>
        <w:rPr>
          <w:rFonts w:ascii="HCR Batang" w:eastAsia="HCR Batang" w:hAnsi="HCR Batang" w:cs="HCR Batang"/>
          <w:w w:val="96"/>
          <w:position w:val="-2"/>
        </w:rPr>
        <w:t>역</w:t>
      </w:r>
      <w:r>
        <w:rPr>
          <w:rFonts w:ascii="HCR Batang" w:eastAsia="HCR Batang" w:hAnsi="HCR Batang" w:cs="HCR Batang"/>
          <w:spacing w:val="-8"/>
          <w:w w:val="96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28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5</w:t>
      </w:r>
      <w:r>
        <w:rPr>
          <w:rFonts w:ascii="HCR Batang" w:eastAsia="HCR Batang" w:hAnsi="HCR Batang" w:cs="HCR Batang"/>
          <w:w w:val="109"/>
          <w:position w:val="-2"/>
        </w:rPr>
        <w:t>2</w:t>
      </w:r>
    </w:p>
    <w:p w:rsidR="00045FFA" w:rsidRDefault="004C5DE0" w:rsidP="00312EDB">
      <w:pPr>
        <w:spacing w:line="30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2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교</w:t>
      </w:r>
      <w:r>
        <w:rPr>
          <w:rFonts w:ascii="HCR Batang" w:eastAsia="HCR Batang" w:hAnsi="HCR Batang" w:cs="HCR Batang"/>
          <w:position w:val="-2"/>
        </w:rPr>
        <w:t>우와</w:t>
      </w:r>
      <w:r>
        <w:rPr>
          <w:rFonts w:ascii="HCR Batang" w:eastAsia="HCR Batang" w:hAnsi="HCR Batang" w:cs="HCR Batang"/>
          <w:spacing w:val="18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학습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112"/>
          <w:position w:val="-2"/>
        </w:rPr>
        <w:t>(</w:t>
      </w:r>
      <w:r>
        <w:rPr>
          <w:rFonts w:ascii="HCR Batang" w:eastAsia="HCR Batang" w:hAnsi="HCR Batang" w:cs="HCR Batang"/>
          <w:w w:val="79"/>
          <w:position w:val="-2"/>
        </w:rPr>
        <w:t>L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5"/>
          <w:position w:val="-2"/>
        </w:rPr>
        <w:t>a</w:t>
      </w:r>
      <w:r>
        <w:rPr>
          <w:rFonts w:ascii="HCR Batang" w:eastAsia="HCR Batang" w:hAnsi="HCR Batang" w:cs="HCR Batang"/>
          <w:w w:val="75"/>
          <w:position w:val="-2"/>
        </w:rPr>
        <w:t>r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107"/>
          <w:position w:val="-2"/>
        </w:rPr>
        <w:t>g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117"/>
          <w:position w:val="-2"/>
        </w:rPr>
        <w:t>w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w w:val="101"/>
          <w:position w:val="-2"/>
        </w:rPr>
        <w:t>t</w:t>
      </w:r>
      <w:r>
        <w:rPr>
          <w:rFonts w:ascii="HCR Batang" w:eastAsia="HCR Batang" w:hAnsi="HCR Batang" w:cs="HCR Batang"/>
          <w:w w:val="94"/>
          <w:position w:val="-2"/>
        </w:rPr>
        <w:t>h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18"/>
          <w:position w:val="-2"/>
        </w:rPr>
        <w:t xml:space="preserve"> </w:t>
      </w:r>
      <w:r>
        <w:rPr>
          <w:rFonts w:ascii="HCR Batang" w:eastAsia="HCR Batang" w:hAnsi="HCR Batang" w:cs="HCR Batang"/>
          <w:w w:val="95"/>
          <w:position w:val="-2"/>
        </w:rPr>
        <w:t>P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101"/>
          <w:position w:val="-2"/>
        </w:rPr>
        <w:t>e</w:t>
      </w:r>
      <w:r>
        <w:rPr>
          <w:rFonts w:ascii="HCR Batang" w:eastAsia="HCR Batang" w:hAnsi="HCR Batang" w:cs="HCR Batang"/>
          <w:w w:val="75"/>
          <w:position w:val="-2"/>
        </w:rPr>
        <w:t>r</w:t>
      </w:r>
      <w:r>
        <w:rPr>
          <w:rFonts w:ascii="HCR Batang" w:eastAsia="HCR Batang" w:hAnsi="HCR Batang" w:cs="HCR Batang"/>
          <w:w w:val="85"/>
          <w:position w:val="-2"/>
        </w:rPr>
        <w:t>s</w:t>
      </w:r>
      <w:r>
        <w:rPr>
          <w:rFonts w:ascii="HCR Batang" w:eastAsia="HCR Batang" w:hAnsi="HCR Batang" w:cs="HCR Batang"/>
          <w:w w:val="112"/>
          <w:position w:val="-2"/>
        </w:rPr>
        <w:t>)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영역</w:t>
      </w:r>
      <w:r>
        <w:rPr>
          <w:rFonts w:ascii="HCR Batang" w:eastAsia="HCR Batang" w:hAnsi="HCR Batang" w:cs="HCR Batang"/>
          <w:spacing w:val="-23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32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5</w:t>
      </w:r>
      <w:r>
        <w:rPr>
          <w:rFonts w:ascii="HCR Batang" w:eastAsia="HCR Batang" w:hAnsi="HCR Batang" w:cs="HCR Batang"/>
          <w:w w:val="109"/>
          <w:position w:val="-2"/>
        </w:rPr>
        <w:t>6</w:t>
      </w:r>
    </w:p>
    <w:p w:rsidR="00045FFA" w:rsidRDefault="004C5DE0" w:rsidP="00312EDB">
      <w:pPr>
        <w:spacing w:line="30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3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교</w:t>
      </w:r>
      <w:r>
        <w:rPr>
          <w:rFonts w:ascii="HCR Batang" w:eastAsia="HCR Batang" w:hAnsi="HCR Batang" w:cs="HCR Batang"/>
          <w:position w:val="-2"/>
        </w:rPr>
        <w:t>수와</w:t>
      </w:r>
      <w:r>
        <w:rPr>
          <w:rFonts w:ascii="HCR Batang" w:eastAsia="HCR Batang" w:hAnsi="HCR Batang" w:cs="HCR Batang"/>
          <w:spacing w:val="18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경험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112"/>
          <w:position w:val="-2"/>
        </w:rPr>
        <w:t>(</w:t>
      </w:r>
      <w:proofErr w:type="gramStart"/>
      <w:r>
        <w:rPr>
          <w:rFonts w:ascii="HCR Batang" w:eastAsia="HCR Batang" w:hAnsi="HCR Batang" w:cs="HCR Batang"/>
          <w:w w:val="9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3"/>
          <w:position w:val="-2"/>
        </w:rPr>
        <w:t>x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pe</w:t>
      </w:r>
      <w:r>
        <w:rPr>
          <w:rFonts w:ascii="HCR Batang" w:eastAsia="HCR Batang" w:hAnsi="HCR Batang" w:cs="HCR Batang"/>
          <w:spacing w:val="2"/>
          <w:w w:val="75"/>
          <w:position w:val="-2"/>
        </w:rPr>
        <w:t>r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-1"/>
          <w:w w:val="94"/>
          <w:position w:val="-2"/>
        </w:rPr>
        <w:t>n</w:t>
      </w:r>
      <w:r>
        <w:rPr>
          <w:rFonts w:ascii="HCR Batang" w:eastAsia="HCR Batang" w:hAnsi="HCR Batang" w:cs="HCR Batang"/>
          <w:w w:val="87"/>
          <w:position w:val="-2"/>
        </w:rPr>
        <w:t>c</w:t>
      </w:r>
      <w:r>
        <w:rPr>
          <w:rFonts w:ascii="HCR Batang" w:eastAsia="HCR Batang" w:hAnsi="HCR Batang" w:cs="HCR Batang"/>
          <w:w w:val="101"/>
          <w:position w:val="-2"/>
        </w:rPr>
        <w:t>e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117"/>
          <w:position w:val="-2"/>
        </w:rPr>
        <w:t>w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101"/>
          <w:position w:val="-2"/>
        </w:rPr>
        <w:t>t</w:t>
      </w:r>
      <w:r>
        <w:rPr>
          <w:rFonts w:ascii="HCR Batang" w:eastAsia="HCR Batang" w:hAnsi="HCR Batang" w:cs="HCR Batang"/>
          <w:w w:val="94"/>
          <w:position w:val="-2"/>
        </w:rPr>
        <w:t>h</w:t>
      </w:r>
      <w:proofErr w:type="gramEnd"/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93"/>
          <w:position w:val="-2"/>
        </w:rPr>
        <w:t>F</w:t>
      </w:r>
      <w:r>
        <w:rPr>
          <w:rFonts w:ascii="HCR Batang" w:eastAsia="HCR Batang" w:hAnsi="HCR Batang" w:cs="HCR Batang"/>
          <w:spacing w:val="2"/>
          <w:w w:val="93"/>
          <w:position w:val="-2"/>
        </w:rPr>
        <w:t>a</w:t>
      </w:r>
      <w:r>
        <w:rPr>
          <w:rFonts w:ascii="HCR Batang" w:eastAsia="HCR Batang" w:hAnsi="HCR Batang" w:cs="HCR Batang"/>
          <w:w w:val="93"/>
          <w:position w:val="-2"/>
        </w:rPr>
        <w:t>c</w:t>
      </w:r>
      <w:r>
        <w:rPr>
          <w:rFonts w:ascii="HCR Batang" w:eastAsia="HCR Batang" w:hAnsi="HCR Batang" w:cs="HCR Batang"/>
          <w:spacing w:val="2"/>
          <w:w w:val="93"/>
          <w:position w:val="-2"/>
        </w:rPr>
        <w:t>u</w:t>
      </w:r>
      <w:r>
        <w:rPr>
          <w:rFonts w:ascii="HCR Batang" w:eastAsia="HCR Batang" w:hAnsi="HCR Batang" w:cs="HCR Batang"/>
          <w:w w:val="93"/>
          <w:position w:val="-2"/>
        </w:rPr>
        <w:t>lt</w:t>
      </w:r>
      <w:r>
        <w:rPr>
          <w:rFonts w:ascii="HCR Batang" w:eastAsia="HCR Batang" w:hAnsi="HCR Batang" w:cs="HCR Batang"/>
          <w:spacing w:val="1"/>
          <w:w w:val="93"/>
          <w:position w:val="-2"/>
        </w:rPr>
        <w:t>y</w:t>
      </w:r>
      <w:r>
        <w:rPr>
          <w:rFonts w:ascii="HCR Batang" w:eastAsia="HCR Batang" w:hAnsi="HCR Batang" w:cs="HCR Batang"/>
          <w:w w:val="93"/>
          <w:position w:val="-2"/>
        </w:rPr>
        <w:t>)</w:t>
      </w:r>
      <w:r>
        <w:rPr>
          <w:rFonts w:ascii="HCR Batang" w:eastAsia="HCR Batang" w:hAnsi="HCR Batang" w:cs="HCR Batang"/>
          <w:spacing w:val="30"/>
          <w:w w:val="93"/>
          <w:position w:val="-2"/>
        </w:rPr>
        <w:t xml:space="preserve"> </w:t>
      </w:r>
      <w:r>
        <w:rPr>
          <w:rFonts w:ascii="HCR Batang" w:eastAsia="HCR Batang" w:hAnsi="HCR Batang" w:cs="HCR Batang"/>
          <w:w w:val="93"/>
          <w:position w:val="-2"/>
        </w:rPr>
        <w:t>영역</w:t>
      </w:r>
      <w:r>
        <w:rPr>
          <w:rFonts w:ascii="HCR Batang" w:eastAsia="HCR Batang" w:hAnsi="HCR Batang" w:cs="HCR Batang"/>
          <w:spacing w:val="6"/>
          <w:w w:val="93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··················································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···············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29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5</w:t>
      </w:r>
      <w:r>
        <w:rPr>
          <w:rFonts w:ascii="HCR Batang" w:eastAsia="HCR Batang" w:hAnsi="HCR Batang" w:cs="HCR Batang"/>
          <w:w w:val="109"/>
          <w:position w:val="-2"/>
        </w:rPr>
        <w:t>7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4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대</w:t>
      </w:r>
      <w:r>
        <w:rPr>
          <w:rFonts w:ascii="HCR Batang" w:eastAsia="HCR Batang" w:hAnsi="HCR Batang" w:cs="HCR Batang"/>
          <w:position w:val="-2"/>
        </w:rPr>
        <w:t>학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환경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(</w:t>
      </w:r>
      <w:r>
        <w:rPr>
          <w:rFonts w:ascii="HCR Batang" w:eastAsia="HCR Batang" w:hAnsi="HCR Batang" w:cs="HCR Batang"/>
          <w:spacing w:val="1"/>
          <w:position w:val="-2"/>
        </w:rPr>
        <w:t>C</w:t>
      </w:r>
      <w:r>
        <w:rPr>
          <w:rFonts w:ascii="HCR Batang" w:eastAsia="HCR Batang" w:hAnsi="HCR Batang" w:cs="HCR Batang"/>
          <w:spacing w:val="2"/>
          <w:position w:val="-2"/>
        </w:rPr>
        <w:t>am</w:t>
      </w:r>
      <w:r>
        <w:rPr>
          <w:rFonts w:ascii="HCR Batang" w:eastAsia="HCR Batang" w:hAnsi="HCR Batang" w:cs="HCR Batang"/>
          <w:spacing w:val="-1"/>
          <w:position w:val="-2"/>
        </w:rPr>
        <w:t>p</w:t>
      </w:r>
      <w:r>
        <w:rPr>
          <w:rFonts w:ascii="HCR Batang" w:eastAsia="HCR Batang" w:hAnsi="HCR Batang" w:cs="HCR Batang"/>
          <w:spacing w:val="2"/>
          <w:position w:val="-2"/>
        </w:rPr>
        <w:t>u</w:t>
      </w:r>
      <w:r>
        <w:rPr>
          <w:rFonts w:ascii="HCR Batang" w:eastAsia="HCR Batang" w:hAnsi="HCR Batang" w:cs="HCR Batang"/>
          <w:position w:val="-2"/>
        </w:rPr>
        <w:t>s</w:t>
      </w:r>
      <w:r>
        <w:rPr>
          <w:rFonts w:ascii="HCR Batang" w:eastAsia="HCR Batang" w:hAnsi="HCR Batang" w:cs="HCR Batang"/>
          <w:spacing w:val="15"/>
          <w:position w:val="-2"/>
        </w:rPr>
        <w:t xml:space="preserve"> </w:t>
      </w:r>
      <w:r>
        <w:rPr>
          <w:rFonts w:ascii="HCR Batang" w:eastAsia="HCR Batang" w:hAnsi="HCR Batang" w:cs="HCR Batang"/>
          <w:w w:val="9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85"/>
          <w:position w:val="-2"/>
        </w:rPr>
        <w:t>v</w:t>
      </w:r>
      <w:r>
        <w:rPr>
          <w:rFonts w:ascii="HCR Batang" w:eastAsia="HCR Batang" w:hAnsi="HCR Batang" w:cs="HCR Batang"/>
          <w:w w:val="83"/>
          <w:position w:val="-2"/>
        </w:rPr>
        <w:t>i</w:t>
      </w:r>
      <w:r>
        <w:rPr>
          <w:rFonts w:ascii="HCR Batang" w:eastAsia="HCR Batang" w:hAnsi="HCR Batang" w:cs="HCR Batang"/>
          <w:spacing w:val="2"/>
          <w:w w:val="75"/>
          <w:position w:val="-2"/>
        </w:rPr>
        <w:t>r</w:t>
      </w:r>
      <w:r>
        <w:rPr>
          <w:rFonts w:ascii="HCR Batang" w:eastAsia="HCR Batang" w:hAnsi="HCR Batang" w:cs="HCR Batang"/>
          <w:spacing w:val="-1"/>
          <w:w w:val="102"/>
          <w:position w:val="-2"/>
        </w:rPr>
        <w:t>o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spacing w:val="2"/>
          <w:w w:val="99"/>
          <w:position w:val="-2"/>
        </w:rPr>
        <w:t>m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2"/>
          <w:w w:val="94"/>
          <w:position w:val="-2"/>
        </w:rPr>
        <w:t>n</w:t>
      </w:r>
      <w:r>
        <w:rPr>
          <w:rFonts w:ascii="HCR Batang" w:eastAsia="HCR Batang" w:hAnsi="HCR Batang" w:cs="HCR Batang"/>
          <w:w w:val="101"/>
          <w:position w:val="-2"/>
        </w:rPr>
        <w:t>t</w:t>
      </w:r>
      <w:r>
        <w:rPr>
          <w:rFonts w:ascii="HCR Batang" w:eastAsia="HCR Batang" w:hAnsi="HCR Batang" w:cs="HCR Batang"/>
          <w:w w:val="112"/>
          <w:position w:val="-2"/>
        </w:rPr>
        <w:t>)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w w:val="88"/>
          <w:position w:val="-2"/>
        </w:rPr>
        <w:t>영역</w:t>
      </w:r>
      <w:r>
        <w:rPr>
          <w:rFonts w:ascii="HCR Batang" w:eastAsia="HCR Batang" w:hAnsi="HCR Batang" w:cs="HCR Batang"/>
          <w:spacing w:val="28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27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5</w:t>
      </w:r>
      <w:r>
        <w:rPr>
          <w:rFonts w:ascii="HCR Batang" w:eastAsia="HCR Batang" w:hAnsi="HCR Batang" w:cs="HCR Batang"/>
          <w:w w:val="109"/>
          <w:position w:val="-2"/>
        </w:rPr>
        <w:t>8</w:t>
      </w:r>
    </w:p>
    <w:p w:rsidR="00045FFA" w:rsidRDefault="004C5DE0" w:rsidP="00312EDB">
      <w:pPr>
        <w:spacing w:line="340" w:lineRule="exact"/>
        <w:ind w:left="284" w:right="81"/>
        <w:jc w:val="right"/>
        <w:rPr>
          <w:rFonts w:ascii="HCR Batang" w:eastAsia="HCR Batang" w:hAnsi="HCR Batang" w:cs="HCR Batang"/>
          <w:sz w:val="22"/>
          <w:szCs w:val="22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3</w:t>
      </w:r>
      <w:r>
        <w:rPr>
          <w:rFonts w:ascii="HCR Batang" w:eastAsia="HCR Batang" w:hAnsi="HCR Batang" w:cs="HCR Batang"/>
          <w:position w:val="-2"/>
          <w:sz w:val="22"/>
          <w:szCs w:val="22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⾼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효</w:t>
      </w:r>
      <w:r>
        <w:rPr>
          <w:rFonts w:ascii="HCR Batang" w:eastAsia="HCR Batang" w:hAnsi="HCR Batang" w:cs="HCR Batang"/>
          <w:position w:val="-2"/>
          <w:sz w:val="22"/>
          <w:szCs w:val="22"/>
        </w:rPr>
        <w:t>과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프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로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그</w:t>
      </w:r>
      <w:r>
        <w:rPr>
          <w:rFonts w:ascii="HCR Batang" w:eastAsia="HCR Batang" w:hAnsi="HCR Batang" w:cs="HCR Batang"/>
          <w:position w:val="-2"/>
          <w:sz w:val="22"/>
          <w:szCs w:val="22"/>
        </w:rPr>
        <w:t>램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</w:rPr>
        <w:t>H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i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g</w:t>
      </w:r>
      <w:r>
        <w:rPr>
          <w:rFonts w:ascii="HCR Batang" w:eastAsia="HCR Batang" w:hAnsi="HCR Batang" w:cs="HCR Batang"/>
          <w:position w:val="-2"/>
          <w:sz w:val="22"/>
          <w:szCs w:val="22"/>
        </w:rPr>
        <w:t>h</w:t>
      </w:r>
      <w:r>
        <w:rPr>
          <w:rFonts w:ascii="HCR Batang" w:eastAsia="HCR Batang" w:hAnsi="HCR Batang" w:cs="HCR Batang"/>
          <w:spacing w:val="43"/>
          <w:position w:val="-2"/>
          <w:sz w:val="22"/>
          <w:szCs w:val="22"/>
        </w:rPr>
        <w:t xml:space="preserve"> </w:t>
      </w:r>
      <w:proofErr w:type="gramStart"/>
      <w:r>
        <w:rPr>
          <w:rFonts w:ascii="HCR Batang" w:eastAsia="HCR Batang" w:hAnsi="HCR Batang" w:cs="HCR Batang"/>
          <w:spacing w:val="-1"/>
          <w:w w:val="79"/>
          <w:position w:val="-2"/>
          <w:sz w:val="22"/>
          <w:szCs w:val="22"/>
        </w:rPr>
        <w:t>I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m</w:t>
      </w:r>
      <w:r>
        <w:rPr>
          <w:rFonts w:ascii="HCR Batang" w:eastAsia="HCR Batang" w:hAnsi="HCR Batang" w:cs="HCR Batang"/>
          <w:spacing w:val="1"/>
          <w:w w:val="101"/>
          <w:position w:val="-2"/>
          <w:sz w:val="22"/>
          <w:szCs w:val="22"/>
        </w:rPr>
        <w:t>p</w:t>
      </w:r>
      <w:r>
        <w:rPr>
          <w:rFonts w:ascii="HCR Batang" w:eastAsia="HCR Batang" w:hAnsi="HCR Batang" w:cs="HCR Batang"/>
          <w:spacing w:val="-3"/>
          <w:w w:val="96"/>
          <w:position w:val="-2"/>
          <w:sz w:val="22"/>
          <w:szCs w:val="22"/>
        </w:rPr>
        <w:t>a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w w:val="102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w w:val="95"/>
          <w:position w:val="-2"/>
          <w:sz w:val="22"/>
          <w:szCs w:val="22"/>
        </w:rPr>
        <w:t>P</w:t>
      </w:r>
      <w:r>
        <w:rPr>
          <w:rFonts w:ascii="HCR Batang" w:eastAsia="HCR Batang" w:hAnsi="HCR Batang" w:cs="HCR Batang"/>
          <w:spacing w:val="-1"/>
          <w:w w:val="76"/>
          <w:position w:val="-2"/>
          <w:sz w:val="22"/>
          <w:szCs w:val="22"/>
        </w:rPr>
        <w:t>r</w:t>
      </w:r>
      <w:r>
        <w:rPr>
          <w:rFonts w:ascii="HCR Batang" w:eastAsia="HCR Batang" w:hAnsi="HCR Batang" w:cs="HCR Batang"/>
          <w:w w:val="96"/>
          <w:position w:val="-2"/>
          <w:sz w:val="22"/>
          <w:szCs w:val="22"/>
        </w:rPr>
        <w:t>a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spacing w:val="-1"/>
          <w:w w:val="102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-1"/>
          <w:w w:val="84"/>
          <w:position w:val="-2"/>
          <w:sz w:val="22"/>
          <w:szCs w:val="22"/>
        </w:rPr>
        <w:t>i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w w:val="101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w w:val="85"/>
          <w:position w:val="-2"/>
          <w:sz w:val="22"/>
          <w:szCs w:val="22"/>
        </w:rPr>
        <w:t>s</w:t>
      </w:r>
      <w:proofErr w:type="gramEnd"/>
      <w:r>
        <w:rPr>
          <w:rFonts w:ascii="HCR Batang" w:eastAsia="HCR Batang" w:hAnsi="HCR Batang" w:cs="HCR Batang"/>
          <w:w w:val="113"/>
          <w:position w:val="-2"/>
          <w:sz w:val="22"/>
          <w:szCs w:val="22"/>
        </w:rPr>
        <w:t>)</w:t>
      </w:r>
      <w:r>
        <w:rPr>
          <w:rFonts w:ascii="HCR Batang" w:eastAsia="HCR Batang" w:hAnsi="HCR Batang" w:cs="HCR Batang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참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여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10"/>
          <w:w w:val="88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w w:val="110"/>
          <w:position w:val="-2"/>
          <w:sz w:val="22"/>
          <w:szCs w:val="22"/>
        </w:rPr>
        <w:t>5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</w:rPr>
        <w:t>9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4</w:t>
      </w:r>
      <w:r>
        <w:rPr>
          <w:rFonts w:ascii="HCR Batang" w:eastAsia="HCR Batang" w:hAnsi="HCR Batang" w:cs="HCR Batang"/>
          <w:position w:val="-2"/>
          <w:sz w:val="22"/>
          <w:szCs w:val="22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학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생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성</w:t>
      </w:r>
      <w:r>
        <w:rPr>
          <w:rFonts w:ascii="HCR Batang" w:eastAsia="HCR Batang" w:hAnsi="HCR Batang" w:cs="HCR Batang"/>
          <w:position w:val="-2"/>
          <w:sz w:val="22"/>
          <w:szCs w:val="22"/>
        </w:rPr>
        <w:t>과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</w:rPr>
        <w:t>S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ud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n</w:t>
      </w:r>
      <w:r>
        <w:rPr>
          <w:rFonts w:ascii="HCR Batang" w:eastAsia="HCR Batang" w:hAnsi="HCR Batang" w:cs="HCR Batang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26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O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u</w:t>
      </w:r>
      <w:r>
        <w:rPr>
          <w:rFonts w:ascii="HCR Batang" w:eastAsia="HCR Batang" w:hAnsi="HCR Batang" w:cs="HCR Batang"/>
          <w:spacing w:val="-3"/>
          <w:position w:val="-2"/>
          <w:sz w:val="22"/>
          <w:szCs w:val="22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c</w:t>
      </w:r>
      <w:r>
        <w:rPr>
          <w:rFonts w:ascii="HCR Batang" w:eastAsia="HCR Batang" w:hAnsi="HCR Batang" w:cs="HCR Batang"/>
          <w:spacing w:val="-2"/>
          <w:position w:val="-2"/>
          <w:sz w:val="22"/>
          <w:szCs w:val="22"/>
        </w:rPr>
        <w:t>o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</w:rPr>
        <w:t>m</w:t>
      </w:r>
      <w:r>
        <w:rPr>
          <w:rFonts w:ascii="HCR Batang" w:eastAsia="HCR Batang" w:hAnsi="HCR Batang" w:cs="HCR Batang"/>
          <w:position w:val="-2"/>
          <w:sz w:val="22"/>
          <w:szCs w:val="22"/>
        </w:rPr>
        <w:t>es)</w:t>
      </w:r>
      <w:r>
        <w:rPr>
          <w:rFonts w:ascii="HCR Batang" w:eastAsia="HCR Batang" w:hAnsi="HCR Batang" w:cs="HCR Batang"/>
          <w:spacing w:val="31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</w:rPr>
        <w:t>분</w:t>
      </w:r>
      <w:r>
        <w:rPr>
          <w:rFonts w:ascii="HCR Batang" w:eastAsia="HCR Batang" w:hAnsi="HCR Batang" w:cs="HCR Batang"/>
          <w:position w:val="-2"/>
          <w:sz w:val="22"/>
          <w:szCs w:val="22"/>
        </w:rPr>
        <w:t>석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</w:rPr>
        <w:t>·</w:t>
      </w:r>
      <w:r>
        <w:rPr>
          <w:rFonts w:ascii="HCR Batang" w:eastAsia="HCR Batang" w:hAnsi="HCR Batang" w:cs="HCR Batang"/>
          <w:spacing w:val="20"/>
          <w:w w:val="88"/>
          <w:position w:val="-2"/>
          <w:sz w:val="22"/>
          <w:szCs w:val="22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</w:rPr>
        <w:t>6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</w:rPr>
        <w:t>2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</w:rPr>
      </w:pPr>
      <w:r>
        <w:rPr>
          <w:rFonts w:ascii="HCR Batang" w:eastAsia="HCR Batang" w:hAnsi="HCR Batang" w:cs="HCR Batang"/>
          <w:spacing w:val="-1"/>
          <w:position w:val="-2"/>
        </w:rPr>
        <w:t>1</w:t>
      </w:r>
      <w:r>
        <w:rPr>
          <w:rFonts w:ascii="HCR Batang" w:eastAsia="HCR Batang" w:hAnsi="HCR Batang" w:cs="HCR Batang"/>
          <w:position w:val="-2"/>
        </w:rPr>
        <w:t>)</w:t>
      </w:r>
      <w:r>
        <w:rPr>
          <w:rFonts w:ascii="HCR Batang" w:eastAsia="HCR Batang" w:hAnsi="HCR Batang" w:cs="HCR Batang"/>
          <w:spacing w:val="5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</w:rPr>
        <w:t>진</w:t>
      </w:r>
      <w:r>
        <w:rPr>
          <w:rFonts w:ascii="HCR Batang" w:eastAsia="HCR Batang" w:hAnsi="HCR Batang" w:cs="HCR Batang"/>
          <w:position w:val="-2"/>
        </w:rPr>
        <w:t>로</w:t>
      </w:r>
      <w:r>
        <w:rPr>
          <w:rFonts w:ascii="HCR Batang" w:eastAsia="HCR Batang" w:hAnsi="HCR Batang" w:cs="HCR Batang"/>
          <w:spacing w:val="25"/>
          <w:position w:val="-2"/>
        </w:rPr>
        <w:t xml:space="preserve"> </w:t>
      </w:r>
      <w:r>
        <w:rPr>
          <w:rFonts w:ascii="HCR Batang" w:eastAsia="HCR Batang" w:hAnsi="HCR Batang" w:cs="HCR Batang"/>
          <w:position w:val="-2"/>
        </w:rPr>
        <w:t>준비도</w:t>
      </w:r>
      <w:r>
        <w:rPr>
          <w:rFonts w:ascii="HCR Batang" w:eastAsia="HCR Batang" w:hAnsi="HCR Batang" w:cs="HCR Batang"/>
          <w:spacing w:val="18"/>
          <w:position w:val="-2"/>
        </w:rPr>
        <w:t xml:space="preserve"> </w:t>
      </w:r>
      <w:r>
        <w:rPr>
          <w:rFonts w:ascii="HCR Batang" w:eastAsia="HCR Batang" w:hAnsi="HCR Batang" w:cs="HCR Batang"/>
          <w:spacing w:val="2"/>
          <w:w w:val="112"/>
          <w:position w:val="-2"/>
        </w:rPr>
        <w:t>(</w:t>
      </w:r>
      <w:r>
        <w:rPr>
          <w:rFonts w:ascii="HCR Batang" w:eastAsia="HCR Batang" w:hAnsi="HCR Batang" w:cs="HCR Batang"/>
          <w:spacing w:val="1"/>
          <w:w w:val="97"/>
          <w:position w:val="-2"/>
        </w:rPr>
        <w:t>C</w:t>
      </w:r>
      <w:r>
        <w:rPr>
          <w:rFonts w:ascii="HCR Batang" w:eastAsia="HCR Batang" w:hAnsi="HCR Batang" w:cs="HCR Batang"/>
          <w:spacing w:val="-1"/>
          <w:w w:val="95"/>
          <w:position w:val="-2"/>
        </w:rPr>
        <w:t>a</w:t>
      </w:r>
      <w:r>
        <w:rPr>
          <w:rFonts w:ascii="HCR Batang" w:eastAsia="HCR Batang" w:hAnsi="HCR Batang" w:cs="HCR Batang"/>
          <w:w w:val="75"/>
          <w:position w:val="-2"/>
        </w:rPr>
        <w:t>r</w:t>
      </w:r>
      <w:r>
        <w:rPr>
          <w:rFonts w:ascii="HCR Batang" w:eastAsia="HCR Batang" w:hAnsi="HCR Batang" w:cs="HCR Batang"/>
          <w:spacing w:val="2"/>
          <w:w w:val="101"/>
          <w:position w:val="-2"/>
        </w:rPr>
        <w:t>e</w:t>
      </w:r>
      <w:r>
        <w:rPr>
          <w:rFonts w:ascii="HCR Batang" w:eastAsia="HCR Batang" w:hAnsi="HCR Batang" w:cs="HCR Batang"/>
          <w:spacing w:val="-1"/>
          <w:w w:val="101"/>
          <w:position w:val="-2"/>
        </w:rPr>
        <w:t>e</w:t>
      </w:r>
      <w:r>
        <w:rPr>
          <w:rFonts w:ascii="HCR Batang" w:eastAsia="HCR Batang" w:hAnsi="HCR Batang" w:cs="HCR Batang"/>
          <w:w w:val="75"/>
          <w:position w:val="-2"/>
        </w:rPr>
        <w:t>r</w:t>
      </w:r>
      <w:r>
        <w:rPr>
          <w:rFonts w:ascii="HCR Batang" w:eastAsia="HCR Batang" w:hAnsi="HCR Batang" w:cs="HCR Batang"/>
          <w:position w:val="-2"/>
        </w:rPr>
        <w:t xml:space="preserve"> </w:t>
      </w:r>
      <w:r>
        <w:rPr>
          <w:rFonts w:ascii="HCR Batang" w:eastAsia="HCR Batang" w:hAnsi="HCR Batang" w:cs="HCR Batang"/>
          <w:spacing w:val="-20"/>
          <w:position w:val="-2"/>
        </w:rPr>
        <w:t xml:space="preserve"> </w:t>
      </w:r>
      <w:r>
        <w:rPr>
          <w:rFonts w:ascii="HCR Batang" w:eastAsia="HCR Batang" w:hAnsi="HCR Batang" w:cs="HCR Batang"/>
          <w:spacing w:val="1"/>
          <w:w w:val="95"/>
          <w:position w:val="-2"/>
        </w:rPr>
        <w:t>R</w:t>
      </w:r>
      <w:r>
        <w:rPr>
          <w:rFonts w:ascii="HCR Batang" w:eastAsia="HCR Batang" w:hAnsi="HCR Batang" w:cs="HCR Batang"/>
          <w:spacing w:val="2"/>
          <w:w w:val="95"/>
          <w:position w:val="-2"/>
        </w:rPr>
        <w:t>e</w:t>
      </w:r>
      <w:r>
        <w:rPr>
          <w:rFonts w:ascii="HCR Batang" w:eastAsia="HCR Batang" w:hAnsi="HCR Batang" w:cs="HCR Batang"/>
          <w:spacing w:val="-1"/>
          <w:w w:val="95"/>
          <w:position w:val="-2"/>
        </w:rPr>
        <w:t>a</w:t>
      </w:r>
      <w:r>
        <w:rPr>
          <w:rFonts w:ascii="HCR Batang" w:eastAsia="HCR Batang" w:hAnsi="HCR Batang" w:cs="HCR Batang"/>
          <w:spacing w:val="2"/>
          <w:w w:val="95"/>
          <w:position w:val="-2"/>
        </w:rPr>
        <w:t>d</w:t>
      </w:r>
      <w:r>
        <w:rPr>
          <w:rFonts w:ascii="HCR Batang" w:eastAsia="HCR Batang" w:hAnsi="HCR Batang" w:cs="HCR Batang"/>
          <w:w w:val="95"/>
          <w:position w:val="-2"/>
        </w:rPr>
        <w:t>i</w:t>
      </w:r>
      <w:r>
        <w:rPr>
          <w:rFonts w:ascii="HCR Batang" w:eastAsia="HCR Batang" w:hAnsi="HCR Batang" w:cs="HCR Batang"/>
          <w:spacing w:val="2"/>
          <w:w w:val="95"/>
          <w:position w:val="-2"/>
        </w:rPr>
        <w:t>n</w:t>
      </w:r>
      <w:r>
        <w:rPr>
          <w:rFonts w:ascii="HCR Batang" w:eastAsia="HCR Batang" w:hAnsi="HCR Batang" w:cs="HCR Batang"/>
          <w:spacing w:val="-1"/>
          <w:w w:val="95"/>
          <w:position w:val="-2"/>
        </w:rPr>
        <w:t>e</w:t>
      </w:r>
      <w:r>
        <w:rPr>
          <w:rFonts w:ascii="HCR Batang" w:eastAsia="HCR Batang" w:hAnsi="HCR Batang" w:cs="HCR Batang"/>
          <w:w w:val="95"/>
          <w:position w:val="-2"/>
        </w:rPr>
        <w:t>s</w:t>
      </w:r>
      <w:r>
        <w:rPr>
          <w:rFonts w:ascii="HCR Batang" w:eastAsia="HCR Batang" w:hAnsi="HCR Batang" w:cs="HCR Batang"/>
          <w:spacing w:val="2"/>
          <w:w w:val="95"/>
          <w:position w:val="-2"/>
        </w:rPr>
        <w:t>s</w:t>
      </w:r>
      <w:r>
        <w:rPr>
          <w:rFonts w:ascii="HCR Batang" w:eastAsia="HCR Batang" w:hAnsi="HCR Batang" w:cs="HCR Batang"/>
          <w:w w:val="95"/>
          <w:position w:val="-2"/>
        </w:rPr>
        <w:t>)</w:t>
      </w:r>
      <w:r>
        <w:rPr>
          <w:rFonts w:ascii="HCR Batang" w:eastAsia="HCR Batang" w:hAnsi="HCR Batang" w:cs="HCR Batang"/>
          <w:spacing w:val="-6"/>
          <w:w w:val="95"/>
          <w:position w:val="-2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</w:rPr>
        <w:t>···</w:t>
      </w:r>
      <w:r>
        <w:rPr>
          <w:rFonts w:ascii="HCR Batang" w:eastAsia="HCR Batang" w:hAnsi="HCR Batang" w:cs="HCR Batang"/>
          <w:w w:val="88"/>
          <w:position w:val="-2"/>
        </w:rPr>
        <w:t>·</w:t>
      </w:r>
      <w:r>
        <w:rPr>
          <w:rFonts w:ascii="HCR Batang" w:eastAsia="HCR Batang" w:hAnsi="HCR Batang" w:cs="HCR Batang"/>
          <w:spacing w:val="32"/>
          <w:w w:val="88"/>
          <w:position w:val="-2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</w:rPr>
        <w:t>6</w:t>
      </w:r>
      <w:r>
        <w:rPr>
          <w:rFonts w:ascii="HCR Batang" w:eastAsia="HCR Batang" w:hAnsi="HCR Batang" w:cs="HCR Batang"/>
          <w:w w:val="109"/>
          <w:position w:val="-2"/>
        </w:rPr>
        <w:t>2</w:t>
      </w:r>
    </w:p>
    <w:p w:rsidR="00045FFA" w:rsidRDefault="004C5DE0" w:rsidP="00312EDB">
      <w:pPr>
        <w:spacing w:line="320" w:lineRule="exact"/>
        <w:ind w:left="468" w:right="72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대</w:t>
      </w:r>
      <w:r>
        <w:rPr>
          <w:rFonts w:ascii="HCR Batang" w:eastAsia="HCR Batang" w:hAnsi="HCR Batang" w:cs="HCR Batang"/>
          <w:position w:val="-2"/>
          <w:lang w:eastAsia="ko-KR"/>
        </w:rPr>
        <w:t>학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몰입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w w:val="112"/>
          <w:position w:val="-2"/>
          <w:lang w:eastAsia="ko-KR"/>
        </w:rPr>
        <w:t>(</w:t>
      </w:r>
      <w:r>
        <w:rPr>
          <w:rFonts w:ascii="HCR Batang" w:eastAsia="HCR Batang" w:hAnsi="HCR Batang" w:cs="HCR Batang"/>
          <w:spacing w:val="2"/>
          <w:w w:val="78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94"/>
          <w:position w:val="-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85"/>
          <w:position w:val="-2"/>
          <w:lang w:eastAsia="ko-KR"/>
        </w:rPr>
        <w:t>s</w:t>
      </w:r>
      <w:r>
        <w:rPr>
          <w:rFonts w:ascii="HCR Batang" w:eastAsia="HCR Batang" w:hAnsi="HCR Batang" w:cs="HCR Batang"/>
          <w:w w:val="101"/>
          <w:position w:val="-2"/>
          <w:lang w:eastAsia="ko-KR"/>
        </w:rPr>
        <w:t>t</w:t>
      </w:r>
      <w:r>
        <w:rPr>
          <w:rFonts w:ascii="HCR Batang" w:eastAsia="HCR Batang" w:hAnsi="HCR Batang" w:cs="HCR Batang"/>
          <w:w w:val="83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101"/>
          <w:position w:val="-2"/>
          <w:lang w:eastAsia="ko-KR"/>
        </w:rPr>
        <w:t>t</w:t>
      </w:r>
      <w:r>
        <w:rPr>
          <w:rFonts w:ascii="HCR Batang" w:eastAsia="HCR Batang" w:hAnsi="HCR Batang" w:cs="HCR Batang"/>
          <w:spacing w:val="-1"/>
          <w:w w:val="94"/>
          <w:position w:val="-2"/>
          <w:lang w:eastAsia="ko-KR"/>
        </w:rPr>
        <w:t>u</w:t>
      </w:r>
      <w:r>
        <w:rPr>
          <w:rFonts w:ascii="HCR Batang" w:eastAsia="HCR Batang" w:hAnsi="HCR Batang" w:cs="HCR Batang"/>
          <w:spacing w:val="2"/>
          <w:w w:val="101"/>
          <w:position w:val="-2"/>
          <w:lang w:eastAsia="ko-KR"/>
        </w:rPr>
        <w:t>t</w:t>
      </w:r>
      <w:r>
        <w:rPr>
          <w:rFonts w:ascii="HCR Batang" w:eastAsia="HCR Batang" w:hAnsi="HCR Batang" w:cs="HCR Batang"/>
          <w:w w:val="83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102"/>
          <w:position w:val="-2"/>
          <w:lang w:eastAsia="ko-KR"/>
        </w:rPr>
        <w:t>o</w:t>
      </w:r>
      <w:r>
        <w:rPr>
          <w:rFonts w:ascii="HCR Batang" w:eastAsia="HCR Batang" w:hAnsi="HCR Batang" w:cs="HCR Batang"/>
          <w:spacing w:val="-1"/>
          <w:w w:val="94"/>
          <w:position w:val="-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95"/>
          <w:position w:val="-2"/>
          <w:lang w:eastAsia="ko-KR"/>
        </w:rPr>
        <w:t>a</w:t>
      </w:r>
      <w:r>
        <w:rPr>
          <w:rFonts w:ascii="HCR Batang" w:eastAsia="HCR Batang" w:hAnsi="HCR Batang" w:cs="HCR Batang"/>
          <w:w w:val="83"/>
          <w:position w:val="-2"/>
          <w:lang w:eastAsia="ko-KR"/>
        </w:rPr>
        <w:t>l</w:t>
      </w:r>
      <w:r>
        <w:rPr>
          <w:rFonts w:ascii="HCR Batang" w:eastAsia="HCR Batang" w:hAnsi="HCR Batang" w:cs="HCR Batang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8"/>
          <w:position w:val="-2"/>
          <w:lang w:eastAsia="ko-KR"/>
        </w:rPr>
        <w:t>C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o</w:t>
      </w:r>
      <w:r>
        <w:rPr>
          <w:rFonts w:ascii="HCR Batang" w:eastAsia="HCR Batang" w:hAnsi="HCR Batang" w:cs="HCR Batang"/>
          <w:spacing w:val="-1"/>
          <w:w w:val="98"/>
          <w:position w:val="-2"/>
          <w:lang w:eastAsia="ko-KR"/>
        </w:rPr>
        <w:t>m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m</w:t>
      </w:r>
      <w:r>
        <w:rPr>
          <w:rFonts w:ascii="HCR Batang" w:eastAsia="HCR Batang" w:hAnsi="HCR Batang" w:cs="HCR Batang"/>
          <w:w w:val="98"/>
          <w:position w:val="-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t</w:t>
      </w:r>
      <w:r>
        <w:rPr>
          <w:rFonts w:ascii="HCR Batang" w:eastAsia="HCR Batang" w:hAnsi="HCR Batang" w:cs="HCR Batang"/>
          <w:spacing w:val="-1"/>
          <w:w w:val="98"/>
          <w:position w:val="-2"/>
          <w:lang w:eastAsia="ko-KR"/>
        </w:rPr>
        <w:t>m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98"/>
          <w:position w:val="-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98"/>
          <w:position w:val="-2"/>
          <w:lang w:eastAsia="ko-KR"/>
        </w:rPr>
        <w:t>t</w:t>
      </w:r>
      <w:r>
        <w:rPr>
          <w:rFonts w:ascii="HCR Batang" w:eastAsia="HCR Batang" w:hAnsi="HCR Batang" w:cs="HCR Batang"/>
          <w:w w:val="98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3"/>
          <w:w w:val="9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········································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·······································</w:t>
      </w:r>
      <w:r>
        <w:rPr>
          <w:rFonts w:ascii="HCR Batang" w:eastAsia="HCR Batang" w:hAnsi="HCR Batang" w:cs="HCR Batang"/>
          <w:spacing w:val="-4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33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6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2</w:t>
      </w:r>
    </w:p>
    <w:p w:rsidR="00045FFA" w:rsidRDefault="004C5DE0" w:rsidP="00312EDB">
      <w:pPr>
        <w:spacing w:line="300" w:lineRule="exact"/>
        <w:ind w:left="468" w:right="72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대</w:t>
      </w:r>
      <w:r>
        <w:rPr>
          <w:rFonts w:ascii="HCR Batang" w:eastAsia="HCR Batang" w:hAnsi="HCR Batang" w:cs="HCR Batang"/>
          <w:position w:val="-2"/>
          <w:lang w:eastAsia="ko-KR"/>
        </w:rPr>
        <w:t>학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생활을</w:t>
      </w:r>
      <w:r>
        <w:rPr>
          <w:rFonts w:ascii="HCR Batang" w:eastAsia="HCR Batang" w:hAnsi="HCR Batang" w:cs="HCR Batang"/>
          <w:spacing w:val="1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통</w:t>
      </w:r>
      <w:r>
        <w:rPr>
          <w:rFonts w:ascii="HCR Batang" w:eastAsia="HCR Batang" w:hAnsi="HCR Batang" w:cs="HCR Batang"/>
          <w:position w:val="-2"/>
          <w:lang w:eastAsia="ko-KR"/>
        </w:rPr>
        <w:t>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얻은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교육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88"/>
          <w:position w:val="-2"/>
          <w:lang w:eastAsia="ko-KR"/>
        </w:rPr>
        <w:t>성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과</w:t>
      </w:r>
      <w:r>
        <w:rPr>
          <w:rFonts w:ascii="HCR Batang" w:eastAsia="HCR Batang" w:hAnsi="HCR Batang" w:cs="HCR Batang"/>
          <w:spacing w:val="28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34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6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3</w:t>
      </w:r>
    </w:p>
    <w:p w:rsidR="00045FFA" w:rsidRDefault="00045FFA" w:rsidP="00312EDB">
      <w:pPr>
        <w:spacing w:before="13" w:line="260" w:lineRule="exact"/>
        <w:jc w:val="right"/>
        <w:rPr>
          <w:sz w:val="26"/>
          <w:szCs w:val="26"/>
          <w:lang w:eastAsia="ko-KR"/>
        </w:rPr>
      </w:pPr>
    </w:p>
    <w:p w:rsidR="00045FFA" w:rsidRDefault="004C5DE0" w:rsidP="00312EDB">
      <w:pPr>
        <w:ind w:left="65" w:right="68"/>
        <w:jc w:val="right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w w:val="98"/>
          <w:sz w:val="24"/>
          <w:szCs w:val="24"/>
          <w:lang w:eastAsia="ko-KR"/>
        </w:rPr>
        <w:t>Ⅳ</w:t>
      </w:r>
      <w:r>
        <w:rPr>
          <w:rFonts w:ascii="Malgun Gothic" w:eastAsia="Malgun Gothic" w:hAnsi="Malgun Gothic" w:cs="Malgun Gothic"/>
          <w:w w:val="138"/>
          <w:sz w:val="24"/>
          <w:szCs w:val="24"/>
          <w:lang w:eastAsia="ko-KR"/>
        </w:rPr>
        <w:t>.</w:t>
      </w:r>
      <w:r>
        <w:rPr>
          <w:rFonts w:ascii="Malgun Gothic" w:eastAsia="Malgun Gothic" w:hAnsi="Malgun Gothic" w:cs="Malgun Gothic"/>
          <w:spacing w:val="3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성장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분석</w:t>
      </w:r>
      <w:r>
        <w:rPr>
          <w:rFonts w:ascii="Malgun Gothic" w:eastAsia="Malgun Gothic" w:hAnsi="Malgun Gothic" w:cs="Malgun Gothic"/>
          <w:spacing w:val="-25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-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1"/>
          <w:sz w:val="24"/>
          <w:szCs w:val="24"/>
          <w:lang w:eastAsia="ko-KR"/>
        </w:rPr>
        <w:t>5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년)</w:t>
      </w:r>
      <w:r>
        <w:rPr>
          <w:rFonts w:ascii="Malgun Gothic" w:eastAsia="Malgun Gothic" w:hAnsi="Malgun Gothic" w:cs="Malgun Gothic"/>
          <w:spacing w:val="6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</w:t>
      </w:r>
      <w:r>
        <w:rPr>
          <w:rFonts w:ascii="Malgun Gothic" w:eastAsia="Malgun Gothic" w:hAnsi="Malgun Gothic" w:cs="Malgun Gothic"/>
          <w:spacing w:val="-10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8"/>
          <w:sz w:val="24"/>
          <w:szCs w:val="24"/>
          <w:lang w:eastAsia="ko-KR"/>
        </w:rPr>
        <w:t>····</w:t>
      </w:r>
      <w:r>
        <w:rPr>
          <w:rFonts w:ascii="Malgun Gothic" w:eastAsia="Malgun Gothic" w:hAnsi="Malgun Gothic" w:cs="Malgun Gothic"/>
          <w:w w:val="138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29"/>
          <w:w w:val="13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w w:val="110"/>
          <w:sz w:val="24"/>
          <w:szCs w:val="24"/>
          <w:lang w:eastAsia="ko-KR"/>
        </w:rPr>
        <w:t>6</w:t>
      </w:r>
      <w:r>
        <w:rPr>
          <w:rFonts w:ascii="Malgun Gothic" w:eastAsia="Malgun Gothic" w:hAnsi="Malgun Gothic" w:cs="Malgun Gothic"/>
          <w:w w:val="110"/>
          <w:sz w:val="24"/>
          <w:szCs w:val="24"/>
          <w:lang w:eastAsia="ko-KR"/>
        </w:rPr>
        <w:t>8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1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표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본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 w:rsidR="00312EDB"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 w:rsidR="00312EDB"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34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  <w:lang w:eastAsia="ko-KR"/>
        </w:rPr>
        <w:t>6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8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2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ud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26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ng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g</w:t>
      </w:r>
      <w:r>
        <w:rPr>
          <w:rFonts w:ascii="HCR Batang" w:eastAsia="HCR Batang" w:hAnsi="HCR Batang" w:cs="HCR Batang"/>
          <w:spacing w:val="-3"/>
          <w:position w:val="-2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m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pacing w:val="46"/>
          <w:position w:val="-2"/>
          <w:sz w:val="22"/>
          <w:szCs w:val="22"/>
          <w:lang w:eastAsia="ko-KR"/>
        </w:rPr>
        <w:t xml:space="preserve"> </w:t>
      </w:r>
      <w:proofErr w:type="gramStart"/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비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  <w:lang w:eastAsia="ko-KR"/>
        </w:rPr>
        <w:t xml:space="preserve"> </w:t>
      </w:r>
      <w:r w:rsidR="00312EDB">
        <w:rPr>
          <w:rFonts w:ascii="HCR Batang" w:eastAsia="HCR Batang" w:hAnsi="HCR Batang" w:cs="HCR Batang"/>
          <w:spacing w:val="-2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</w:t>
      </w:r>
      <w:proofErr w:type="gramEnd"/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</w:t>
      </w:r>
      <w:r w:rsidR="00312EDB"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20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  <w:lang w:eastAsia="ko-KR"/>
        </w:rPr>
        <w:t>6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9</w:t>
      </w:r>
    </w:p>
    <w:p w:rsidR="00045FFA" w:rsidRDefault="004C5DE0" w:rsidP="00312EDB">
      <w:pPr>
        <w:spacing w:line="32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1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-2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6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9</w:t>
      </w:r>
    </w:p>
    <w:p w:rsidR="00045FFA" w:rsidRDefault="004C5DE0" w:rsidP="00312EDB">
      <w:pPr>
        <w:spacing w:line="30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-2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0</w:t>
      </w:r>
    </w:p>
    <w:p w:rsidR="00045FFA" w:rsidRDefault="00045FFA" w:rsidP="00312EDB">
      <w:pPr>
        <w:spacing w:before="2" w:line="140" w:lineRule="exact"/>
        <w:jc w:val="right"/>
        <w:rPr>
          <w:sz w:val="14"/>
          <w:szCs w:val="14"/>
          <w:lang w:eastAsia="ko-KR"/>
        </w:rPr>
      </w:pPr>
    </w:p>
    <w:p w:rsidR="00045FFA" w:rsidRDefault="00045FFA" w:rsidP="00312EDB">
      <w:pPr>
        <w:spacing w:line="200" w:lineRule="exact"/>
        <w:jc w:val="right"/>
        <w:rPr>
          <w:lang w:eastAsia="ko-KR"/>
        </w:rPr>
      </w:pPr>
    </w:p>
    <w:p w:rsidR="00045FFA" w:rsidRDefault="004C5DE0" w:rsidP="00312EDB">
      <w:pPr>
        <w:spacing w:line="26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1"/>
          <w:lang w:eastAsia="ko-KR"/>
        </w:rPr>
        <w:t>3</w:t>
      </w:r>
      <w:r>
        <w:rPr>
          <w:rFonts w:ascii="HCR Batang" w:eastAsia="HCR Batang" w:hAnsi="HCR Batang" w:cs="HCR Batang"/>
          <w:position w:val="-1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1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4</w:t>
      </w:r>
      <w:r>
        <w:rPr>
          <w:rFonts w:ascii="HCR Batang" w:eastAsia="HCR Batang" w:hAnsi="HCR Batang" w:cs="HCR Batang"/>
          <w:position w:val="-1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3</w:t>
      </w:r>
      <w:r>
        <w:rPr>
          <w:rFonts w:ascii="HCR Batang" w:eastAsia="HCR Batang" w:hAnsi="HCR Batang" w:cs="HCR Batang"/>
          <w:position w:val="-1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1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1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1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5</w:t>
      </w:r>
      <w:r>
        <w:rPr>
          <w:rFonts w:ascii="HCR Batang" w:eastAsia="HCR Batang" w:hAnsi="HCR Batang" w:cs="HCR Batang"/>
          <w:position w:val="-1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4</w:t>
      </w:r>
      <w:r>
        <w:rPr>
          <w:rFonts w:ascii="HCR Batang" w:eastAsia="HCR Batang" w:hAnsi="HCR Batang" w:cs="HCR Batang"/>
          <w:position w:val="-1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lang w:eastAsia="ko-KR"/>
        </w:rPr>
        <w:t>집단</w:t>
      </w:r>
      <w:r>
        <w:rPr>
          <w:rFonts w:ascii="HCR Batang" w:eastAsia="HCR Batang" w:hAnsi="HCR Batang" w:cs="HCR Batang"/>
          <w:spacing w:val="-23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1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1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1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1"/>
          <w:lang w:eastAsia="ko-KR"/>
        </w:rPr>
        <w:t>1</w:t>
      </w:r>
    </w:p>
    <w:p w:rsidR="00045FFA" w:rsidRDefault="004C5DE0" w:rsidP="00312EDB">
      <w:pPr>
        <w:spacing w:line="30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전체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표</w:t>
      </w:r>
      <w:r>
        <w:rPr>
          <w:rFonts w:ascii="HCR Batang" w:eastAsia="HCR Batang" w:hAnsi="HCR Batang" w:cs="HCR Batang"/>
          <w:position w:val="-2"/>
          <w:lang w:eastAsia="ko-KR"/>
        </w:rPr>
        <w:t>본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01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전</w:t>
      </w:r>
      <w:r>
        <w:rPr>
          <w:rFonts w:ascii="HCR Batang" w:eastAsia="HCR Batang" w:hAnsi="HCR Batang" w:cs="HCR Batang"/>
          <w:position w:val="-2"/>
          <w:lang w:eastAsia="ko-KR"/>
        </w:rPr>
        <w:t>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표본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변화</w:t>
      </w:r>
      <w:r>
        <w:rPr>
          <w:rFonts w:ascii="HCR Batang" w:eastAsia="HCR Batang" w:hAnsi="HCR Batang" w:cs="HCR Batang"/>
          <w:spacing w:val="-2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················································································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7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2</w:t>
      </w:r>
    </w:p>
    <w:p w:rsidR="00045FFA" w:rsidRDefault="004C5DE0" w:rsidP="00312EDB">
      <w:pPr>
        <w:spacing w:line="340" w:lineRule="exact"/>
        <w:ind w:left="284" w:right="81"/>
        <w:jc w:val="right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3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⾼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효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프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그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램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g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43"/>
          <w:position w:val="-2"/>
          <w:sz w:val="22"/>
          <w:szCs w:val="22"/>
          <w:lang w:eastAsia="ko-KR"/>
        </w:rPr>
        <w:t xml:space="preserve"> </w:t>
      </w:r>
      <w:proofErr w:type="gramStart"/>
      <w:r>
        <w:rPr>
          <w:rFonts w:ascii="HCR Batang" w:eastAsia="HCR Batang" w:hAnsi="HCR Batang" w:cs="HCR Batang"/>
          <w:spacing w:val="-1"/>
          <w:w w:val="79"/>
          <w:position w:val="-2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m</w:t>
      </w:r>
      <w:r>
        <w:rPr>
          <w:rFonts w:ascii="HCR Batang" w:eastAsia="HCR Batang" w:hAnsi="HCR Batang" w:cs="HCR Batang"/>
          <w:spacing w:val="1"/>
          <w:w w:val="101"/>
          <w:position w:val="-2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spacing w:val="-3"/>
          <w:w w:val="96"/>
          <w:position w:val="-2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w w:val="102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w w:val="95"/>
          <w:position w:val="-2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spacing w:val="-1"/>
          <w:w w:val="76"/>
          <w:position w:val="-2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w w:val="96"/>
          <w:position w:val="-2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spacing w:val="-1"/>
          <w:w w:val="102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-1"/>
          <w:w w:val="84"/>
          <w:position w:val="-2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1"/>
          <w:w w:val="87"/>
          <w:position w:val="-2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w w:val="101"/>
          <w:position w:val="-2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85"/>
          <w:position w:val="-2"/>
          <w:sz w:val="22"/>
          <w:szCs w:val="22"/>
          <w:lang w:eastAsia="ko-KR"/>
        </w:rPr>
        <w:t>s</w:t>
      </w:r>
      <w:proofErr w:type="gramEnd"/>
      <w:r>
        <w:rPr>
          <w:rFonts w:ascii="HCR Batang" w:eastAsia="HCR Batang" w:hAnsi="HCR Batang" w:cs="HCR Batang"/>
          <w:w w:val="113"/>
          <w:position w:val="-2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10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110"/>
          <w:position w:val="-2"/>
          <w:sz w:val="22"/>
          <w:szCs w:val="22"/>
          <w:lang w:eastAsia="ko-KR"/>
        </w:rPr>
        <w:t>7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3</w:t>
      </w:r>
    </w:p>
    <w:p w:rsidR="00045FFA" w:rsidRDefault="004C5DE0" w:rsidP="00312EDB">
      <w:pPr>
        <w:spacing w:line="32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1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 xml:space="preserve">집단 </w:t>
      </w:r>
      <w:r>
        <w:rPr>
          <w:rFonts w:ascii="HCR Batang" w:eastAsia="HCR Batang" w:hAnsi="HCR Batang" w:cs="HCR Batang"/>
          <w:spacing w:val="1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3</w:t>
      </w:r>
    </w:p>
    <w:p w:rsidR="00045FFA" w:rsidRDefault="004C5DE0" w:rsidP="00312EDB">
      <w:pPr>
        <w:spacing w:line="32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-2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4</w:t>
      </w:r>
    </w:p>
    <w:p w:rsidR="00045FFA" w:rsidRDefault="004C5DE0" w:rsidP="00312EDB">
      <w:pPr>
        <w:spacing w:line="30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 xml:space="preserve">집단 </w:t>
      </w:r>
      <w:r>
        <w:rPr>
          <w:rFonts w:ascii="HCR Batang" w:eastAsia="HCR Batang" w:hAnsi="HCR Batang" w:cs="HCR Batang"/>
          <w:spacing w:val="1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5</w:t>
      </w:r>
    </w:p>
    <w:p w:rsidR="00045FFA" w:rsidRDefault="004C5DE0" w:rsidP="00312EDB">
      <w:pPr>
        <w:spacing w:line="30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전체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표</w:t>
      </w:r>
      <w:r>
        <w:rPr>
          <w:rFonts w:ascii="HCR Batang" w:eastAsia="HCR Batang" w:hAnsi="HCR Batang" w:cs="HCR Batang"/>
          <w:position w:val="-2"/>
          <w:lang w:eastAsia="ko-KR"/>
        </w:rPr>
        <w:t>본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01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전</w:t>
      </w:r>
      <w:r>
        <w:rPr>
          <w:rFonts w:ascii="HCR Batang" w:eastAsia="HCR Batang" w:hAnsi="HCR Batang" w:cs="HCR Batang"/>
          <w:position w:val="-2"/>
          <w:lang w:eastAsia="ko-KR"/>
        </w:rPr>
        <w:t>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표본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변화 </w:t>
      </w:r>
      <w:r>
        <w:rPr>
          <w:rFonts w:ascii="HCR Batang" w:eastAsia="HCR Batang" w:hAnsi="HCR Batang" w:cs="HCR Batang"/>
          <w:spacing w:val="1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···············································································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6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4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3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ud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26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u</w:t>
      </w:r>
      <w:r>
        <w:rPr>
          <w:rFonts w:ascii="HCR Batang" w:eastAsia="HCR Batang" w:hAnsi="HCR Batang" w:cs="HCR Batang"/>
          <w:spacing w:val="-3"/>
          <w:position w:val="-2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spacing w:val="-2"/>
          <w:position w:val="-2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m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es)</w:t>
      </w:r>
      <w:r>
        <w:rPr>
          <w:rFonts w:ascii="HCR Batang" w:eastAsia="HCR Batang" w:hAnsi="HCR Batang" w:cs="HCR Batang"/>
          <w:spacing w:val="31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분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석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20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  <w:lang w:eastAsia="ko-KR"/>
        </w:rPr>
        <w:t>7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7</w:t>
      </w:r>
    </w:p>
    <w:p w:rsidR="00045FFA" w:rsidRDefault="004C5DE0" w:rsidP="00312EDB">
      <w:pPr>
        <w:spacing w:line="32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1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-2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7</w:t>
      </w:r>
    </w:p>
    <w:p w:rsidR="00045FFA" w:rsidRDefault="004C5DE0" w:rsidP="00312EDB">
      <w:pPr>
        <w:spacing w:line="32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-2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8</w:t>
      </w:r>
    </w:p>
    <w:p w:rsidR="00045FFA" w:rsidRDefault="004C5DE0" w:rsidP="00312EDB">
      <w:pPr>
        <w:spacing w:line="30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3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집단</w:t>
      </w:r>
      <w:r>
        <w:rPr>
          <w:rFonts w:ascii="HCR Batang" w:eastAsia="HCR Batang" w:hAnsi="HCR Batang" w:cs="HCR Batang"/>
          <w:spacing w:val="-2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</w:t>
      </w:r>
      <w:r>
        <w:rPr>
          <w:rFonts w:ascii="HCR Batang" w:eastAsia="HCR Batang" w:hAnsi="HCR Batang" w:cs="HCR Batang"/>
          <w:spacing w:val="-9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7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9</w:t>
      </w:r>
    </w:p>
    <w:p w:rsidR="00045FFA" w:rsidRDefault="004C5DE0" w:rsidP="00312EDB">
      <w:pPr>
        <w:spacing w:line="300" w:lineRule="exact"/>
        <w:ind w:left="467" w:right="71"/>
        <w:jc w:val="right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>)</w:t>
      </w:r>
      <w:r>
        <w:rPr>
          <w:rFonts w:ascii="HCR Batang" w:eastAsia="HCR Batang" w:hAnsi="HCR Batang" w:cs="HCR Batang"/>
          <w:spacing w:val="5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20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1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4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전체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표</w:t>
      </w:r>
      <w:r>
        <w:rPr>
          <w:rFonts w:ascii="HCR Batang" w:eastAsia="HCR Batang" w:hAnsi="HCR Batang" w:cs="HCR Batang"/>
          <w:position w:val="-2"/>
          <w:lang w:eastAsia="ko-KR"/>
        </w:rPr>
        <w:t>본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DejaVu Sans" w:eastAsia="DejaVu Sans" w:hAnsi="DejaVu Sans" w:cs="DejaVu Sans"/>
          <w:w w:val="69"/>
          <w:position w:val="-2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3"/>
          <w:w w:val="69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2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01</w:t>
      </w:r>
      <w:r>
        <w:rPr>
          <w:rFonts w:ascii="HCR Batang" w:eastAsia="HCR Batang" w:hAnsi="HCR Batang" w:cs="HCR Batang"/>
          <w:spacing w:val="-1"/>
          <w:position w:val="-2"/>
          <w:lang w:eastAsia="ko-KR"/>
        </w:rPr>
        <w:t>5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2"/>
          <w:lang w:eastAsia="ko-KR"/>
        </w:rPr>
        <w:t>전</w:t>
      </w:r>
      <w:r>
        <w:rPr>
          <w:rFonts w:ascii="HCR Batang" w:eastAsia="HCR Batang" w:hAnsi="HCR Batang" w:cs="HCR Batang"/>
          <w:position w:val="-2"/>
          <w:lang w:eastAsia="ko-KR"/>
        </w:rPr>
        <w:t>체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>표본</w:t>
      </w:r>
      <w:r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lang w:eastAsia="ko-KR"/>
        </w:rPr>
        <w:t xml:space="preserve">변화 </w:t>
      </w:r>
      <w:r>
        <w:rPr>
          <w:rFonts w:ascii="HCR Batang" w:eastAsia="HCR Batang" w:hAnsi="HCR Batang" w:cs="HCR Batang"/>
          <w:spacing w:val="15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88"/>
          <w:position w:val="-2"/>
          <w:lang w:eastAsia="ko-KR"/>
        </w:rPr>
        <w:t>···············································································</w:t>
      </w:r>
      <w:r>
        <w:rPr>
          <w:rFonts w:ascii="HCR Batang" w:eastAsia="HCR Batang" w:hAnsi="HCR Batang" w:cs="HCR Batang"/>
          <w:w w:val="88"/>
          <w:position w:val="-2"/>
          <w:lang w:eastAsia="ko-KR"/>
        </w:rPr>
        <w:t>·</w:t>
      </w:r>
      <w:r>
        <w:rPr>
          <w:rFonts w:ascii="HCR Batang" w:eastAsia="HCR Batang" w:hAnsi="HCR Batang" w:cs="HCR Batang"/>
          <w:spacing w:val="26"/>
          <w:w w:val="88"/>
          <w:position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9"/>
          <w:position w:val="-2"/>
          <w:lang w:eastAsia="ko-KR"/>
        </w:rPr>
        <w:t>8</w:t>
      </w:r>
      <w:r>
        <w:rPr>
          <w:rFonts w:ascii="HCR Batang" w:eastAsia="HCR Batang" w:hAnsi="HCR Batang" w:cs="HCR Batang"/>
          <w:w w:val="109"/>
          <w:position w:val="-2"/>
          <w:lang w:eastAsia="ko-KR"/>
        </w:rPr>
        <w:t>0</w:t>
      </w:r>
    </w:p>
    <w:p w:rsidR="00045FFA" w:rsidRDefault="00045FFA" w:rsidP="00312EDB">
      <w:pPr>
        <w:spacing w:before="12" w:line="260" w:lineRule="exact"/>
        <w:jc w:val="right"/>
        <w:rPr>
          <w:sz w:val="26"/>
          <w:szCs w:val="26"/>
          <w:lang w:eastAsia="ko-KR"/>
        </w:rPr>
      </w:pPr>
    </w:p>
    <w:p w:rsidR="00045FFA" w:rsidRDefault="004C5DE0" w:rsidP="00312EDB">
      <w:pPr>
        <w:ind w:left="102"/>
        <w:jc w:val="right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w w:val="98"/>
          <w:sz w:val="24"/>
          <w:szCs w:val="24"/>
          <w:lang w:eastAsia="ko-KR"/>
        </w:rPr>
        <w:t>Ⅴ</w:t>
      </w:r>
      <w:r>
        <w:rPr>
          <w:rFonts w:ascii="Malgun Gothic" w:eastAsia="Malgun Gothic" w:hAnsi="Malgun Gothic" w:cs="Malgun Gothic"/>
          <w:w w:val="138"/>
          <w:sz w:val="24"/>
          <w:szCs w:val="24"/>
          <w:lang w:eastAsia="ko-KR"/>
        </w:rPr>
        <w:t>.</w:t>
      </w:r>
      <w:r>
        <w:rPr>
          <w:rFonts w:ascii="Malgun Gothic" w:eastAsia="Malgun Gothic" w:hAnsi="Malgun Gothic" w:cs="Malgun Gothic"/>
          <w:spacing w:val="3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w w:val="93"/>
          <w:sz w:val="24"/>
          <w:szCs w:val="24"/>
          <w:lang w:eastAsia="ko-KR"/>
        </w:rPr>
        <w:t>부록</w:t>
      </w:r>
      <w:r>
        <w:rPr>
          <w:rFonts w:ascii="Malgun Gothic" w:eastAsia="Malgun Gothic" w:hAnsi="Malgun Gothic" w:cs="Malgun Gothic"/>
          <w:spacing w:val="-18"/>
          <w:w w:val="9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14"/>
          <w:w w:val="139"/>
          <w:sz w:val="24"/>
          <w:szCs w:val="24"/>
          <w:lang w:eastAsia="ko-KR"/>
        </w:rPr>
        <w:t>········</w:t>
      </w:r>
      <w:r>
        <w:rPr>
          <w:rFonts w:ascii="Malgun Gothic" w:eastAsia="Malgun Gothic" w:hAnsi="Malgun Gothic" w:cs="Malgun Gothic"/>
          <w:spacing w:val="-10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w w:val="139"/>
          <w:sz w:val="24"/>
          <w:szCs w:val="24"/>
          <w:lang w:eastAsia="ko-KR"/>
        </w:rPr>
        <w:t>·</w:t>
      </w:r>
      <w:r>
        <w:rPr>
          <w:rFonts w:ascii="Malgun Gothic" w:eastAsia="Malgun Gothic" w:hAnsi="Malgun Gothic" w:cs="Malgun Gothic"/>
          <w:spacing w:val="-58"/>
          <w:w w:val="13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w w:val="110"/>
          <w:sz w:val="24"/>
          <w:szCs w:val="24"/>
          <w:lang w:eastAsia="ko-KR"/>
        </w:rPr>
        <w:t>8</w:t>
      </w:r>
      <w:r>
        <w:rPr>
          <w:rFonts w:ascii="Malgun Gothic" w:eastAsia="Malgun Gothic" w:hAnsi="Malgun Gothic" w:cs="Malgun Gothic"/>
          <w:w w:val="110"/>
          <w:sz w:val="24"/>
          <w:szCs w:val="24"/>
          <w:lang w:eastAsia="ko-KR"/>
        </w:rPr>
        <w:t>4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1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88"/>
          <w:position w:val="-2"/>
          <w:sz w:val="22"/>
          <w:szCs w:val="22"/>
          <w:lang w:eastAsia="ko-KR"/>
        </w:rPr>
        <w:t>설</w:t>
      </w:r>
      <w:r>
        <w:rPr>
          <w:rFonts w:ascii="HCR Batang" w:eastAsia="HCR Batang" w:hAnsi="HCR Batang" w:cs="HCR Batang"/>
          <w:spacing w:val="-1"/>
          <w:w w:val="88"/>
          <w:position w:val="-2"/>
          <w:sz w:val="22"/>
          <w:szCs w:val="22"/>
          <w:lang w:eastAsia="ko-KR"/>
        </w:rPr>
        <w:t>문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spacing w:val="54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</w:t>
      </w:r>
      <w:r w:rsidR="00312EDB"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························</w:t>
      </w:r>
      <w:r>
        <w:rPr>
          <w:rFonts w:ascii="HCR Batang" w:eastAsia="HCR Batang" w:hAnsi="HCR Batang" w:cs="HCR Batang"/>
          <w:spacing w:val="-10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34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  <w:lang w:eastAsia="ko-KR"/>
        </w:rPr>
        <w:t>8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4</w:t>
      </w:r>
    </w:p>
    <w:p w:rsidR="00045FFA" w:rsidRDefault="004C5DE0" w:rsidP="00312EDB">
      <w:pPr>
        <w:spacing w:line="340" w:lineRule="exact"/>
        <w:ind w:left="284" w:right="69"/>
        <w:jc w:val="right"/>
        <w:rPr>
          <w:rFonts w:ascii="HCR Batang" w:eastAsia="HCR Batang" w:hAnsi="HCR Batang" w:cs="HCR Batang"/>
          <w:sz w:val="22"/>
          <w:szCs w:val="22"/>
          <w:lang w:eastAsia="ko-KR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2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-1"/>
          <w:position w:val="-2"/>
          <w:sz w:val="22"/>
          <w:szCs w:val="22"/>
          <w:lang w:eastAsia="ko-KR"/>
        </w:rPr>
        <w:t>부교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육</w:t>
      </w:r>
      <w:r>
        <w:rPr>
          <w:rFonts w:ascii="HCR Batang" w:eastAsia="HCR Batang" w:hAnsi="HCR Batang" w:cs="HCR Batang"/>
          <w:spacing w:val="17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7"/>
          <w:position w:val="-2"/>
          <w:sz w:val="22"/>
          <w:szCs w:val="22"/>
          <w:lang w:eastAsia="ko-KR"/>
        </w:rPr>
        <w:t>실</w:t>
      </w:r>
      <w:r>
        <w:rPr>
          <w:rFonts w:ascii="HCR Batang" w:eastAsia="HCR Batang" w:hAnsi="HCR Batang" w:cs="HCR Batang"/>
          <w:spacing w:val="-1"/>
          <w:w w:val="97"/>
          <w:position w:val="-2"/>
          <w:sz w:val="22"/>
          <w:szCs w:val="22"/>
          <w:lang w:eastAsia="ko-KR"/>
        </w:rPr>
        <w:t>태조</w:t>
      </w:r>
      <w:r>
        <w:rPr>
          <w:rFonts w:ascii="HCR Batang" w:eastAsia="HCR Batang" w:hAnsi="HCR Batang" w:cs="HCR Batang"/>
          <w:spacing w:val="1"/>
          <w:w w:val="97"/>
          <w:position w:val="-2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-1"/>
          <w:w w:val="113"/>
          <w:position w:val="-2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w w:val="97"/>
          <w:position w:val="-2"/>
          <w:sz w:val="22"/>
          <w:szCs w:val="22"/>
          <w:lang w:eastAsia="ko-KR"/>
        </w:rPr>
        <w:t>K</w:t>
      </w:r>
      <w:r>
        <w:rPr>
          <w:rFonts w:ascii="HCR Batang" w:eastAsia="HCR Batang" w:hAnsi="HCR Batang" w:cs="HCR Batang"/>
          <w:spacing w:val="-1"/>
          <w:w w:val="66"/>
          <w:position w:val="-2"/>
          <w:sz w:val="22"/>
          <w:szCs w:val="22"/>
          <w:lang w:eastAsia="ko-KR"/>
        </w:rPr>
        <w:t>-</w:t>
      </w:r>
      <w:r>
        <w:rPr>
          <w:rFonts w:ascii="HCR Batang" w:eastAsia="HCR Batang" w:hAnsi="HCR Batang" w:cs="HCR Batang"/>
          <w:w w:val="99"/>
          <w:position w:val="-2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w w:val="87"/>
          <w:position w:val="-2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-3"/>
          <w:w w:val="87"/>
          <w:position w:val="-2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92"/>
          <w:position w:val="-2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113"/>
          <w:position w:val="-2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3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요</w:t>
      </w:r>
      <w:bookmarkStart w:id="0" w:name="_GoBack"/>
      <w:bookmarkEnd w:id="0"/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-2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···················································</w:t>
      </w:r>
      <w:r>
        <w:rPr>
          <w:rFonts w:ascii="HCR Batang" w:eastAsia="HCR Batang" w:hAnsi="HCR Batang" w:cs="HCR Batang"/>
          <w:spacing w:val="-5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-8"/>
          <w:w w:val="88"/>
          <w:position w:val="-2"/>
          <w:sz w:val="22"/>
          <w:szCs w:val="22"/>
          <w:lang w:eastAsia="ko-KR"/>
        </w:rPr>
        <w:t>···········</w:t>
      </w:r>
      <w:r>
        <w:rPr>
          <w:rFonts w:ascii="HCR Batang" w:eastAsia="HCR Batang" w:hAnsi="HCR Batang" w:cs="HCR Batang"/>
          <w:w w:val="88"/>
          <w:position w:val="-2"/>
          <w:sz w:val="22"/>
          <w:szCs w:val="22"/>
          <w:lang w:eastAsia="ko-KR"/>
        </w:rPr>
        <w:t>·</w:t>
      </w:r>
      <w:r>
        <w:rPr>
          <w:rFonts w:ascii="HCR Batang" w:eastAsia="HCR Batang" w:hAnsi="HCR Batang" w:cs="HCR Batang"/>
          <w:spacing w:val="21"/>
          <w:w w:val="88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10"/>
          <w:position w:val="-2"/>
          <w:sz w:val="22"/>
          <w:szCs w:val="22"/>
          <w:lang w:eastAsia="ko-KR"/>
        </w:rPr>
        <w:t>9</w:t>
      </w:r>
      <w:r>
        <w:rPr>
          <w:rFonts w:ascii="HCR Batang" w:eastAsia="HCR Batang" w:hAnsi="HCR Batang" w:cs="HCR Batang"/>
          <w:w w:val="110"/>
          <w:position w:val="-2"/>
          <w:sz w:val="22"/>
          <w:szCs w:val="22"/>
          <w:lang w:eastAsia="ko-KR"/>
        </w:rPr>
        <w:t>6</w:t>
      </w:r>
    </w:p>
    <w:p w:rsidR="00045FFA" w:rsidRDefault="00045FFA">
      <w:pPr>
        <w:spacing w:before="8" w:line="160" w:lineRule="exact"/>
        <w:rPr>
          <w:sz w:val="16"/>
          <w:szCs w:val="16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560" w:lineRule="exact"/>
        <w:ind w:left="1616" w:right="1620"/>
        <w:jc w:val="center"/>
        <w:rPr>
          <w:rFonts w:ascii="HCR Batang" w:eastAsia="HCR Batang" w:hAnsi="HCR Batang" w:cs="HCR Batang"/>
          <w:sz w:val="50"/>
          <w:szCs w:val="50"/>
          <w:lang w:eastAsia="ko-KR"/>
        </w:rPr>
      </w:pP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요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약</w:t>
      </w:r>
      <w:r>
        <w:rPr>
          <w:rFonts w:ascii="HCR Batang" w:eastAsia="HCR Batang" w:hAnsi="HCR Batang" w:cs="HCR Batang"/>
          <w:spacing w:val="62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(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E</w:t>
      </w:r>
      <w:r>
        <w:rPr>
          <w:rFonts w:ascii="HCR Batang" w:eastAsia="HCR Batang" w:hAnsi="HCR Batang" w:cs="HCR Batang"/>
          <w:spacing w:val="2"/>
          <w:sz w:val="50"/>
          <w:szCs w:val="50"/>
          <w:lang w:eastAsia="ko-KR"/>
        </w:rPr>
        <w:t>x</w:t>
      </w:r>
      <w:r>
        <w:rPr>
          <w:rFonts w:ascii="HCR Batang" w:eastAsia="HCR Batang" w:hAnsi="HCR Batang" w:cs="HCR Batang"/>
          <w:spacing w:val="-1"/>
          <w:sz w:val="50"/>
          <w:szCs w:val="50"/>
          <w:lang w:eastAsia="ko-KR"/>
        </w:rPr>
        <w:t>e</w:t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c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u</w:t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t</w:t>
      </w:r>
      <w:r>
        <w:rPr>
          <w:rFonts w:ascii="HCR Batang" w:eastAsia="HCR Batang" w:hAnsi="HCR Batang" w:cs="HCR Batang"/>
          <w:spacing w:val="-1"/>
          <w:sz w:val="50"/>
          <w:szCs w:val="50"/>
          <w:lang w:eastAsia="ko-KR"/>
        </w:rPr>
        <w:t>i</w:t>
      </w:r>
      <w:r>
        <w:rPr>
          <w:rFonts w:ascii="HCR Batang" w:eastAsia="HCR Batang" w:hAnsi="HCR Batang" w:cs="HCR Batang"/>
          <w:spacing w:val="3"/>
          <w:sz w:val="50"/>
          <w:szCs w:val="50"/>
          <w:lang w:eastAsia="ko-KR"/>
        </w:rPr>
        <w:t>v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e</w:t>
      </w:r>
      <w:r>
        <w:rPr>
          <w:rFonts w:ascii="HCR Batang" w:eastAsia="HCR Batang" w:hAnsi="HCR Batang" w:cs="HCR Batang"/>
          <w:spacing w:val="-37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86"/>
          <w:sz w:val="50"/>
          <w:szCs w:val="50"/>
          <w:lang w:eastAsia="ko-KR"/>
        </w:rPr>
        <w:t>S</w:t>
      </w:r>
      <w:r>
        <w:rPr>
          <w:rFonts w:ascii="HCR Batang" w:eastAsia="HCR Batang" w:hAnsi="HCR Batang" w:cs="HCR Batang"/>
          <w:spacing w:val="2"/>
          <w:w w:val="95"/>
          <w:sz w:val="50"/>
          <w:szCs w:val="50"/>
          <w:lang w:eastAsia="ko-KR"/>
        </w:rPr>
        <w:t>u</w:t>
      </w:r>
      <w:r>
        <w:rPr>
          <w:rFonts w:ascii="HCR Batang" w:eastAsia="HCR Batang" w:hAnsi="HCR Batang" w:cs="HCR Batang"/>
          <w:w w:val="99"/>
          <w:sz w:val="50"/>
          <w:szCs w:val="50"/>
          <w:lang w:eastAsia="ko-KR"/>
        </w:rPr>
        <w:t>mm</w:t>
      </w:r>
      <w:r>
        <w:rPr>
          <w:rFonts w:ascii="HCR Batang" w:eastAsia="HCR Batang" w:hAnsi="HCR Batang" w:cs="HCR Batang"/>
          <w:spacing w:val="2"/>
          <w:w w:val="95"/>
          <w:sz w:val="50"/>
          <w:szCs w:val="50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75"/>
          <w:sz w:val="50"/>
          <w:szCs w:val="50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85"/>
          <w:sz w:val="50"/>
          <w:szCs w:val="50"/>
          <w:lang w:eastAsia="ko-KR"/>
        </w:rPr>
        <w:t>y</w:t>
      </w:r>
      <w:r>
        <w:rPr>
          <w:rFonts w:ascii="HCR Batang" w:eastAsia="HCR Batang" w:hAnsi="HCR Batang" w:cs="HCR Batang"/>
          <w:w w:val="113"/>
          <w:sz w:val="50"/>
          <w:szCs w:val="50"/>
          <w:lang w:eastAsia="ko-KR"/>
        </w:rPr>
        <w:t>)</w:t>
      </w:r>
    </w:p>
    <w:p w:rsidR="00045FFA" w:rsidRDefault="00045FFA">
      <w:pPr>
        <w:spacing w:before="6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□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교</w:t>
      </w:r>
    </w:p>
    <w:p w:rsidR="00045FFA" w:rsidRDefault="004C5DE0">
      <w:pPr>
        <w:spacing w:before="28" w:line="256" w:lineRule="auto"/>
        <w:ind w:left="458" w:right="42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아래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방사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형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그래프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요인별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재학생들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6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차이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파악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수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있음(전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체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60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spacing w:val="3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만점으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변화되었음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4C5DE0">
      <w:pPr>
        <w:spacing w:before="6" w:line="256" w:lineRule="auto"/>
        <w:ind w:left="458" w:right="45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4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동료대학들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P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ee</w:t>
      </w:r>
      <w:r>
        <w:rPr>
          <w:rFonts w:ascii="HCR Batang" w:eastAsia="HCR Batang" w:hAnsi="HCR Batang" w:cs="HCR Batang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4"/>
          <w:w w:val="95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82"/>
          <w:sz w:val="24"/>
          <w:szCs w:val="24"/>
          <w:lang w:eastAsia="ko-KR"/>
        </w:rPr>
        <w:t>v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비교정보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도 </w:t>
      </w:r>
      <w:r>
        <w:rPr>
          <w:rFonts w:ascii="HCR Batang" w:eastAsia="HCR Batang" w:hAnsi="HCR Batang" w:cs="HCR Batang"/>
          <w:spacing w:val="1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포함하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있으며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 xml:space="preserve"> 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pacing w:val="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자세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상대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치 는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페이지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B</w:t>
      </w:r>
      <w:r>
        <w:rPr>
          <w:rFonts w:ascii="HCR Batang" w:eastAsia="HCR Batang" w:hAnsi="HCR Batang" w:cs="HCR Batang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1"/>
          <w:w w:val="89"/>
          <w:sz w:val="24"/>
          <w:szCs w:val="24"/>
          <w:lang w:eastAsia="ko-KR"/>
        </w:rPr>
        <w:t>x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3"/>
          <w:w w:val="108"/>
          <w:sz w:val="24"/>
          <w:szCs w:val="24"/>
          <w:lang w:eastAsia="ko-KR"/>
        </w:rPr>
        <w:t>W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85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그래프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살펴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before="92" w:line="380" w:lineRule="exact"/>
        <w:ind w:left="1137" w:right="1082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1.</w:t>
      </w:r>
      <w:r>
        <w:rPr>
          <w:rFonts w:ascii="HCR Batang" w:eastAsia="HCR Batang" w:hAnsi="HCR Batang" w:cs="HCR Batang"/>
          <w:spacing w:val="4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학업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 xml:space="preserve">인                          </w:t>
      </w:r>
      <w:r>
        <w:rPr>
          <w:rFonts w:ascii="HCR Batang" w:eastAsia="HCR Batang" w:hAnsi="HCR Batang" w:cs="HCR Batang"/>
          <w:spacing w:val="5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4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사회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계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w w:val="92"/>
          <w:position w:val="-3"/>
          <w:sz w:val="24"/>
          <w:szCs w:val="24"/>
          <w:lang w:eastAsia="ko-KR"/>
        </w:rPr>
        <w:t>인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3" w:line="200" w:lineRule="exact"/>
        <w:rPr>
          <w:lang w:eastAsia="ko-KR"/>
        </w:rPr>
      </w:pPr>
    </w:p>
    <w:p w:rsidR="00045FFA" w:rsidRDefault="004C5DE0">
      <w:pPr>
        <w:spacing w:line="300" w:lineRule="exact"/>
        <w:ind w:left="1283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3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4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만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족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 xml:space="preserve">인                             </w:t>
      </w:r>
      <w:r>
        <w:rPr>
          <w:rFonts w:ascii="HCR Batang" w:eastAsia="HCR Batang" w:hAnsi="HCR Batang" w:cs="HCR Batang"/>
          <w:spacing w:val="48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4.</w:t>
      </w:r>
      <w:r>
        <w:rPr>
          <w:rFonts w:ascii="HCR Batang" w:eastAsia="HCR Batang" w:hAnsi="HCR Batang" w:cs="HCR Batang"/>
          <w:spacing w:val="4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인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1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260" w:lineRule="exact"/>
        <w:ind w:left="4464" w:right="4468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position w:val="-1"/>
          <w:lang w:eastAsia="ko-KR"/>
        </w:rPr>
        <w:t>1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□</w:t>
      </w:r>
      <w:r>
        <w:rPr>
          <w:rFonts w:ascii="HCR Batang" w:eastAsia="HCR Batang" w:hAnsi="HCR Batang" w:cs="HCR Batang"/>
          <w:spacing w:val="2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동료대학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교</w:t>
      </w:r>
    </w:p>
    <w:p w:rsidR="00045FFA" w:rsidRDefault="004C5DE0">
      <w:pPr>
        <w:spacing w:before="28" w:line="256" w:lineRule="auto"/>
        <w:ind w:left="458" w:right="42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6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아래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5"/>
          <w:sz w:val="24"/>
          <w:szCs w:val="24"/>
          <w:lang w:eastAsia="ko-KR"/>
        </w:rPr>
        <w:t>B</w:t>
      </w:r>
      <w:r>
        <w:rPr>
          <w:rFonts w:ascii="HCR Batang" w:eastAsia="HCR Batang" w:hAnsi="HCR Batang" w:cs="HCR Batang"/>
          <w:spacing w:val="-2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2"/>
          <w:w w:val="89"/>
          <w:sz w:val="24"/>
          <w:szCs w:val="24"/>
          <w:lang w:eastAsia="ko-KR"/>
        </w:rPr>
        <w:t>x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1"/>
          <w:w w:val="108"/>
          <w:sz w:val="24"/>
          <w:szCs w:val="24"/>
          <w:lang w:eastAsia="ko-KR"/>
        </w:rPr>
        <w:t>W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85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그래프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통해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요인별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체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포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당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상대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위치(◆)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파악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before="6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※</w:t>
      </w:r>
      <w:r>
        <w:rPr>
          <w:rFonts w:ascii="HCR Batang" w:eastAsia="HCR Batang" w:hAnsi="HCR Batang" w:cs="HCR Batang"/>
          <w:spacing w:val="6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5"/>
          <w:sz w:val="24"/>
          <w:szCs w:val="24"/>
          <w:lang w:eastAsia="ko-KR"/>
        </w:rPr>
        <w:t>B</w:t>
      </w:r>
      <w:r>
        <w:rPr>
          <w:rFonts w:ascii="HCR Batang" w:eastAsia="HCR Batang" w:hAnsi="HCR Batang" w:cs="HCR Batang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2"/>
          <w:w w:val="89"/>
          <w:sz w:val="24"/>
          <w:szCs w:val="24"/>
          <w:lang w:eastAsia="ko-KR"/>
        </w:rPr>
        <w:t>x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3"/>
          <w:w w:val="108"/>
          <w:sz w:val="24"/>
          <w:szCs w:val="24"/>
          <w:lang w:eastAsia="ko-KR"/>
        </w:rPr>
        <w:t>W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85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그래프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해석방법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14페이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 xml:space="preserve"> 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</w:p>
    <w:p w:rsidR="00045FFA" w:rsidRDefault="00045FFA">
      <w:pPr>
        <w:spacing w:before="18" w:line="200" w:lineRule="exact"/>
        <w:rPr>
          <w:lang w:eastAsia="ko-KR"/>
        </w:rPr>
      </w:pPr>
    </w:p>
    <w:p w:rsidR="00045FFA" w:rsidRDefault="004C5DE0">
      <w:pPr>
        <w:spacing w:line="380" w:lineRule="exact"/>
        <w:ind w:left="3418" w:right="3418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1.</w:t>
      </w:r>
      <w:r>
        <w:rPr>
          <w:rFonts w:ascii="HCR Batang" w:eastAsia="HCR Batang" w:hAnsi="HCR Batang" w:cs="HCR Batang"/>
          <w:spacing w:val="4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학업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w w:val="92"/>
          <w:position w:val="-3"/>
          <w:sz w:val="24"/>
          <w:szCs w:val="24"/>
          <w:lang w:eastAsia="ko-KR"/>
        </w:rPr>
        <w:t>인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00" w:lineRule="exact"/>
        <w:rPr>
          <w:lang w:eastAsia="ko-KR"/>
        </w:rPr>
      </w:pPr>
    </w:p>
    <w:p w:rsidR="00045FFA" w:rsidRDefault="004C5DE0">
      <w:pPr>
        <w:spacing w:line="300" w:lineRule="exact"/>
        <w:ind w:left="3418" w:right="3418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2.</w:t>
      </w:r>
      <w:r>
        <w:rPr>
          <w:rFonts w:ascii="HCR Batang" w:eastAsia="HCR Batang" w:hAnsi="HCR Batang" w:cs="HCR Batang"/>
          <w:spacing w:val="4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사회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계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w w:val="92"/>
          <w:position w:val="-1"/>
          <w:sz w:val="24"/>
          <w:szCs w:val="24"/>
          <w:lang w:eastAsia="ko-KR"/>
        </w:rPr>
        <w:t>인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5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60" w:lineRule="exact"/>
        <w:ind w:left="4464" w:right="4468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position w:val="-1"/>
          <w:lang w:eastAsia="ko-KR"/>
        </w:rPr>
        <w:t>2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8" w:line="200" w:lineRule="exact"/>
        <w:rPr>
          <w:lang w:eastAsia="ko-KR"/>
        </w:rPr>
      </w:pPr>
    </w:p>
    <w:p w:rsidR="00045FFA" w:rsidRDefault="004C5DE0">
      <w:pPr>
        <w:spacing w:line="300" w:lineRule="exact"/>
        <w:ind w:left="3072" w:right="3017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3.</w:t>
      </w:r>
      <w:r>
        <w:rPr>
          <w:rFonts w:ascii="HCR Batang" w:eastAsia="HCR Batang" w:hAnsi="HCR Batang" w:cs="HCR Batang"/>
          <w:spacing w:val="4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만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족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w w:val="92"/>
          <w:position w:val="-1"/>
          <w:sz w:val="24"/>
          <w:szCs w:val="24"/>
          <w:lang w:eastAsia="ko-KR"/>
        </w:rPr>
        <w:t>인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4" w:line="200" w:lineRule="exact"/>
        <w:rPr>
          <w:lang w:eastAsia="ko-KR"/>
        </w:rPr>
      </w:pPr>
    </w:p>
    <w:p w:rsidR="00045FFA" w:rsidRDefault="004C5DE0">
      <w:pPr>
        <w:spacing w:line="260" w:lineRule="exact"/>
        <w:ind w:left="3984" w:right="3988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position w:val="-1"/>
          <w:lang w:eastAsia="ko-KR"/>
        </w:rPr>
        <w:t>3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7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300" w:lineRule="exact"/>
        <w:ind w:left="3072" w:right="3017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4.</w:t>
      </w:r>
      <w:r>
        <w:rPr>
          <w:rFonts w:ascii="HCR Batang" w:eastAsia="HCR Batang" w:hAnsi="HCR Batang" w:cs="HCR Batang"/>
          <w:spacing w:val="4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w w:val="92"/>
          <w:position w:val="-1"/>
          <w:sz w:val="24"/>
          <w:szCs w:val="24"/>
          <w:lang w:eastAsia="ko-KR"/>
        </w:rPr>
        <w:t>인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3984" w:right="3988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position w:val="-1"/>
          <w:lang w:eastAsia="ko-KR"/>
        </w:rPr>
        <w:t>4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3984" w:right="3988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position w:val="-1"/>
          <w:lang w:eastAsia="ko-KR"/>
        </w:rPr>
        <w:t>5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□</w:t>
      </w:r>
      <w:r>
        <w:rPr>
          <w:rFonts w:ascii="HCR Batang" w:eastAsia="HCR Batang" w:hAnsi="HCR Batang" w:cs="HCR Batang"/>
          <w:spacing w:val="2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5"/>
          <w:position w:val="-1"/>
          <w:sz w:val="24"/>
          <w:szCs w:val="24"/>
          <w:lang w:eastAsia="ko-KR"/>
        </w:rPr>
        <w:t>20</w:t>
      </w:r>
      <w:r>
        <w:rPr>
          <w:rFonts w:ascii="HCR Batang" w:eastAsia="HCR Batang" w:hAnsi="HCR Batang" w:cs="HCR Batang"/>
          <w:w w:val="105"/>
          <w:position w:val="-1"/>
          <w:sz w:val="24"/>
          <w:szCs w:val="24"/>
          <w:lang w:eastAsia="ko-KR"/>
        </w:rPr>
        <w:t>14</w:t>
      </w:r>
      <w:r>
        <w:rPr>
          <w:rFonts w:ascii="HCR Batang" w:eastAsia="HCR Batang" w:hAnsi="HCR Batang" w:cs="HCR Batang"/>
          <w:spacing w:val="-4"/>
          <w:w w:val="63"/>
          <w:position w:val="-1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w w:val="105"/>
          <w:position w:val="-1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w w:val="105"/>
          <w:position w:val="-1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w w:val="105"/>
          <w:position w:val="-1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w w:val="92"/>
          <w:position w:val="-1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3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성장</w:t>
      </w:r>
      <w:r>
        <w:rPr>
          <w:rFonts w:ascii="HCR Batang" w:eastAsia="HCR Batang" w:hAnsi="HCR Batang" w:cs="HCR Batang"/>
          <w:spacing w:val="-2"/>
          <w:w w:val="108"/>
          <w:position w:val="-1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111"/>
          <w:position w:val="-1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spacing w:val="-2"/>
          <w:w w:val="72"/>
          <w:position w:val="-1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w w:val="98"/>
          <w:position w:val="-1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3"/>
          <w:w w:val="112"/>
          <w:position w:val="-1"/>
          <w:sz w:val="24"/>
          <w:szCs w:val="24"/>
          <w:lang w:eastAsia="ko-KR"/>
        </w:rPr>
        <w:t>w</w:t>
      </w:r>
      <w:r>
        <w:rPr>
          <w:rFonts w:ascii="HCR Batang" w:eastAsia="HCR Batang" w:hAnsi="HCR Batang" w:cs="HCR Batang"/>
          <w:spacing w:val="-2"/>
          <w:w w:val="97"/>
          <w:position w:val="-1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w w:val="108"/>
          <w:position w:val="-1"/>
          <w:sz w:val="24"/>
          <w:szCs w:val="24"/>
          <w:lang w:eastAsia="ko-KR"/>
        </w:rPr>
        <w:t>)</w:t>
      </w:r>
    </w:p>
    <w:p w:rsidR="00045FFA" w:rsidRDefault="004C5DE0">
      <w:pPr>
        <w:spacing w:before="28" w:line="256" w:lineRule="auto"/>
        <w:ind w:left="458" w:right="45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은 </w:t>
      </w:r>
      <w:r>
        <w:rPr>
          <w:rFonts w:ascii="HCR Batang" w:eastAsia="HCR Batang" w:hAnsi="HCR Batang" w:cs="HCR Batang"/>
          <w:spacing w:val="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래</w:t>
      </w:r>
      <w:r>
        <w:rPr>
          <w:rFonts w:ascii="HCR Batang" w:eastAsia="HCR Batang" w:hAnsi="HCR Batang" w:cs="HCR Batang"/>
          <w:spacing w:val="1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꺾은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선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그래프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통해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3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당</w:t>
      </w:r>
      <w:r>
        <w:rPr>
          <w:rFonts w:ascii="HCR Batang" w:eastAsia="HCR Batang" w:hAnsi="HCR Batang" w:cs="HCR Batang"/>
          <w:spacing w:val="1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20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4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spacing w:val="5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spacing w:val="1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15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년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얼마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성장하였는지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6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파악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before="64" w:line="380" w:lineRule="exact"/>
        <w:ind w:left="3881" w:right="3826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1.</w:t>
      </w:r>
      <w:r>
        <w:rPr>
          <w:rFonts w:ascii="HCR Batang" w:eastAsia="HCR Batang" w:hAnsi="HCR Batang" w:cs="HCR Batang"/>
          <w:spacing w:val="4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학습참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w w:val="92"/>
          <w:position w:val="-3"/>
          <w:sz w:val="24"/>
          <w:szCs w:val="24"/>
          <w:lang w:eastAsia="ko-KR"/>
        </w:rPr>
        <w:t>석</w:t>
      </w:r>
    </w:p>
    <w:p w:rsidR="00045FFA" w:rsidRDefault="00045FFA">
      <w:pPr>
        <w:spacing w:before="1" w:line="160" w:lineRule="exact"/>
        <w:rPr>
          <w:sz w:val="16"/>
          <w:szCs w:val="16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233" w:right="3176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4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⾼효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2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프로그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w w:val="92"/>
          <w:position w:val="-1"/>
          <w:sz w:val="24"/>
          <w:szCs w:val="24"/>
          <w:lang w:eastAsia="ko-KR"/>
        </w:rPr>
        <w:t>여</w:t>
      </w:r>
    </w:p>
    <w:p w:rsidR="00045FFA" w:rsidRDefault="00045FFA">
      <w:pPr>
        <w:spacing w:before="7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823" w:right="3768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3.</w:t>
      </w:r>
      <w:r>
        <w:rPr>
          <w:rFonts w:ascii="HCR Batang" w:eastAsia="HCR Batang" w:hAnsi="HCR Batang" w:cs="HCR Batang"/>
          <w:spacing w:val="4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w w:val="92"/>
          <w:position w:val="-1"/>
          <w:sz w:val="24"/>
          <w:szCs w:val="24"/>
          <w:lang w:eastAsia="ko-KR"/>
        </w:rPr>
        <w:t>석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7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60" w:lineRule="exact"/>
        <w:ind w:left="4464" w:right="4468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position w:val="-1"/>
          <w:lang w:eastAsia="ko-KR"/>
        </w:rPr>
        <w:t>6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5D44B4">
      <w:pPr>
        <w:spacing w:line="200" w:lineRule="exact"/>
        <w:rPr>
          <w:lang w:eastAsia="ko-KR"/>
        </w:rPr>
      </w:pPr>
      <w:r>
        <w:lastRenderedPageBreak/>
        <w:pict>
          <v:group id="_x0000_s4659" style="position:absolute;margin-left:67.85pt;margin-top:244.7pt;width:451.05pt;height:91.3pt;z-index:-26181;mso-position-horizontal-relative:page;mso-position-vertical-relative:page" coordorigin="1357,4894" coordsize="9021,1826">
            <v:shape id="_x0000_s4870" style="position:absolute;left:8489;top:3129;width:0;height:3572" coordorigin="8489,3129" coordsize="0,3572" path="m8489,4917r,1781e" filled="f" strokecolor="#d8d8d8" strokeweight=".79692mm">
              <v:path arrowok="t"/>
            </v:shape>
            <v:shape id="_x0000_s4869" style="position:absolute;left:8447;top:3129;width:0;height:3572" coordorigin="8447,3129" coordsize="0,3572" path="m8447,4917r,1781e" filled="f" strokecolor="#d9d9d9" strokeweight=".75458mm">
              <v:path arrowok="t"/>
            </v:shape>
            <v:shape id="_x0000_s4868" style="position:absolute;left:8405;top:3129;width:0;height:3572" coordorigin="8405,3129" coordsize="0,3572" path="m8405,4917r,1781e" filled="f" strokecolor="#d9d9d9" strokeweight=".79658mm">
              <v:path arrowok="t"/>
            </v:shape>
            <v:shape id="_x0000_s4867" style="position:absolute;left:8362;top:3129;width:0;height:3572" coordorigin="8362,3129" coordsize="0,3572" path="m8362,4917r,1781e" filled="f" strokecolor="#d9d9d9" strokeweight=".79692mm">
              <v:path arrowok="t"/>
            </v:shape>
            <v:shape id="_x0000_s4866" style="position:absolute;left:8320;top:3129;width:0;height:3572" coordorigin="8320,3129" coordsize="0,3572" path="m8320,4917r,1781e" filled="f" strokecolor="#d9d9d9" strokeweight=".75458mm">
              <v:path arrowok="t"/>
            </v:shape>
            <v:shape id="_x0000_s4865" style="position:absolute;left:8278;top:3129;width:0;height:3572" coordorigin="8278,3129" coordsize="0,3572" path="m8278,4917r,1781e" filled="f" strokecolor="#d9d9d9" strokeweight=".79692mm">
              <v:path arrowok="t"/>
            </v:shape>
            <v:shape id="_x0000_s4864" style="position:absolute;left:8235;top:3129;width:0;height:3572" coordorigin="8235,3129" coordsize="0,3572" path="m8235,4917r,1781e" filled="f" strokecolor="#d9d9d9" strokeweight=".79692mm">
              <v:path arrowok="t"/>
            </v:shape>
            <v:shape id="_x0000_s4863" style="position:absolute;left:8192;top:3129;width:0;height:3572" coordorigin="8192,3129" coordsize="0,3572" path="m8192,4917r,1781e" filled="f" strokecolor="#d9d9d9" strokeweight=".79692mm">
              <v:path arrowok="t"/>
            </v:shape>
            <v:shape id="_x0000_s4862" style="position:absolute;left:8150;top:3129;width:0;height:3572" coordorigin="8150,3129" coordsize="0,3572" path="m8150,4917r,1781e" filled="f" strokecolor="#d9d9d9" strokeweight=".75458mm">
              <v:path arrowok="t"/>
            </v:shape>
            <v:shape id="_x0000_s4861" style="position:absolute;left:8108;top:3129;width:0;height:3572" coordorigin="8108,3129" coordsize="0,3572" path="m8108,4917r,1781e" filled="f" strokecolor="#d9d9d9" strokeweight=".79658mm">
              <v:path arrowok="t"/>
            </v:shape>
            <v:shape id="_x0000_s4860" style="position:absolute;left:8064;top:3129;width:0;height:3572" coordorigin="8064,3129" coordsize="0,3572" path="m8064,4917r,1781e" filled="f" strokecolor="#d9d9d9" strokeweight=".79692mm">
              <v:path arrowok="t"/>
            </v:shape>
            <v:shape id="_x0000_s4859" style="position:absolute;left:8022;top:3129;width:0;height:3572" coordorigin="8022,3129" coordsize="0,3572" path="m8022,4917r,1781e" filled="f" strokecolor="#d9d9d9" strokeweight=".75458mm">
              <v:path arrowok="t"/>
            </v:shape>
            <v:shape id="_x0000_s4858" style="position:absolute;left:7981;top:3129;width:0;height:3572" coordorigin="7981,3129" coordsize="0,3572" path="m7981,4917r,1781e" filled="f" strokecolor="#d9d9d9" strokeweight=".79692mm">
              <v:path arrowok="t"/>
            </v:shape>
            <v:shape id="_x0000_s4857" style="position:absolute;left:7937;top:3129;width:0;height:3572" coordorigin="7937,3129" coordsize="0,3572" path="m7937,4917r,1781e" filled="f" strokecolor="#d9d9d9" strokeweight=".79692mm">
              <v:path arrowok="t"/>
            </v:shape>
            <v:shape id="_x0000_s4856" style="position:absolute;left:7895;top:3129;width:0;height:3572" coordorigin="7895,3129" coordsize="0,3572" path="m7895,4917r,1781e" filled="f" strokecolor="#d9d9d9" strokeweight=".75458mm">
              <v:path arrowok="t"/>
            </v:shape>
            <v:shape id="_x0000_s4855" style="position:absolute;left:7853;top:3129;width:0;height:3572" coordorigin="7853,3129" coordsize="0,3572" path="m7853,4917r,1781e" filled="f" strokecolor="#d9d9d9" strokeweight=".79692mm">
              <v:path arrowok="t"/>
            </v:shape>
            <v:shape id="_x0000_s4854" style="position:absolute;left:7810;top:3129;width:0;height:3572" coordorigin="7810,3129" coordsize="0,3572" path="m7810,4917r,1781e" filled="f" strokecolor="#d9d9d9" strokeweight=".79658mm">
              <v:path arrowok="t"/>
            </v:shape>
            <v:shape id="_x0000_s4853" style="position:absolute;left:7768;top:3129;width:0;height:3572" coordorigin="7768,3129" coordsize="0,3572" path="m7768,4917r,1781e" filled="f" strokecolor="#dadada" strokeweight=".75458mm">
              <v:path arrowok="t"/>
            </v:shape>
            <v:shape id="_x0000_s4852" style="position:absolute;left:7726;top:3129;width:0;height:3572" coordorigin="7726,3129" coordsize="0,3572" path="m7726,4917r,1781e" filled="f" strokecolor="#dadada" strokeweight=".79692mm">
              <v:path arrowok="t"/>
            </v:shape>
            <v:shape id="_x0000_s4851" style="position:absolute;left:7683;top:3129;width:0;height:3572" coordorigin="7683,3129" coordsize="0,3572" path="m7683,4917r,1781e" filled="f" strokecolor="#dadada" strokeweight=".79692mm">
              <v:path arrowok="t"/>
            </v:shape>
            <v:shape id="_x0000_s4850" style="position:absolute;left:7640;top:3129;width:0;height:3572" coordorigin="7640,3129" coordsize="0,3572" path="m7640,4917r,1781e" filled="f" strokecolor="#dadada" strokeweight=".79692mm">
              <v:path arrowok="t"/>
            </v:shape>
            <v:shape id="_x0000_s4849" style="position:absolute;left:7598;top:3129;width:0;height:3572" coordorigin="7598,3129" coordsize="0,3572" path="m7598,4917r,1781e" filled="f" strokecolor="#dadada" strokeweight=".75458mm">
              <v:path arrowok="t"/>
            </v:shape>
            <v:shape id="_x0000_s4848" style="position:absolute;left:7556;top:3129;width:0;height:3572" coordorigin="7556,3129" coordsize="0,3572" path="m7556,4917r,1781e" filled="f" strokecolor="#dadada" strokeweight=".79692mm">
              <v:path arrowok="t"/>
            </v:shape>
            <v:shape id="_x0000_s4847" style="position:absolute;left:7513;top:3129;width:0;height:3572" coordorigin="7513,3129" coordsize="0,3572" path="m7513,4917r,1781e" filled="f" strokecolor="#dadada" strokeweight=".79658mm">
              <v:path arrowok="t"/>
            </v:shape>
            <v:shape id="_x0000_s4846" style="position:absolute;left:7471;top:3129;width:0;height:3572" coordorigin="7471,3129" coordsize="0,3572" path="m7471,4917r,1781e" filled="f" strokecolor="#dadada" strokeweight=".75458mm">
              <v:path arrowok="t"/>
            </v:shape>
            <v:shape id="_x0000_s4845" style="position:absolute;left:7429;top:3129;width:0;height:3572" coordorigin="7429,3129" coordsize="0,3572" path="m7429,4917r,1781e" filled="f" strokecolor="#dbdbdb" strokeweight=".79692mm">
              <v:path arrowok="t"/>
            </v:shape>
            <v:shape id="_x0000_s4844" style="position:absolute;left:7386;top:3129;width:0;height:3572" coordorigin="7386,3129" coordsize="0,3572" path="m7386,4917r,1781e" filled="f" strokecolor="#dbdbdb" strokeweight=".79692mm">
              <v:path arrowok="t"/>
            </v:shape>
            <v:shape id="_x0000_s4843" style="position:absolute;left:7344;top:3129;width:0;height:3572" coordorigin="7344,3129" coordsize="0,3572" path="m7344,4917r,1781e" filled="f" strokecolor="#dbdbdb" strokeweight=".75458mm">
              <v:path arrowok="t"/>
            </v:shape>
            <v:shape id="_x0000_s4842" style="position:absolute;left:7302;top:3129;width:0;height:3572" coordorigin="7302,3129" coordsize="0,3572" path="m7302,4917r,1781e" filled="f" strokecolor="#dbdbdb" strokeweight=".79692mm">
              <v:path arrowok="t"/>
            </v:shape>
            <v:shape id="_x0000_s4841" style="position:absolute;left:7258;top:3129;width:0;height:3572" coordorigin="7258,3129" coordsize="0,3572" path="m7258,4917r,1781e" filled="f" strokecolor="#dbdbdb" strokeweight=".79692mm">
              <v:path arrowok="t"/>
            </v:shape>
            <v:shape id="_x0000_s4840" style="position:absolute;left:7215;top:3129;width:0;height:3572" coordorigin="7215,3129" coordsize="0,3572" path="m7215,4917r,1781e" filled="f" strokecolor="#dbdbdb" strokeweight=".79658mm">
              <v:path arrowok="t"/>
            </v:shape>
            <v:shape id="_x0000_s4839" style="position:absolute;left:7173;top:3129;width:0;height:3572" coordorigin="7173,3129" coordsize="0,3572" path="m7173,4917r,1781e" filled="f" strokecolor="#dbdbdb" strokeweight=".75458mm">
              <v:path arrowok="t"/>
            </v:shape>
            <v:shape id="_x0000_s4838" style="position:absolute;left:7131;top:3129;width:0;height:3572" coordorigin="7131,3129" coordsize="0,3572" path="m7131,4917r,1781e" filled="f" strokecolor="#dbdbdb" strokeweight=".79692mm">
              <v:path arrowok="t"/>
            </v:shape>
            <v:shape id="_x0000_s4837" style="position:absolute;left:7088;top:3129;width:0;height:3572" coordorigin="7088,3129" coordsize="0,3572" path="m7088,4917r,1781e" filled="f" strokecolor="#ddd" strokeweight=".79692mm">
              <v:path arrowok="t"/>
            </v:shape>
            <v:shape id="_x0000_s4836" style="position:absolute;left:7046;top:3129;width:0;height:3572" coordorigin="7046,3129" coordsize="0,3572" path="m7046,4917r,1781e" filled="f" strokecolor="#ddd" strokeweight=".75458mm">
              <v:path arrowok="t"/>
            </v:shape>
            <v:shape id="_x0000_s4835" style="position:absolute;left:7004;top:3129;width:0;height:3572" coordorigin="7004,3129" coordsize="0,3572" path="m7004,4917r,1781e" filled="f" strokecolor="#ddd" strokeweight=".79692mm">
              <v:path arrowok="t"/>
            </v:shape>
            <v:shape id="_x0000_s4834" style="position:absolute;left:6961;top:3129;width:0;height:3572" coordorigin="6961,3129" coordsize="0,3572" path="m6961,4917r,1781e" filled="f" strokecolor="#ddd" strokeweight=".79692mm">
              <v:path arrowok="t"/>
            </v:shape>
            <v:shape id="_x0000_s4833" style="position:absolute;left:6919;top:3129;width:0;height:3572" coordorigin="6919,3129" coordsize="0,3572" path="m6919,4917r,1781e" filled="f" strokecolor="#ddd" strokeweight=".75458mm">
              <v:path arrowok="t"/>
            </v:shape>
            <v:shape id="_x0000_s4832" style="position:absolute;left:6877;top:3129;width:0;height:3572" coordorigin="6877,3129" coordsize="0,3572" path="m6877,4917r,1781e" filled="f" strokecolor="#ddd" strokeweight=".79658mm">
              <v:path arrowok="t"/>
            </v:shape>
            <v:shape id="_x0000_s4831" style="position:absolute;left:6834;top:3129;width:0;height:3572" coordorigin="6834,3129" coordsize="0,3572" path="m6834,4917r,1781e" filled="f" strokecolor="#ddd" strokeweight=".79692mm">
              <v:path arrowok="t"/>
            </v:shape>
            <v:shape id="_x0000_s4830" style="position:absolute;left:6792;top:3129;width:0;height:3572" coordorigin="6792,3129" coordsize="0,3572" path="m6792,4917r,1781e" filled="f" strokecolor="#ddd" strokeweight=".75458mm">
              <v:path arrowok="t"/>
            </v:shape>
            <v:shape id="_x0000_s4829" style="position:absolute;left:6750;top:3129;width:0;height:3572" coordorigin="6750,3129" coordsize="0,3572" path="m6750,4917r,1781e" filled="f" strokecolor="#dedede" strokeweight=".79692mm">
              <v:path arrowok="t"/>
            </v:shape>
            <v:shape id="_x0000_s4828" style="position:absolute;left:6707;top:3129;width:0;height:3572" coordorigin="6707,3129" coordsize="0,3572" path="m6707,4917r,1781e" filled="f" strokecolor="#dedede" strokeweight=".79692mm">
              <v:path arrowok="t"/>
            </v:shape>
            <v:shape id="_x0000_s4827" style="position:absolute;left:6664;top:3129;width:0;height:3572" coordorigin="6664,3129" coordsize="0,3572" path="m6664,4917r,1781e" filled="f" strokecolor="#dedede" strokeweight=".79692mm">
              <v:path arrowok="t"/>
            </v:shape>
            <v:shape id="_x0000_s4826" style="position:absolute;left:6622;top:3129;width:0;height:3572" coordorigin="6622,3129" coordsize="0,3572" path="m6622,4917r,1781e" filled="f" strokecolor="#dedede" strokeweight=".75425mm">
              <v:path arrowok="t"/>
            </v:shape>
            <v:shape id="_x0000_s4825" style="position:absolute;left:6580;top:3129;width:0;height:3572" coordorigin="6580,3129" coordsize="0,3572" path="m6580,4917r,1781e" filled="f" strokecolor="#dedede" strokeweight=".79692mm">
              <v:path arrowok="t"/>
            </v:shape>
            <v:shape id="_x0000_s4824" style="position:absolute;left:6536;top:3129;width:0;height:3572" coordorigin="6536,3129" coordsize="0,3572" path="m6536,4917r,1781e" filled="f" strokecolor="#dedede" strokeweight=".79692mm">
              <v:path arrowok="t"/>
            </v:shape>
            <v:shape id="_x0000_s4823" style="position:absolute;left:6495;top:3129;width:0;height:3572" coordorigin="6495,3129" coordsize="0,3572" path="m6495,4917r,1781e" filled="f" strokecolor="#dedede" strokeweight=".75458mm">
              <v:path arrowok="t"/>
            </v:shape>
            <v:shape id="_x0000_s4822" style="position:absolute;left:6453;top:3129;width:0;height:3572" coordorigin="6453,3129" coordsize="0,3572" path="m6453,4917r,1781e" filled="f" strokecolor="#dedede" strokeweight=".79692mm">
              <v:path arrowok="t"/>
            </v:shape>
            <v:shape id="_x0000_s4821" style="position:absolute;left:6409;top:3129;width:0;height:3572" coordorigin="6409,3129" coordsize="0,3572" path="m6409,4917r,1781e" filled="f" strokecolor="#dedede" strokeweight=".79692mm">
              <v:path arrowok="t"/>
            </v:shape>
            <v:shape id="_x0000_s4820" style="position:absolute;left:6367;top:3129;width:0;height:3572" coordorigin="6367,3129" coordsize="0,3572" path="m6367,4917r,1781e" filled="f" strokecolor="#dedede" strokeweight=".75458mm">
              <v:path arrowok="t"/>
            </v:shape>
            <v:shape id="_x0000_s4819" style="position:absolute;left:6325;top:3129;width:0;height:3572" coordorigin="6325,3129" coordsize="0,3572" path="m6325,4917r,1781e" filled="f" strokecolor="#dedede" strokeweight=".79692mm">
              <v:path arrowok="t"/>
            </v:shape>
            <v:shape id="_x0000_s4818" style="position:absolute;left:6282;top:3129;width:0;height:3572" coordorigin="6282,3129" coordsize="0,3572" path="m6282,4917r,1781e" filled="f" strokecolor="#dedede" strokeweight=".79658mm">
              <v:path arrowok="t"/>
            </v:shape>
            <v:shape id="_x0000_s4817" style="position:absolute;left:6240;top:3129;width:0;height:3572" coordorigin="6240,3129" coordsize="0,3572" path="m6240,4917r,1781e" filled="f" strokecolor="#dedede" strokeweight=".75458mm">
              <v:path arrowok="t"/>
            </v:shape>
            <v:shape id="_x0000_s4816" style="position:absolute;left:6198;top:3129;width:0;height:3572" coordorigin="6198,3129" coordsize="0,3572" path="m6198,4917r,1781e" filled="f" strokecolor="#dedede" strokeweight=".79692mm">
              <v:path arrowok="t"/>
            </v:shape>
            <v:shape id="_x0000_s4815" style="position:absolute;left:6155;top:3129;width:0;height:3572" coordorigin="6155,3129" coordsize="0,3572" path="m6155,4917r,1781e" filled="f" strokecolor="#dedede" strokeweight=".79692mm">
              <v:path arrowok="t"/>
            </v:shape>
            <v:shape id="_x0000_s4814" style="position:absolute;left:6112;top:3129;width:0;height:3572" coordorigin="6112,3129" coordsize="0,3572" path="m6112,4917r,1781e" filled="f" strokecolor="#dedede" strokeweight=".79692mm">
              <v:path arrowok="t"/>
            </v:shape>
            <v:shape id="_x0000_s4813" style="position:absolute;left:6070;top:3129;width:0;height:3572" coordorigin="6070,3129" coordsize="0,3572" path="m6070,4917r,1781e" filled="f" strokecolor="#dfdfdf" strokeweight=".75458mm">
              <v:path arrowok="t"/>
            </v:shape>
            <v:shape id="_x0000_s4812" style="position:absolute;left:6028;top:3129;width:0;height:3572" coordorigin="6028,3129" coordsize="0,3572" path="m6028,4917r,1781e" filled="f" strokecolor="#dfdfdf" strokeweight=".79692mm">
              <v:path arrowok="t"/>
            </v:shape>
            <v:shape id="_x0000_s4811" style="position:absolute;left:5985;top:3129;width:0;height:3572" coordorigin="5985,3129" coordsize="0,3572" path="m5985,4917r,1781e" filled="f" strokecolor="#dfdfdf" strokeweight=".79658mm">
              <v:path arrowok="t"/>
            </v:shape>
            <v:shape id="_x0000_s4810" style="position:absolute;left:5943;top:3129;width:0;height:3572" coordorigin="5943,3129" coordsize="0,3572" path="m5943,4917r,1781e" filled="f" strokecolor="#dfdfdf" strokeweight=".75458mm">
              <v:path arrowok="t"/>
            </v:shape>
            <v:shape id="_x0000_s4809" style="position:absolute;left:5901;top:3129;width:0;height:3572" coordorigin="5901,3129" coordsize="0,3572" path="m5901,4917r,1781e" filled="f" strokecolor="#dfdfdf" strokeweight=".79692mm">
              <v:path arrowok="t"/>
            </v:shape>
            <v:shape id="_x0000_s4808" style="position:absolute;left:5858;top:3129;width:0;height:3572" coordorigin="5858,3129" coordsize="0,3572" path="m5858,4917r,1781e" filled="f" strokecolor="#dfdfdf" strokeweight=".79692mm">
              <v:path arrowok="t"/>
            </v:shape>
            <v:shape id="_x0000_s4807" style="position:absolute;left:5816;top:3129;width:0;height:3572" coordorigin="5816,3129" coordsize="0,3572" path="m5816,4917r,1781e" filled="f" strokecolor="#dfdfdf" strokeweight=".75458mm">
              <v:path arrowok="t"/>
            </v:shape>
            <v:shape id="_x0000_s4806" style="position:absolute;left:5774;top:3129;width:0;height:3572" coordorigin="5774,3129" coordsize="0,3572" path="m5774,4917r,1781e" filled="f" strokecolor="#dfdfdf" strokeweight=".79692mm">
              <v:path arrowok="t"/>
            </v:shape>
            <v:shape id="_x0000_s4805" style="position:absolute;left:5731;top:3129;width:0;height:3572" coordorigin="5731,3129" coordsize="0,3572" path="m5731,4917r,1781e" filled="f" strokecolor="#e1e1e1" strokeweight=".79692mm">
              <v:path arrowok="t"/>
            </v:shape>
            <v:shape id="_x0000_s4804" style="position:absolute;left:5689;top:3129;width:0;height:3572" coordorigin="5689,3129" coordsize="0,3572" path="m5689,4917r,1781e" filled="f" strokecolor="#e1e1e1" strokeweight=".75425mm">
              <v:path arrowok="t"/>
            </v:shape>
            <v:shape id="_x0000_s4803" style="position:absolute;left:5647;top:3129;width:0;height:3572" coordorigin="5647,3129" coordsize="0,3572" path="m5647,4917r,1781e" filled="f" strokecolor="#e1e1e1" strokeweight=".79692mm">
              <v:path arrowok="t"/>
            </v:shape>
            <v:shape id="_x0000_s4802" style="position:absolute;left:5603;top:3129;width:0;height:3572" coordorigin="5603,3129" coordsize="0,3572" path="m5603,4917r,1781e" filled="f" strokecolor="#e1e1e1" strokeweight=".79692mm">
              <v:path arrowok="t"/>
            </v:shape>
            <v:shape id="_x0000_s4801" style="position:absolute;left:5560;top:3129;width:0;height:3572" coordorigin="5560,3129" coordsize="0,3572" path="m5560,4917r,1781e" filled="f" strokecolor="#e1e1e1" strokeweight=".79692mm">
              <v:path arrowok="t"/>
            </v:shape>
            <v:shape id="_x0000_s4800" style="position:absolute;left:5518;top:3129;width:0;height:3572" coordorigin="5518,3129" coordsize="0,3572" path="m5518,4917r,1781e" filled="f" strokecolor="#e1e1e1" strokeweight=".75458mm">
              <v:path arrowok="t"/>
            </v:shape>
            <v:shape id="_x0000_s4799" style="position:absolute;left:5476;top:3129;width:0;height:3572" coordorigin="5476,3129" coordsize="0,3572" path="m5476,4917r,1781e" filled="f" strokecolor="#e1e1e1" strokeweight=".79692mm">
              <v:path arrowok="t"/>
            </v:shape>
            <v:shape id="_x0000_s4798" style="position:absolute;left:5433;top:3129;width:0;height:3572" coordorigin="5433,3129" coordsize="0,3572" path="m5433,4917r,1781e" filled="f" strokecolor="#e1e1e1" strokeweight=".79692mm">
              <v:path arrowok="t"/>
            </v:shape>
            <v:shape id="_x0000_s4797" style="position:absolute;left:5391;top:3129;width:0;height:3572" coordorigin="5391,3129" coordsize="0,3572" path="m5391,4917r,1781e" filled="f" strokecolor="#e2e2e2" strokeweight=".75425mm">
              <v:path arrowok="t"/>
            </v:shape>
            <v:shape id="_x0000_s4796" style="position:absolute;left:5349;top:3129;width:0;height:3572" coordorigin="5349,3129" coordsize="0,3572" path="m5349,4917r,1781e" filled="f" strokecolor="#e2e2e2" strokeweight=".79692mm">
              <v:path arrowok="t"/>
            </v:shape>
            <v:shape id="_x0000_s4795" style="position:absolute;left:5306;top:3129;width:0;height:3572" coordorigin="5306,3129" coordsize="0,3572" path="m5306,4917r,1781e" filled="f" strokecolor="#e2e2e2" strokeweight=".79692mm">
              <v:path arrowok="t"/>
            </v:shape>
            <v:shape id="_x0000_s4794" style="position:absolute;left:5264;top:3129;width:0;height:3572" coordorigin="5264,3129" coordsize="0,3572" path="m5264,4917r,1781e" filled="f" strokecolor="#e2e2e2" strokeweight=".75458mm">
              <v:path arrowok="t"/>
            </v:shape>
            <v:shape id="_x0000_s4793" style="position:absolute;left:5222;top:3129;width:0;height:3572" coordorigin="5222,3129" coordsize="0,3572" path="m5222,4917r,1781e" filled="f" strokecolor="#e2e2e2" strokeweight=".79692mm">
              <v:path arrowok="t"/>
            </v:shape>
            <v:shape id="_x0000_s4792" style="position:absolute;left:5179;top:3129;width:0;height:3572" coordorigin="5179,3129" coordsize="0,3572" path="m5179,4917r,1781e" filled="f" strokecolor="#e2e2e2" strokeweight=".79692mm">
              <v:path arrowok="t"/>
            </v:shape>
            <v:shape id="_x0000_s4791" style="position:absolute;left:5136;top:3129;width:0;height:3572" coordorigin="5136,3129" coordsize="0,3572" path="m5136,4917r,1781e" filled="f" strokecolor="#e2e2e2" strokeweight=".79692mm">
              <v:path arrowok="t"/>
            </v:shape>
            <v:shape id="_x0000_s4790" style="position:absolute;left:5094;top:3129;width:0;height:3572" coordorigin="5094,3129" coordsize="0,3572" path="m5094,4917r,1781e" filled="f" strokecolor="#e2e2e2" strokeweight=".75425mm">
              <v:path arrowok="t"/>
            </v:shape>
            <v:shape id="_x0000_s4789" style="position:absolute;left:5052;top:3129;width:0;height:3572" coordorigin="5052,3129" coordsize="0,3572" path="m5052,4917r,1781e" filled="f" strokecolor="#e3e3e3" strokeweight=".79692mm">
              <v:path arrowok="t"/>
            </v:shape>
            <v:shape id="_x0000_s4788" style="position:absolute;left:5009;top:3129;width:0;height:3572" coordorigin="5009,3129" coordsize="0,3572" path="m5009,4917r,1781e" filled="f" strokecolor="#e3e3e3" strokeweight=".79692mm">
              <v:path arrowok="t"/>
            </v:shape>
            <v:shape id="_x0000_s4787" style="position:absolute;left:4967;top:3129;width:0;height:3572" coordorigin="4967,3129" coordsize="0,3572" path="m4967,4917r,1781e" filled="f" strokecolor="#e3e3e3" strokeweight=".75458mm">
              <v:path arrowok="t"/>
            </v:shape>
            <v:shape id="_x0000_s4786" style="position:absolute;left:4925;top:3129;width:0;height:3572" coordorigin="4925,3129" coordsize="0,3572" path="m4925,4917r,1781e" filled="f" strokecolor="#e3e3e3" strokeweight=".79692mm">
              <v:path arrowok="t"/>
            </v:shape>
            <v:shape id="_x0000_s4785" style="position:absolute;left:4881;top:3129;width:0;height:3572" coordorigin="4881,3129" coordsize="0,3572" path="m4881,4917r,1781e" filled="f" strokecolor="#e3e3e3" strokeweight=".79692mm">
              <v:path arrowok="t"/>
            </v:shape>
            <v:shape id="_x0000_s4784" style="position:absolute;left:4839;top:3129;width:0;height:3572" coordorigin="4839,3129" coordsize="0,3572" path="m4839,4917r,1781e" filled="f" strokecolor="#e3e3e3" strokeweight=".75458mm">
              <v:path arrowok="t"/>
            </v:shape>
            <v:shape id="_x0000_s4783" style="position:absolute;left:4797;top:3129;width:0;height:3572" coordorigin="4797,3129" coordsize="0,3572" path="m4797,4917r,1781e" filled="f" strokecolor="#e3e3e3" strokeweight=".79658mm">
              <v:path arrowok="t"/>
            </v:shape>
            <v:shape id="_x0000_s4782" style="position:absolute;left:4754;top:3129;width:0;height:3572" coordorigin="4754,3129" coordsize="0,3572" path="m4754,4917r,1781e" filled="f" strokecolor="#e3e3e3" strokeweight=".79692mm">
              <v:path arrowok="t"/>
            </v:shape>
            <v:shape id="_x0000_s4781" style="position:absolute;left:4712;top:3129;width:0;height:3572" coordorigin="4712,3129" coordsize="0,3572" path="m4712,4917r,1781e" filled="f" strokecolor="#e3e3e3" strokeweight=".75458mm">
              <v:path arrowok="t"/>
            </v:shape>
            <v:shape id="_x0000_s4780" style="position:absolute;left:4670;top:3129;width:0;height:3572" coordorigin="4670,3129" coordsize="0,3572" path="m4670,4917r,1781e" filled="f" strokecolor="#e3e3e3" strokeweight=".79692mm">
              <v:path arrowok="t"/>
            </v:shape>
            <v:shape id="_x0000_s4779" style="position:absolute;left:4627;top:3129;width:0;height:3572" coordorigin="4627,3129" coordsize="0,3572" path="m4627,4917r,1781e" filled="f" strokecolor="#e3e3e3" strokeweight=".79692mm">
              <v:path arrowok="t"/>
            </v:shape>
            <v:shape id="_x0000_s4778" style="position:absolute;left:4584;top:3129;width:0;height:3572" coordorigin="4584,3129" coordsize="0,3572" path="m4584,4917r,1781e" filled="f" strokecolor="#e3e3e3" strokeweight=".79692mm">
              <v:path arrowok="t"/>
            </v:shape>
            <v:shape id="_x0000_s4777" style="position:absolute;left:4542;top:3129;width:0;height:3572" coordorigin="4542,3129" coordsize="0,3572" path="m4542,4917r,1781e" filled="f" strokecolor="#e3e3e3" strokeweight=".75458mm">
              <v:path arrowok="t"/>
            </v:shape>
            <v:shape id="_x0000_s4776" style="position:absolute;left:4500;top:3129;width:0;height:3572" coordorigin="4500,3129" coordsize="0,3572" path="m4500,4917r,1781e" filled="f" strokecolor="#e3e3e3" strokeweight=".79658mm">
              <v:path arrowok="t"/>
            </v:shape>
            <v:shape id="_x0000_s4775" style="position:absolute;left:4457;top:3129;width:0;height:3572" coordorigin="4457,3129" coordsize="0,3572" path="m4457,4917r,1781e" filled="f" strokecolor="#e3e3e3" strokeweight=".79692mm">
              <v:path arrowok="t"/>
            </v:shape>
            <v:shape id="_x0000_s4774" style="position:absolute;left:4415;top:3129;width:0;height:3572" coordorigin="4415,3129" coordsize="0,3572" path="m4415,4917r,1781e" filled="f" strokecolor="#e3e3e3" strokeweight=".75458mm">
              <v:path arrowok="t"/>
            </v:shape>
            <v:shape id="_x0000_s4773" style="position:absolute;left:4373;top:3129;width:0;height:3572" coordorigin="4373,3129" coordsize="0,3572" path="m4373,4917r,1781e" filled="f" strokecolor="#e4e4e4" strokeweight=".79692mm">
              <v:path arrowok="t"/>
            </v:shape>
            <v:shape id="_x0000_s4772" style="position:absolute;left:4330;top:3129;width:0;height:3572" coordorigin="4330,3129" coordsize="0,3572" path="m4330,4917r,1781e" filled="f" strokecolor="#e4e4e4" strokeweight=".79692mm">
              <v:path arrowok="t"/>
            </v:shape>
            <v:shape id="_x0000_s4771" style="position:absolute;left:4288;top:3129;width:0;height:3572" coordorigin="4288,3129" coordsize="0,3572" path="m4288,4917r,1781e" filled="f" strokecolor="#e4e4e4" strokeweight=".75458mm">
              <v:path arrowok="t"/>
            </v:shape>
            <v:shape id="_x0000_s4770" style="position:absolute;left:4246;top:3129;width:0;height:3572" coordorigin="4246,3129" coordsize="0,3572" path="m4246,4917r,1781e" filled="f" strokecolor="#e4e4e4" strokeweight=".79692mm">
              <v:path arrowok="t"/>
            </v:shape>
            <v:shape id="_x0000_s4769" style="position:absolute;left:4203;top:3129;width:0;height:3572" coordorigin="4203,3129" coordsize="0,3572" path="m4203,4917r,1781e" filled="f" strokecolor="#e4e4e4" strokeweight=".79658mm">
              <v:path arrowok="t"/>
            </v:shape>
            <v:shape id="_x0000_s4768" style="position:absolute;left:4161;top:3129;width:0;height:3572" coordorigin="4161,3129" coordsize="0,3572" path="m4161,4917r,1781e" filled="f" strokecolor="#e4e4e4" strokeweight=".75458mm">
              <v:path arrowok="t"/>
            </v:shape>
            <v:shape id="_x0000_s4767" style="position:absolute;left:4119;top:3129;width:0;height:3572" coordorigin="4119,3129" coordsize="0,3572" path="m4119,4917r,1781e" filled="f" strokecolor="#e4e4e4" strokeweight=".79692mm">
              <v:path arrowok="t"/>
            </v:shape>
            <v:shape id="_x0000_s4766" style="position:absolute;left:4086;top:3129;width:0;height:3572" coordorigin="4086,3129" coordsize="0,3572" path="m4086,4917r,1781e" filled="f" strokecolor="#e4e4e4" strokeweight="1.18pt">
              <v:path arrowok="t"/>
            </v:shape>
            <v:shape id="_x0000_s4765" style="position:absolute;left:4069;top:3129;width:0;height:3572" coordorigin="4069,3129" coordsize="0,3572" path="m4069,4917r,1781e" filled="f" strokecolor="#e4e4e4" strokeweight=".24658mm">
              <v:path arrowok="t"/>
            </v:shape>
            <v:shape id="_x0000_s4764" style="position:absolute;left:4050;top:3129;width:0;height:3572" coordorigin="4050,3129" coordsize="0,3572" path="m4050,4917r,1781e" filled="f" strokecolor="#e6e6e6" strokeweight="1.42pt">
              <v:path arrowok="t"/>
            </v:shape>
            <v:shape id="_x0000_s4763" style="position:absolute;left:4024;top:3129;width:0;height:3572" coordorigin="4024,3129" coordsize="0,3572" path="m4024,4917r,1781e" filled="f" strokecolor="#e6e6e6" strokeweight=".50058mm">
              <v:path arrowok="t"/>
            </v:shape>
            <v:shape id="_x0000_s4762" style="position:absolute;left:3997;top:3129;width:0;height:3572" coordorigin="3997,3129" coordsize="0,3572" path="m3997,4917r,1781e" filled="f" strokecolor="#e6e6e6" strokeweight=".50058mm">
              <v:path arrowok="t"/>
            </v:shape>
            <v:shape id="_x0000_s4761" style="position:absolute;left:3971;top:3129;width:0;height:3572" coordorigin="3971,3129" coordsize="0,3572" path="m3971,4917r,1781e" filled="f" strokecolor="#e6e6e6" strokeweight=".50058mm">
              <v:path arrowok="t"/>
            </v:shape>
            <v:shape id="_x0000_s4760" style="position:absolute;left:3945;top:3129;width:0;height:3572" coordorigin="3945,3129" coordsize="0,3572" path="m3945,4917r,1781e" filled="f" strokecolor="#e6e6e6" strokeweight="1.42pt">
              <v:path arrowok="t"/>
            </v:shape>
            <v:shape id="_x0000_s4759" style="position:absolute;left:3919;top:3129;width:0;height:3572" coordorigin="3919,3129" coordsize="0,3572" path="m3919,4917r,1781e" filled="f" strokecolor="#e6e6e6" strokeweight=".45825mm">
              <v:path arrowok="t"/>
            </v:shape>
            <v:shape id="_x0000_s4758" style="position:absolute;left:3894;top:3129;width:0;height:3572" coordorigin="3894,3129" coordsize="0,3572" path="m3894,4917r,1781e" filled="f" strokecolor="#e6e6e6" strokeweight=".50058mm">
              <v:path arrowok="t"/>
            </v:shape>
            <v:shape id="_x0000_s4757" style="position:absolute;left:3868;top:3129;width:0;height:3572" coordorigin="3868,3129" coordsize="0,3572" path="m3868,4917r,1781e" filled="f" strokecolor="#e6e6e6" strokeweight="1.42pt">
              <v:path arrowok="t"/>
            </v:shape>
            <v:shape id="_x0000_s4756" style="position:absolute;left:3842;top:3129;width:0;height:3572" coordorigin="3842,3129" coordsize="0,3572" path="m3842,4917r,1781e" filled="f" strokecolor="#e7e7e7" strokeweight=".50058mm">
              <v:path arrowok="t"/>
            </v:shape>
            <v:shape id="_x0000_s4755" style="position:absolute;left:3815;top:3129;width:0;height:3572" coordorigin="3815,3129" coordsize="0,3572" path="m3815,4917r,1781e" filled="f" strokecolor="#e7e7e7" strokeweight=".50058mm">
              <v:path arrowok="t"/>
            </v:shape>
            <v:shape id="_x0000_s4754" style="position:absolute;left:3789;top:3129;width:0;height:3572" coordorigin="3789,3129" coordsize="0,3572" path="m3789,4917r,1781e" filled="f" strokecolor="#e7e7e7" strokeweight="1.42pt">
              <v:path arrowok="t"/>
            </v:shape>
            <v:shape id="_x0000_s4753" style="position:absolute;left:3762;top:3129;width:0;height:3572" coordorigin="3762,3129" coordsize="0,3572" path="m3762,4917r,1781e" filled="f" strokecolor="#e7e7e7" strokeweight=".50058mm">
              <v:path arrowok="t"/>
            </v:shape>
            <v:shape id="_x0000_s4752" style="position:absolute;left:3737;top:3129;width:0;height:3572" coordorigin="3737,3129" coordsize="0,3572" path="m3737,4917r,1781e" filled="f" strokecolor="#e7e7e7" strokeweight=".45825mm">
              <v:path arrowok="t"/>
            </v:shape>
            <v:shape id="_x0000_s4751" style="position:absolute;left:3712;top:3129;width:0;height:3572" coordorigin="3712,3129" coordsize="0,3572" path="m3712,4917r,1781e" filled="f" strokecolor="#e7e7e7" strokeweight=".50058mm">
              <v:path arrowok="t"/>
            </v:shape>
            <v:shape id="_x0000_s4750" style="position:absolute;left:3686;top:3129;width:0;height:3572" coordorigin="3686,3129" coordsize="0,3572" path="m3686,4917r,1781e" filled="f" strokecolor="#e7e7e7" strokeweight="1.42pt">
              <v:path arrowok="t"/>
            </v:shape>
            <v:shape id="_x0000_s4749" style="position:absolute;left:3659;top:3129;width:0;height:3572" coordorigin="3659,3129" coordsize="0,3572" path="m3659,4917r,1781e" filled="f" strokecolor="#e7e7e7" strokeweight=".50058mm">
              <v:path arrowok="t"/>
            </v:shape>
            <v:shape id="_x0000_s4748" style="position:absolute;left:3633;top:3129;width:0;height:3572" coordorigin="3633,3129" coordsize="0,3572" path="m3633,4917r,1781e" filled="f" strokecolor="#e7e7e7" strokeweight=".50058mm">
              <v:path arrowok="t"/>
            </v:shape>
            <v:shape id="_x0000_s4747" style="position:absolute;left:3606;top:3129;width:0;height:3572" coordorigin="3606,3129" coordsize="0,3572" path="m3606,4917r,1781e" filled="f" strokecolor="#e7e7e7" strokeweight="1.42pt">
              <v:path arrowok="t"/>
            </v:shape>
            <v:shape id="_x0000_s4746" style="position:absolute;left:3581;top:3129;width:0;height:3572" coordorigin="3581,3129" coordsize="0,3572" path="m3581,4917r,1781e" filled="f" strokecolor="#e7e7e7" strokeweight=".45825mm">
              <v:path arrowok="t"/>
            </v:shape>
            <v:shape id="_x0000_s4745" style="position:absolute;left:3556;top:3129;width:0;height:3572" coordorigin="3556,3129" coordsize="0,3572" path="m3556,4917r,1781e" filled="f" strokecolor="#e7e7e7" strokeweight=".50058mm">
              <v:path arrowok="t"/>
            </v:shape>
            <v:shape id="_x0000_s4744" style="position:absolute;left:3530;top:3129;width:0;height:3572" coordorigin="3530,3129" coordsize="0,3572" path="m3530,4917r,1781e" filled="f" strokecolor="#e7e7e7" strokeweight="1.42pt">
              <v:path arrowok="t"/>
            </v:shape>
            <v:shape id="_x0000_s4743" style="position:absolute;left:3503;top:3129;width:0;height:3572" coordorigin="3503,3129" coordsize="0,3572" path="m3503,4917r,1781e" filled="f" strokecolor="#e7e7e7" strokeweight=".50058mm">
              <v:path arrowok="t"/>
            </v:shape>
            <v:shape id="_x0000_s4742" style="position:absolute;left:3477;top:3129;width:0;height:3572" coordorigin="3477,3129" coordsize="0,3572" path="m3477,4917r,1781e" filled="f" strokecolor="#e7e7e7" strokeweight=".50058mm">
              <v:path arrowok="t"/>
            </v:shape>
            <v:shape id="_x0000_s4741" style="position:absolute;left:3451;top:3129;width:0;height:3572" coordorigin="3451,3129" coordsize="0,3572" path="m3451,4917r,1781e" filled="f" strokecolor="#e7e7e7" strokeweight=".50058mm">
              <v:path arrowok="t"/>
            </v:shape>
            <v:shape id="_x0000_s4740" style="position:absolute;left:3425;top:3129;width:0;height:3572" coordorigin="3425,3129" coordsize="0,3572" path="m3425,4917r,1781e" filled="f" strokecolor="#e8e8e8" strokeweight="1.3pt">
              <v:path arrowok="t"/>
            </v:shape>
            <v:shape id="_x0000_s4739" style="position:absolute;left:3400;top:3129;width:0;height:3572" coordorigin="3400,3129" coordsize="0,3572" path="m3400,4917r,1781e" filled="f" strokecolor="#e8e8e8" strokeweight=".50058mm">
              <v:path arrowok="t"/>
            </v:shape>
            <v:shape id="_x0000_s4738" style="position:absolute;left:3374;top:3129;width:0;height:3572" coordorigin="3374,3129" coordsize="0,3572" path="m3374,4917r,1781e" filled="f" strokecolor="#e8e8e8" strokeweight=".50058mm">
              <v:path arrowok="t"/>
            </v:shape>
            <v:shape id="_x0000_s4737" style="position:absolute;left:3347;top:3129;width:0;height:3572" coordorigin="3347,3129" coordsize="0,3572" path="m3347,4917r,1781e" filled="f" strokecolor="#e8e8e8" strokeweight="1.42pt">
              <v:path arrowok="t"/>
            </v:shape>
            <v:shape id="_x0000_s4736" style="position:absolute;left:3321;top:3129;width:0;height:3572" coordorigin="3321,3129" coordsize="0,3572" path="m3321,4917r,1781e" filled="f" strokecolor="#e8e8e8" strokeweight=".50058mm">
              <v:path arrowok="t"/>
            </v:shape>
            <v:shape id="_x0000_s4735" style="position:absolute;left:3295;top:3129;width:0;height:3572" coordorigin="3295,3129" coordsize="0,3572" path="m3295,4917r,1781e" filled="f" strokecolor="#e8e8e8" strokeweight=".50058mm">
              <v:path arrowok="t"/>
            </v:shape>
            <v:shape id="_x0000_s4734" style="position:absolute;left:3268;top:3129;width:0;height:3572" coordorigin="3268,3129" coordsize="0,3572" path="m3268,4917r,1781e" filled="f" strokecolor="#e8e8e8" strokeweight="1.42pt">
              <v:path arrowok="t"/>
            </v:shape>
            <v:shape id="_x0000_s4733" style="position:absolute;left:3243;top:3129;width:0;height:3572" coordorigin="3243,3129" coordsize="0,3572" path="m3243,4917r,1781e" filled="f" strokecolor="#e8e8e8" strokeweight=".45825mm">
              <v:path arrowok="t"/>
            </v:shape>
            <v:shape id="_x0000_s4732" style="position:absolute;left:3218;top:3129;width:0;height:3572" coordorigin="3218,3129" coordsize="0,3572" path="m3218,4917r,1781e" filled="f" strokecolor="#e9e9e9" strokeweight=".50058mm">
              <v:path arrowok="t"/>
            </v:shape>
            <v:shape id="_x0000_s4731" style="position:absolute;left:3191;top:3129;width:0;height:3572" coordorigin="3191,3129" coordsize="0,3572" path="m3191,4917r,1781e" filled="f" strokecolor="#e9e9e9" strokeweight=".50058mm">
              <v:path arrowok="t"/>
            </v:shape>
            <v:shape id="_x0000_s4730" style="position:absolute;left:3165;top:3129;width:0;height:3572" coordorigin="3165,3129" coordsize="0,3572" path="m3165,4917r,1781e" filled="f" strokecolor="#e9e9e9" strokeweight="1.42pt">
              <v:path arrowok="t"/>
            </v:shape>
            <v:shape id="_x0000_s4729" style="position:absolute;left:3139;top:3129;width:0;height:3572" coordorigin="3139,3129" coordsize="0,3572" path="m3139,4917r,1781e" filled="f" strokecolor="#e9e9e9" strokeweight=".50058mm">
              <v:path arrowok="t"/>
            </v:shape>
            <v:shape id="_x0000_s4728" style="position:absolute;left:3112;top:3129;width:0;height:3572" coordorigin="3112,3129" coordsize="0,3572" path="m3112,4917r,1781e" filled="f" strokecolor="#e9e9e9" strokeweight=".50058mm">
              <v:path arrowok="t"/>
            </v:shape>
            <v:shape id="_x0000_s4727" style="position:absolute;left:3087;top:3129;width:0;height:3572" coordorigin="3087,3129" coordsize="0,3572" path="m3087,4917r,1781e" filled="f" strokecolor="#e9e9e9" strokeweight="1.3pt">
              <v:path arrowok="t"/>
            </v:shape>
            <v:shape id="_x0000_s4726" style="position:absolute;left:3062;top:3129;width:0;height:3572" coordorigin="3062,3129" coordsize="0,3572" path="m3062,4917r,1781e" filled="f" strokecolor="#e9e9e9" strokeweight=".50058mm">
              <v:path arrowok="t"/>
            </v:shape>
            <v:shape id="_x0000_s4725" style="position:absolute;left:3036;top:3129;width:0;height:3572" coordorigin="3036,3129" coordsize="0,3572" path="m3036,4917r,1781e" filled="f" strokecolor="#e9e9e9" strokeweight=".50058mm">
              <v:path arrowok="t"/>
            </v:shape>
            <v:shape id="_x0000_s4724" style="position:absolute;left:3009;top:3129;width:0;height:3572" coordorigin="3009,3129" coordsize="0,3572" path="m3009,4917r,1781e" filled="f" strokecolor="#ebebeb" strokeweight="1.42pt">
              <v:path arrowok="t"/>
            </v:shape>
            <v:shape id="_x0000_s4723" style="position:absolute;left:2983;top:3129;width:0;height:3572" coordorigin="2983,3129" coordsize="0,3572" path="m2983,4917r,1781e" filled="f" strokecolor="#ebebeb" strokeweight=".50058mm">
              <v:path arrowok="t"/>
            </v:shape>
            <v:shape id="_x0000_s4722" style="position:absolute;left:2956;top:3129;width:0;height:3572" coordorigin="2956,3129" coordsize="0,3572" path="m2956,4917r,1781e" filled="f" strokecolor="#ebebeb" strokeweight=".50058mm">
              <v:path arrowok="t"/>
            </v:shape>
            <v:shape id="_x0000_s4721" style="position:absolute;left:2931;top:3129;width:0;height:3572" coordorigin="2931,3129" coordsize="0,3572" path="m2931,4917r,1781e" filled="f" strokecolor="#ebebeb" strokeweight=".45825mm">
              <v:path arrowok="t"/>
            </v:shape>
            <v:shape id="_x0000_s4720" style="position:absolute;left:2906;top:3129;width:0;height:3572" coordorigin="2906,3129" coordsize="0,3572" path="m2906,4917r,1781e" filled="f" strokecolor="#ebebeb" strokeweight="1.42pt">
              <v:path arrowok="t"/>
            </v:shape>
            <v:shape id="_x0000_s4719" style="position:absolute;left:2880;top:3129;width:0;height:3572" coordorigin="2880,3129" coordsize="0,3572" path="m2880,4917r,1781e" filled="f" strokecolor="#ebebeb" strokeweight=".50058mm">
              <v:path arrowok="t"/>
            </v:shape>
            <v:shape id="_x0000_s4718" style="position:absolute;left:2853;top:3129;width:0;height:3572" coordorigin="2853,3129" coordsize="0,3572" path="m2853,4917r,1781e" filled="f" strokecolor="#ebebeb" strokeweight=".50058mm">
              <v:path arrowok="t"/>
            </v:shape>
            <v:shape id="_x0000_s4717" style="position:absolute;left:2827;top:3129;width:0;height:3572" coordorigin="2827,3129" coordsize="0,3572" path="m2827,4917r,1781e" filled="f" strokecolor="#ebebeb" strokeweight="1.42pt">
              <v:path arrowok="t"/>
            </v:shape>
            <v:shape id="_x0000_s4716" style="position:absolute;left:2800;top:3129;width:0;height:3572" coordorigin="2800,3129" coordsize="0,3572" path="m2800,4917r,1781e" filled="f" strokecolor="#ececec" strokeweight=".50058mm">
              <v:path arrowok="t"/>
            </v:shape>
            <v:shape id="_x0000_s4715" style="position:absolute;left:2774;top:3129;width:0;height:3572" coordorigin="2774,3129" coordsize="0,3572" path="m2774,4917r,1781e" filled="f" strokecolor="#ececec" strokeweight=".50058mm">
              <v:path arrowok="t"/>
            </v:shape>
            <v:shape id="_x0000_s4714" style="position:absolute;left:2749;top:3129;width:0;height:3572" coordorigin="2749,3129" coordsize="0,3572" path="m2749,4917r,1781e" filled="f" strokecolor="#ececec" strokeweight="1.3pt">
              <v:path arrowok="t"/>
            </v:shape>
            <v:shape id="_x0000_s4713" style="position:absolute;left:2724;top:3129;width:0;height:3572" coordorigin="2724,3129" coordsize="0,3572" path="m2724,4917r,1781e" filled="f" strokecolor="#ececec" strokeweight=".50058mm">
              <v:path arrowok="t"/>
            </v:shape>
            <v:shape id="_x0000_s4712" style="position:absolute;left:2697;top:3129;width:0;height:3572" coordorigin="2697,3129" coordsize="0,3572" path="m2697,4917r,1781e" filled="f" strokecolor="#ececec" strokeweight=".50058mm">
              <v:path arrowok="t"/>
            </v:shape>
            <v:shape id="_x0000_s4711" style="position:absolute;left:2671;top:3129;width:0;height:3572" coordorigin="2671,3129" coordsize="0,3572" path="m2671,4917r,1781e" filled="f" strokecolor="#ececec" strokeweight=".50058mm">
              <v:path arrowok="t"/>
            </v:shape>
            <v:shape id="_x0000_s4710" style="position:absolute;left:2645;top:3129;width:0;height:3572" coordorigin="2645,3129" coordsize="0,3572" path="m2645,4917r,1781e" filled="f" strokecolor="#ececec" strokeweight="1.42pt">
              <v:path arrowok="t"/>
            </v:shape>
            <v:shape id="_x0000_s4709" style="position:absolute;left:2618;top:3129;width:0;height:3572" coordorigin="2618,3129" coordsize="0,3572" path="m2618,4917r,1781e" filled="f" strokecolor="#ececec" strokeweight=".50058mm">
              <v:path arrowok="t"/>
            </v:shape>
            <v:shape id="_x0000_s4708" style="position:absolute;left:2593;top:3129;width:0;height:3572" coordorigin="2593,3129" coordsize="0,3572" path="m2593,4917r,1781e" filled="f" strokecolor="#ececec" strokeweight=".45825mm">
              <v:path arrowok="t"/>
            </v:shape>
            <v:shape id="_x0000_s4707" style="position:absolute;left:2568;top:3129;width:0;height:3572" coordorigin="2568,3129" coordsize="0,3572" path="m2568,4917r,1781e" filled="f" strokecolor="#ececec" strokeweight="1.42pt">
              <v:path arrowok="t"/>
            </v:shape>
            <v:shape id="_x0000_s4706" style="position:absolute;left:2541;top:3129;width:0;height:3572" coordorigin="2541,3129" coordsize="0,3572" path="m2541,4917r,1781e" filled="f" strokecolor="#ececec" strokeweight=".50058mm">
              <v:path arrowok="t"/>
            </v:shape>
            <v:shape id="_x0000_s4705" style="position:absolute;left:2515;top:3129;width:0;height:3572" coordorigin="2515,3129" coordsize="0,3572" path="m2515,4917r,1781e" filled="f" strokecolor="#ececec" strokeweight=".50058mm">
              <v:path arrowok="t"/>
            </v:shape>
            <v:shape id="_x0000_s4704" style="position:absolute;left:2489;top:3129;width:0;height:3572" coordorigin="2489,3129" coordsize="0,3572" path="m2489,4917r,1781e" filled="f" strokecolor="#ececec" strokeweight="1.42pt">
              <v:path arrowok="t"/>
            </v:shape>
            <v:shape id="_x0000_s4703" style="position:absolute;left:2462;top:3129;width:0;height:3572" coordorigin="2462,3129" coordsize="0,3572" path="m2462,4917r,1781e" filled="f" strokecolor="#ececec" strokeweight=".50058mm">
              <v:path arrowok="t"/>
            </v:shape>
            <v:shape id="_x0000_s4702" style="position:absolute;left:2437;top:3129;width:0;height:3572" coordorigin="2437,3129" coordsize="0,3572" path="m2437,4917r,1781e" filled="f" strokecolor="#ececec" strokeweight=".45825mm">
              <v:path arrowok="t"/>
            </v:shape>
            <v:shape id="_x0000_s4701" style="position:absolute;left:2412;top:3129;width:0;height:3572" coordorigin="2412,3129" coordsize="0,3572" path="m2412,4917r,1781e" filled="f" strokecolor="#ececec" strokeweight=".50058mm">
              <v:path arrowok="t"/>
            </v:shape>
            <v:shape id="_x0000_s4700" style="position:absolute;left:2386;top:3129;width:0;height:3572" coordorigin="2386,3129" coordsize="0,3572" path="m2386,4917r,1781e" filled="f" strokecolor="#ededed" strokeweight="1.42pt">
              <v:path arrowok="t"/>
            </v:shape>
            <v:shape id="_x0000_s4699" style="position:absolute;left:2359;top:3129;width:0;height:3572" coordorigin="2359,3129" coordsize="0,3572" path="m2359,4917r,1781e" filled="f" strokecolor="#ededed" strokeweight=".50058mm">
              <v:path arrowok="t"/>
            </v:shape>
            <v:shape id="_x0000_s4698" style="position:absolute;left:2333;top:3129;width:0;height:3572" coordorigin="2333,3129" coordsize="0,3572" path="m2333,4917r,1781e" filled="f" strokecolor="#ededed" strokeweight=".50058mm">
              <v:path arrowok="t"/>
            </v:shape>
            <v:shape id="_x0000_s4697" style="position:absolute;left:2306;top:3129;width:0;height:3572" coordorigin="2306,3129" coordsize="0,3572" path="m2306,4917r,1781e" filled="f" strokecolor="#ededed" strokeweight="1.42pt">
              <v:path arrowok="t"/>
            </v:shape>
            <v:shape id="_x0000_s4696" style="position:absolute;left:2280;top:3129;width:0;height:3572" coordorigin="2280,3129" coordsize="0,3572" path="m2280,4917r,1781e" filled="f" strokecolor="#ededed" strokeweight=".50058mm">
              <v:path arrowok="t"/>
            </v:shape>
            <v:shape id="_x0000_s4695" style="position:absolute;left:2255;top:3129;width:0;height:3572" coordorigin="2255,3129" coordsize="0,3572" path="m2255,4917r,1781e" filled="f" strokecolor="#ededed" strokeweight=".45825mm">
              <v:path arrowok="t"/>
            </v:shape>
            <v:shape id="_x0000_s4694" style="position:absolute;left:2230;top:3129;width:0;height:3572" coordorigin="2230,3129" coordsize="0,3572" path="m2230,4917r,1781e" filled="f" strokecolor="#ededed" strokeweight="1.42pt">
              <v:path arrowok="t"/>
            </v:shape>
            <v:shape id="_x0000_s4693" style="position:absolute;left:2203;top:3129;width:0;height:3572" coordorigin="2203,3129" coordsize="0,3572" path="m2203,4917r,1781e" filled="f" strokecolor="#ededed" strokeweight=".50058mm">
              <v:path arrowok="t"/>
            </v:shape>
            <v:shape id="_x0000_s4692" style="position:absolute;left:2177;top:3129;width:0;height:3572" coordorigin="2177,3129" coordsize="0,3572" path="m2177,4917r,1781e" filled="f" strokecolor="#efefef" strokeweight=".50058mm">
              <v:path arrowok="t"/>
            </v:shape>
            <v:shape id="_x0000_s4691" style="position:absolute;left:2150;top:3129;width:0;height:3572" coordorigin="2150,3129" coordsize="0,3572" path="m2150,4917r,1781e" filled="f" strokecolor="#efefef" strokeweight=".50058mm">
              <v:path arrowok="t"/>
            </v:shape>
            <v:shape id="_x0000_s4690" style="position:absolute;left:2124;top:3129;width:0;height:3572" coordorigin="2124,3129" coordsize="0,3572" path="m2124,4917r,1781e" filled="f" strokecolor="#efefef" strokeweight="1.42pt">
              <v:path arrowok="t"/>
            </v:shape>
            <v:shape id="_x0000_s4689" style="position:absolute;left:2099;top:3129;width:0;height:3572" coordorigin="2099,3129" coordsize="0,3572" path="m2099,4917r,1781e" filled="f" strokecolor="#efefef" strokeweight=".45825mm">
              <v:path arrowok="t"/>
            </v:shape>
            <v:shape id="_x0000_s4688" style="position:absolute;left:2074;top:3129;width:0;height:3572" coordorigin="2074,3129" coordsize="0,3572" path="m2074,4917r,1781e" filled="f" strokecolor="#efefef" strokeweight=".50058mm">
              <v:path arrowok="t"/>
            </v:shape>
            <v:shape id="_x0000_s4687" style="position:absolute;left:2047;top:3129;width:0;height:3572" coordorigin="2047,3129" coordsize="0,3572" path="m2047,4917r,1781e" filled="f" strokecolor="#efefef" strokeweight="1.42pt">
              <v:path arrowok="t"/>
            </v:shape>
            <v:shape id="_x0000_s4686" style="position:absolute;left:2021;top:3129;width:0;height:3572" coordorigin="2021,3129" coordsize="0,3572" path="m2021,4917r,1781e" filled="f" strokecolor="#efefef" strokeweight=".50058mm">
              <v:path arrowok="t"/>
            </v:shape>
            <v:shape id="_x0000_s4685" style="position:absolute;left:1995;top:3129;width:0;height:3572" coordorigin="1995,3129" coordsize="0,3572" path="m1995,4917r,1781e" filled="f" strokecolor="#efefef" strokeweight=".50058mm">
              <v:path arrowok="t"/>
            </v:shape>
            <v:shape id="_x0000_s4684" style="position:absolute;left:1968;top:3129;width:0;height:3572" coordorigin="1968,3129" coordsize="0,3572" path="m1968,4917r,1781e" filled="f" strokecolor="#f0f0f0" strokeweight="1.42pt">
              <v:path arrowok="t"/>
            </v:shape>
            <v:shape id="_x0000_s4683" style="position:absolute;left:1943;top:3129;width:0;height:3572" coordorigin="1943,3129" coordsize="0,3572" path="m1943,4917r,1781e" filled="f" strokecolor="#f0f0f0" strokeweight=".45825mm">
              <v:path arrowok="t"/>
            </v:shape>
            <v:shape id="_x0000_s4682" style="position:absolute;left:1918;top:3129;width:0;height:3572" coordorigin="1918,3129" coordsize="0,3572" path="m1918,4917r,1781e" filled="f" strokecolor="#f0f0f0" strokeweight=".50058mm">
              <v:path arrowok="t"/>
            </v:shape>
            <v:shape id="_x0000_s4681" style="position:absolute;left:1891;top:3129;width:0;height:3572" coordorigin="1891,3129" coordsize="0,3572" path="m1891,4917r,1781e" filled="f" strokecolor="#f0f0f0" strokeweight="1.42pt">
              <v:path arrowok="t"/>
            </v:shape>
            <v:shape id="_x0000_s4680" style="position:absolute;left:1865;top:3129;width:0;height:3572" coordorigin="1865,3129" coordsize="0,3572" path="m1865,4917r,1781e" filled="f" strokecolor="#f0f0f0" strokeweight=".50058mm">
              <v:path arrowok="t"/>
            </v:shape>
            <v:shape id="_x0000_s4679" style="position:absolute;left:1839;top:3129;width:0;height:3572" coordorigin="1839,3129" coordsize="0,3572" path="m1839,4917r,1781e" filled="f" strokecolor="#f0f0f0" strokeweight=".50058mm">
              <v:path arrowok="t"/>
            </v:shape>
            <v:shape id="_x0000_s4678" style="position:absolute;left:1812;top:3129;width:0;height:3572" coordorigin="1812,3129" coordsize="0,3572" path="m1812,4917r,1781e" filled="f" strokecolor="#f0f0f0" strokeweight=".50058mm">
              <v:path arrowok="t"/>
            </v:shape>
            <v:shape id="_x0000_s4677" style="position:absolute;left:1786;top:3129;width:0;height:3572" coordorigin="1786,3129" coordsize="0,3572" path="m1786,4917r,1781e" filled="f" strokecolor="#f0f0f0" strokeweight="1.42pt">
              <v:path arrowok="t"/>
            </v:shape>
            <v:shape id="_x0000_s4676" style="position:absolute;left:1761;top:3129;width:0;height:3572" coordorigin="1761,3129" coordsize="0,3572" path="m1761,4917r,1781e" filled="f" strokecolor="#f1f1f1" strokeweight=".45825mm">
              <v:path arrowok="t"/>
            </v:shape>
            <v:shape id="_x0000_s4675" style="position:absolute;left:1735;top:3129;width:0;height:3572" coordorigin="1735,3129" coordsize="0,3572" path="m1735,4917r,1781e" filled="f" strokecolor="#f1f1f1" strokeweight=".50058mm">
              <v:path arrowok="t"/>
            </v:shape>
            <v:shape id="_x0000_s4674" style="position:absolute;left:1709;top:3129;width:0;height:3572" coordorigin="1709,3129" coordsize="0,3572" path="m1709,4917r,1781e" filled="f" strokecolor="#f1f1f1" strokeweight="1.42pt">
              <v:path arrowok="t"/>
            </v:shape>
            <v:shape id="_x0000_s4673" style="position:absolute;left:1683;top:3129;width:0;height:3572" coordorigin="1683,3129" coordsize="0,3572" path="m1683,4917r,1781e" filled="f" strokecolor="#f1f1f1" strokeweight=".50058mm">
              <v:path arrowok="t"/>
            </v:shape>
            <v:shape id="_x0000_s4672" style="position:absolute;left:1656;top:3129;width:0;height:3572" coordorigin="1656,3129" coordsize="0,3572" path="m1656,4917r,1781e" filled="f" strokecolor="#f1f1f1" strokeweight=".50058mm">
              <v:path arrowok="t"/>
            </v:shape>
            <v:shape id="_x0000_s4671" style="position:absolute;left:1630;top:3129;width:0;height:3572" coordorigin="1630,3129" coordsize="0,3572" path="m1630,4917r,1781e" filled="f" strokecolor="#f1f1f1" strokeweight=".50058mm">
              <v:path arrowok="t"/>
            </v:shape>
            <v:shape id="_x0000_s4670" style="position:absolute;left:1605;top:3129;width:0;height:3572" coordorigin="1605,3129" coordsize="0,3572" path="m1605,4917r,1781e" filled="f" strokecolor="#f1f1f1" strokeweight="1.3pt">
              <v:path arrowok="t"/>
            </v:shape>
            <v:shape id="_x0000_s4669" style="position:absolute;left:1580;top:3129;width:0;height:3572" coordorigin="1580,3129" coordsize="0,3572" path="m1580,4917r,1781e" filled="f" strokecolor="#f1f1f1" strokeweight=".50058mm">
              <v:path arrowok="t"/>
            </v:shape>
            <v:shape id="_x0000_s4668" style="position:absolute;left:1553;top:3129;width:0;height:3572" coordorigin="1553,3129" coordsize="0,3572" path="m1553,4917r,1781e" filled="f" strokecolor="#f1f1f1" strokeweight=".50058mm">
              <v:path arrowok="t"/>
            </v:shape>
            <v:shape id="_x0000_s4667" style="position:absolute;left:1527;top:3129;width:0;height:3572" coordorigin="1527,3129" coordsize="0,3572" path="m1527,4917r,1781e" filled="f" strokecolor="#f1f1f1" strokeweight="1.42pt">
              <v:path arrowok="t"/>
            </v:shape>
            <v:shape id="_x0000_s4666" style="position:absolute;left:1500;top:3129;width:0;height:3572" coordorigin="1500,3129" coordsize="0,3572" path="m1500,4917r,1781e" filled="f" strokecolor="#f1f1f1" strokeweight=".50058mm">
              <v:path arrowok="t"/>
            </v:shape>
            <v:shape id="_x0000_s4665" style="position:absolute;left:1474;top:3129;width:0;height:3572" coordorigin="1474,3129" coordsize="0,3572" path="m1474,4917r,1781e" filled="f" strokecolor="#f1f1f1" strokeweight=".50058mm">
              <v:path arrowok="t"/>
            </v:shape>
            <v:shape id="_x0000_s4664" style="position:absolute;left:1449;top:3129;width:0;height:3572" coordorigin="1449,3129" coordsize="0,3572" path="m1449,4917r,1781e" filled="f" strokecolor="#f1f1f1" strokeweight="1.3pt">
              <v:path arrowok="t"/>
            </v:shape>
            <v:shape id="_x0000_s4663" style="position:absolute;left:1424;top:3129;width:0;height:3572" coordorigin="1424,3129" coordsize="0,3572" path="m1424,4917r,1781e" filled="f" strokecolor="#f1f1f1" strokeweight=".50058mm">
              <v:path arrowok="t"/>
            </v:shape>
            <v:shape id="_x0000_s4662" style="position:absolute;left:1397;top:3129;width:0;height:3572" coordorigin="1397,3129" coordsize="0,3572" path="m1397,4917r,1781e" filled="f" strokecolor="#f1f1f1" strokeweight=".50058mm">
              <v:path arrowok="t"/>
            </v:shape>
            <v:shape id="_x0000_s4661" style="position:absolute;left:1371;top:3129;width:0;height:3572" coordorigin="1371,3129" coordsize="0,3572" path="m1371,4917r,1781e" filled="f" strokecolor="#f1f1f1" strokeweight="1.42pt">
              <v:path arrowok="t"/>
            </v:shape>
            <v:shape id="_x0000_s4660" style="position:absolute;left:8508;top:4917;width:1859;height:1781" coordorigin="8508,4917" coordsize="1859,1781" path="m8508,4917r,1781l10367,6698r,-1781l8508,4917xe" fillcolor="#d8d8d8" stroked="f">
              <v:path arrowok="t"/>
            </v:shape>
            <w10:wrap anchorx="page" anchory="page"/>
          </v:group>
        </w:pic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00" w:lineRule="exact"/>
        <w:rPr>
          <w:lang w:eastAsia="ko-KR"/>
        </w:rPr>
      </w:pPr>
    </w:p>
    <w:p w:rsidR="00045FFA" w:rsidRDefault="004C5DE0">
      <w:pPr>
        <w:spacing w:line="860" w:lineRule="exact"/>
        <w:ind w:left="3772"/>
        <w:rPr>
          <w:sz w:val="80"/>
          <w:szCs w:val="80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Batang" w:eastAsia="HCR Batang" w:hAnsi="HCR Batang" w:cs="HCR Batang"/>
          <w:spacing w:val="1"/>
          <w:position w:val="11"/>
          <w:sz w:val="50"/>
          <w:szCs w:val="50"/>
          <w:lang w:eastAsia="ko-KR"/>
        </w:rPr>
        <w:t>조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>사</w:t>
      </w:r>
      <w:r>
        <w:rPr>
          <w:rFonts w:ascii="HCR Batang" w:eastAsia="HCR Batang" w:hAnsi="HCR Batang" w:cs="HCR Batang"/>
          <w:spacing w:val="62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11"/>
          <w:sz w:val="50"/>
          <w:szCs w:val="50"/>
          <w:lang w:eastAsia="ko-KR"/>
        </w:rPr>
        <w:t>개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 xml:space="preserve">요        </w:t>
      </w:r>
      <w:r>
        <w:rPr>
          <w:rFonts w:ascii="HCR Batang" w:eastAsia="HCR Batang" w:hAnsi="HCR Batang" w:cs="HCR Batang"/>
          <w:spacing w:val="87"/>
          <w:position w:val="11"/>
          <w:sz w:val="50"/>
          <w:szCs w:val="50"/>
          <w:lang w:eastAsia="ko-KR"/>
        </w:rPr>
        <w:t xml:space="preserve"> </w:t>
      </w:r>
      <w:r>
        <w:rPr>
          <w:w w:val="284"/>
          <w:sz w:val="80"/>
          <w:szCs w:val="80"/>
          <w:lang w:eastAsia="ko-KR"/>
        </w:rPr>
        <w:t>Ⅰ</w:t>
      </w:r>
    </w:p>
    <w:p w:rsidR="00045FFA" w:rsidRDefault="00045FFA">
      <w:pPr>
        <w:spacing w:line="200" w:lineRule="exact"/>
        <w:rPr>
          <w:lang w:eastAsia="ko-KR"/>
        </w:rPr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720" w:lineRule="exact"/>
        <w:ind w:left="376"/>
        <w:rPr>
          <w:rFonts w:ascii="HCR Batang" w:eastAsia="HCR Batang" w:hAnsi="HCR Batang" w:cs="HCR Batang"/>
          <w:lang w:eastAsia="ko-KR"/>
        </w:rPr>
      </w:pPr>
      <w:r>
        <w:rPr>
          <w:w w:val="284"/>
          <w:position w:val="-11"/>
          <w:sz w:val="80"/>
          <w:szCs w:val="80"/>
          <w:lang w:eastAsia="ko-KR"/>
        </w:rPr>
        <w:t xml:space="preserve">Ⅰ      </w:t>
      </w:r>
      <w:r>
        <w:rPr>
          <w:spacing w:val="271"/>
          <w:w w:val="284"/>
          <w:position w:val="-11"/>
          <w:sz w:val="80"/>
          <w:szCs w:val="80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31"/>
          <w:lang w:eastAsia="ko-KR"/>
        </w:rPr>
        <w:t>2</w:t>
      </w:r>
      <w:r>
        <w:rPr>
          <w:rFonts w:ascii="HCR Batang" w:eastAsia="HCR Batang" w:hAnsi="HCR Batang" w:cs="HCR Batang"/>
          <w:spacing w:val="-1"/>
          <w:position w:val="31"/>
          <w:lang w:eastAsia="ko-KR"/>
        </w:rPr>
        <w:t>0</w:t>
      </w:r>
      <w:r>
        <w:rPr>
          <w:rFonts w:ascii="HCR Batang" w:eastAsia="HCR Batang" w:hAnsi="HCR Batang" w:cs="HCR Batang"/>
          <w:spacing w:val="2"/>
          <w:position w:val="31"/>
          <w:lang w:eastAsia="ko-KR"/>
        </w:rPr>
        <w:t>1</w:t>
      </w:r>
      <w:r>
        <w:rPr>
          <w:rFonts w:ascii="HCR Batang" w:eastAsia="HCR Batang" w:hAnsi="HCR Batang" w:cs="HCR Batang"/>
          <w:position w:val="31"/>
          <w:lang w:eastAsia="ko-KR"/>
        </w:rPr>
        <w:t xml:space="preserve">5 </w:t>
      </w:r>
      <w:r>
        <w:rPr>
          <w:rFonts w:ascii="HCR Batang" w:eastAsia="HCR Batang" w:hAnsi="HCR Batang" w:cs="HCR Batang"/>
          <w:spacing w:val="20"/>
          <w:position w:val="3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31"/>
          <w:lang w:eastAsia="ko-KR"/>
        </w:rPr>
        <w:t>학</w:t>
      </w:r>
      <w:r>
        <w:rPr>
          <w:rFonts w:ascii="HCR Batang" w:eastAsia="HCR Batang" w:hAnsi="HCR Batang" w:cs="HCR Batang"/>
          <w:position w:val="31"/>
          <w:lang w:eastAsia="ko-KR"/>
        </w:rPr>
        <w:t>부교육</w:t>
      </w:r>
      <w:r>
        <w:rPr>
          <w:rFonts w:ascii="HCR Batang" w:eastAsia="HCR Batang" w:hAnsi="HCR Batang" w:cs="HCR Batang"/>
          <w:spacing w:val="10"/>
          <w:position w:val="3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31"/>
          <w:lang w:eastAsia="ko-KR"/>
        </w:rPr>
        <w:t>실</w:t>
      </w:r>
      <w:r>
        <w:rPr>
          <w:rFonts w:ascii="HCR Batang" w:eastAsia="HCR Batang" w:hAnsi="HCR Batang" w:cs="HCR Batang"/>
          <w:position w:val="31"/>
          <w:lang w:eastAsia="ko-KR"/>
        </w:rPr>
        <w:t>태</w:t>
      </w:r>
      <w:r>
        <w:rPr>
          <w:rFonts w:ascii="HCR Batang" w:eastAsia="HCR Batang" w:hAnsi="HCR Batang" w:cs="HCR Batang"/>
          <w:spacing w:val="25"/>
          <w:position w:val="31"/>
          <w:lang w:eastAsia="ko-KR"/>
        </w:rPr>
        <w:t xml:space="preserve"> </w:t>
      </w:r>
      <w:r>
        <w:rPr>
          <w:rFonts w:ascii="HCR Batang" w:eastAsia="HCR Batang" w:hAnsi="HCR Batang" w:cs="HCR Batang"/>
          <w:position w:val="31"/>
          <w:lang w:eastAsia="ko-KR"/>
        </w:rPr>
        <w:t>조사</w:t>
      </w:r>
      <w:r>
        <w:rPr>
          <w:rFonts w:ascii="HCR Batang" w:eastAsia="HCR Batang" w:hAnsi="HCR Batang" w:cs="HCR Batang"/>
          <w:spacing w:val="25"/>
          <w:position w:val="31"/>
          <w:lang w:eastAsia="ko-KR"/>
        </w:rPr>
        <w:t xml:space="preserve"> </w:t>
      </w:r>
      <w:r>
        <w:rPr>
          <w:rFonts w:ascii="HCR Batang" w:eastAsia="HCR Batang" w:hAnsi="HCR Batang" w:cs="HCR Batang"/>
          <w:position w:val="31"/>
          <w:lang w:eastAsia="ko-KR"/>
        </w:rPr>
        <w:t>­</w:t>
      </w:r>
      <w:r>
        <w:rPr>
          <w:rFonts w:ascii="HCR Batang" w:eastAsia="HCR Batang" w:hAnsi="HCR Batang" w:cs="HCR Batang"/>
          <w:spacing w:val="31"/>
          <w:position w:val="31"/>
          <w:lang w:eastAsia="ko-KR"/>
        </w:rPr>
        <w:t xml:space="preserve"> </w:t>
      </w:r>
      <w:r>
        <w:rPr>
          <w:rFonts w:ascii="HCR Batang" w:eastAsia="HCR Batang" w:hAnsi="HCR Batang" w:cs="HCR Batang"/>
          <w:position w:val="31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31"/>
          <w:lang w:eastAsia="ko-KR"/>
        </w:rPr>
        <w:t>나</w:t>
      </w:r>
      <w:r>
        <w:rPr>
          <w:rFonts w:ascii="HCR Batang" w:eastAsia="HCR Batang" w:hAnsi="HCR Batang" w:cs="HCR Batang"/>
          <w:position w:val="31"/>
          <w:lang w:eastAsia="ko-KR"/>
        </w:rPr>
        <w:t>대학교</w:t>
      </w:r>
      <w:r>
        <w:rPr>
          <w:rFonts w:ascii="HCR Batang" w:eastAsia="HCR Batang" w:hAnsi="HCR Batang" w:cs="HCR Batang"/>
          <w:spacing w:val="2"/>
          <w:position w:val="31"/>
          <w:lang w:eastAsia="ko-KR"/>
        </w:rPr>
        <w:t xml:space="preserve"> </w:t>
      </w:r>
      <w:r>
        <w:rPr>
          <w:rFonts w:ascii="HCR Batang" w:eastAsia="HCR Batang" w:hAnsi="HCR Batang" w:cs="HCR Batang"/>
          <w:w w:val="65"/>
          <w:position w:val="31"/>
          <w:lang w:eastAsia="ko-KR"/>
        </w:rPr>
        <w:t>-</w:t>
      </w:r>
    </w:p>
    <w:p w:rsidR="00045FFA" w:rsidRDefault="005D44B4">
      <w:pPr>
        <w:spacing w:line="480" w:lineRule="exact"/>
        <w:ind w:left="1954"/>
        <w:rPr>
          <w:rFonts w:ascii="HCR Batang" w:eastAsia="HCR Batang" w:hAnsi="HCR Batang" w:cs="HCR Batang"/>
          <w:sz w:val="50"/>
          <w:szCs w:val="50"/>
          <w:lang w:eastAsia="ko-KR"/>
        </w:rPr>
      </w:pPr>
      <w:r>
        <w:pict>
          <v:group id="_x0000_s4435" style="position:absolute;left:0;text-align:left;margin-left:67.5pt;margin-top:101.5pt;width:451.1pt;height:77.05pt;z-index:-26180;mso-position-horizontal-relative:page;mso-position-vertical-relative:page" coordorigin="1350,2030" coordsize="9022,1541">
            <v:shape id="_x0000_s4658" style="position:absolute;left:1360;top:2040;width:1195;height:853" coordorigin="1360,2040" coordsize="1195,853" path="m1360,2040r,854l2555,2894r,-854l1360,2040xe" fillcolor="#b1b1b1" stroked="f">
              <v:path arrowok="t"/>
            </v:shape>
            <v:shape id="_x0000_s4657" style="position:absolute;left:10275;top:1376;width:50;height:2172" coordorigin="10275,1376" coordsize="50,2172" path="m10325,2465r-50,l10275,3546r50,l10325,2465xe" fillcolor="#fefefe" stroked="f">
              <v:path arrowok="t"/>
            </v:shape>
            <v:shape id="_x0000_s4656" style="position:absolute;left:10230;top:1376;width:48;height:2172" coordorigin="10230,1376" coordsize="48,2172" path="m10277,2465r-47,l10230,3546r47,l10277,2465xe" fillcolor="#fefefe" stroked="f">
              <v:path arrowok="t"/>
            </v:shape>
            <v:shape id="_x0000_s4655" style="position:absolute;left:10184;top:1376;width:48;height:2172" coordorigin="10184,1376" coordsize="48,2172" path="m10232,2465r-48,l10184,3546r48,l10232,2465xe" fillcolor="#fefefe" stroked="f">
              <v:path arrowok="t"/>
            </v:shape>
            <v:shape id="_x0000_s4654" style="position:absolute;left:10136;top:1376;width:50;height:2172" coordorigin="10136,1376" coordsize="50,2172" path="m10186,2465r-50,l10136,3546r50,l10186,2465xe" fillcolor="#fefefe" stroked="f">
              <v:path arrowok="t"/>
            </v:shape>
            <v:shape id="_x0000_s4653" style="position:absolute;left:10090;top:1376;width:48;height:2172" coordorigin="10090,1376" coordsize="48,2172" path="m10138,2465r-48,l10090,3546r48,l10138,2465xe" fillcolor="#fefefe" stroked="f">
              <v:path arrowok="t"/>
            </v:shape>
            <v:shape id="_x0000_s4652" style="position:absolute;left:10045;top:1376;width:48;height:2172" coordorigin="10045,1376" coordsize="48,2172" path="m10092,2465r-47,l10045,3546r47,l10092,2465xe" fillcolor="#fdfdfd" stroked="f">
              <v:path arrowok="t"/>
            </v:shape>
            <v:shape id="_x0000_s4651" style="position:absolute;left:9997;top:1376;width:50;height:2172" coordorigin="9997,1376" coordsize="50,2172" path="m10047,2465r-50,l9997,3546r50,l10047,2465xe" fillcolor="#fdfdfd" stroked="f">
              <v:path arrowok="t"/>
            </v:shape>
            <v:shape id="_x0000_s4650" style="position:absolute;left:9951;top:1376;width:48;height:2172" coordorigin="9951,1376" coordsize="48,2172" path="m9999,2465r-48,l9951,3546r48,l9999,2465xe" fillcolor="#fdfdfd" stroked="f">
              <v:path arrowok="t"/>
            </v:shape>
            <v:shape id="_x0000_s4649" style="position:absolute;left:9906;top:1376;width:48;height:2172" coordorigin="9906,1376" coordsize="48,2172" path="m9953,2465r-47,l9906,3546r47,l9953,2465xe" fillcolor="#fdfdfd" stroked="f">
              <v:path arrowok="t"/>
            </v:shape>
            <v:shape id="_x0000_s4648" style="position:absolute;left:9858;top:1376;width:50;height:2172" coordorigin="9858,1376" coordsize="50,2172" path="m9908,2465r-50,l9858,3546r50,l9908,2465xe" fillcolor="#fdfdfd" stroked="f">
              <v:path arrowok="t"/>
            </v:shape>
            <v:shape id="_x0000_s4647" style="position:absolute;left:9812;top:1376;width:48;height:2172" coordorigin="9812,1376" coordsize="48,2172" path="m9860,2465r-48,l9812,3546r48,l9860,2465xe" fillcolor="#fbfbfb" stroked="f">
              <v:path arrowok="t"/>
            </v:shape>
            <v:shape id="_x0000_s4646" style="position:absolute;left:9767;top:1376;width:48;height:2172" coordorigin="9767,1376" coordsize="48,2172" path="m9814,2465r-47,l9767,3546r47,l9814,2465xe" fillcolor="#fbfbfb" stroked="f">
              <v:path arrowok="t"/>
            </v:shape>
            <v:shape id="_x0000_s4645" style="position:absolute;left:9719;top:1376;width:50;height:2172" coordorigin="9719,1376" coordsize="50,2172" path="m9769,2465r-50,l9719,3546r50,l9769,2465xe" fillcolor="#fbfbfb" stroked="f">
              <v:path arrowok="t"/>
            </v:shape>
            <v:shape id="_x0000_s4644" style="position:absolute;left:9673;top:1376;width:48;height:2172" coordorigin="9673,1376" coordsize="48,2172" path="m9721,2465r-48,l9673,3546r48,l9721,2465xe" fillcolor="#fbfbfb" stroked="f">
              <v:path arrowok="t"/>
            </v:shape>
            <v:shape id="_x0000_s4643" style="position:absolute;left:9627;top:1376;width:48;height:2172" coordorigin="9627,1376" coordsize="48,2172" path="m9675,2465r-48,l9627,3546r48,l9675,2465xe" fillcolor="#fbfbfb" stroked="f">
              <v:path arrowok="t"/>
            </v:shape>
            <v:shape id="_x0000_s4642" style="position:absolute;left:9579;top:1376;width:50;height:2172" coordorigin="9579,1376" coordsize="50,2172" path="m9629,2465r-50,l9579,3546r50,l9629,2465xe" fillcolor="#fbfbfb" stroked="f">
              <v:path arrowok="t"/>
            </v:shape>
            <v:shape id="_x0000_s4641" style="position:absolute;left:9534;top:1376;width:48;height:2172" coordorigin="9534,1376" coordsize="48,2172" path="m9581,2465r-47,l9534,3546r47,l9581,2465xe" fillcolor="#fafafa" stroked="f">
              <v:path arrowok="t"/>
            </v:shape>
            <v:shape id="_x0000_s4640" style="position:absolute;left:9488;top:1376;width:48;height:2172" coordorigin="9488,1376" coordsize="48,2172" path="m9536,2465r-48,l9488,3546r48,l9536,2465xe" fillcolor="#fafafa" stroked="f">
              <v:path arrowok="t"/>
            </v:shape>
            <v:shape id="_x0000_s4639" style="position:absolute;left:9440;top:1376;width:50;height:2172" coordorigin="9440,1376" coordsize="50,2172" path="m9490,2465r-50,l9440,3546r50,l9490,2465xe" fillcolor="#fafafa" stroked="f">
              <v:path arrowok="t"/>
            </v:shape>
            <v:shape id="_x0000_s4638" style="position:absolute;left:9395;top:1376;width:48;height:2172" coordorigin="9395,1376" coordsize="48,2172" path="m9442,2465r-47,l9395,3546r47,l9442,2465xe" fillcolor="#fafafa" stroked="f">
              <v:path arrowok="t"/>
            </v:shape>
            <v:shape id="_x0000_s4637" style="position:absolute;left:9349;top:1376;width:48;height:2172" coordorigin="9349,1376" coordsize="48,2172" path="m9397,2465r-48,l9349,3546r48,l9397,2465xe" fillcolor="#fafafa" stroked="f">
              <v:path arrowok="t"/>
            </v:shape>
            <v:shape id="_x0000_s4636" style="position:absolute;left:9301;top:1376;width:50;height:2172" coordorigin="9301,1376" coordsize="50,2172" path="m9351,2465r-50,l9301,3546r50,l9351,2465xe" fillcolor="#fafafa" stroked="f">
              <v:path arrowok="t"/>
            </v:shape>
            <v:shape id="_x0000_s4635" style="position:absolute;left:9256;top:1376;width:48;height:2172" coordorigin="9256,1376" coordsize="48,2172" path="m9303,2465r-47,l9256,3546r47,l9303,2465xe" fillcolor="#fafafa" stroked="f">
              <v:path arrowok="t"/>
            </v:shape>
            <v:shape id="_x0000_s4634" style="position:absolute;left:9210;top:1376;width:48;height:2172" coordorigin="9210,1376" coordsize="48,2172" path="m9258,2465r-48,l9210,3546r48,l9258,2465xe" fillcolor="#fafafa" stroked="f">
              <v:path arrowok="t"/>
            </v:shape>
            <v:shape id="_x0000_s4633" style="position:absolute;left:9162;top:1376;width:50;height:2172" coordorigin="9162,1376" coordsize="50,2172" path="m9212,2465r-50,l9162,3546r50,l9212,2465xe" fillcolor="#fafafa" stroked="f">
              <v:path arrowok="t"/>
            </v:shape>
            <v:shape id="_x0000_s4632" style="position:absolute;left:9117;top:1376;width:48;height:2172" coordorigin="9117,1376" coordsize="48,2172" path="m9164,2465r-47,l9117,3546r47,l9164,2465xe" fillcolor="#fafafa" stroked="f">
              <v:path arrowok="t"/>
            </v:shape>
            <v:shape id="_x0000_s4631" style="position:absolute;left:9069;top:1376;width:50;height:2172" coordorigin="9069,1376" coordsize="50,2172" path="m9119,2465r-50,l9069,3546r50,l9119,2465xe" fillcolor="#f9f9f9" stroked="f">
              <v:path arrowok="t"/>
            </v:shape>
            <v:shape id="_x0000_s4630" style="position:absolute;left:9023;top:1376;width:48;height:2172" coordorigin="9023,1376" coordsize="48,2172" path="m9071,2465r-48,l9023,3546r48,l9071,2465xe" fillcolor="#f9f9f9" stroked="f">
              <v:path arrowok="t"/>
            </v:shape>
            <v:shape id="_x0000_s4629" style="position:absolute;left:8977;top:1376;width:48;height:2172" coordorigin="8977,1376" coordsize="48,2172" path="m9025,2465r-48,l8977,3546r48,l9025,2465xe" fillcolor="#f9f9f9" stroked="f">
              <v:path arrowok="t"/>
            </v:shape>
            <v:shape id="_x0000_s4628" style="position:absolute;left:8929;top:1376;width:50;height:2172" coordorigin="8929,1376" coordsize="50,2172" path="m8979,2465r-50,l8929,3546r50,l8979,2465xe" fillcolor="#f9f9f9" stroked="f">
              <v:path arrowok="t"/>
            </v:shape>
            <v:shape id="_x0000_s4627" style="position:absolute;left:8884;top:1376;width:48;height:2172" coordorigin="8884,1376" coordsize="48,2172" path="m8931,2465r-47,l8884,3546r47,l8931,2465xe" fillcolor="#f9f9f9" stroked="f">
              <v:path arrowok="t"/>
            </v:shape>
            <v:shape id="_x0000_s4626" style="position:absolute;left:8838;top:1376;width:48;height:2172" coordorigin="8838,1376" coordsize="48,2172" path="m8886,2465r-48,l8838,3546r48,l8886,2465xe" fillcolor="#f9f9f9" stroked="f">
              <v:path arrowok="t"/>
            </v:shape>
            <v:shape id="_x0000_s4625" style="position:absolute;left:8790;top:1376;width:50;height:2172" coordorigin="8790,1376" coordsize="50,2172" path="m8840,2465r-50,l8790,3546r50,l8840,2465xe" fillcolor="#f7f7f7" stroked="f">
              <v:path arrowok="t"/>
            </v:shape>
            <v:shape id="_x0000_s4624" style="position:absolute;left:8745;top:1376;width:48;height:2172" coordorigin="8745,1376" coordsize="48,2172" path="m8792,2465r-47,l8745,3546r47,l8792,2465xe" fillcolor="#f7f7f7" stroked="f">
              <v:path arrowok="t"/>
            </v:shape>
            <v:shape id="_x0000_s4623" style="position:absolute;left:8699;top:1376;width:48;height:2172" coordorigin="8699,1376" coordsize="48,2172" path="m8747,2465r-48,l8699,3546r48,l8747,2465xe" fillcolor="#f7f7f7" stroked="f">
              <v:path arrowok="t"/>
            </v:shape>
            <v:shape id="_x0000_s4622" style="position:absolute;left:8651;top:1376;width:50;height:2172" coordorigin="8651,1376" coordsize="50,2172" path="m8701,2465r-50,l8651,3546r50,l8701,2465xe" fillcolor="#f7f7f7" stroked="f">
              <v:path arrowok="t"/>
            </v:shape>
            <v:shape id="_x0000_s4621" style="position:absolute;left:8606;top:1376;width:48;height:2172" coordorigin="8606,1376" coordsize="48,2172" path="m8653,2465r-47,l8606,3546r47,l8653,2465xe" fillcolor="#f7f7f7" stroked="f">
              <v:path arrowok="t"/>
            </v:shape>
            <v:shape id="_x0000_s4620" style="position:absolute;left:8560;top:1376;width:48;height:2172" coordorigin="8560,1376" coordsize="48,2172" path="m8608,2465r-48,l8560,3546r48,l8608,2465xe" fillcolor="#f6f6f6" stroked="f">
              <v:path arrowok="t"/>
            </v:shape>
            <v:shape id="_x0000_s4619" style="position:absolute;left:8512;top:1376;width:50;height:2172" coordorigin="8512,1376" coordsize="50,2172" path="m8562,2465r-50,l8512,3546r50,l8562,2465xe" fillcolor="#f6f6f6" stroked="f">
              <v:path arrowok="t"/>
            </v:shape>
            <v:shape id="_x0000_s4618" style="position:absolute;left:8466;top:1376;width:48;height:2172" coordorigin="8466,1376" coordsize="48,2172" path="m8514,2465r-48,l8466,3546r48,l8514,2465xe" fillcolor="#f6f6f6" stroked="f">
              <v:path arrowok="t"/>
            </v:shape>
            <v:shape id="_x0000_s4617" style="position:absolute;left:8421;top:1376;width:48;height:2172" coordorigin="8421,1376" coordsize="48,2172" path="m8468,2465r-47,l8421,3546r47,l8468,2465xe" fillcolor="#f6f6f6" stroked="f">
              <v:path arrowok="t"/>
            </v:shape>
            <v:shape id="_x0000_s4616" style="position:absolute;left:8373;top:1376;width:50;height:2172" coordorigin="8373,1376" coordsize="50,2172" path="m8423,2465r-50,l8373,3546r50,l8423,2465xe" fillcolor="#f6f6f6" stroked="f">
              <v:path arrowok="t"/>
            </v:shape>
            <v:shape id="_x0000_s4615" style="position:absolute;left:8327;top:1376;width:48;height:2172" coordorigin="8327,1376" coordsize="48,2172" path="m8375,2465r-48,l8327,3546r48,l8375,2465xe" fillcolor="#f5f5f5" stroked="f">
              <v:path arrowok="t"/>
            </v:shape>
            <v:shape id="_x0000_s4614" style="position:absolute;left:8282;top:1376;width:48;height:2172" coordorigin="8282,1376" coordsize="48,2172" path="m8329,2465r-47,l8282,3546r47,l8329,2465xe" fillcolor="#f5f5f5" stroked="f">
              <v:path arrowok="t"/>
            </v:shape>
            <v:shape id="_x0000_s4613" style="position:absolute;left:8234;top:1376;width:50;height:2172" coordorigin="8234,1376" coordsize="50,2172" path="m8284,2465r-50,l8234,3546r50,l8284,2465xe" fillcolor="#f5f5f5" stroked="f">
              <v:path arrowok="t"/>
            </v:shape>
            <v:shape id="_x0000_s4612" style="position:absolute;left:8188;top:1376;width:48;height:2172" coordorigin="8188,1376" coordsize="48,2172" path="m8236,2465r-48,l8188,3546r48,l8236,2465xe" fillcolor="#f5f5f5" stroked="f">
              <v:path arrowok="t"/>
            </v:shape>
            <v:shape id="_x0000_s4611" style="position:absolute;left:8143;top:1376;width:48;height:2172" coordorigin="8143,1376" coordsize="48,2172" path="m8190,2465r-47,l8143,3546r47,l8190,2465xe" fillcolor="#f5f5f5" stroked="f">
              <v:path arrowok="t"/>
            </v:shape>
            <v:shape id="_x0000_s4610" style="position:absolute;left:8095;top:1376;width:50;height:2172" coordorigin="8095,1376" coordsize="50,2172" path="m8145,2465r-50,l8095,3546r50,l8145,2465xe" fillcolor="#f5f5f5" stroked="f">
              <v:path arrowok="t"/>
            </v:shape>
            <v:shape id="_x0000_s4609" style="position:absolute;left:8049;top:1376;width:48;height:2172" coordorigin="8049,1376" coordsize="48,2172" path="m8097,2465r-48,l8049,3546r48,l8097,2465xe" fillcolor="#f5f5f5" stroked="f">
              <v:path arrowok="t"/>
            </v:shape>
            <v:shape id="_x0000_s4608" style="position:absolute;left:8004;top:1376;width:48;height:2172" coordorigin="8004,1376" coordsize="48,2172" path="m8051,2465r-47,l8004,3546r47,l8051,2465xe" fillcolor="#f5f5f5" stroked="f">
              <v:path arrowok="t"/>
            </v:shape>
            <v:shape id="_x0000_s4607" style="position:absolute;left:7956;top:1376;width:50;height:2172" coordorigin="7956,1376" coordsize="50,2172" path="m8006,2465r-50,l7956,3546r50,l8006,2465xe" fillcolor="#f5f5f5" stroked="f">
              <v:path arrowok="t"/>
            </v:shape>
            <v:shape id="_x0000_s4606" style="position:absolute;left:7910;top:1376;width:48;height:2172" coordorigin="7910,1376" coordsize="48,2172" path="m7958,2465r-48,l7910,3546r48,l7958,2465xe" fillcolor="#f5f5f5" stroked="f">
              <v:path arrowok="t"/>
            </v:shape>
            <v:shape id="_x0000_s4605" style="position:absolute;left:7864;top:1376;width:48;height:2172" coordorigin="7864,1376" coordsize="48,2172" path="m7912,2465r-48,l7864,3546r48,l7912,2465xe" fillcolor="#f5f5f5" stroked="f">
              <v:path arrowok="t"/>
            </v:shape>
            <v:shape id="_x0000_s4604" style="position:absolute;left:7816;top:1376;width:50;height:2172" coordorigin="7816,1376" coordsize="50,2172" path="m7866,2465r-50,l7816,3546r50,l7866,2465xe" fillcolor="#f4f4f4" stroked="f">
              <v:path arrowok="t"/>
            </v:shape>
            <v:shape id="_x0000_s4603" style="position:absolute;left:7771;top:1376;width:48;height:2172" coordorigin="7771,1376" coordsize="48,2172" path="m7818,2465r-47,l7771,3546r47,l7818,2465xe" fillcolor="#f4f4f4" stroked="f">
              <v:path arrowok="t"/>
            </v:shape>
            <v:shape id="_x0000_s4602" style="position:absolute;left:7725;top:1376;width:48;height:2172" coordorigin="7725,1376" coordsize="48,2172" path="m7773,2465r-48,l7725,3546r48,l7773,2465xe" fillcolor="#f4f4f4" stroked="f">
              <v:path arrowok="t"/>
            </v:shape>
            <v:shape id="_x0000_s4601" style="position:absolute;left:7677;top:1376;width:50;height:2172" coordorigin="7677,1376" coordsize="50,2172" path="m7727,2465r-50,l7677,3546r50,l7727,2465xe" fillcolor="#f4f4f4" stroked="f">
              <v:path arrowok="t"/>
            </v:shape>
            <v:shape id="_x0000_s4600" style="position:absolute;left:7632;top:1376;width:48;height:2172" coordorigin="7632,1376" coordsize="48,2172" path="m7679,2465r-47,l7632,3546r47,l7679,2465xe" fillcolor="#f4f4f4" stroked="f">
              <v:path arrowok="t"/>
            </v:shape>
            <v:shape id="_x0000_s4599" style="position:absolute;left:7586;top:1376;width:48;height:2172" coordorigin="7586,1376" coordsize="48,2172" path="m7634,2465r-48,l7586,3546r48,l7634,2465xe" fillcolor="#f2f2f2" stroked="f">
              <v:path arrowok="t"/>
            </v:shape>
            <v:shape id="_x0000_s4598" style="position:absolute;left:7538;top:1376;width:50;height:2172" coordorigin="7538,1376" coordsize="50,2172" path="m7588,2465r-50,l7538,3546r50,l7588,2465xe" fillcolor="#f2f2f2" stroked="f">
              <v:path arrowok="t"/>
            </v:shape>
            <v:shape id="_x0000_s4597" style="position:absolute;left:7493;top:1376;width:48;height:2172" coordorigin="7493,1376" coordsize="48,2172" path="m7540,2465r-47,l7493,3546r47,l7540,2465xe" fillcolor="#f2f2f2" stroked="f">
              <v:path arrowok="t"/>
            </v:shape>
            <v:shape id="_x0000_s4596" style="position:absolute;left:7447;top:1376;width:48;height:2172" coordorigin="7447,1376" coordsize="48,2172" path="m7495,2465r-48,l7447,3546r48,l7495,2465xe" fillcolor="#f2f2f2" stroked="f">
              <v:path arrowok="t"/>
            </v:shape>
            <v:shape id="_x0000_s4595" style="position:absolute;left:7399;top:1376;width:50;height:2172" coordorigin="7399,1376" coordsize="50,2172" path="m7449,2465r-50,l7399,3546r50,l7449,2465xe" fillcolor="#f2f2f2" stroked="f">
              <v:path arrowok="t"/>
            </v:shape>
            <v:shape id="_x0000_s4594" style="position:absolute;left:7353;top:1376;width:48;height:2172" coordorigin="7353,1376" coordsize="48,2172" path="m7401,2465r-48,l7353,3546r48,l7401,2465xe" fillcolor="#f2f2f2" stroked="f">
              <v:path arrowok="t"/>
            </v:shape>
            <v:shape id="_x0000_s4593" style="position:absolute;left:7308;top:1376;width:48;height:2172" coordorigin="7308,1376" coordsize="48,2172" path="m7355,2465r-47,l7308,3546r47,l7355,2465xe" fillcolor="#f1f1f1" stroked="f">
              <v:path arrowok="t"/>
            </v:shape>
            <v:shape id="_x0000_s4592" style="position:absolute;left:7260;top:1376;width:50;height:2172" coordorigin="7260,1376" coordsize="50,2172" path="m7310,2465r-50,l7260,3546r50,l7310,2465xe" fillcolor="#f1f1f1" stroked="f">
              <v:path arrowok="t"/>
            </v:shape>
            <v:shape id="_x0000_s4591" style="position:absolute;left:7214;top:1376;width:48;height:2172" coordorigin="7214,1376" coordsize="48,2172" path="m7262,2465r-48,l7214,3546r48,l7262,2465xe" fillcolor="#f1f1f1" stroked="f">
              <v:path arrowok="t"/>
            </v:shape>
            <v:shape id="_x0000_s4590" style="position:absolute;left:7169;top:1376;width:48;height:2172" coordorigin="7169,1376" coordsize="48,2172" path="m7216,2465r-47,l7169,3546r47,l7216,2465xe" fillcolor="#f1f1f1" stroked="f">
              <v:path arrowok="t"/>
            </v:shape>
            <v:shape id="_x0000_s4589" style="position:absolute;left:7121;top:1376;width:50;height:2172" coordorigin="7121,1376" coordsize="50,2172" path="m7171,2465r-50,l7121,3546r50,l7171,2465xe" fillcolor="#f1f1f1" stroked="f">
              <v:path arrowok="t"/>
            </v:shape>
            <v:shape id="_x0000_s4588" style="position:absolute;left:7075;top:1376;width:48;height:2172" coordorigin="7075,1376" coordsize="48,2172" path="m7123,2465r-48,l7075,3546r48,l7123,2465xe" fillcolor="#f1f1f1" stroked="f">
              <v:path arrowok="t"/>
            </v:shape>
            <v:shape id="_x0000_s4587" style="position:absolute;left:7030;top:1376;width:48;height:2172" coordorigin="7030,1376" coordsize="48,2172" path="m7077,2465r-47,l7030,3546r47,l7077,2465xe" fillcolor="#f1f1f1" stroked="f">
              <v:path arrowok="t"/>
            </v:shape>
            <v:shape id="_x0000_s4586" style="position:absolute;left:6982;top:1376;width:50;height:2172" coordorigin="6982,1376" coordsize="50,2172" path="m7032,2465r-50,l6982,3546r50,l7032,2465xe" fillcolor="#f1f1f1" stroked="f">
              <v:path arrowok="t"/>
            </v:shape>
            <v:shape id="_x0000_s4585" style="position:absolute;left:6936;top:1376;width:48;height:2172" coordorigin="6936,1376" coordsize="48,2172" path="m6984,2465r-48,l6936,3546r48,l6984,2465xe" fillcolor="#f1f1f1" stroked="f">
              <v:path arrowok="t"/>
            </v:shape>
            <v:shape id="_x0000_s4584" style="position:absolute;left:6891;top:1376;width:48;height:2172" coordorigin="6891,1376" coordsize="48,2172" path="m6938,2465r-47,l6891,3546r47,l6938,2465xe" fillcolor="#f1f1f1" stroked="f">
              <v:path arrowok="t"/>
            </v:shape>
            <v:shape id="_x0000_s4583" style="position:absolute;left:6843;top:1376;width:50;height:2172" coordorigin="6843,1376" coordsize="50,2172" path="m6893,2465r-50,l6843,3546r50,l6893,2465xe" fillcolor="#f0f0f0" stroked="f">
              <v:path arrowok="t"/>
            </v:shape>
            <v:shape id="_x0000_s4582" style="position:absolute;left:6797;top:1376;width:48;height:2172" coordorigin="6797,1376" coordsize="48,2172" path="m6845,2465r-48,l6797,3546r48,l6845,2465xe" fillcolor="#f0f0f0" stroked="f">
              <v:path arrowok="t"/>
            </v:shape>
            <v:shape id="_x0000_s4581" style="position:absolute;left:6751;top:1376;width:48;height:2172" coordorigin="6751,1376" coordsize="48,2172" path="m6799,2465r-48,l6751,3546r48,l6799,2465xe" fillcolor="#f0f0f0" stroked="f">
              <v:path arrowok="t"/>
            </v:shape>
            <v:shape id="_x0000_s4580" style="position:absolute;left:6703;top:1376;width:50;height:2172" coordorigin="6703,1376" coordsize="50,2172" path="m6753,2465r-50,l6703,3546r50,l6753,2465xe" fillcolor="#f0f0f0" stroked="f">
              <v:path arrowok="t"/>
            </v:shape>
            <v:shape id="_x0000_s4579" style="position:absolute;left:6658;top:1376;width:48;height:2172" coordorigin="6658,1376" coordsize="48,2172" path="m6705,2465r-47,l6658,3546r47,l6705,2465xe" fillcolor="#f0f0f0" stroked="f">
              <v:path arrowok="t"/>
            </v:shape>
            <v:shape id="_x0000_s4578" style="position:absolute;left:6610;top:1376;width:50;height:2172" coordorigin="6610,1376" coordsize="50,2172" path="m6660,2465r-50,l6610,3546r50,l6660,2465xe" fillcolor="#f0f0f0" stroked="f">
              <v:path arrowok="t"/>
            </v:shape>
            <v:shape id="_x0000_s4577" style="position:absolute;left:6564;top:1376;width:48;height:2172" coordorigin="6564,1376" coordsize="48,2172" path="m6612,2465r-48,l6564,3546r48,l6612,2465xe" fillcolor="#efefef" stroked="f">
              <v:path arrowok="t"/>
            </v:shape>
            <v:shape id="_x0000_s4576" style="position:absolute;left:6519;top:1376;width:48;height:2172" coordorigin="6519,1376" coordsize="48,2172" path="m6566,2465r-47,l6519,3546r47,l6566,2465xe" fillcolor="#efefef" stroked="f">
              <v:path arrowok="t"/>
            </v:shape>
            <v:shape id="_x0000_s4575" style="position:absolute;left:6471;top:1376;width:50;height:2172" coordorigin="6471,1376" coordsize="50,2172" path="m6521,2465r-50,l6471,3546r50,l6521,2465xe" fillcolor="#efefef" stroked="f">
              <v:path arrowok="t"/>
            </v:shape>
            <v:shape id="_x0000_s4574" style="position:absolute;left:6425;top:1376;width:48;height:2172" coordorigin="6425,1376" coordsize="48,2172" path="m6473,2465r-48,l6425,3546r48,l6473,2465xe" fillcolor="#efefef" stroked="f">
              <v:path arrowok="t"/>
            </v:shape>
            <v:shape id="_x0000_s4573" style="position:absolute;left:6380;top:1376;width:48;height:2172" coordorigin="6380,1376" coordsize="48,2172" path="m6427,2465r-47,l6380,3546r47,l6427,2465xe" fillcolor="#efefef" stroked="f">
              <v:path arrowok="t"/>
            </v:shape>
            <v:shape id="_x0000_s4572" style="position:absolute;left:6332;top:1376;width:50;height:2172" coordorigin="6332,1376" coordsize="50,2172" path="m6382,2465r-50,l6332,3546r50,l6382,2465xe" fillcolor="#ededed" stroked="f">
              <v:path arrowok="t"/>
            </v:shape>
            <v:shape id="_x0000_s4571" style="position:absolute;left:6286;top:1376;width:48;height:2172" coordorigin="6286,1376" coordsize="48,2172" path="m6334,2465r-48,l6286,3546r48,l6334,2465xe" fillcolor="#ededed" stroked="f">
              <v:path arrowok="t"/>
            </v:shape>
            <v:shape id="_x0000_s4570" style="position:absolute;left:6240;top:1376;width:48;height:2172" coordorigin="6240,1376" coordsize="48,2172" path="m6288,2465r-48,l6240,3546r48,l6288,2465xe" fillcolor="#ededed" stroked="f">
              <v:path arrowok="t"/>
            </v:shape>
            <v:shape id="_x0000_s4569" style="position:absolute;left:6192;top:1376;width:50;height:2172" coordorigin="6192,1376" coordsize="50,2172" path="m6242,2465r-50,l6192,3546r50,l6242,2465xe" fillcolor="#ededed" stroked="f">
              <v:path arrowok="t"/>
            </v:shape>
            <v:shape id="_x0000_s4568" style="position:absolute;left:6147;top:1376;width:48;height:2172" coordorigin="6147,1376" coordsize="48,2172" path="m6194,2465r-47,l6147,3546r47,l6194,2465xe" fillcolor="#ededed" stroked="f">
              <v:path arrowok="t"/>
            </v:shape>
            <v:shape id="_x0000_s4567" style="position:absolute;left:6101;top:1376;width:48;height:2172" coordorigin="6101,1376" coordsize="48,2172" path="m6149,2465r-48,l6101,3546r48,l6149,2465xe" fillcolor="#ececec" stroked="f">
              <v:path arrowok="t"/>
            </v:shape>
            <v:shape id="_x0000_s4566" style="position:absolute;left:6053;top:1376;width:50;height:2172" coordorigin="6053,1376" coordsize="50,2172" path="m6103,2465r-50,l6053,3546r50,l6103,2465xe" fillcolor="#ececec" stroked="f">
              <v:path arrowok="t"/>
            </v:shape>
            <v:shape id="_x0000_s4565" style="position:absolute;left:6008;top:1376;width:48;height:2172" coordorigin="6008,1376" coordsize="48,2172" path="m6055,2465r-47,l6008,3546r47,l6055,2465xe" fillcolor="#ececec" stroked="f">
              <v:path arrowok="t"/>
            </v:shape>
            <v:shape id="_x0000_s4564" style="position:absolute;left:5962;top:1376;width:48;height:2172" coordorigin="5962,1376" coordsize="48,2172" path="m6010,2465r-48,l5962,3546r48,l6010,2465xe" fillcolor="#ececec" stroked="f">
              <v:path arrowok="t"/>
            </v:shape>
            <v:shape id="_x0000_s4563" style="position:absolute;left:5914;top:1376;width:50;height:2172" coordorigin="5914,1376" coordsize="50,2172" path="m5964,2465r-50,l5914,3546r50,l5964,2465xe" fillcolor="#ececec" stroked="f">
              <v:path arrowok="t"/>
            </v:shape>
            <v:shape id="_x0000_s4562" style="position:absolute;left:5869;top:1376;width:48;height:2172" coordorigin="5869,1376" coordsize="48,2172" path="m5916,2465r-47,l5869,3546r47,l5916,2465xe" fillcolor="#ececec" stroked="f">
              <v:path arrowok="t"/>
            </v:shape>
            <v:shape id="_x0000_s4561" style="position:absolute;left:5823;top:1376;width:48;height:2172" coordorigin="5823,1376" coordsize="48,2172" path="m5871,2465r-48,l5823,3546r48,l5871,2465xe" fillcolor="#ececec" stroked="f">
              <v:path arrowok="t"/>
            </v:shape>
            <v:shape id="_x0000_s4560" style="position:absolute;left:5775;top:1376;width:50;height:2172" coordorigin="5775,1376" coordsize="50,2172" path="m5825,2465r-50,l5775,3546r50,l5825,2465xe" fillcolor="#ececec" stroked="f">
              <v:path arrowok="t"/>
            </v:shape>
            <v:shape id="_x0000_s4559" style="position:absolute;left:5730;top:1376;width:48;height:2172" coordorigin="5730,1376" coordsize="48,2172" path="m5777,2465r-47,l5730,3546r47,l5777,2465xe" fillcolor="#ececec" stroked="f">
              <v:path arrowok="t"/>
            </v:shape>
            <v:shape id="_x0000_s4558" style="position:absolute;left:5684;top:1376;width:48;height:2172" coordorigin="5684,1376" coordsize="48,2172" path="m5732,2465r-48,l5684,3546r48,l5732,2465xe" fillcolor="#ececec" stroked="f">
              <v:path arrowok="t"/>
            </v:shape>
            <v:shape id="_x0000_s4557" style="position:absolute;left:5636;top:1376;width:50;height:2172" coordorigin="5636,1376" coordsize="50,2172" path="m5686,2465r-50,l5636,3546r50,l5686,2465xe" fillcolor="#ececec" stroked="f">
              <v:path arrowok="t"/>
            </v:shape>
            <v:shape id="_x0000_s4556" style="position:absolute;left:5590;top:1376;width:48;height:2172" coordorigin="5590,1376" coordsize="48,2172" path="m5638,2465r-48,l5590,3546r48,l5638,2465xe" fillcolor="#ebebeb" stroked="f">
              <v:path arrowok="t"/>
            </v:shape>
            <v:shape id="_x0000_s4555" style="position:absolute;left:5545;top:1376;width:48;height:2172" coordorigin="5545,1376" coordsize="48,2172" path="m5592,2465r-47,l5545,3546r47,l5592,2465xe" fillcolor="#ebebeb" stroked="f">
              <v:path arrowok="t"/>
            </v:shape>
            <v:shape id="_x0000_s4554" style="position:absolute;left:5521;top:1376;width:26;height:2172" coordorigin="5521,1376" coordsize="26,2172" path="m5547,2465r-26,l5521,3546r26,l5547,2465xe" fillcolor="#ebebeb" stroked="f">
              <v:path arrowok="t"/>
            </v:shape>
            <v:shape id="_x0000_s4553" style="position:absolute;left:5515;top:1376;width:0;height:2172" coordorigin="5515,1376" coordsize="0,2172" path="m5515,2465r,1081e" filled="f" strokecolor="#ebebeb" strokeweight=".82pt">
              <v:path arrowok="t"/>
            </v:shape>
            <v:shape id="_x0000_s4552" style="position:absolute;left:5493;top:1376;width:0;height:2172" coordorigin="5493,1376" coordsize="0,2172" path="m5493,2465r,1081e" filled="f" strokecolor="#ebebeb" strokeweight=".54292mm">
              <v:path arrowok="t"/>
            </v:shape>
            <v:shape id="_x0000_s4551" style="position:absolute;left:5464;top:1376;width:0;height:2172" coordorigin="5464,1376" coordsize="0,2172" path="m5464,2465r,1081e" filled="f" strokecolor="#ebebeb" strokeweight="1.54pt">
              <v:path arrowok="t"/>
            </v:shape>
            <v:shape id="_x0000_s4550" style="position:absolute;left:5437;top:1376;width:0;height:2172" coordorigin="5437,1376" coordsize="0,2172" path="m5437,2465r,1081e" filled="f" strokecolor="#e9e9e9" strokeweight=".50058mm">
              <v:path arrowok="t"/>
            </v:shape>
            <v:shape id="_x0000_s4549" style="position:absolute;left:5409;top:1376;width:0;height:2172" coordorigin="5409,1376" coordsize="0,2172" path="m5409,2465r,1081e" filled="f" strokecolor="#e9e9e9" strokeweight=".54292mm">
              <v:path arrowok="t"/>
            </v:shape>
            <v:shape id="_x0000_s4548" style="position:absolute;left:5380;top:1376;width:0;height:2172" coordorigin="5380,1376" coordsize="0,2172" path="m5380,2465r,1081e" filled="f" strokecolor="#e9e9e9" strokeweight=".54292mm">
              <v:path arrowok="t"/>
            </v:shape>
            <v:shape id="_x0000_s4547" style="position:absolute;left:5352;top:1376;width:0;height:2172" coordorigin="5352,1376" coordsize="0,2172" path="m5352,2465r,1081e" filled="f" strokecolor="#e9e9e9" strokeweight="1.54pt">
              <v:path arrowok="t"/>
            </v:shape>
            <v:shape id="_x0000_s4546" style="position:absolute;left:5323;top:1376;width:0;height:2172" coordorigin="5323,1376" coordsize="0,2172" path="m5323,2465r,1081e" filled="f" strokecolor="#e9e9e9" strokeweight=".54292mm">
              <v:path arrowok="t"/>
            </v:shape>
            <v:shape id="_x0000_s4545" style="position:absolute;left:5294;top:1376;width:0;height:2172" coordorigin="5294,1376" coordsize="0,2172" path="m5294,2465r,1081e" filled="f" strokecolor="#e9e9e9" strokeweight=".54292mm">
              <v:path arrowok="t"/>
            </v:shape>
            <v:shape id="_x0000_s4544" style="position:absolute;left:5265;top:1376;width:0;height:2172" coordorigin="5265,1376" coordsize="0,2172" path="m5265,2465r,1081e" filled="f" strokecolor="#e8e8e8" strokeweight=".54292mm">
              <v:path arrowok="t"/>
            </v:shape>
            <v:shape id="_x0000_s4543" style="position:absolute;left:5238;top:1376;width:0;height:2172" coordorigin="5238,1376" coordsize="0,2172" path="m5238,2465r,1081e" filled="f" strokecolor="#e8e8e8" strokeweight=".50058mm">
              <v:path arrowok="t"/>
            </v:shape>
            <v:shape id="_x0000_s4542" style="position:absolute;left:5210;top:1376;width:0;height:2172" coordorigin="5210,1376" coordsize="0,2172" path="m5210,2465r,1081e" filled="f" strokecolor="#e8e8e8" strokeweight="1.54pt">
              <v:path arrowok="t"/>
            </v:shape>
            <v:shape id="_x0000_s4541" style="position:absolute;left:5181;top:1376;width:0;height:2172" coordorigin="5181,1376" coordsize="0,2172" path="m5181,2465r,1081e" filled="f" strokecolor="#e8e8e8" strokeweight=".54292mm">
              <v:path arrowok="t"/>
            </v:shape>
            <v:shape id="_x0000_s4540" style="position:absolute;left:5152;top:1376;width:0;height:2172" coordorigin="5152,1376" coordsize="0,2172" path="m5152,2465r,1081e" filled="f" strokecolor="#e8e8e8" strokeweight=".54292mm">
              <v:path arrowok="t"/>
            </v:shape>
            <v:shape id="_x0000_s4539" style="position:absolute;left:5124;top:1376;width:0;height:2172" coordorigin="5124,1376" coordsize="0,2172" path="m5124,2465r,1081e" filled="f" strokecolor="#e7e7e7" strokeweight=".54292mm">
              <v:path arrowok="t"/>
            </v:shape>
            <v:shape id="_x0000_s4538" style="position:absolute;left:5095;top:1376;width:0;height:2172" coordorigin="5095,1376" coordsize="0,2172" path="m5095,2465r,1081e" filled="f" strokecolor="#e7e7e7" strokeweight="1.54pt">
              <v:path arrowok="t"/>
            </v:shape>
            <v:shape id="_x0000_s4537" style="position:absolute;left:5067;top:1376;width:0;height:2172" coordorigin="5067,1376" coordsize="0,2172" path="m5067,2465r,1081e" filled="f" strokecolor="#e7e7e7" strokeweight=".50058mm">
              <v:path arrowok="t"/>
            </v:shape>
            <v:shape id="_x0000_s4536" style="position:absolute;left:5040;top:1376;width:0;height:2172" coordorigin="5040,1376" coordsize="0,2172" path="m5040,2465r,1081e" filled="f" strokecolor="#e7e7e7" strokeweight=".54292mm">
              <v:path arrowok="t"/>
            </v:shape>
            <v:shape id="_x0000_s4535" style="position:absolute;left:5011;top:1376;width:0;height:2172" coordorigin="5011,1376" coordsize="0,2172" path="m5011,2465r,1081e" filled="f" strokecolor="#e7e7e7" strokeweight=".54292mm">
              <v:path arrowok="t"/>
            </v:shape>
            <v:shape id="_x0000_s4534" style="position:absolute;left:4982;top:1376;width:0;height:2172" coordorigin="4982,1376" coordsize="0,2172" path="m4982,2465r,1081e" filled="f" strokecolor="#e7e7e7" strokeweight="1.54pt">
              <v:path arrowok="t"/>
            </v:shape>
            <v:shape id="_x0000_s4533" style="position:absolute;left:4953;top:1376;width:0;height:2172" coordorigin="4953,1376" coordsize="0,2172" path="m4953,2465r,1081e" filled="f" strokecolor="#e7e7e7" strokeweight=".54292mm">
              <v:path arrowok="t"/>
            </v:shape>
            <v:shape id="_x0000_s4532" style="position:absolute;left:4925;top:1376;width:0;height:2172" coordorigin="4925,1376" coordsize="0,2172" path="m4925,2465r,1081e" filled="f" strokecolor="#e7e7e7" strokeweight=".54292mm">
              <v:path arrowok="t"/>
            </v:shape>
            <v:shape id="_x0000_s4531" style="position:absolute;left:4896;top:1376;width:0;height:2172" coordorigin="4896,1376" coordsize="0,2172" path="m4896,2465r,1081e" filled="f" strokecolor="#e7e7e7" strokeweight=".54292mm">
              <v:path arrowok="t"/>
            </v:shape>
            <v:shape id="_x0000_s4530" style="position:absolute;left:4868;top:1376;width:0;height:2172" coordorigin="4868,1376" coordsize="0,2172" path="m4868,2465r,1081e" filled="f" strokecolor="#e7e7e7" strokeweight="1.42pt">
              <v:path arrowok="t"/>
            </v:shape>
            <v:shape id="_x0000_s4529" style="position:absolute;left:4841;top:1376;width:0;height:2172" coordorigin="4841,1376" coordsize="0,2172" path="m4841,2465r,1081e" filled="f" strokecolor="#e7e7e7" strokeweight=".54292mm">
              <v:path arrowok="t"/>
            </v:shape>
            <v:shape id="_x0000_s4528" style="position:absolute;left:4812;top:1376;width:0;height:2172" coordorigin="4812,1376" coordsize="0,2172" path="m4812,2465r,1081e" filled="f" strokecolor="#e6e6e6" strokeweight=".54292mm">
              <v:path arrowok="t"/>
            </v:shape>
            <v:shape id="_x0000_s4527" style="position:absolute;left:4783;top:1376;width:0;height:2172" coordorigin="4783,1376" coordsize="0,2172" path="m4783,2465r,1081e" filled="f" strokecolor="#e6e6e6" strokeweight=".54292mm">
              <v:path arrowok="t"/>
            </v:shape>
            <v:shape id="_x0000_s4526" style="position:absolute;left:4754;top:1376;width:0;height:2172" coordorigin="4754,1376" coordsize="0,2172" path="m4754,2465r,1081e" filled="f" strokecolor="#e6e6e6" strokeweight=".54292mm">
              <v:path arrowok="t"/>
            </v:shape>
            <v:shape id="_x0000_s4525" style="position:absolute;left:4725;top:1376;width:0;height:2172" coordorigin="4725,1376" coordsize="0,2172" path="m4725,2465r,1081e" filled="f" strokecolor="#e6e6e6" strokeweight="1.54pt">
              <v:path arrowok="t"/>
            </v:shape>
            <v:shape id="_x0000_s4524" style="position:absolute;left:4698;top:1376;width:0;height:2172" coordorigin="4698,1376" coordsize="0,2172" path="m4698,2465r,1081e" filled="f" strokecolor="#e6e6e6" strokeweight=".50058mm">
              <v:path arrowok="t"/>
            </v:shape>
            <v:shape id="_x0000_s4523" style="position:absolute;left:4670;top:1376;width:0;height:2172" coordorigin="4670,1376" coordsize="0,2172" path="m4670,2465r,1081e" filled="f" strokecolor="#e4e4e4" strokeweight=".54292mm">
              <v:path arrowok="t"/>
            </v:shape>
            <v:shape id="_x0000_s4522" style="position:absolute;left:4642;top:1376;width:0;height:2172" coordorigin="4642,1376" coordsize="0,2172" path="m4642,2465r,1081e" filled="f" strokecolor="#e4e4e4" strokeweight=".54292mm">
              <v:path arrowok="t"/>
            </v:shape>
            <v:shape id="_x0000_s4521" style="position:absolute;left:4613;top:1376;width:0;height:2172" coordorigin="4613,1376" coordsize="0,2172" path="m4613,2465r,1081e" filled="f" strokecolor="#e4e4e4" strokeweight="1.54pt">
              <v:path arrowok="t"/>
            </v:shape>
            <v:shape id="_x0000_s4520" style="position:absolute;left:4584;top:1376;width:0;height:2172" coordorigin="4584,1376" coordsize="0,2172" path="m4584,2465r,1081e" filled="f" strokecolor="#e4e4e4" strokeweight=".54292mm">
              <v:path arrowok="t"/>
            </v:shape>
            <v:shape id="_x0000_s4519" style="position:absolute;left:4555;top:1376;width:0;height:2172" coordorigin="4555,1376" coordsize="0,2172" path="m4555,2465r,1081e" filled="f" strokecolor="#e4e4e4" strokeweight=".54292mm">
              <v:path arrowok="t"/>
            </v:shape>
            <v:shape id="_x0000_s4518" style="position:absolute;left:4526;top:1376;width:0;height:2172" coordorigin="4526,1376" coordsize="0,2172" path="m4526,2465r,1081e" filled="f" strokecolor="#e3e3e3" strokeweight=".54292mm">
              <v:path arrowok="t"/>
            </v:shape>
            <v:shape id="_x0000_s4517" style="position:absolute;left:4499;top:1376;width:0;height:2172" coordorigin="4499,1376" coordsize="0,2172" path="m4499,2465r,1081e" filled="f" strokecolor="#e3e3e3" strokeweight="1.42pt">
              <v:path arrowok="t"/>
            </v:shape>
            <v:shape id="_x0000_s4516" style="position:absolute;left:4471;top:1376;width:0;height:2172" coordorigin="4471,1376" coordsize="0,2172" path="m4471,2465r,1081e" filled="f" strokecolor="#e3e3e3" strokeweight=".54292mm">
              <v:path arrowok="t"/>
            </v:shape>
            <v:shape id="_x0000_s4515" style="position:absolute;left:4442;top:1376;width:0;height:2172" coordorigin="4442,1376" coordsize="0,2172" path="m4442,2465r,1081e" filled="f" strokecolor="#e3e3e3" strokeweight=".54292mm">
              <v:path arrowok="t"/>
            </v:shape>
            <v:shape id="_x0000_s4514" style="position:absolute;left:4414;top:1376;width:0;height:2172" coordorigin="4414,1376" coordsize="0,2172" path="m4414,2465r,1081e" filled="f" strokecolor="#e3e3e3" strokeweight=".54292mm">
              <v:path arrowok="t"/>
            </v:shape>
            <v:shape id="_x0000_s4513" style="position:absolute;left:4385;top:1376;width:0;height:2172" coordorigin="4385,1376" coordsize="0,2172" path="m4385,2465r,1081e" filled="f" strokecolor="#e3e3e3" strokeweight="1.54pt">
              <v:path arrowok="t"/>
            </v:shape>
            <v:shape id="_x0000_s4512" style="position:absolute;left:4356;top:1376;width:0;height:2172" coordorigin="4356,1376" coordsize="0,2172" path="m4356,2465r,1081e" filled="f" strokecolor="#e3e3e3" strokeweight=".54292mm">
              <v:path arrowok="t"/>
            </v:shape>
            <v:shape id="_x0000_s4511" style="position:absolute;left:4328;top:1376;width:0;height:2172" coordorigin="4328,1376" coordsize="0,2172" path="m4328,2465r,1081e" filled="f" strokecolor="#e3e3e3" strokeweight=".50058mm">
              <v:path arrowok="t"/>
            </v:shape>
            <v:shape id="_x0000_s4510" style="position:absolute;left:4301;top:1376;width:0;height:2172" coordorigin="4301,1376" coordsize="0,2172" path="m4301,2465r,1081e" filled="f" strokecolor="#e3e3e3" strokeweight=".54292mm">
              <v:path arrowok="t"/>
            </v:shape>
            <v:shape id="_x0000_s4509" style="position:absolute;left:4272;top:1376;width:0;height:2172" coordorigin="4272,1376" coordsize="0,2172" path="m4272,2465r,1081e" filled="f" strokecolor="#e3e3e3" strokeweight=".54292mm">
              <v:path arrowok="t"/>
            </v:shape>
            <v:shape id="_x0000_s4508" style="position:absolute;left:4243;top:1376;width:0;height:2172" coordorigin="4243,1376" coordsize="0,2172" path="m4243,2465r,1081e" filled="f" strokecolor="#e3e3e3" strokeweight="1.54pt">
              <v:path arrowok="t"/>
            </v:shape>
            <v:shape id="_x0000_s4507" style="position:absolute;left:4215;top:1376;width:0;height:2172" coordorigin="4215,1376" coordsize="0,2172" path="m4215,2465r,1081e" filled="f" strokecolor="#e2e2e2" strokeweight=".54292mm">
              <v:path arrowok="t"/>
            </v:shape>
            <v:shape id="_x0000_s4506" style="position:absolute;left:4186;top:1376;width:0;height:2172" coordorigin="4186,1376" coordsize="0,2172" path="m4186,2465r,1081e" filled="f" strokecolor="#e2e2e2" strokeweight=".54292mm">
              <v:path arrowok="t"/>
            </v:shape>
            <v:shape id="_x0000_s4505" style="position:absolute;left:4157;top:1376;width:0;height:2172" coordorigin="4157,1376" coordsize="0,2172" path="m4157,2465r,1081e" filled="f" strokecolor="#e2e2e2" strokeweight=".54292mm">
              <v:path arrowok="t"/>
            </v:shape>
            <v:shape id="_x0000_s4504" style="position:absolute;left:4129;top:1376;width:0;height:2172" coordorigin="4129,1376" coordsize="0,2172" path="m4129,2465r,1081e" filled="f" strokecolor="#e2e2e2" strokeweight="1.42pt">
              <v:path arrowok="t"/>
            </v:shape>
            <v:shape id="_x0000_s4503" style="position:absolute;left:4102;top:1376;width:0;height:2172" coordorigin="4102,1376" coordsize="0,2172" path="m4102,2465r,1081e" filled="f" strokecolor="#e2e2e2" strokeweight=".54292mm">
              <v:path arrowok="t"/>
            </v:shape>
            <v:shape id="_x0000_s4502" style="position:absolute;left:4073;top:1376;width:0;height:2172" coordorigin="4073,1376" coordsize="0,2172" path="m4073,2465r,1081e" filled="f" strokecolor="#e1e1e1" strokeweight=".54292mm">
              <v:path arrowok="t"/>
            </v:shape>
            <v:shape id="_x0000_s4501" style="position:absolute;left:4044;top:1376;width:0;height:2172" coordorigin="4044,1376" coordsize="0,2172" path="m4044,2465r,1081e" filled="f" strokecolor="#e1e1e1" strokeweight=".54292mm">
              <v:path arrowok="t"/>
            </v:shape>
            <v:shape id="_x0000_s4500" style="position:absolute;left:4015;top:1376;width:0;height:2172" coordorigin="4015,1376" coordsize="0,2172" path="m4015,2465r,1081e" filled="f" strokecolor="#e1e1e1" strokeweight="1.54pt">
              <v:path arrowok="t"/>
            </v:shape>
            <v:shape id="_x0000_s4499" style="position:absolute;left:3987;top:1376;width:0;height:2172" coordorigin="3987,1376" coordsize="0,2172" path="m3987,2465r,1081e" filled="f" strokecolor="#e1e1e1" strokeweight=".54292mm">
              <v:path arrowok="t"/>
            </v:shape>
            <v:shape id="_x0000_s4498" style="position:absolute;left:3958;top:1376;width:0;height:2172" coordorigin="3958,1376" coordsize="0,2172" path="m3958,2465r,1081e" filled="f" strokecolor="#e1e1e1" strokeweight=".54292mm">
              <v:path arrowok="t"/>
            </v:shape>
            <v:shape id="_x0000_s4497" style="position:absolute;left:3930;top:1376;width:0;height:2172" coordorigin="3930,1376" coordsize="0,2172" path="m3930,2465r,1081e" filled="f" strokecolor="#e1e1e1" strokeweight=".50058mm">
              <v:path arrowok="t"/>
            </v:shape>
            <v:shape id="_x0000_s4496" style="position:absolute;left:3903;top:1376;width:0;height:2172" coordorigin="3903,1376" coordsize="0,2172" path="m3903,2465r,1081e" filled="f" strokecolor="#dfdfdf" strokeweight="1.54pt">
              <v:path arrowok="t"/>
            </v:shape>
            <v:shape id="_x0000_s4495" style="position:absolute;left:3874;top:1376;width:0;height:2172" coordorigin="3874,1376" coordsize="0,2172" path="m3874,2465r,1081e" filled="f" strokecolor="#dfdfdf" strokeweight=".54292mm">
              <v:path arrowok="t"/>
            </v:shape>
            <v:shape id="_x0000_s4494" style="position:absolute;left:3845;top:1376;width:0;height:2172" coordorigin="3845,1376" coordsize="0,2172" path="m3845,2465r,1081e" filled="f" strokecolor="#dfdfdf" strokeweight=".54292mm">
              <v:path arrowok="t"/>
            </v:shape>
            <v:shape id="_x0000_s4493" style="position:absolute;left:3816;top:1376;width:0;height:2172" coordorigin="3816,1376" coordsize="0,2172" path="m3816,2465r,1081e" filled="f" strokecolor="#dfdfdf" strokeweight=".54292mm">
              <v:path arrowok="t"/>
            </v:shape>
            <v:shape id="_x0000_s4492" style="position:absolute;left:3788;top:1376;width:0;height:2172" coordorigin="3788,1376" coordsize="0,2172" path="m3788,2465r,1081e" filled="f" strokecolor="#dfdfdf" strokeweight=".54292mm">
              <v:path arrowok="t"/>
            </v:shape>
            <v:shape id="_x0000_s4491" style="position:absolute;left:3760;top:1376;width:0;height:2172" coordorigin="3760,1376" coordsize="0,2172" path="m3760,2465r,1081e" filled="f" strokecolor="#dedede" strokeweight="1.42pt">
              <v:path arrowok="t"/>
            </v:shape>
            <v:shape id="_x0000_s4490" style="position:absolute;left:3732;top:1376;width:0;height:2172" coordorigin="3732,1376" coordsize="0,2172" path="m3732,2465r,1081e" filled="f" strokecolor="#dedede" strokeweight=".54292mm">
              <v:path arrowok="t"/>
            </v:shape>
            <v:shape id="_x0000_s4489" style="position:absolute;left:3704;top:1376;width:0;height:2172" coordorigin="3704,1376" coordsize="0,2172" path="m3704,2465r,1081e" filled="f" strokecolor="#dedede" strokeweight=".54292mm">
              <v:path arrowok="t"/>
            </v:shape>
            <v:shape id="_x0000_s4488" style="position:absolute;left:3675;top:1376;width:0;height:2172" coordorigin="3675,1376" coordsize="0,2172" path="m3675,2465r,1081e" filled="f" strokecolor="#dedede" strokeweight=".54292mm">
              <v:path arrowok="t"/>
            </v:shape>
            <v:shape id="_x0000_s4487" style="position:absolute;left:3646;top:1376;width:0;height:2172" coordorigin="3646,1376" coordsize="0,2172" path="m3646,2465r,1081e" filled="f" strokecolor="#dedede" strokeweight="1.54pt">
              <v:path arrowok="t"/>
            </v:shape>
            <v:shape id="_x0000_s4486" style="position:absolute;left:3617;top:1376;width:0;height:2172" coordorigin="3617,1376" coordsize="0,2172" path="m3617,2465r,1081e" filled="f" strokecolor="#dedede" strokeweight=".54292mm">
              <v:path arrowok="t"/>
            </v:shape>
            <v:shape id="_x0000_s4485" style="position:absolute;left:3588;top:1376;width:0;height:2172" coordorigin="3588,1376" coordsize="0,2172" path="m3588,2465r,1081e" filled="f" strokecolor="#dedede" strokeweight=".54292mm">
              <v:path arrowok="t"/>
            </v:shape>
            <v:shape id="_x0000_s4484" style="position:absolute;left:3561;top:1376;width:0;height:2172" coordorigin="3561,1376" coordsize="0,2172" path="m3561,2465r,1081e" filled="f" strokecolor="#dedede" strokeweight=".50058mm">
              <v:path arrowok="t"/>
            </v:shape>
            <v:shape id="_x0000_s4483" style="position:absolute;left:3533;top:1376;width:0;height:2172" coordorigin="3533,1376" coordsize="0,2172" path="m3533,2465r,1081e" filled="f" strokecolor="#dedede" strokeweight="1.54pt">
              <v:path arrowok="t"/>
            </v:shape>
            <v:shape id="_x0000_s4482" style="position:absolute;left:3505;top:1376;width:0;height:2172" coordorigin="3505,1376" coordsize="0,2172" path="m3505,2465r,1081e" filled="f" strokecolor="#dedede" strokeweight=".54292mm">
              <v:path arrowok="t"/>
            </v:shape>
            <v:shape id="_x0000_s4481" style="position:absolute;left:3476;top:1376;width:0;height:2172" coordorigin="3476,1376" coordsize="0,2172" path="m3476,2465r,1081e" filled="f" strokecolor="#dedede" strokeweight=".54292mm">
              <v:path arrowok="t"/>
            </v:shape>
            <v:shape id="_x0000_s4480" style="position:absolute;left:3447;top:1376;width:0;height:2172" coordorigin="3447,1376" coordsize="0,2172" path="m3447,2465r,1081e" filled="f" strokecolor="#ddd" strokeweight=".54292mm">
              <v:path arrowok="t"/>
            </v:shape>
            <v:shape id="_x0000_s4479" style="position:absolute;left:3418;top:1376;width:0;height:2172" coordorigin="3418,1376" coordsize="0,2172" path="m3418,2465r,1081e" filled="f" strokecolor="#ddd" strokeweight="1.54pt">
              <v:path arrowok="t"/>
            </v:shape>
            <v:shape id="_x0000_s4478" style="position:absolute;left:3391;top:1376;width:0;height:2172" coordorigin="3391,1376" coordsize="0,2172" path="m3391,2465r,1081e" filled="f" strokecolor="#ddd" strokeweight=".50058mm">
              <v:path arrowok="t"/>
            </v:shape>
            <v:shape id="_x0000_s4477" style="position:absolute;left:3363;top:1376;width:0;height:2172" coordorigin="3363,1376" coordsize="0,2172" path="m3363,2465r,1081e" filled="f" strokecolor="#ddd" strokeweight=".54292mm">
              <v:path arrowok="t"/>
            </v:shape>
            <v:shape id="_x0000_s4476" style="position:absolute;left:3334;top:1376;width:0;height:2172" coordorigin="3334,1376" coordsize="0,2172" path="m3334,2465r,1081e" filled="f" strokecolor="#ddd" strokeweight=".54292mm">
              <v:path arrowok="t"/>
            </v:shape>
            <v:shape id="_x0000_s4475" style="position:absolute;left:3305;top:1376;width:0;height:2172" coordorigin="3305,1376" coordsize="0,2172" path="m3305,2465r,1081e" filled="f" strokecolor="#dbdbdb" strokeweight="1.54pt">
              <v:path arrowok="t"/>
            </v:shape>
            <v:shape id="_x0000_s4474" style="position:absolute;left:3277;top:1376;width:0;height:2172" coordorigin="3277,1376" coordsize="0,2172" path="m3277,2465r,1081e" filled="f" strokecolor="#dbdbdb" strokeweight=".54292mm">
              <v:path arrowok="t"/>
            </v:shape>
            <v:shape id="_x0000_s4473" style="position:absolute;left:3248;top:1376;width:0;height:2172" coordorigin="3248,1376" coordsize="0,2172" path="m3248,2465r,1081e" filled="f" strokecolor="#dbdbdb" strokeweight=".54292mm">
              <v:path arrowok="t"/>
            </v:shape>
            <v:shape id="_x0000_s4472" style="position:absolute;left:3219;top:1376;width:0;height:2172" coordorigin="3219,1376" coordsize="0,2172" path="m3219,2465r,1081e" filled="f" strokecolor="#dbdbdb" strokeweight=".54292mm">
              <v:path arrowok="t"/>
            </v:shape>
            <v:shape id="_x0000_s4471" style="position:absolute;left:3191;top:1376;width:0;height:2172" coordorigin="3191,1376" coordsize="0,2172" path="m3191,2465r,1081e" filled="f" strokecolor="#dbdbdb" strokeweight=".50058mm">
              <v:path arrowok="t"/>
            </v:shape>
            <v:shape id="_x0000_s4470" style="position:absolute;left:3164;top:1376;width:0;height:2172" coordorigin="3164,1376" coordsize="0,2172" path="m3164,2465r,1081e" filled="f" strokecolor="#dadada" strokeweight="1.54pt">
              <v:path arrowok="t"/>
            </v:shape>
            <v:shape id="_x0000_s4469" style="position:absolute;left:3135;top:1376;width:0;height:2172" coordorigin="3135,1376" coordsize="0,2172" path="m3135,2465r,1081e" filled="f" strokecolor="#dadada" strokeweight=".54292mm">
              <v:path arrowok="t"/>
            </v:shape>
            <v:shape id="_x0000_s4468" style="position:absolute;left:3106;top:1376;width:0;height:2172" coordorigin="3106,1376" coordsize="0,2172" path="m3106,2465r,1081e" filled="f" strokecolor="#dadada" strokeweight=".54292mm">
              <v:path arrowok="t"/>
            </v:shape>
            <v:shape id="_x0000_s4467" style="position:absolute;left:3078;top:1376;width:0;height:2172" coordorigin="3078,1376" coordsize="0,2172" path="m3078,2465r,1081e" filled="f" strokecolor="#dadada" strokeweight=".54292mm">
              <v:path arrowok="t"/>
            </v:shape>
            <v:shape id="_x0000_s4466" style="position:absolute;left:3049;top:1376;width:0;height:2172" coordorigin="3049,1376" coordsize="0,2172" path="m3049,2465r,1081e" filled="f" strokecolor="#dadada" strokeweight="1.54pt">
              <v:path arrowok="t"/>
            </v:shape>
            <v:shape id="_x0000_s4465" style="position:absolute;left:3021;top:1376;width:0;height:2172" coordorigin="3021,1376" coordsize="0,2172" path="m3021,2465r,1081e" filled="f" strokecolor="#dadada" strokeweight=".50058mm">
              <v:path arrowok="t"/>
            </v:shape>
            <v:shape id="_x0000_s4464" style="position:absolute;left:2994;top:1376;width:0;height:2172" coordorigin="2994,1376" coordsize="0,2172" path="m2994,2465r,1081e" filled="f" strokecolor="#d9d9d9" strokeweight=".54292mm">
              <v:path arrowok="t"/>
            </v:shape>
            <v:shape id="_x0000_s4463" style="position:absolute;left:2965;top:1376;width:0;height:2172" coordorigin="2965,1376" coordsize="0,2172" path="m2965,2465r,1081e" filled="f" strokecolor="#d9d9d9" strokeweight=".54292mm">
              <v:path arrowok="t"/>
            </v:shape>
            <v:shape id="_x0000_s4462" style="position:absolute;left:2936;top:1376;width:0;height:2172" coordorigin="2936,1376" coordsize="0,2172" path="m2936,2465r,1081e" filled="f" strokecolor="#d9d9d9" strokeweight="1.54pt">
              <v:path arrowok="t"/>
            </v:shape>
            <v:shape id="_x0000_s4461" style="position:absolute;left:2907;top:1376;width:0;height:2172" coordorigin="2907,1376" coordsize="0,2172" path="m2907,2465r,1081e" filled="f" strokecolor="#d9d9d9" strokeweight=".54292mm">
              <v:path arrowok="t"/>
            </v:shape>
            <v:shape id="_x0000_s4460" style="position:absolute;left:2878;top:1376;width:0;height:2172" coordorigin="2878,1376" coordsize="0,2172" path="m2878,2465r,1081e" filled="f" strokecolor="#d9d9d9" strokeweight=".54292mm">
              <v:path arrowok="t"/>
            </v:shape>
            <v:shape id="_x0000_s4459" style="position:absolute;left:2850;top:1376;width:0;height:2172" coordorigin="2850,1376" coordsize="0,2172" path="m2850,2465r,1081e" filled="f" strokecolor="#d9d9d9" strokeweight=".54292mm">
              <v:path arrowok="t"/>
            </v:shape>
            <v:shape id="_x0000_s4458" style="position:absolute;left:2822;top:1376;width:0;height:2172" coordorigin="2822,1376" coordsize="0,2172" path="m2822,2465r,1081e" filled="f" strokecolor="#d9d9d9" strokeweight="1.42pt">
              <v:path arrowok="t"/>
            </v:shape>
            <v:shape id="_x0000_s4457" style="position:absolute;left:2794;top:1376;width:0;height:2172" coordorigin="2794,1376" coordsize="0,2172" path="m2794,2465r,1081e" filled="f" strokecolor="#d9d9d9" strokeweight=".54292mm">
              <v:path arrowok="t"/>
            </v:shape>
            <v:shape id="_x0000_s4456" style="position:absolute;left:2766;top:1376;width:0;height:2172" coordorigin="2766,1376" coordsize="0,2172" path="m2766,2465r,1081e" filled="f" strokecolor="#d9d9d9" strokeweight=".54292mm">
              <v:path arrowok="t"/>
            </v:shape>
            <v:shape id="_x0000_s4455" style="position:absolute;left:2737;top:1376;width:0;height:2172" coordorigin="2737,1376" coordsize="0,2172" path="m2737,2465r,1081e" filled="f" strokecolor="#d9d9d9" strokeweight=".54292mm">
              <v:path arrowok="t"/>
            </v:shape>
            <v:shape id="_x0000_s4454" style="position:absolute;left:2708;top:1376;width:0;height:2172" coordorigin="2708,1376" coordsize="0,2172" path="m2708,2465r,1081e" filled="f" strokecolor="#d8d8d8" strokeweight=".54292mm">
              <v:path arrowok="t"/>
            </v:shape>
            <v:shape id="_x0000_s4453" style="position:absolute;left:2679;top:1376;width:0;height:2172" coordorigin="2679,1376" coordsize="0,2172" path="m2679,2465r,1081e" filled="f" strokecolor="#d8d8d8" strokeweight="1.54pt">
              <v:path arrowok="t"/>
            </v:shape>
            <v:shape id="_x0000_s4452" style="position:absolute;left:2652;top:1376;width:0;height:2172" coordorigin="2652,1376" coordsize="0,2172" path="m2652,2465r,1081e" filled="f" strokecolor="#d8d8d8" strokeweight=".50058mm">
              <v:path arrowok="t"/>
            </v:shape>
            <v:shape id="_x0000_s4451" style="position:absolute;left:2624;top:1376;width:0;height:2172" coordorigin="2624,1376" coordsize="0,2172" path="m2624,2465r,1081e" filled="f" strokecolor="#d8d8d8" strokeweight=".54292mm">
              <v:path arrowok="t"/>
            </v:shape>
            <v:shape id="_x0000_s4450" style="position:absolute;left:2595;top:1376;width:0;height:2172" coordorigin="2595,1376" coordsize="0,2172" path="m2595,2465r,1081e" filled="f" strokecolor="#d8d8d8" strokeweight=".54292mm">
              <v:path arrowok="t"/>
            </v:shape>
            <v:shape id="_x0000_s4449" style="position:absolute;left:2567;top:1376;width:0;height:2172" coordorigin="2567,1376" coordsize="0,2172" path="m2567,2465r,1081e" filled="f" strokecolor="#d8d8d8" strokeweight="1.54pt">
              <v:path arrowok="t"/>
            </v:shape>
            <v:shape id="_x0000_s4448" style="position:absolute;left:1758;top:2894;width:796;height:652" coordorigin="1758,2894" coordsize="796,652" path="m1758,2894r,652l2555,3546r,-652l1758,2894xe" fillcolor="#d8d8d8" stroked="f">
              <v:path arrowok="t"/>
            </v:shape>
            <v:shape id="_x0000_s4447" style="position:absolute;left:1360;top:2040;width:0;height:853" coordorigin="1360,2040" coordsize="0,853" path="m1360,2040r,854e" filled="f" strokecolor="#ccc" strokeweight=".36pt">
              <v:path arrowok="t"/>
            </v:shape>
            <v:shape id="_x0000_s4446" style="position:absolute;left:1758;top:2894;width:0;height:652" coordorigin="1758,2894" coordsize="0,652" path="m1758,2894r,652e" filled="f" strokecolor="#d8d8d8" strokeweight=".24pt">
              <v:path arrowok="t"/>
            </v:shape>
            <v:shape id="_x0000_s4445" style="position:absolute;left:2555;top:2040;width:0;height:853" coordorigin="2555,2040" coordsize="0,853" path="m2555,2040r,854e" filled="f" strokecolor="#ccc" strokeweight=".36pt">
              <v:path arrowok="t"/>
            </v:shape>
            <v:shape id="_x0000_s4444" style="position:absolute;left:10367;top:2465;width:0;height:1081" coordorigin="10367,2465" coordsize="0,1081" path="m10367,2465r,1081e" filled="f" strokecolor="#d8d8d8" strokeweight=".24pt">
              <v:path arrowok="t"/>
            </v:shape>
            <v:shape id="_x0000_s4443" style="position:absolute;left:1358;top:2040;width:1202;height:0" coordorigin="1358,2040" coordsize="1202,0" path="m1358,2040r1201,e" filled="f" strokecolor="#ccc" strokeweight=".36pt">
              <v:path arrowok="t"/>
            </v:shape>
            <v:shape id="_x0000_s4442" style="position:absolute;left:2552;top:2465;width:7817;height:0" coordorigin="2552,2465" coordsize="7817,0" path="m2552,2465r7818,e" filled="f" strokecolor="#d8d8d8" strokeweight=".24pt">
              <v:path arrowok="t"/>
            </v:shape>
            <v:shape id="_x0000_s4441" style="position:absolute;left:1358;top:2894;width:1202;height:0" coordorigin="1358,2894" coordsize="1202,0" path="m1358,2894r1201,e" filled="f" strokecolor="#ccc" strokeweight=".36pt">
              <v:path arrowok="t"/>
            </v:shape>
            <v:shape id="_x0000_s4440" style="position:absolute;left:1756;top:3546;width:8614;height:0" coordorigin="1756,3546" coordsize="8614,0" path="m1756,3546r8614,e" filled="f" strokecolor="#d8d8d8" strokeweight=".24pt">
              <v:path arrowok="t"/>
            </v:shape>
            <v:shape id="_x0000_s4439" style="position:absolute;left:10367;top:2465;width:0;height:1081" coordorigin="10367,2465" coordsize="0,1081" path="m10367,2465r,1081e" filled="f" strokecolor="#d8d8d8" strokeweight=".24pt">
              <v:path arrowok="t"/>
            </v:shape>
            <v:shape id="_x0000_s4438" style="position:absolute;left:1360;top:2040;width:0;height:853" coordorigin="1360,2040" coordsize="0,853" path="m1360,2040r,854e" filled="f" strokecolor="#ccc" strokeweight=".36pt">
              <v:path arrowok="t"/>
            </v:shape>
            <v:shape id="_x0000_s4437" style="position:absolute;left:1756;top:3546;width:8614;height:0" coordorigin="1756,3546" coordsize="8614,0" path="m1756,3546r8614,e" filled="f" strokecolor="#d8d8d8" strokeweight=".24pt">
              <v:path arrowok="t"/>
            </v:shape>
            <v:shape id="_x0000_s4436" style="position:absolute;left:1358;top:2040;width:1202;height:0" coordorigin="1358,2040" coordsize="1202,0" path="m1358,2040r1201,e" filled="f" strokecolor="#ccc" strokeweight=".36pt">
              <v:path arrowok="t"/>
            </v:shape>
            <w10:wrap anchorx="page" anchory="page"/>
          </v:group>
        </w:pict>
      </w:r>
      <w:r w:rsidR="004C5DE0"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조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사</w:t>
      </w:r>
      <w:r w:rsidR="004C5DE0">
        <w:rPr>
          <w:rFonts w:ascii="HCR Batang" w:eastAsia="HCR Batang" w:hAnsi="HCR Batang" w:cs="HCR Batang"/>
          <w:spacing w:val="62"/>
          <w:sz w:val="50"/>
          <w:szCs w:val="50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개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요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데이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터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반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교육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spacing w:val="2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관리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실태조사</w:t>
      </w:r>
      <w:r>
        <w:rPr>
          <w:rFonts w:ascii="HCR Batang" w:eastAsia="HCR Batang" w:hAnsi="HCR Batang" w:cs="HCR Batang"/>
          <w:spacing w:val="-2"/>
          <w:w w:val="108"/>
          <w:position w:val="-1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92"/>
          <w:position w:val="-1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2"/>
          <w:w w:val="63"/>
          <w:position w:val="-1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1"/>
          <w:w w:val="94"/>
          <w:position w:val="-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3"/>
          <w:w w:val="83"/>
          <w:position w:val="-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3"/>
          <w:position w:val="-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7"/>
          <w:position w:val="-1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108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58" w:right="42" w:hanging="35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6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5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보고서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한국대학교육협의회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와 </w:t>
      </w:r>
      <w:r>
        <w:rPr>
          <w:rFonts w:ascii="HCR Batang" w:eastAsia="HCR Batang" w:hAnsi="HCR Batang" w:cs="HCR Batang"/>
          <w:spacing w:val="3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학부교육선진화선도대학협의회</w:t>
      </w:r>
      <w:r>
        <w:rPr>
          <w:rFonts w:ascii="HCR Batang" w:eastAsia="HCR Batang" w:hAnsi="HCR Batang" w:cs="HCR Batang"/>
          <w:spacing w:val="1"/>
          <w:w w:val="91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4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91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대학협의회)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가  </w:t>
      </w:r>
      <w:r>
        <w:rPr>
          <w:rFonts w:ascii="HCR Batang" w:eastAsia="HCR Batang" w:hAnsi="HCR Batang" w:cs="HCR Batang"/>
          <w:spacing w:val="3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지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68"/>
          <w:sz w:val="24"/>
          <w:szCs w:val="24"/>
          <w:lang w:eastAsia="ko-KR"/>
        </w:rPr>
        <w:t>『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실태조사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92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1"/>
          <w:w w:val="94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3"/>
          <w:w w:val="83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3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68"/>
          <w:sz w:val="24"/>
          <w:szCs w:val="24"/>
          <w:lang w:eastAsia="ko-KR"/>
        </w:rPr>
        <w:t>』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개별대학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1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추가분석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한 </w:t>
      </w:r>
      <w:r>
        <w:rPr>
          <w:rFonts w:ascii="HCR Batang" w:eastAsia="HCR Batang" w:hAnsi="HCR Batang" w:cs="HCR Batang"/>
          <w:spacing w:val="1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 를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제시하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before="7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251" w:lineRule="auto"/>
        <w:ind w:left="458" w:right="43" w:hanging="35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3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보고서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목적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재학생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의</w:t>
      </w:r>
      <w:r>
        <w:rPr>
          <w:rFonts w:ascii="Malgun Gothic" w:eastAsia="Malgun Gothic" w:hAnsi="Malgun Gothic" w:cs="Malgun Gothic"/>
          <w:spacing w:val="55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학습과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정</w:t>
      </w:r>
      <w:r>
        <w:rPr>
          <w:rFonts w:ascii="Malgun Gothic" w:eastAsia="Malgun Gothic" w:hAnsi="Malgun Gothic" w:cs="Malgun Gothic"/>
          <w:spacing w:val="55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및</w:t>
      </w:r>
      <w:r>
        <w:rPr>
          <w:rFonts w:ascii="Malgun Gothic" w:eastAsia="Malgun Gothic" w:hAnsi="Malgun Gothic" w:cs="Malgun Gothic"/>
          <w:spacing w:val="1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1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생활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에</w:t>
      </w:r>
      <w:r>
        <w:rPr>
          <w:rFonts w:ascii="Malgun Gothic" w:eastAsia="Malgun Gothic" w:hAnsi="Malgun Gothic" w:cs="Malgun Gothic"/>
          <w:spacing w:val="53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한</w:t>
      </w:r>
      <w:r>
        <w:rPr>
          <w:rFonts w:ascii="Malgun Gothic" w:eastAsia="Malgun Gothic" w:hAnsi="Malgun Gothic" w:cs="Malgun Gothic"/>
          <w:spacing w:val="-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실증적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인</w:t>
      </w:r>
      <w:r>
        <w:rPr>
          <w:rFonts w:ascii="Malgun Gothic" w:eastAsia="Malgun Gothic" w:hAnsi="Malgun Gothic" w:cs="Malgun Gothic"/>
          <w:spacing w:val="55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 xml:space="preserve">조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사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와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분석</w:t>
      </w:r>
      <w:r>
        <w:rPr>
          <w:rFonts w:ascii="HCR Batang" w:eastAsia="HCR Batang" w:hAnsi="HCR Batang" w:cs="HCR Batang"/>
          <w:w w:val="89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3"/>
          <w:w w:val="8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학부교육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성과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진단하고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</w:p>
    <w:p w:rsidR="00045FFA" w:rsidRDefault="00045FFA">
      <w:pPr>
        <w:spacing w:before="12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251" w:lineRule="auto"/>
        <w:ind w:left="458" w:right="41" w:hanging="240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34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객관적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데이터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와</w:t>
      </w:r>
      <w:r>
        <w:rPr>
          <w:rFonts w:ascii="Malgun Gothic" w:eastAsia="Malgun Gothic" w:hAnsi="Malgun Gothic" w:cs="Malgun Gothic"/>
          <w:spacing w:val="60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정보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를</w:t>
      </w:r>
      <w:r>
        <w:rPr>
          <w:rFonts w:ascii="Malgun Gothic" w:eastAsia="Malgun Gothic" w:hAnsi="Malgun Gothic" w:cs="Malgun Gothic"/>
          <w:spacing w:val="60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토대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로</w:t>
      </w:r>
      <w:r>
        <w:rPr>
          <w:rFonts w:ascii="Malgun Gothic" w:eastAsia="Malgun Gothic" w:hAnsi="Malgun Gothic" w:cs="Malgun Gothic"/>
          <w:spacing w:val="58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학부교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육</w:t>
      </w:r>
      <w:r>
        <w:rPr>
          <w:rFonts w:ascii="Malgun Gothic" w:eastAsia="Malgun Gothic" w:hAnsi="Malgun Gothic" w:cs="Malgun Gothic"/>
          <w:spacing w:val="62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발전방안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을</w:t>
      </w:r>
      <w:r>
        <w:rPr>
          <w:rFonts w:ascii="Malgun Gothic" w:eastAsia="Malgun Gothic" w:hAnsi="Malgun Gothic" w:cs="Malgun Gothic"/>
          <w:spacing w:val="62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수립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할</w:t>
      </w:r>
      <w:r>
        <w:rPr>
          <w:rFonts w:ascii="Malgun Gothic" w:eastAsia="Malgun Gothic" w:hAnsi="Malgun Gothic" w:cs="Malgun Gothic"/>
          <w:spacing w:val="58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수</w:t>
      </w:r>
      <w:r>
        <w:rPr>
          <w:rFonts w:ascii="Malgun Gothic" w:eastAsia="Malgun Gothic" w:hAnsi="Malgun Gothic" w:cs="Malgun Gothic"/>
          <w:spacing w:val="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있도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록</w:t>
      </w:r>
      <w:r>
        <w:rPr>
          <w:rFonts w:ascii="Malgun Gothic" w:eastAsia="Malgun Gothic" w:hAnsi="Malgun Gothic" w:cs="Malgun Gothic"/>
          <w:spacing w:val="58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지원하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는</w:t>
      </w:r>
      <w:r>
        <w:rPr>
          <w:rFonts w:ascii="Malgun Gothic" w:eastAsia="Malgun Gothic" w:hAnsi="Malgun Gothic" w:cs="Malgun Gothic"/>
          <w:spacing w:val="62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기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 xml:space="preserve">초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자료</w:t>
      </w:r>
      <w:r>
        <w:rPr>
          <w:rFonts w:ascii="Malgun Gothic" w:eastAsia="Malgun Gothic" w:hAnsi="Malgun Gothic" w:cs="Malgun Gothic"/>
          <w:w w:val="89"/>
          <w:sz w:val="24"/>
          <w:szCs w:val="24"/>
          <w:lang w:eastAsia="ko-KR"/>
        </w:rPr>
        <w:t>를</w:t>
      </w:r>
      <w:r>
        <w:rPr>
          <w:rFonts w:ascii="Malgun Gothic" w:eastAsia="Malgun Gothic" w:hAnsi="Malgun Gothic" w:cs="Malgun Gothic"/>
          <w:spacing w:val="38"/>
          <w:w w:val="8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제공</w:t>
      </w:r>
      <w:r>
        <w:rPr>
          <w:rFonts w:ascii="HCR Batang" w:eastAsia="HCR Batang" w:hAnsi="HCR Batang" w:cs="HCR Batang"/>
          <w:spacing w:val="-2"/>
          <w:w w:val="89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89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60"/>
          <w:w w:val="8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목적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2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자체평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발전계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획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초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1" w:lineRule="auto"/>
        <w:ind w:left="458" w:right="43" w:hanging="35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1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간</w:t>
      </w:r>
      <w:r>
        <w:rPr>
          <w:rFonts w:ascii="Malgun Gothic" w:eastAsia="Malgun Gothic" w:hAnsi="Malgun Gothic" w:cs="Malgun Gothic"/>
          <w:spacing w:val="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비교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대학생들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6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학습참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학생성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동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료</w:t>
      </w:r>
      <w:r>
        <w:rPr>
          <w:rFonts w:ascii="Malgun Gothic" w:eastAsia="Malgun Gothic" w:hAnsi="Malgun Gothic" w:cs="Malgun Gothic"/>
          <w:spacing w:val="-2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pacing w:val="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사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99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spacing w:val="3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대학)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과</w:t>
      </w:r>
      <w:r>
        <w:rPr>
          <w:rFonts w:ascii="Malgun Gothic" w:eastAsia="Malgun Gothic" w:hAnsi="Malgun Gothic" w:cs="Malgun Gothic"/>
          <w:spacing w:val="-2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비교</w:t>
      </w:r>
      <w:r>
        <w:rPr>
          <w:rFonts w:ascii="Malgun Gothic" w:eastAsia="Malgun Gothic" w:hAnsi="Malgun Gothic" w:cs="Malgun Gothic"/>
          <w:w w:val="89"/>
          <w:sz w:val="24"/>
          <w:szCs w:val="24"/>
          <w:lang w:eastAsia="ko-KR"/>
        </w:rPr>
        <w:t>의</w:t>
      </w:r>
      <w:r>
        <w:rPr>
          <w:rFonts w:ascii="Malgun Gothic" w:eastAsia="Malgun Gothic" w:hAnsi="Malgun Gothic" w:cs="Malgun Gothic"/>
          <w:spacing w:val="38"/>
          <w:w w:val="8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관점</w:t>
      </w:r>
      <w:r>
        <w:rPr>
          <w:rFonts w:ascii="HCR Batang" w:eastAsia="HCR Batang" w:hAnsi="HCR Batang" w:cs="HCR Batang"/>
          <w:spacing w:val="-2"/>
          <w:w w:val="89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w w:val="89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60"/>
          <w:w w:val="8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89"/>
          <w:sz w:val="24"/>
          <w:szCs w:val="24"/>
          <w:lang w:eastAsia="ko-KR"/>
        </w:rPr>
        <w:t>상대적</w:t>
      </w:r>
      <w:r>
        <w:rPr>
          <w:rFonts w:ascii="HCR Batang" w:eastAsia="HCR Batang" w:hAnsi="HCR Batang" w:cs="HCR Batang"/>
          <w:w w:val="89"/>
          <w:sz w:val="24"/>
          <w:szCs w:val="24"/>
          <w:lang w:eastAsia="ko-KR"/>
        </w:rPr>
        <w:t xml:space="preserve">인 </w:t>
      </w:r>
      <w:r>
        <w:rPr>
          <w:rFonts w:ascii="HCR Batang" w:eastAsia="HCR Batang" w:hAnsi="HCR Batang" w:cs="HCR Batang"/>
          <w:spacing w:val="12"/>
          <w:w w:val="8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강점</w:t>
      </w:r>
      <w:r>
        <w:rPr>
          <w:rFonts w:ascii="Malgun Gothic" w:eastAsia="Malgun Gothic" w:hAnsi="Malgun Gothic" w:cs="Malgun Gothic"/>
          <w:w w:val="89"/>
          <w:sz w:val="24"/>
          <w:szCs w:val="24"/>
          <w:lang w:eastAsia="ko-KR"/>
        </w:rPr>
        <w:t>과</w:t>
      </w:r>
      <w:r>
        <w:rPr>
          <w:rFonts w:ascii="Malgun Gothic" w:eastAsia="Malgun Gothic" w:hAnsi="Malgun Gothic" w:cs="Malgun Gothic"/>
          <w:spacing w:val="38"/>
          <w:w w:val="8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약점</w:t>
      </w:r>
      <w:r>
        <w:rPr>
          <w:rFonts w:ascii="HCR Batang" w:eastAsia="HCR Batang" w:hAnsi="HCR Batang" w:cs="HCR Batang"/>
          <w:w w:val="89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3"/>
          <w:w w:val="8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파악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before="4" w:line="254" w:lineRule="auto"/>
        <w:ind w:left="458" w:right="45" w:hanging="35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4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내</w:t>
      </w:r>
      <w:r>
        <w:rPr>
          <w:rFonts w:ascii="Malgun Gothic" w:eastAsia="Malgun Gothic" w:hAnsi="Malgun Gothic" w:cs="Malgun Gothic"/>
          <w:spacing w:val="1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비교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은 </w:t>
      </w:r>
      <w:r>
        <w:rPr>
          <w:rFonts w:ascii="HCR Batang" w:eastAsia="HCR Batang" w:hAnsi="HCR Batang" w:cs="HCR Batang"/>
          <w:spacing w:val="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3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1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내</w:t>
      </w:r>
      <w:r>
        <w:rPr>
          <w:rFonts w:ascii="Malgun Gothic" w:eastAsia="Malgun Gothic" w:hAnsi="Malgun Gothic" w:cs="Malgun Gothic"/>
          <w:spacing w:val="1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계열별</w:t>
      </w:r>
      <w:r>
        <w:rPr>
          <w:rFonts w:ascii="Malgun Gothic" w:eastAsia="Malgun Gothic" w:hAnsi="Malgun Gothic" w:cs="Malgun Gothic"/>
          <w:w w:val="132"/>
          <w:sz w:val="24"/>
          <w:szCs w:val="24"/>
          <w:lang w:eastAsia="ko-KR"/>
        </w:rPr>
        <w:t>,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4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학년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별</w:t>
      </w:r>
      <w:r>
        <w:rPr>
          <w:rFonts w:ascii="Malgun Gothic" w:eastAsia="Malgun Gothic" w:hAnsi="Malgun Gothic" w:cs="Malgun Gothic"/>
          <w:spacing w:val="58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비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교</w:t>
      </w:r>
      <w:r>
        <w:rPr>
          <w:rFonts w:ascii="Malgun Gothic" w:eastAsia="Malgun Gothic" w:hAnsi="Malgun Gothic" w:cs="Malgun Gothic"/>
          <w:spacing w:val="-1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확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 할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before="2"/>
        <w:ind w:left="102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성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장</w:t>
      </w:r>
      <w:r>
        <w:rPr>
          <w:rFonts w:ascii="Malgun Gothic" w:eastAsia="Malgun Gothic" w:hAnsi="Malgun Gothic" w:cs="Malgun Gothic"/>
          <w:spacing w:val="-1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분석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대학(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4년</w:t>
      </w:r>
      <w:r>
        <w:rPr>
          <w:rFonts w:ascii="HCR Batang" w:eastAsia="HCR Batang" w:hAnsi="HCR Batang" w:cs="HCR Batang"/>
          <w:spacing w:val="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조사에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pacing w:val="-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01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4년</w:t>
      </w:r>
      <w:r>
        <w:rPr>
          <w:rFonts w:ascii="Malgun Gothic" w:eastAsia="Malgun Gothic" w:hAnsi="Malgun Gothic" w:cs="Malgun Gothic"/>
          <w:spacing w:val="3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비</w:t>
      </w:r>
    </w:p>
    <w:p w:rsidR="00045FFA" w:rsidRDefault="004C5DE0">
      <w:pPr>
        <w:spacing w:before="18"/>
        <w:ind w:left="45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0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15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성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장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9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w w:val="89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3"/>
          <w:w w:val="8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확인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4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56" w:lineRule="auto"/>
        <w:ind w:left="616" w:right="145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※ 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실태조사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92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1"/>
          <w:w w:val="94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w w:val="83"/>
          <w:sz w:val="24"/>
          <w:szCs w:val="24"/>
          <w:lang w:eastAsia="ko-KR"/>
        </w:rPr>
        <w:t>SS</w:t>
      </w:r>
      <w:r>
        <w:rPr>
          <w:rFonts w:ascii="HCR Batang" w:eastAsia="HCR Batang" w:hAnsi="HCR Batang" w:cs="HCR Batang"/>
          <w:w w:val="8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발전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을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목적으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며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76"/>
          <w:sz w:val="24"/>
          <w:szCs w:val="24"/>
          <w:lang w:eastAsia="ko-KR"/>
        </w:rPr>
        <w:t>L</w:t>
      </w:r>
      <w:r>
        <w:rPr>
          <w:rFonts w:ascii="HCR Batang" w:eastAsia="HCR Batang" w:hAnsi="HCR Batang" w:cs="HCR Batang"/>
          <w:spacing w:val="-2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w w:val="112"/>
          <w:sz w:val="24"/>
          <w:szCs w:val="24"/>
          <w:lang w:eastAsia="ko-KR"/>
        </w:rPr>
        <w:t>w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3"/>
          <w:w w:val="91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spacing w:val="-3"/>
          <w:w w:val="91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spacing w:val="6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"/>
          <w:w w:val="75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f</w:t>
      </w:r>
      <w:r>
        <w:rPr>
          <w:rFonts w:ascii="HCR Batang" w:eastAsia="HCR Batang" w:hAnsi="HCR Batang" w:cs="HCR Batang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8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ss</w:t>
      </w:r>
      <w:r>
        <w:rPr>
          <w:rFonts w:ascii="HCR Batang" w:eastAsia="HCR Batang" w:hAnsi="HCR Batang" w:cs="HCR Batang"/>
          <w:spacing w:val="-3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ss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,</w:t>
      </w:r>
    </w:p>
    <w:p w:rsidR="00045FFA" w:rsidRDefault="005D44B4">
      <w:pPr>
        <w:spacing w:before="6" w:line="380" w:lineRule="exact"/>
        <w:ind w:left="376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pict>
          <v:group id="_x0000_s4426" style="position:absolute;left:0;text-align:left;margin-left:67.7pt;margin-top:-44.7pt;width:462.45pt;height:73.35pt;z-index:-26179;mso-position-horizontal-relative:page" coordorigin="1354,-894" coordsize="9249,1467">
            <v:shape id="_x0000_s4434" style="position:absolute;left:1360;top:-890;width:0;height:1460" coordorigin="1360,-890" coordsize="0,1460" path="m1360,-890r,1460e" filled="f" strokeweight=".36pt">
              <v:path arrowok="t"/>
            </v:shape>
            <v:shape id="_x0000_s4433" style="position:absolute;left:10595;top:-890;width:0;height:1460" coordorigin="10595,-890" coordsize="0,1460" path="m10595,-890r,1460e" filled="f" strokeweight=".36pt">
              <v:path arrowok="t"/>
            </v:shape>
            <v:shape id="_x0000_s4432" style="position:absolute;left:1358;top:-890;width:9242;height:0" coordorigin="1358,-890" coordsize="9242,0" path="m1358,-890r9242,e" filled="f" strokeweight=".36pt">
              <v:path arrowok="t"/>
            </v:shape>
            <v:shape id="_x0000_s4431" style="position:absolute;left:1358;top:570;width:9242;height:0" coordorigin="1358,570" coordsize="9242,0" path="m1358,570r9242,e" filled="f" strokeweight=".36pt">
              <v:path arrowok="t"/>
            </v:shape>
            <v:shape id="_x0000_s4430" style="position:absolute;left:10595;top:-890;width:0;height:1460" coordorigin="10595,-890" coordsize="0,1460" path="m10595,-890r,1460e" filled="f" strokeweight=".36pt">
              <v:path arrowok="t"/>
            </v:shape>
            <v:shape id="_x0000_s4429" style="position:absolute;left:1360;top:-890;width:0;height:1460" coordorigin="1360,-890" coordsize="0,1460" path="m1360,-890r,1460e" filled="f" strokeweight=".36pt">
              <v:path arrowok="t"/>
            </v:shape>
            <v:shape id="_x0000_s4428" style="position:absolute;left:1358;top:570;width:9242;height:0" coordorigin="1358,570" coordsize="9242,0" path="m1358,570r9242,e" filled="f" strokeweight=".36pt">
              <v:path arrowok="t"/>
            </v:shape>
            <v:shape id="_x0000_s4427" style="position:absolute;left:1358;top:-890;width:9242;height:0" coordorigin="1358,-890" coordsize="9242,0" path="m1358,-890r9242,e" filled="f" strokeweight=".36pt">
              <v:path arrowok="t"/>
            </v:shape>
            <w10:wrap anchorx="page"/>
          </v:group>
        </w:pict>
      </w:r>
      <w:r w:rsidR="004C5DE0"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 w:rsidR="004C5DE0"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본</w:t>
      </w:r>
      <w:r w:rsidR="004C5DE0">
        <w:rPr>
          <w:rFonts w:ascii="HCR Batang" w:eastAsia="HCR Batang" w:hAnsi="HCR Batang" w:cs="HCR Batang"/>
          <w:spacing w:val="20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보고서</w:t>
      </w:r>
      <w:r w:rsidR="004C5DE0"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와</w:t>
      </w:r>
      <w:r w:rsidR="004C5DE0"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자료</w:t>
      </w:r>
      <w:r w:rsidR="004C5DE0"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는</w:t>
      </w:r>
      <w:r w:rsidR="004C5DE0"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오</w:t>
      </w:r>
      <w:r w:rsidR="004C5DE0"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직</w:t>
      </w:r>
      <w:r w:rsidR="004C5DE0"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해</w:t>
      </w:r>
      <w:r w:rsidR="004C5DE0"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당</w:t>
      </w:r>
      <w:r w:rsidR="004C5DE0"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대학에</w:t>
      </w:r>
      <w:r w:rsidR="004C5DE0"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만</w:t>
      </w:r>
      <w:r w:rsidR="004C5DE0"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제공되고</w:t>
      </w:r>
      <w:r w:rsidR="004C5DE0"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,</w:t>
      </w:r>
      <w:r w:rsidR="004C5DE0">
        <w:rPr>
          <w:rFonts w:ascii="HCR Batang" w:eastAsia="HCR Batang" w:hAnsi="HCR Batang" w:cs="HCR Batang"/>
          <w:spacing w:val="55"/>
          <w:w w:val="91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비밀</w:t>
      </w:r>
      <w:r w:rsidR="004C5DE0"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이</w:t>
      </w:r>
      <w:r w:rsidR="004C5DE0"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엄수</w:t>
      </w:r>
      <w:r w:rsidR="004C5DE0"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260" w:lineRule="exact"/>
        <w:ind w:left="4464" w:right="4468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position w:val="-1"/>
          <w:lang w:eastAsia="ko-KR"/>
        </w:rPr>
        <w:t>9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54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실태조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단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구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58" w:right="42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5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이루어지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1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학부교육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성과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관점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방법으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진단하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 수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before="9" w:line="420" w:lineRule="exact"/>
        <w:ind w:left="458" w:right="41" w:hanging="240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조사에서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대학생들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재학하면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겪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94"/>
          <w:sz w:val="24"/>
          <w:szCs w:val="24"/>
          <w:lang w:eastAsia="ko-KR"/>
        </w:rPr>
        <w:t>학습참여(</w:t>
      </w:r>
      <w:r>
        <w:rPr>
          <w:rFonts w:ascii="Malgun Gothic" w:eastAsia="Malgun Gothic" w:hAnsi="Malgun Gothic" w:cs="Malgun Gothic"/>
          <w:w w:val="94"/>
          <w:sz w:val="24"/>
          <w:szCs w:val="24"/>
          <w:lang w:eastAsia="ko-KR"/>
        </w:rPr>
        <w:t>S</w:t>
      </w:r>
      <w:r>
        <w:rPr>
          <w:rFonts w:ascii="Malgun Gothic" w:eastAsia="Malgun Gothic" w:hAnsi="Malgun Gothic" w:cs="Malgun Gothic"/>
          <w:spacing w:val="-2"/>
          <w:w w:val="94"/>
          <w:sz w:val="24"/>
          <w:szCs w:val="24"/>
          <w:lang w:eastAsia="ko-KR"/>
        </w:rPr>
        <w:t>tud</w:t>
      </w:r>
      <w:r>
        <w:rPr>
          <w:rFonts w:ascii="Malgun Gothic" w:eastAsia="Malgun Gothic" w:hAnsi="Malgun Gothic" w:cs="Malgun Gothic"/>
          <w:w w:val="94"/>
          <w:sz w:val="24"/>
          <w:szCs w:val="24"/>
          <w:lang w:eastAsia="ko-KR"/>
        </w:rPr>
        <w:t>ent</w:t>
      </w:r>
      <w:r>
        <w:rPr>
          <w:rFonts w:ascii="Malgun Gothic" w:eastAsia="Malgun Gothic" w:hAnsi="Malgun Gothic" w:cs="Malgun Gothic"/>
          <w:spacing w:val="36"/>
          <w:w w:val="9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3"/>
          <w:w w:val="106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2"/>
          <w:w w:val="96"/>
          <w:sz w:val="24"/>
          <w:szCs w:val="24"/>
          <w:lang w:eastAsia="ko-KR"/>
        </w:rPr>
        <w:t>g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pacing w:val="-2"/>
          <w:w w:val="96"/>
          <w:sz w:val="24"/>
          <w:szCs w:val="24"/>
          <w:lang w:eastAsia="ko-KR"/>
        </w:rPr>
        <w:t>g</w:t>
      </w:r>
      <w:r>
        <w:rPr>
          <w:rFonts w:ascii="Malgun Gothic" w:eastAsia="Malgun Gothic" w:hAnsi="Malgun Gothic" w:cs="Malgun Gothic"/>
          <w:w w:val="97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2"/>
          <w:w w:val="98"/>
          <w:sz w:val="24"/>
          <w:szCs w:val="24"/>
          <w:lang w:eastAsia="ko-KR"/>
        </w:rPr>
        <w:t>m</w:t>
      </w:r>
      <w:r>
        <w:rPr>
          <w:rFonts w:ascii="Malgun Gothic" w:eastAsia="Malgun Gothic" w:hAnsi="Malgun Gothic" w:cs="Malgun Gothic"/>
          <w:spacing w:val="-3"/>
          <w:w w:val="97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pacing w:val="-2"/>
          <w:w w:val="114"/>
          <w:sz w:val="24"/>
          <w:szCs w:val="24"/>
          <w:lang w:eastAsia="ko-KR"/>
        </w:rPr>
        <w:t>)</w:t>
      </w:r>
      <w:r>
        <w:rPr>
          <w:rFonts w:ascii="Malgun Gothic" w:eastAsia="Malgun Gothic" w:hAnsi="Malgun Gothic" w:cs="Malgun Gothic"/>
          <w:w w:val="132"/>
          <w:sz w:val="24"/>
          <w:szCs w:val="24"/>
          <w:lang w:eastAsia="ko-KR"/>
        </w:rPr>
        <w:t>,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 xml:space="preserve">  </w:t>
      </w:r>
      <w:r>
        <w:rPr>
          <w:rFonts w:ascii="Malgun Gothic" w:eastAsia="Malgun Gothic" w:hAnsi="Malgun Gothic" w:cs="Malgun Gothic"/>
          <w:spacing w:val="-25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 xml:space="preserve">인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간관계</w:t>
      </w:r>
      <w:r>
        <w:rPr>
          <w:rFonts w:ascii="Malgun Gothic" w:eastAsia="Malgun Gothic" w:hAnsi="Malgun Gothic" w:cs="Malgun Gothic"/>
          <w:w w:val="132"/>
          <w:sz w:val="24"/>
          <w:szCs w:val="24"/>
          <w:lang w:eastAsia="ko-KR"/>
        </w:rPr>
        <w:t>,</w:t>
      </w:r>
      <w:r>
        <w:rPr>
          <w:rFonts w:ascii="Malgun Gothic" w:eastAsia="Malgun Gothic" w:hAnsi="Malgun Gothic" w:cs="Malgun Gothic"/>
          <w:spacing w:val="3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대학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에</w:t>
      </w:r>
      <w:r>
        <w:rPr>
          <w:rFonts w:ascii="Malgun Gothic" w:eastAsia="Malgun Gothic" w:hAnsi="Malgun Gothic" w:cs="Malgun Gothic"/>
          <w:spacing w:val="53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한</w:t>
      </w:r>
      <w:r>
        <w:rPr>
          <w:rFonts w:ascii="Malgun Gothic" w:eastAsia="Malgun Gothic" w:hAnsi="Malgun Gothic" w:cs="Malgun Gothic"/>
          <w:spacing w:val="-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인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식</w:t>
      </w:r>
      <w:r>
        <w:rPr>
          <w:rFonts w:ascii="Malgun Gothic" w:eastAsia="Malgun Gothic" w:hAnsi="Malgun Gothic" w:cs="Malgun Gothic"/>
          <w:spacing w:val="-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등</w:t>
      </w:r>
      <w:r>
        <w:rPr>
          <w:rFonts w:ascii="Malgun Gothic" w:eastAsia="Malgun Gothic" w:hAnsi="Malgun Gothic" w:cs="Malgun Gothic"/>
          <w:spacing w:val="1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생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활</w:t>
      </w:r>
      <w:r>
        <w:rPr>
          <w:rFonts w:ascii="Malgun Gothic" w:eastAsia="Malgun Gothic" w:hAnsi="Malgun Gothic" w:cs="Malgun Gothic"/>
          <w:spacing w:val="-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경험(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o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l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le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g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2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xp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r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s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조사하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것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목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적이며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</w:p>
    <w:p w:rsidR="00045FFA" w:rsidRDefault="004C5DE0">
      <w:pPr>
        <w:spacing w:line="420" w:lineRule="exact"/>
        <w:ind w:left="458" w:right="45" w:hanging="240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37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제공하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교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육</w:t>
      </w:r>
      <w:r>
        <w:rPr>
          <w:rFonts w:ascii="Malgun Gothic" w:eastAsia="Malgun Gothic" w:hAnsi="Malgun Gothic" w:cs="Malgun Gothic"/>
          <w:spacing w:val="-12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프로그램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에</w:t>
      </w:r>
      <w:r>
        <w:rPr>
          <w:rFonts w:ascii="Malgun Gothic" w:eastAsia="Malgun Gothic" w:hAnsi="Malgun Gothic" w:cs="Malgun Gothic"/>
          <w:spacing w:val="64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한</w:t>
      </w:r>
      <w:r>
        <w:rPr>
          <w:rFonts w:ascii="Malgun Gothic" w:eastAsia="Malgun Gothic" w:hAnsi="Malgun Gothic" w:cs="Malgun Gothic"/>
          <w:spacing w:val="-12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참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여</w:t>
      </w:r>
      <w:r>
        <w:rPr>
          <w:rFonts w:ascii="Malgun Gothic" w:eastAsia="Malgun Gothic" w:hAnsi="Malgun Gothic" w:cs="Malgun Gothic"/>
          <w:spacing w:val="-1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지적</w:t>
      </w:r>
      <w:r>
        <w:rPr>
          <w:rFonts w:ascii="DejaVu Sans" w:eastAsia="DejaVu Sans" w:hAnsi="DejaVu Sans" w:cs="DejaVu Sans"/>
          <w:spacing w:val="-1"/>
          <w:w w:val="49"/>
          <w:sz w:val="24"/>
          <w:szCs w:val="24"/>
          <w:lang w:eastAsia="ko-KR"/>
        </w:rPr>
        <w:t>․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정서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장</w:t>
      </w:r>
      <w:r>
        <w:rPr>
          <w:rFonts w:ascii="HCR Batang" w:eastAsia="HCR Batang" w:hAnsi="HCR Batang" w:cs="HCR Batang"/>
          <w:spacing w:val="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및  </w:t>
      </w:r>
      <w:r>
        <w:rPr>
          <w:rFonts w:ascii="HCR Batang" w:eastAsia="HCR Batang" w:hAnsi="HCR Batang" w:cs="HCR Batang"/>
          <w:spacing w:val="1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발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확인하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포함되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어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8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56" w:lineRule="auto"/>
        <w:ind w:left="458" w:right="45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조사에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활용하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단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도구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92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1"/>
          <w:w w:val="94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w w:val="83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3"/>
          <w:w w:val="83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1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국</w:t>
      </w:r>
      <w:r>
        <w:rPr>
          <w:rFonts w:ascii="HCR Batang" w:eastAsia="HCR Batang" w:hAnsi="HCR Batang" w:cs="HCR Batang"/>
          <w:spacing w:val="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인디애나대학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교 </w:t>
      </w:r>
      <w:r>
        <w:rPr>
          <w:rFonts w:ascii="HCR Batang" w:eastAsia="HCR Batang" w:hAnsi="HCR Batang" w:cs="HCR Batang"/>
          <w:spacing w:val="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고등교육연구소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조 를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개발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것으로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w w:val="75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5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3"/>
          <w:sz w:val="24"/>
          <w:szCs w:val="24"/>
          <w:lang w:eastAsia="ko-KR"/>
        </w:rPr>
        <w:t>Us</w:t>
      </w:r>
      <w:r>
        <w:rPr>
          <w:rFonts w:ascii="HCR Batang" w:eastAsia="HCR Batang" w:hAnsi="HCR Batang" w:cs="HCR Batang"/>
          <w:spacing w:val="-3"/>
          <w:w w:val="93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w w:val="93"/>
          <w:sz w:val="24"/>
          <w:szCs w:val="24"/>
          <w:lang w:eastAsia="ko-KR"/>
        </w:rPr>
        <w:t>ge</w:t>
      </w:r>
      <w:r>
        <w:rPr>
          <w:rFonts w:ascii="HCR Batang" w:eastAsia="HCR Batang" w:hAnsi="HCR Batang" w:cs="HCR Batang"/>
          <w:spacing w:val="50"/>
          <w:w w:val="9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8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w w:val="103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3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spacing w:val="-3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1"/>
          <w:w w:val="97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>)</w:t>
      </w:r>
    </w:p>
    <w:p w:rsidR="00045FFA" w:rsidRDefault="004C5DE0">
      <w:pPr>
        <w:spacing w:before="6" w:line="256" w:lineRule="auto"/>
        <w:ind w:left="458" w:right="42" w:hanging="240"/>
        <w:jc w:val="both"/>
        <w:rPr>
          <w:rFonts w:ascii="HCR Batang" w:eastAsia="HCR Batang" w:hAnsi="HCR Batang" w:cs="HCR Batang"/>
          <w:sz w:val="24"/>
          <w:szCs w:val="24"/>
        </w:rPr>
      </w:pPr>
      <w:r>
        <w:rPr>
          <w:rFonts w:ascii="HCR Batang" w:eastAsia="HCR Batang" w:hAnsi="HCR Batang" w:cs="HCR Batang"/>
          <w:w w:val="63"/>
          <w:sz w:val="24"/>
          <w:szCs w:val="24"/>
        </w:rPr>
        <w:t xml:space="preserve">-   </w:t>
      </w:r>
      <w:r>
        <w:rPr>
          <w:rFonts w:ascii="HCR Batang" w:eastAsia="HCR Batang" w:hAnsi="HCR Batang" w:cs="HCR Batang"/>
          <w:spacing w:val="3"/>
          <w:w w:val="63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미</w:t>
      </w:r>
      <w:r>
        <w:rPr>
          <w:rFonts w:ascii="HCR Batang" w:eastAsia="HCR Batang" w:hAnsi="HCR Batang" w:cs="HCR Batang"/>
          <w:sz w:val="24"/>
          <w:szCs w:val="24"/>
        </w:rPr>
        <w:t xml:space="preserve">국  </w:t>
      </w:r>
      <w:r>
        <w:rPr>
          <w:rFonts w:ascii="HCR Batang" w:eastAsia="HCR Batang" w:hAnsi="HCR Batang" w:cs="HCR Batang"/>
          <w:spacing w:val="-2"/>
          <w:sz w:val="24"/>
          <w:szCs w:val="24"/>
        </w:rPr>
        <w:t>대학들</w:t>
      </w:r>
      <w:r>
        <w:rPr>
          <w:rFonts w:ascii="HCR Batang" w:eastAsia="HCR Batang" w:hAnsi="HCR Batang" w:cs="HCR Batang"/>
          <w:sz w:val="24"/>
          <w:szCs w:val="24"/>
        </w:rPr>
        <w:t>이</w:t>
      </w:r>
      <w:r>
        <w:rPr>
          <w:rFonts w:ascii="HCR Batang" w:eastAsia="HCR Batang" w:hAnsi="HCR Batang" w:cs="HCR Batang"/>
          <w:spacing w:val="37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학부교육</w:t>
      </w:r>
      <w:r>
        <w:rPr>
          <w:rFonts w:ascii="HCR Batang" w:eastAsia="HCR Batang" w:hAnsi="HCR Batang" w:cs="HCR Batang"/>
          <w:sz w:val="24"/>
          <w:szCs w:val="24"/>
        </w:rPr>
        <w:t>의</w:t>
      </w:r>
      <w:r>
        <w:rPr>
          <w:rFonts w:ascii="HCR Batang" w:eastAsia="HCR Batang" w:hAnsi="HCR Batang" w:cs="HCR Batang"/>
          <w:spacing w:val="18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z w:val="24"/>
          <w:szCs w:val="24"/>
        </w:rPr>
        <w:t xml:space="preserve">질 </w:t>
      </w:r>
      <w:r>
        <w:rPr>
          <w:rFonts w:ascii="HCR Batang" w:eastAsia="HCR Batang" w:hAnsi="HCR Batang" w:cs="HCR Batang"/>
          <w:spacing w:val="19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진단</w:t>
      </w:r>
      <w:r>
        <w:rPr>
          <w:rFonts w:ascii="HCR Batang" w:eastAsia="HCR Batang" w:hAnsi="HCR Batang" w:cs="HCR Batang"/>
          <w:sz w:val="24"/>
          <w:szCs w:val="24"/>
        </w:rPr>
        <w:t>을</w:t>
      </w:r>
      <w:r>
        <w:rPr>
          <w:rFonts w:ascii="HCR Batang" w:eastAsia="HCR Batang" w:hAnsi="HCR Batang" w:cs="HCR Batang"/>
          <w:spacing w:val="55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위</w:t>
      </w:r>
      <w:r>
        <w:rPr>
          <w:rFonts w:ascii="HCR Batang" w:eastAsia="HCR Batang" w:hAnsi="HCR Batang" w:cs="HCR Batang"/>
          <w:sz w:val="24"/>
          <w:szCs w:val="24"/>
        </w:rPr>
        <w:t xml:space="preserve">해 </w:t>
      </w:r>
      <w:r>
        <w:rPr>
          <w:rFonts w:ascii="HCR Batang" w:eastAsia="HCR Batang" w:hAnsi="HCR Batang" w:cs="HCR Batang"/>
          <w:spacing w:val="2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널</w:t>
      </w:r>
      <w:r>
        <w:rPr>
          <w:rFonts w:ascii="HCR Batang" w:eastAsia="HCR Batang" w:hAnsi="HCR Batang" w:cs="HCR Batang"/>
          <w:sz w:val="24"/>
          <w:szCs w:val="24"/>
        </w:rPr>
        <w:t xml:space="preserve">리  </w:t>
      </w:r>
      <w:r>
        <w:rPr>
          <w:rFonts w:ascii="HCR Batang" w:eastAsia="HCR Batang" w:hAnsi="HCR Batang" w:cs="HCR Batang"/>
          <w:spacing w:val="-2"/>
          <w:sz w:val="24"/>
          <w:szCs w:val="24"/>
        </w:rPr>
        <w:t>활용하</w:t>
      </w:r>
      <w:r>
        <w:rPr>
          <w:rFonts w:ascii="HCR Batang" w:eastAsia="HCR Batang" w:hAnsi="HCR Batang" w:cs="HCR Batang"/>
          <w:sz w:val="24"/>
          <w:szCs w:val="24"/>
        </w:rPr>
        <w:t>고</w:t>
      </w:r>
      <w:r>
        <w:rPr>
          <w:rFonts w:ascii="HCR Batang" w:eastAsia="HCR Batang" w:hAnsi="HCR Batang" w:cs="HCR Batang"/>
          <w:spacing w:val="37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있</w:t>
      </w:r>
      <w:r>
        <w:rPr>
          <w:rFonts w:ascii="HCR Batang" w:eastAsia="HCR Batang" w:hAnsi="HCR Batang" w:cs="HCR Batang"/>
          <w:sz w:val="24"/>
          <w:szCs w:val="24"/>
        </w:rPr>
        <w:t xml:space="preserve">는 </w:t>
      </w:r>
      <w:r>
        <w:rPr>
          <w:rFonts w:ascii="HCR Batang" w:eastAsia="HCR Batang" w:hAnsi="HCR Batang" w:cs="HCR Batang"/>
          <w:spacing w:val="2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설</w:t>
      </w:r>
      <w:r>
        <w:rPr>
          <w:rFonts w:ascii="HCR Batang" w:eastAsia="HCR Batang" w:hAnsi="HCR Batang" w:cs="HCR Batang"/>
          <w:sz w:val="24"/>
          <w:szCs w:val="24"/>
        </w:rPr>
        <w:t xml:space="preserve">문 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</w:rPr>
        <w:t>도구</w:t>
      </w:r>
      <w:r>
        <w:rPr>
          <w:rFonts w:ascii="HCR Batang" w:eastAsia="HCR Batang" w:hAnsi="HCR Batang" w:cs="HCR Batang"/>
          <w:spacing w:val="1"/>
          <w:w w:val="108"/>
          <w:sz w:val="24"/>
          <w:szCs w:val="24"/>
        </w:rPr>
        <w:t>(</w:t>
      </w:r>
      <w:r>
        <w:rPr>
          <w:rFonts w:ascii="HCR Batang" w:eastAsia="HCR Batang" w:hAnsi="HCR Batang" w:cs="HCR Batang"/>
          <w:spacing w:val="-4"/>
          <w:w w:val="94"/>
          <w:sz w:val="24"/>
          <w:szCs w:val="24"/>
        </w:rPr>
        <w:t>N</w:t>
      </w:r>
      <w:r>
        <w:rPr>
          <w:rFonts w:ascii="HCR Batang" w:eastAsia="HCR Batang" w:hAnsi="HCR Batang" w:cs="HCR Batang"/>
          <w:w w:val="83"/>
          <w:sz w:val="24"/>
          <w:szCs w:val="24"/>
        </w:rPr>
        <w:t>SS</w:t>
      </w:r>
      <w:r>
        <w:rPr>
          <w:rFonts w:ascii="HCR Batang" w:eastAsia="HCR Batang" w:hAnsi="HCR Batang" w:cs="HCR Batang"/>
          <w:spacing w:val="-3"/>
          <w:w w:val="87"/>
          <w:sz w:val="24"/>
          <w:szCs w:val="24"/>
        </w:rPr>
        <w:t>E</w:t>
      </w:r>
      <w:r>
        <w:rPr>
          <w:rFonts w:ascii="HCR Batang" w:eastAsia="HCR Batang" w:hAnsi="HCR Batang" w:cs="HCR Batang"/>
          <w:w w:val="90"/>
          <w:sz w:val="24"/>
          <w:szCs w:val="24"/>
        </w:rPr>
        <w:t xml:space="preserve">: </w:t>
      </w:r>
      <w:r>
        <w:rPr>
          <w:rFonts w:ascii="HCR Batang" w:eastAsia="HCR Batang" w:hAnsi="HCR Batang" w:cs="HCR Batang"/>
          <w:spacing w:val="-1"/>
          <w:w w:val="86"/>
          <w:sz w:val="24"/>
          <w:szCs w:val="24"/>
        </w:rPr>
        <w:t>N</w:t>
      </w:r>
      <w:r>
        <w:rPr>
          <w:rFonts w:ascii="HCR Batang" w:eastAsia="HCR Batang" w:hAnsi="HCR Batang" w:cs="HCR Batang"/>
          <w:w w:val="86"/>
          <w:sz w:val="24"/>
          <w:szCs w:val="24"/>
        </w:rPr>
        <w:t>a</w:t>
      </w:r>
      <w:r>
        <w:rPr>
          <w:rFonts w:ascii="HCR Batang" w:eastAsia="HCR Batang" w:hAnsi="HCR Batang" w:cs="HCR Batang"/>
          <w:spacing w:val="-2"/>
          <w:w w:val="86"/>
          <w:sz w:val="24"/>
          <w:szCs w:val="24"/>
        </w:rPr>
        <w:t>t</w:t>
      </w:r>
      <w:r>
        <w:rPr>
          <w:rFonts w:ascii="HCR Batang" w:eastAsia="HCR Batang" w:hAnsi="HCR Batang" w:cs="HCR Batang"/>
          <w:spacing w:val="-3"/>
          <w:w w:val="86"/>
          <w:sz w:val="24"/>
          <w:szCs w:val="24"/>
        </w:rPr>
        <w:t>i</w:t>
      </w:r>
      <w:r>
        <w:rPr>
          <w:rFonts w:ascii="HCR Batang" w:eastAsia="HCR Batang" w:hAnsi="HCR Batang" w:cs="HCR Batang"/>
          <w:w w:val="86"/>
          <w:sz w:val="24"/>
          <w:szCs w:val="24"/>
        </w:rPr>
        <w:t>o</w:t>
      </w:r>
      <w:r>
        <w:rPr>
          <w:rFonts w:ascii="HCR Batang" w:eastAsia="HCR Batang" w:hAnsi="HCR Batang" w:cs="HCR Batang"/>
          <w:spacing w:val="-2"/>
          <w:w w:val="86"/>
          <w:sz w:val="24"/>
          <w:szCs w:val="24"/>
        </w:rPr>
        <w:t>n</w:t>
      </w:r>
      <w:r>
        <w:rPr>
          <w:rFonts w:ascii="HCR Batang" w:eastAsia="HCR Batang" w:hAnsi="HCR Batang" w:cs="HCR Batang"/>
          <w:w w:val="86"/>
          <w:sz w:val="24"/>
          <w:szCs w:val="24"/>
        </w:rPr>
        <w:t xml:space="preserve">al </w:t>
      </w:r>
      <w:r>
        <w:rPr>
          <w:rFonts w:ascii="HCR Batang" w:eastAsia="HCR Batang" w:hAnsi="HCR Batang" w:cs="HCR Batang"/>
          <w:spacing w:val="48"/>
          <w:w w:val="86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w w:val="86"/>
          <w:sz w:val="24"/>
          <w:szCs w:val="24"/>
        </w:rPr>
        <w:t>S</w:t>
      </w:r>
      <w:r>
        <w:rPr>
          <w:rFonts w:ascii="HCR Batang" w:eastAsia="HCR Batang" w:hAnsi="HCR Batang" w:cs="HCR Batang"/>
          <w:spacing w:val="-2"/>
          <w:w w:val="86"/>
          <w:sz w:val="24"/>
          <w:szCs w:val="24"/>
        </w:rPr>
        <w:t>ur</w:t>
      </w:r>
      <w:r>
        <w:rPr>
          <w:rFonts w:ascii="HCR Batang" w:eastAsia="HCR Batang" w:hAnsi="HCR Batang" w:cs="HCR Batang"/>
          <w:spacing w:val="-1"/>
          <w:w w:val="86"/>
          <w:sz w:val="24"/>
          <w:szCs w:val="24"/>
        </w:rPr>
        <w:t>v</w:t>
      </w:r>
      <w:r>
        <w:rPr>
          <w:rFonts w:ascii="HCR Batang" w:eastAsia="HCR Batang" w:hAnsi="HCR Batang" w:cs="HCR Batang"/>
          <w:w w:val="86"/>
          <w:sz w:val="24"/>
          <w:szCs w:val="24"/>
        </w:rPr>
        <w:t>ey</w:t>
      </w:r>
      <w:r>
        <w:rPr>
          <w:rFonts w:ascii="HCR Batang" w:eastAsia="HCR Batang" w:hAnsi="HCR Batang" w:cs="HCR Batang"/>
          <w:spacing w:val="46"/>
          <w:w w:val="86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z w:val="24"/>
          <w:szCs w:val="24"/>
        </w:rPr>
        <w:t>of</w:t>
      </w:r>
      <w:r>
        <w:rPr>
          <w:rFonts w:ascii="HCR Batang" w:eastAsia="HCR Batang" w:hAnsi="HCR Batang" w:cs="HCR Batang"/>
          <w:spacing w:val="4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w w:val="93"/>
          <w:sz w:val="24"/>
          <w:szCs w:val="24"/>
        </w:rPr>
        <w:t>S</w:t>
      </w:r>
      <w:r>
        <w:rPr>
          <w:rFonts w:ascii="HCR Batang" w:eastAsia="HCR Batang" w:hAnsi="HCR Batang" w:cs="HCR Batang"/>
          <w:spacing w:val="-2"/>
          <w:w w:val="93"/>
          <w:sz w:val="24"/>
          <w:szCs w:val="24"/>
        </w:rPr>
        <w:t>tu</w:t>
      </w:r>
      <w:r>
        <w:rPr>
          <w:rFonts w:ascii="HCR Batang" w:eastAsia="HCR Batang" w:hAnsi="HCR Batang" w:cs="HCR Batang"/>
          <w:w w:val="93"/>
          <w:sz w:val="24"/>
          <w:szCs w:val="24"/>
        </w:rPr>
        <w:t>d</w:t>
      </w:r>
      <w:r>
        <w:rPr>
          <w:rFonts w:ascii="HCR Batang" w:eastAsia="HCR Batang" w:hAnsi="HCR Batang" w:cs="HCR Batang"/>
          <w:spacing w:val="-3"/>
          <w:w w:val="93"/>
          <w:sz w:val="24"/>
          <w:szCs w:val="24"/>
        </w:rPr>
        <w:t>e</w:t>
      </w:r>
      <w:r>
        <w:rPr>
          <w:rFonts w:ascii="HCR Batang" w:eastAsia="HCR Batang" w:hAnsi="HCR Batang" w:cs="HCR Batang"/>
          <w:w w:val="93"/>
          <w:sz w:val="24"/>
          <w:szCs w:val="24"/>
        </w:rPr>
        <w:t>nt</w:t>
      </w:r>
      <w:r>
        <w:rPr>
          <w:rFonts w:ascii="HCR Batang" w:eastAsia="HCR Batang" w:hAnsi="HCR Batang" w:cs="HCR Batang"/>
          <w:spacing w:val="47"/>
          <w:w w:val="93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w w:val="93"/>
          <w:sz w:val="24"/>
          <w:szCs w:val="24"/>
        </w:rPr>
        <w:t>E</w:t>
      </w:r>
      <w:r>
        <w:rPr>
          <w:rFonts w:ascii="HCR Batang" w:eastAsia="HCR Batang" w:hAnsi="HCR Batang" w:cs="HCR Batang"/>
          <w:spacing w:val="-2"/>
          <w:w w:val="93"/>
          <w:sz w:val="24"/>
          <w:szCs w:val="24"/>
        </w:rPr>
        <w:t>n</w:t>
      </w:r>
      <w:r>
        <w:rPr>
          <w:rFonts w:ascii="HCR Batang" w:eastAsia="HCR Batang" w:hAnsi="HCR Batang" w:cs="HCR Batang"/>
          <w:w w:val="93"/>
          <w:sz w:val="24"/>
          <w:szCs w:val="24"/>
        </w:rPr>
        <w:t>g</w:t>
      </w:r>
      <w:r>
        <w:rPr>
          <w:rFonts w:ascii="HCR Batang" w:eastAsia="HCR Batang" w:hAnsi="HCR Batang" w:cs="HCR Batang"/>
          <w:spacing w:val="-3"/>
          <w:w w:val="93"/>
          <w:sz w:val="24"/>
          <w:szCs w:val="24"/>
        </w:rPr>
        <w:t>a</w:t>
      </w:r>
      <w:r>
        <w:rPr>
          <w:rFonts w:ascii="HCR Batang" w:eastAsia="HCR Batang" w:hAnsi="HCR Batang" w:cs="HCR Batang"/>
          <w:w w:val="93"/>
          <w:sz w:val="24"/>
          <w:szCs w:val="24"/>
        </w:rPr>
        <w:t>ge</w:t>
      </w:r>
      <w:r>
        <w:rPr>
          <w:rFonts w:ascii="HCR Batang" w:eastAsia="HCR Batang" w:hAnsi="HCR Batang" w:cs="HCR Batang"/>
          <w:spacing w:val="-4"/>
          <w:w w:val="93"/>
          <w:sz w:val="24"/>
          <w:szCs w:val="24"/>
        </w:rPr>
        <w:t>m</w:t>
      </w:r>
      <w:r>
        <w:rPr>
          <w:rFonts w:ascii="HCR Batang" w:eastAsia="HCR Batang" w:hAnsi="HCR Batang" w:cs="HCR Batang"/>
          <w:w w:val="93"/>
          <w:sz w:val="24"/>
          <w:szCs w:val="24"/>
        </w:rPr>
        <w:t>en</w:t>
      </w:r>
      <w:r>
        <w:rPr>
          <w:rFonts w:ascii="HCR Batang" w:eastAsia="HCR Batang" w:hAnsi="HCR Batang" w:cs="HCR Batang"/>
          <w:spacing w:val="-2"/>
          <w:w w:val="93"/>
          <w:sz w:val="24"/>
          <w:szCs w:val="24"/>
        </w:rPr>
        <w:t>t)</w:t>
      </w:r>
      <w:r>
        <w:rPr>
          <w:rFonts w:ascii="HCR Batang" w:eastAsia="HCR Batang" w:hAnsi="HCR Batang" w:cs="HCR Batang"/>
          <w:w w:val="93"/>
          <w:sz w:val="24"/>
          <w:szCs w:val="24"/>
        </w:rPr>
        <w:t xml:space="preserve">를 </w:t>
      </w:r>
      <w:r>
        <w:rPr>
          <w:rFonts w:ascii="HCR Batang" w:eastAsia="HCR Batang" w:hAnsi="HCR Batang" w:cs="HCR Batang"/>
          <w:spacing w:val="20"/>
          <w:w w:val="93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한</w:t>
      </w:r>
      <w:r>
        <w:rPr>
          <w:rFonts w:ascii="HCR Batang" w:eastAsia="HCR Batang" w:hAnsi="HCR Batang" w:cs="HCR Batang"/>
          <w:sz w:val="24"/>
          <w:szCs w:val="24"/>
        </w:rPr>
        <w:t>국</w:t>
      </w:r>
      <w:r>
        <w:rPr>
          <w:rFonts w:ascii="HCR Batang" w:eastAsia="HCR Batang" w:hAnsi="HCR Batang" w:cs="HCR Batang"/>
          <w:spacing w:val="1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대학</w:t>
      </w:r>
      <w:r>
        <w:rPr>
          <w:rFonts w:ascii="HCR Batang" w:eastAsia="HCR Batang" w:hAnsi="HCR Batang" w:cs="HCR Batang"/>
          <w:sz w:val="24"/>
          <w:szCs w:val="24"/>
        </w:rPr>
        <w:t>의</w:t>
      </w:r>
      <w:r>
        <w:rPr>
          <w:rFonts w:ascii="HCR Batang" w:eastAsia="HCR Batang" w:hAnsi="HCR Batang" w:cs="HCR Batang"/>
          <w:spacing w:val="-1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맥락</w:t>
      </w:r>
      <w:r>
        <w:rPr>
          <w:rFonts w:ascii="HCR Batang" w:eastAsia="HCR Batang" w:hAnsi="HCR Batang" w:cs="HCR Batang"/>
          <w:sz w:val="24"/>
          <w:szCs w:val="24"/>
        </w:rPr>
        <w:t>에</w:t>
      </w:r>
      <w:r>
        <w:rPr>
          <w:rFonts w:ascii="HCR Batang" w:eastAsia="HCR Batang" w:hAnsi="HCR Batang" w:cs="HCR Batang"/>
          <w:spacing w:val="-1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맞</w:t>
      </w:r>
      <w:r>
        <w:rPr>
          <w:rFonts w:ascii="HCR Batang" w:eastAsia="HCR Batang" w:hAnsi="HCR Batang" w:cs="HCR Batang"/>
          <w:sz w:val="24"/>
          <w:szCs w:val="24"/>
        </w:rPr>
        <w:t>게</w:t>
      </w:r>
      <w:r>
        <w:rPr>
          <w:rFonts w:ascii="HCR Batang" w:eastAsia="HCR Batang" w:hAnsi="HCR Batang" w:cs="HCR Batang"/>
          <w:spacing w:val="1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수정</w:t>
      </w:r>
      <w:r>
        <w:rPr>
          <w:rFonts w:ascii="HCR Batang" w:eastAsia="HCR Batang" w:hAnsi="HCR Batang" w:cs="HCR Batang"/>
          <w:sz w:val="24"/>
          <w:szCs w:val="24"/>
        </w:rPr>
        <w:t>,</w:t>
      </w:r>
      <w:r>
        <w:rPr>
          <w:rFonts w:ascii="HCR Batang" w:eastAsia="HCR Batang" w:hAnsi="HCR Batang" w:cs="HCR Batang"/>
          <w:spacing w:val="3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보완하</w:t>
      </w:r>
      <w:r>
        <w:rPr>
          <w:rFonts w:ascii="HCR Batang" w:eastAsia="HCR Batang" w:hAnsi="HCR Batang" w:cs="HCR Batang"/>
          <w:sz w:val="24"/>
          <w:szCs w:val="24"/>
        </w:rPr>
        <w:t xml:space="preserve">고 </w:t>
      </w:r>
      <w:r>
        <w:rPr>
          <w:rFonts w:ascii="HCR Batang" w:eastAsia="HCR Batang" w:hAnsi="HCR Batang" w:cs="HCR Batang"/>
          <w:spacing w:val="-2"/>
          <w:sz w:val="24"/>
          <w:szCs w:val="24"/>
        </w:rPr>
        <w:t>타당화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</w:rPr>
        <w:t>(</w:t>
      </w:r>
      <w:r>
        <w:rPr>
          <w:rFonts w:ascii="HCR Batang" w:eastAsia="HCR Batang" w:hAnsi="HCR Batang" w:cs="HCR Batang"/>
          <w:spacing w:val="-2"/>
          <w:w w:val="90"/>
          <w:sz w:val="24"/>
          <w:szCs w:val="24"/>
        </w:rPr>
        <w:t>V</w:t>
      </w:r>
      <w:r>
        <w:rPr>
          <w:rFonts w:ascii="HCR Batang" w:eastAsia="HCR Batang" w:hAnsi="HCR Batang" w:cs="HCR Batang"/>
          <w:w w:val="91"/>
          <w:sz w:val="24"/>
          <w:szCs w:val="24"/>
        </w:rPr>
        <w:t>a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</w:rPr>
        <w:t>l</w:t>
      </w:r>
      <w:r>
        <w:rPr>
          <w:rFonts w:ascii="HCR Batang" w:eastAsia="HCR Batang" w:hAnsi="HCR Batang" w:cs="HCR Batang"/>
          <w:w w:val="80"/>
          <w:sz w:val="24"/>
          <w:szCs w:val="24"/>
        </w:rPr>
        <w:t>i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</w:rPr>
        <w:t>d</w:t>
      </w:r>
      <w:r>
        <w:rPr>
          <w:rFonts w:ascii="HCR Batang" w:eastAsia="HCR Batang" w:hAnsi="HCR Batang" w:cs="HCR Batang"/>
          <w:w w:val="91"/>
          <w:sz w:val="24"/>
          <w:szCs w:val="24"/>
        </w:rPr>
        <w:t>a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</w:rPr>
        <w:t>t</w:t>
      </w:r>
      <w:r>
        <w:rPr>
          <w:rFonts w:ascii="HCR Batang" w:eastAsia="HCR Batang" w:hAnsi="HCR Batang" w:cs="HCR Batang"/>
          <w:w w:val="80"/>
          <w:sz w:val="24"/>
          <w:szCs w:val="24"/>
        </w:rPr>
        <w:t>i</w:t>
      </w:r>
      <w:r>
        <w:rPr>
          <w:rFonts w:ascii="HCR Batang" w:eastAsia="HCR Batang" w:hAnsi="HCR Batang" w:cs="HCR Batang"/>
          <w:spacing w:val="-2"/>
          <w:w w:val="98"/>
          <w:sz w:val="24"/>
          <w:szCs w:val="24"/>
        </w:rPr>
        <w:t>o</w:t>
      </w:r>
      <w:r>
        <w:rPr>
          <w:rFonts w:ascii="HCR Batang" w:eastAsia="HCR Batang" w:hAnsi="HCR Batang" w:cs="HCR Batang"/>
          <w:w w:val="91"/>
          <w:sz w:val="24"/>
          <w:szCs w:val="24"/>
        </w:rPr>
        <w:t>n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</w:rPr>
        <w:t>)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</w:rPr>
        <w:t>하였</w:t>
      </w:r>
      <w:r>
        <w:rPr>
          <w:rFonts w:ascii="HCR Batang" w:eastAsia="HCR Batang" w:hAnsi="HCR Batang" w:cs="HCR Batang"/>
          <w:w w:val="92"/>
          <w:sz w:val="24"/>
          <w:szCs w:val="24"/>
        </w:rPr>
        <w:t>음</w:t>
      </w:r>
    </w:p>
    <w:p w:rsidR="00045FFA" w:rsidRDefault="00045FFA">
      <w:pPr>
        <w:spacing w:line="200" w:lineRule="exact"/>
      </w:pPr>
    </w:p>
    <w:p w:rsidR="00045FFA" w:rsidRDefault="00045FFA">
      <w:pPr>
        <w:spacing w:before="18" w:line="220" w:lineRule="exact"/>
        <w:rPr>
          <w:sz w:val="22"/>
          <w:szCs w:val="22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※</w:t>
      </w:r>
      <w:r>
        <w:rPr>
          <w:rFonts w:ascii="HCR Batang" w:eastAsia="HCR Batang" w:hAnsi="HCR Batang" w:cs="HCR Batang"/>
          <w:spacing w:val="7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20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15</w:t>
      </w:r>
      <w:r>
        <w:rPr>
          <w:rFonts w:ascii="HCR Batang" w:eastAsia="HCR Batang" w:hAnsi="HCR Batang" w:cs="HCR Batang"/>
          <w:spacing w:val="6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실태조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단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구</w:t>
      </w:r>
    </w:p>
    <w:p w:rsidR="00045FFA" w:rsidRDefault="00045FFA">
      <w:pPr>
        <w:spacing w:before="7" w:line="180" w:lineRule="exact"/>
        <w:rPr>
          <w:sz w:val="18"/>
          <w:szCs w:val="18"/>
          <w:lang w:eastAsia="ko-KR"/>
        </w:rPr>
      </w:pPr>
    </w:p>
    <w:p w:rsidR="00045FFA" w:rsidRDefault="004C5DE0">
      <w:pPr>
        <w:spacing w:line="256" w:lineRule="auto"/>
        <w:ind w:left="616" w:right="324" w:hanging="355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△</w:t>
      </w:r>
      <w:r>
        <w:rPr>
          <w:rFonts w:ascii="HCR Batang" w:eastAsia="HCR Batang" w:hAnsi="HCR Batang" w:cs="HCR Batang"/>
          <w:spacing w:val="2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88"/>
          <w:sz w:val="22"/>
          <w:szCs w:val="22"/>
          <w:lang w:eastAsia="ko-KR"/>
        </w:rPr>
        <w:t>As</w:t>
      </w:r>
      <w:r>
        <w:rPr>
          <w:rFonts w:ascii="HCR Batang" w:eastAsia="HCR Batang" w:hAnsi="HCR Batang" w:cs="HCR Batang"/>
          <w:w w:val="88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8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88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54"/>
          <w:w w:val="8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&amp;</w:t>
      </w:r>
      <w:r>
        <w:rPr>
          <w:rFonts w:ascii="HCR Batang" w:eastAsia="HCR Batang" w:hAnsi="HCR Batang" w:cs="HCR Batang"/>
          <w:spacing w:val="3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96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3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3"/>
          <w:w w:val="102"/>
          <w:sz w:val="22"/>
          <w:szCs w:val="22"/>
          <w:lang w:eastAsia="ko-KR"/>
        </w:rPr>
        <w:t>20</w:t>
      </w:r>
      <w:r>
        <w:rPr>
          <w:rFonts w:ascii="HCR Batang" w:eastAsia="HCR Batang" w:hAnsi="HCR Batang" w:cs="HCR Batang"/>
          <w:w w:val="102"/>
          <w:sz w:val="22"/>
          <w:szCs w:val="22"/>
          <w:lang w:eastAsia="ko-KR"/>
        </w:rPr>
        <w:t>1</w:t>
      </w:r>
      <w:r>
        <w:rPr>
          <w:rFonts w:ascii="HCR Batang" w:eastAsia="HCR Batang" w:hAnsi="HCR Batang" w:cs="HCR Batang"/>
          <w:spacing w:val="3"/>
          <w:w w:val="102"/>
          <w:sz w:val="22"/>
          <w:szCs w:val="22"/>
          <w:lang w:eastAsia="ko-KR"/>
        </w:rPr>
        <w:t>2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74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>-</w:t>
      </w:r>
      <w:r>
        <w:rPr>
          <w:rFonts w:ascii="HCR Batang" w:eastAsia="HCR Batang" w:hAnsi="HCR Batang" w:cs="HCR Batang"/>
          <w:spacing w:val="4"/>
          <w:w w:val="85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>-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O </w:t>
      </w:r>
      <w:r>
        <w:rPr>
          <w:rFonts w:ascii="HCR Batang" w:eastAsia="HCR Batang" w:hAnsi="HCR Batang" w:cs="HCR Batang"/>
          <w:spacing w:val="-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모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통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, 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학부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육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54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1"/>
          <w:sz w:val="22"/>
          <w:szCs w:val="22"/>
          <w:lang w:eastAsia="ko-KR"/>
        </w:rPr>
        <w:t>투</w:t>
      </w:r>
      <w:r>
        <w:rPr>
          <w:rFonts w:ascii="HCR Batang" w:eastAsia="HCR Batang" w:hAnsi="HCR Batang" w:cs="HCR Batang"/>
          <w:spacing w:val="1"/>
          <w:w w:val="91"/>
          <w:sz w:val="22"/>
          <w:szCs w:val="22"/>
          <w:lang w:eastAsia="ko-KR"/>
        </w:rPr>
        <w:t>입</w:t>
      </w:r>
      <w:r>
        <w:rPr>
          <w:rFonts w:ascii="HCR Batang" w:eastAsia="HCR Batang" w:hAnsi="HCR Batang" w:cs="HCR Batang"/>
          <w:spacing w:val="2"/>
          <w:w w:val="91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1"/>
          <w:w w:val="91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4"/>
          <w:w w:val="9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51"/>
          <w:w w:val="9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재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정투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자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),</w:t>
      </w:r>
      <w:r>
        <w:rPr>
          <w:rFonts w:ascii="HCR Batang" w:eastAsia="HCR Batang" w:hAnsi="HCR Batang" w:cs="HCR Batang"/>
          <w:spacing w:val="4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환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대학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생 </w:t>
      </w:r>
      <w:r>
        <w:rPr>
          <w:rFonts w:ascii="HCR Batang" w:eastAsia="HCR Batang" w:hAnsi="HCR Batang" w:cs="HCR Batang"/>
          <w:spacing w:val="24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학습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15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3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구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원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간</w:t>
      </w:r>
      <w:r>
        <w:rPr>
          <w:rFonts w:ascii="HCR Batang" w:eastAsia="HCR Batang" w:hAnsi="HCR Batang" w:cs="HCR Batang"/>
          <w:spacing w:val="4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상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호작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용</w:t>
      </w:r>
      <w:r>
        <w:rPr>
          <w:rFonts w:ascii="HCR Batang" w:eastAsia="HCR Batang" w:hAnsi="HCR Batang" w:cs="HCR Batang"/>
          <w:spacing w:val="-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정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도</w:t>
      </w:r>
      <w:r>
        <w:rPr>
          <w:rFonts w:ascii="HCR Batang" w:eastAsia="HCR Batang" w:hAnsi="HCR Batang" w:cs="HCR Batang"/>
          <w:spacing w:val="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pacing w:val="2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3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산출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역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량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함양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, </w:t>
      </w:r>
      <w:r>
        <w:rPr>
          <w:rFonts w:ascii="HCR Batang" w:eastAsia="HCR Batang" w:hAnsi="HCR Batang" w:cs="HCR Batang"/>
          <w:spacing w:val="22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취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학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만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)의</w:t>
      </w:r>
      <w:r>
        <w:rPr>
          <w:rFonts w:ascii="HCR Batang" w:eastAsia="HCR Batang" w:hAnsi="HCR Batang" w:cs="HCR Batang"/>
          <w:spacing w:val="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프레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임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통하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할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설명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음</w:t>
      </w:r>
    </w:p>
    <w:p w:rsidR="00045FFA" w:rsidRDefault="004C5DE0">
      <w:pPr>
        <w:spacing w:before="5"/>
        <w:ind w:left="261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△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정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부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및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언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론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학평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주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투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산출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요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중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심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단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며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</w:p>
    <w:p w:rsidR="00045FFA" w:rsidRDefault="004C5DE0">
      <w:pPr>
        <w:spacing w:before="25" w:line="256" w:lineRule="auto"/>
        <w:ind w:left="616" w:right="324" w:hanging="252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 </w:t>
      </w:r>
      <w:r>
        <w:rPr>
          <w:rFonts w:ascii="HCR Batang" w:eastAsia="HCR Batang" w:hAnsi="HCR Batang" w:cs="HCR Batang"/>
          <w:spacing w:val="1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실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대학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6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정 </w:t>
      </w:r>
      <w:r>
        <w:rPr>
          <w:rFonts w:ascii="HCR Batang" w:eastAsia="HCR Batang" w:hAnsi="HCR Batang" w:cs="HCR Batang"/>
          <w:spacing w:val="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및</w:t>
      </w:r>
      <w:r>
        <w:rPr>
          <w:rFonts w:ascii="HCR Batang" w:eastAsia="HCR Batang" w:hAnsi="HCR Batang" w:cs="HCR Batang"/>
          <w:spacing w:val="3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환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경요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은 </w:t>
      </w:r>
      <w:r>
        <w:rPr>
          <w:rFonts w:ascii="HCR Batang" w:eastAsia="HCR Batang" w:hAnsi="HCR Batang" w:cs="HCR Batang"/>
          <w:spacing w:val="6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부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교육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1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성과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큰</w:t>
      </w:r>
      <w:r>
        <w:rPr>
          <w:rFonts w:ascii="HCR Batang" w:eastAsia="HCR Batang" w:hAnsi="HCR Batang" w:cs="HCR Batang"/>
          <w:spacing w:val="3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영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향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미침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 도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불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구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하고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54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객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관적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체계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분석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한적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음</w:t>
      </w:r>
    </w:p>
    <w:p w:rsidR="00045FFA" w:rsidRDefault="005D44B4">
      <w:pPr>
        <w:spacing w:before="5" w:line="256" w:lineRule="auto"/>
        <w:ind w:left="616" w:right="324" w:hanging="355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pict>
          <v:group id="_x0000_s4417" style="position:absolute;left:0;text-align:left;margin-left:67.7pt;margin-top:464.55pt;width:454.1pt;height:279.05pt;z-index:-26178;mso-position-horizontal-relative:page;mso-position-vertical-relative:page" coordorigin="1354,9291" coordsize="9082,5581">
            <v:shape id="_x0000_s4425" style="position:absolute;left:1360;top:9295;width:0;height:5574" coordorigin="1360,9295" coordsize="0,5574" path="m1360,9295r,5574e" filled="f" strokeweight=".36pt">
              <v:path arrowok="t"/>
            </v:shape>
            <v:shape id="_x0000_s4424" style="position:absolute;left:10427;top:9295;width:0;height:5574" coordorigin="10427,9295" coordsize="0,5574" path="m10427,9295r,5574e" filled="f" strokeweight=".36pt">
              <v:path arrowok="t"/>
            </v:shape>
            <v:shape id="_x0000_s4423" style="position:absolute;left:1358;top:9295;width:9074;height:0" coordorigin="1358,9295" coordsize="9074,0" path="m1358,9295r9074,e" filled="f" strokeweight=".36pt">
              <v:path arrowok="t"/>
            </v:shape>
            <v:shape id="_x0000_s4422" style="position:absolute;left:1358;top:14869;width:9074;height:0" coordorigin="1358,14869" coordsize="9074,0" path="m1358,14869r9074,e" filled="f" strokeweight=".36pt">
              <v:path arrowok="t"/>
            </v:shape>
            <v:shape id="_x0000_s4421" style="position:absolute;left:10427;top:9295;width:0;height:5574" coordorigin="10427,9295" coordsize="0,5574" path="m10427,9295r,5574e" filled="f" strokeweight=".36pt">
              <v:path arrowok="t"/>
            </v:shape>
            <v:shape id="_x0000_s4420" style="position:absolute;left:1360;top:9295;width:0;height:5574" coordorigin="1360,9295" coordsize="0,5574" path="m1360,9295r,5574e" filled="f" strokeweight=".36pt">
              <v:path arrowok="t"/>
            </v:shape>
            <v:shape id="_x0000_s4419" style="position:absolute;left:1358;top:14869;width:9074;height:0" coordorigin="1358,14869" coordsize="9074,0" path="m1358,14869r9074,e" filled="f" strokeweight=".36pt">
              <v:path arrowok="t"/>
            </v:shape>
            <v:shape id="_x0000_s4418" style="position:absolute;left:1358;top:9295;width:9074;height:0" coordorigin="1358,9295" coordsize="9074,0" path="m1358,9295r9074,e" filled="f" strokeweight=".36pt">
              <v:path arrowok="t"/>
            </v:shape>
            <w10:wrap anchorx="page" anchory="page"/>
          </v:group>
        </w:pic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△</w:t>
      </w:r>
      <w:r w:rsidR="004C5DE0">
        <w:rPr>
          <w:rFonts w:ascii="HCR Batang" w:eastAsia="HCR Batang" w:hAnsi="HCR Batang" w:cs="HCR Batang"/>
          <w:spacing w:val="37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본</w:t>
      </w:r>
      <w:r w:rsidR="004C5DE0">
        <w:rPr>
          <w:rFonts w:ascii="HCR Batang" w:eastAsia="HCR Batang" w:hAnsi="HCR Batang" w:cs="HCR Batang"/>
          <w:spacing w:val="34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조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사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 w:rsidR="004C5DE0"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대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학생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의 </w:t>
      </w:r>
      <w:r w:rsidR="004C5DE0">
        <w:rPr>
          <w:rFonts w:ascii="HCR Batang" w:eastAsia="HCR Batang" w:hAnsi="HCR Batang" w:cs="HCR Batang"/>
          <w:spacing w:val="13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고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차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원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적 </w:t>
      </w:r>
      <w:r w:rsidR="004C5DE0">
        <w:rPr>
          <w:rFonts w:ascii="HCR Batang" w:eastAsia="HCR Batang" w:hAnsi="HCR Batang" w:cs="HCR Batang"/>
          <w:spacing w:val="16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학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습경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험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, </w:t>
      </w:r>
      <w:r w:rsidR="004C5DE0">
        <w:rPr>
          <w:rFonts w:ascii="HCR Batang" w:eastAsia="HCR Batang" w:hAnsi="HCR Batang" w:cs="HCR Batang"/>
          <w:spacing w:val="11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학습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투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자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, </w:t>
      </w:r>
      <w:r w:rsidR="004C5DE0">
        <w:rPr>
          <w:rFonts w:ascii="HCR Batang" w:eastAsia="HCR Batang" w:hAnsi="HCR Batang" w:cs="HCR Batang"/>
          <w:spacing w:val="12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능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동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적</w:t>
      </w:r>
      <w:r w:rsidR="004C5DE0">
        <w:rPr>
          <w:rFonts w:ascii="DejaVu Sans" w:eastAsia="DejaVu Sans" w:hAnsi="DejaVu Sans" w:cs="DejaVu Sans"/>
          <w:spacing w:val="-1"/>
          <w:w w:val="49"/>
          <w:sz w:val="22"/>
          <w:szCs w:val="22"/>
          <w:lang w:eastAsia="ko-KR"/>
        </w:rPr>
        <w:t>․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협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동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적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8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학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습참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여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, </w:t>
      </w:r>
      <w:r w:rsidR="004C5DE0">
        <w:rPr>
          <w:rFonts w:ascii="HCR Batang" w:eastAsia="HCR Batang" w:hAnsi="HCR Batang" w:cs="HCR Batang"/>
          <w:spacing w:val="13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교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수학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생 </w:t>
      </w:r>
      <w:r w:rsidR="004C5DE0">
        <w:rPr>
          <w:rFonts w:ascii="HCR Batang" w:eastAsia="HCR Batang" w:hAnsi="HCR Batang" w:cs="HCR Batang"/>
          <w:spacing w:val="13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상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호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작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용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 w:rsidR="004C5DE0"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질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 w:rsidR="004C5DE0">
        <w:rPr>
          <w:rFonts w:ascii="HCR Batang" w:eastAsia="HCR Batang" w:hAnsi="HCR Batang" w:cs="HCR Batang"/>
          <w:spacing w:val="26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대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에서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 w:rsidR="004C5DE0">
        <w:rPr>
          <w:rFonts w:ascii="HCR Batang" w:eastAsia="HCR Batang" w:hAnsi="HCR Batang" w:cs="HCR Batang"/>
          <w:spacing w:val="7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다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양하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고 </w:t>
      </w:r>
      <w:r w:rsidR="004C5DE0">
        <w:rPr>
          <w:rFonts w:ascii="HCR Batang" w:eastAsia="HCR Batang" w:hAnsi="HCR Batang" w:cs="HCR Batang"/>
          <w:spacing w:val="6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풍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부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 w:rsidR="004C5DE0"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인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적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교류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, </w:t>
      </w:r>
      <w:r w:rsidR="004C5DE0">
        <w:rPr>
          <w:rFonts w:ascii="HCR Batang" w:eastAsia="HCR Batang" w:hAnsi="HCR Batang" w:cs="HCR Batang"/>
          <w:spacing w:val="12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대학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 w:rsidR="004C5DE0"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적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극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 w:rsidR="004C5DE0"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원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이</w:t>
      </w:r>
      <w:r w:rsidR="004C5DE0"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학부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교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육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 w:rsidR="004C5DE0">
        <w:rPr>
          <w:rFonts w:ascii="HCR Batang" w:eastAsia="HCR Batang" w:hAnsi="HCR Batang" w:cs="HCR Batang"/>
          <w:spacing w:val="7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질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 w:rsidR="004C5DE0"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성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과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 w:rsidR="004C5DE0"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결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정하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 w:rsidR="004C5DE0"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핵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심</w:t>
      </w:r>
      <w:r w:rsidR="004C5DE0"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요인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이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라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는 </w:t>
      </w:r>
      <w:r w:rsidR="004C5DE0">
        <w:rPr>
          <w:rFonts w:ascii="HCR Batang" w:eastAsia="HCR Batang" w:hAnsi="HCR Batang" w:cs="HCR Batang"/>
          <w:spacing w:val="2"/>
          <w:w w:val="8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이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론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적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·</w:t>
      </w:r>
      <w:r w:rsidR="004C5DE0"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실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증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적 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근거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 w:rsidR="004C5DE0"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토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로</w:t>
      </w:r>
      <w:r w:rsidR="004C5DE0"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수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행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됨</w:t>
      </w:r>
    </w:p>
    <w:p w:rsidR="00045FFA" w:rsidRDefault="004C5DE0">
      <w:pPr>
        <w:spacing w:before="6" w:line="256" w:lineRule="auto"/>
        <w:ind w:left="616" w:right="324" w:hanging="252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27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4개</w:t>
      </w:r>
      <w:r>
        <w:rPr>
          <w:rFonts w:ascii="HCR Batang" w:eastAsia="HCR Batang" w:hAnsi="HCR Batang" w:cs="HCR Batang"/>
          <w:spacing w:val="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영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역 1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>0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개</w:t>
      </w:r>
      <w:r>
        <w:rPr>
          <w:rFonts w:ascii="HCR Batang" w:eastAsia="HCR Batang" w:hAnsi="HCR Batang" w:cs="HCR Batang"/>
          <w:spacing w:val="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요인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51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구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되었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며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47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개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인배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56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대학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학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련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학생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51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인 이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추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되었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음</w:t>
      </w:r>
    </w:p>
    <w:p w:rsidR="00045FFA" w:rsidRDefault="00045FFA">
      <w:pPr>
        <w:spacing w:before="9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360" w:lineRule="atLeast"/>
        <w:ind w:left="1359" w:right="323" w:hanging="995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3"/>
          <w:lang w:eastAsia="ko-KR"/>
        </w:rPr>
        <w:t>&lt;</w:t>
      </w:r>
      <w:r>
        <w:rPr>
          <w:rFonts w:ascii="HCR Batang" w:eastAsia="HCR Batang" w:hAnsi="HCR Batang" w:cs="HCR Batang"/>
          <w:spacing w:val="-2"/>
          <w:lang w:eastAsia="ko-KR"/>
        </w:rPr>
        <w:t>참</w:t>
      </w:r>
      <w:r>
        <w:rPr>
          <w:rFonts w:ascii="HCR Batang" w:eastAsia="HCR Batang" w:hAnsi="HCR Batang" w:cs="HCR Batang"/>
          <w:spacing w:val="-5"/>
          <w:lang w:eastAsia="ko-KR"/>
        </w:rPr>
        <w:t>고자</w:t>
      </w:r>
      <w:r>
        <w:rPr>
          <w:rFonts w:ascii="HCR Batang" w:eastAsia="HCR Batang" w:hAnsi="HCR Batang" w:cs="HCR Batang"/>
          <w:spacing w:val="-2"/>
          <w:lang w:eastAsia="ko-KR"/>
        </w:rPr>
        <w:t>료</w:t>
      </w:r>
      <w:r>
        <w:rPr>
          <w:rFonts w:ascii="HCR Batang" w:eastAsia="HCR Batang" w:hAnsi="HCR Batang" w:cs="HCR Batang"/>
          <w:lang w:eastAsia="ko-KR"/>
        </w:rPr>
        <w:t>&gt;</w:t>
      </w:r>
      <w:r>
        <w:rPr>
          <w:rFonts w:ascii="HCR Batang" w:eastAsia="HCR Batang" w:hAnsi="HCR Batang" w:cs="HCR Batang"/>
          <w:spacing w:val="-20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배</w:t>
      </w:r>
      <w:r>
        <w:rPr>
          <w:rFonts w:ascii="HCR Batang" w:eastAsia="HCR Batang" w:hAnsi="HCR Batang" w:cs="HCR Batang"/>
          <w:spacing w:val="-2"/>
          <w:lang w:eastAsia="ko-KR"/>
        </w:rPr>
        <w:t>상</w:t>
      </w:r>
      <w:r>
        <w:rPr>
          <w:rFonts w:ascii="HCR Batang" w:eastAsia="HCR Batang" w:hAnsi="HCR Batang" w:cs="HCR Batang"/>
          <w:spacing w:val="-5"/>
          <w:lang w:eastAsia="ko-KR"/>
        </w:rPr>
        <w:t>훈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강민</w:t>
      </w:r>
      <w:r>
        <w:rPr>
          <w:rFonts w:ascii="HCR Batang" w:eastAsia="HCR Batang" w:hAnsi="HCR Batang" w:cs="HCR Batang"/>
          <w:spacing w:val="-2"/>
          <w:lang w:eastAsia="ko-KR"/>
        </w:rPr>
        <w:t>수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-2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홍지</w:t>
      </w:r>
      <w:r>
        <w:rPr>
          <w:rFonts w:ascii="HCR Batang" w:eastAsia="HCR Batang" w:hAnsi="HCR Batang" w:cs="HCR Batang"/>
          <w:spacing w:val="-2"/>
          <w:lang w:eastAsia="ko-KR"/>
        </w:rPr>
        <w:t>인</w:t>
      </w:r>
      <w:r>
        <w:rPr>
          <w:rFonts w:ascii="HCR Batang" w:eastAsia="HCR Batang" w:hAnsi="HCR Batang" w:cs="HCR Batang"/>
          <w:spacing w:val="-3"/>
          <w:lang w:eastAsia="ko-KR"/>
        </w:rPr>
        <w:t>(</w:t>
      </w:r>
      <w:r>
        <w:rPr>
          <w:rFonts w:ascii="HCR Batang" w:eastAsia="HCR Batang" w:hAnsi="HCR Batang" w:cs="HCR Batang"/>
          <w:spacing w:val="-2"/>
          <w:lang w:eastAsia="ko-KR"/>
        </w:rPr>
        <w:t>20</w:t>
      </w:r>
      <w:r>
        <w:rPr>
          <w:rFonts w:ascii="HCR Batang" w:eastAsia="HCR Batang" w:hAnsi="HCR Batang" w:cs="HCR Batang"/>
          <w:spacing w:val="-5"/>
          <w:lang w:eastAsia="ko-KR"/>
        </w:rPr>
        <w:t>1</w:t>
      </w:r>
      <w:r>
        <w:rPr>
          <w:rFonts w:ascii="HCR Batang" w:eastAsia="HCR Batang" w:hAnsi="HCR Batang" w:cs="HCR Batang"/>
          <w:spacing w:val="-2"/>
          <w:lang w:eastAsia="ko-KR"/>
        </w:rPr>
        <w:t>5</w:t>
      </w:r>
      <w:r>
        <w:rPr>
          <w:rFonts w:ascii="HCR Batang" w:eastAsia="HCR Batang" w:hAnsi="HCR Batang" w:cs="HCR Batang"/>
          <w:spacing w:val="-1"/>
          <w:lang w:eastAsia="ko-KR"/>
        </w:rPr>
        <w:t>)</w:t>
      </w:r>
      <w:r>
        <w:rPr>
          <w:rFonts w:ascii="HCR Batang" w:eastAsia="HCR Batang" w:hAnsi="HCR Batang" w:cs="HCR Batang"/>
          <w:lang w:eastAsia="ko-KR"/>
        </w:rPr>
        <w:t>.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한</w:t>
      </w:r>
      <w:r>
        <w:rPr>
          <w:rFonts w:ascii="HCR Batang" w:eastAsia="HCR Batang" w:hAnsi="HCR Batang" w:cs="HCR Batang"/>
          <w:lang w:eastAsia="ko-KR"/>
        </w:rPr>
        <w:t>국</w:t>
      </w:r>
      <w:r>
        <w:rPr>
          <w:rFonts w:ascii="HCR Batang" w:eastAsia="HCR Batang" w:hAnsi="HCR Batang" w:cs="HCR Batang"/>
          <w:spacing w:val="1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대</w:t>
      </w:r>
      <w:r>
        <w:rPr>
          <w:rFonts w:ascii="HCR Batang" w:eastAsia="HCR Batang" w:hAnsi="HCR Batang" w:cs="HCR Batang"/>
          <w:spacing w:val="-5"/>
          <w:lang w:eastAsia="ko-KR"/>
        </w:rPr>
        <w:t>학생</w:t>
      </w:r>
      <w:r>
        <w:rPr>
          <w:rFonts w:ascii="HCR Batang" w:eastAsia="HCR Batang" w:hAnsi="HCR Batang" w:cs="HCR Batang"/>
          <w:lang w:eastAsia="ko-KR"/>
        </w:rPr>
        <w:t>의</w:t>
      </w:r>
      <w:r>
        <w:rPr>
          <w:rFonts w:ascii="HCR Batang" w:eastAsia="HCR Batang" w:hAnsi="HCR Batang" w:cs="HCR Batang"/>
          <w:spacing w:val="-1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학습</w:t>
      </w:r>
      <w:r>
        <w:rPr>
          <w:rFonts w:ascii="HCR Batang" w:eastAsia="HCR Batang" w:hAnsi="HCR Batang" w:cs="HCR Batang"/>
          <w:spacing w:val="-2"/>
          <w:lang w:eastAsia="ko-KR"/>
        </w:rPr>
        <w:t>참</w:t>
      </w:r>
      <w:r>
        <w:rPr>
          <w:rFonts w:ascii="HCR Batang" w:eastAsia="HCR Batang" w:hAnsi="HCR Batang" w:cs="HCR Batang"/>
          <w:lang w:eastAsia="ko-KR"/>
        </w:rPr>
        <w:t>여</w:t>
      </w:r>
      <w:r>
        <w:rPr>
          <w:rFonts w:ascii="HCR Batang" w:eastAsia="HCR Batang" w:hAnsi="HCR Batang" w:cs="HCR Batang"/>
          <w:spacing w:val="-1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진</w:t>
      </w:r>
      <w:r>
        <w:rPr>
          <w:rFonts w:ascii="HCR Batang" w:eastAsia="HCR Batang" w:hAnsi="HCR Batang" w:cs="HCR Batang"/>
          <w:spacing w:val="-5"/>
          <w:lang w:eastAsia="ko-KR"/>
        </w:rPr>
        <w:t>단</w:t>
      </w:r>
      <w:r>
        <w:rPr>
          <w:rFonts w:ascii="HCR Batang" w:eastAsia="HCR Batang" w:hAnsi="HCR Batang" w:cs="HCR Batang"/>
          <w:lang w:eastAsia="ko-KR"/>
        </w:rPr>
        <w:t xml:space="preserve">을 </w:t>
      </w:r>
      <w:r>
        <w:rPr>
          <w:rFonts w:ascii="HCR Batang" w:eastAsia="HCR Batang" w:hAnsi="HCR Batang" w:cs="HCR Batang"/>
          <w:spacing w:val="-2"/>
          <w:lang w:eastAsia="ko-KR"/>
        </w:rPr>
        <w:t>위</w:t>
      </w:r>
      <w:r>
        <w:rPr>
          <w:rFonts w:ascii="HCR Batang" w:eastAsia="HCR Batang" w:hAnsi="HCR Batang" w:cs="HCR Batang"/>
          <w:lang w:eastAsia="ko-KR"/>
        </w:rPr>
        <w:t>한</w:t>
      </w:r>
      <w:r>
        <w:rPr>
          <w:rFonts w:ascii="HCR Batang" w:eastAsia="HCR Batang" w:hAnsi="HCR Batang" w:cs="HCR Batang"/>
          <w:spacing w:val="1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미</w:t>
      </w:r>
      <w:r>
        <w:rPr>
          <w:rFonts w:ascii="HCR Batang" w:eastAsia="HCR Batang" w:hAnsi="HCR Batang" w:cs="HCR Batang"/>
          <w:lang w:eastAsia="ko-KR"/>
        </w:rPr>
        <w:t>국</w:t>
      </w:r>
      <w:r>
        <w:rPr>
          <w:rFonts w:ascii="HCR Batang" w:eastAsia="HCR Batang" w:hAnsi="HCR Batang" w:cs="HCR Batang"/>
          <w:spacing w:val="14"/>
          <w:lang w:eastAsia="ko-KR"/>
        </w:rPr>
        <w:t xml:space="preserve"> </w:t>
      </w:r>
      <w:r>
        <w:rPr>
          <w:rFonts w:ascii="HCR Batang" w:eastAsia="HCR Batang" w:hAnsi="HCR Batang" w:cs="HCR Batang"/>
          <w:spacing w:val="-4"/>
          <w:lang w:eastAsia="ko-KR"/>
        </w:rPr>
        <w:t>N</w:t>
      </w:r>
      <w:r>
        <w:rPr>
          <w:rFonts w:ascii="HCR Batang" w:eastAsia="HCR Batang" w:hAnsi="HCR Batang" w:cs="HCR Batang"/>
          <w:spacing w:val="-3"/>
          <w:lang w:eastAsia="ko-KR"/>
        </w:rPr>
        <w:t>SS</w:t>
      </w:r>
      <w:r>
        <w:rPr>
          <w:rFonts w:ascii="HCR Batang" w:eastAsia="HCR Batang" w:hAnsi="HCR Batang" w:cs="HCR Batang"/>
          <w:lang w:eastAsia="ko-KR"/>
        </w:rPr>
        <w:t>E</w:t>
      </w:r>
      <w:r>
        <w:rPr>
          <w:rFonts w:ascii="HCR Batang" w:eastAsia="HCR Batang" w:hAnsi="HCR Batang" w:cs="HCR Batang"/>
          <w:spacing w:val="-16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모</w:t>
      </w:r>
      <w:r>
        <w:rPr>
          <w:rFonts w:ascii="HCR Batang" w:eastAsia="HCR Batang" w:hAnsi="HCR Batang" w:cs="HCR Batang"/>
          <w:lang w:eastAsia="ko-KR"/>
        </w:rPr>
        <w:t>델</w:t>
      </w:r>
      <w:r>
        <w:rPr>
          <w:rFonts w:ascii="HCR Batang" w:eastAsia="HCR Batang" w:hAnsi="HCR Batang" w:cs="HCR Batang"/>
          <w:spacing w:val="16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도</w:t>
      </w:r>
      <w:r>
        <w:rPr>
          <w:rFonts w:ascii="HCR Batang" w:eastAsia="HCR Batang" w:hAnsi="HCR Batang" w:cs="HCR Batang"/>
          <w:lang w:eastAsia="ko-KR"/>
        </w:rPr>
        <w:t>입 및</w:t>
      </w:r>
      <w:r>
        <w:rPr>
          <w:rFonts w:ascii="HCR Batang" w:eastAsia="HCR Batang" w:hAnsi="HCR Batang" w:cs="HCR Batang"/>
          <w:spacing w:val="17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타</w:t>
      </w:r>
      <w:r>
        <w:rPr>
          <w:rFonts w:ascii="HCR Batang" w:eastAsia="HCR Batang" w:hAnsi="HCR Batang" w:cs="HCR Batang"/>
          <w:spacing w:val="-5"/>
          <w:lang w:eastAsia="ko-KR"/>
        </w:rPr>
        <w:t>당화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-1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2"/>
          <w:lang w:eastAsia="ko-KR"/>
        </w:rPr>
        <w:t>아시</w:t>
      </w:r>
      <w:r>
        <w:rPr>
          <w:rFonts w:ascii="HCR Batang" w:eastAsia="HCR Batang" w:hAnsi="HCR Batang" w:cs="HCR Batang"/>
          <w:spacing w:val="-2"/>
          <w:w w:val="92"/>
          <w:lang w:eastAsia="ko-KR"/>
        </w:rPr>
        <w:t>아</w:t>
      </w:r>
      <w:r>
        <w:rPr>
          <w:rFonts w:ascii="HCR Batang" w:eastAsia="HCR Batang" w:hAnsi="HCR Batang" w:cs="HCR Batang"/>
          <w:spacing w:val="-5"/>
          <w:w w:val="92"/>
          <w:lang w:eastAsia="ko-KR"/>
        </w:rPr>
        <w:t>교육</w:t>
      </w:r>
      <w:r>
        <w:rPr>
          <w:rFonts w:ascii="HCR Batang" w:eastAsia="HCR Batang" w:hAnsi="HCR Batang" w:cs="HCR Batang"/>
          <w:spacing w:val="-2"/>
          <w:w w:val="92"/>
          <w:lang w:eastAsia="ko-KR"/>
        </w:rPr>
        <w:t>연</w:t>
      </w:r>
      <w:r>
        <w:rPr>
          <w:rFonts w:ascii="HCR Batang" w:eastAsia="HCR Batang" w:hAnsi="HCR Batang" w:cs="HCR Batang"/>
          <w:spacing w:val="-5"/>
          <w:w w:val="92"/>
          <w:lang w:eastAsia="ko-KR"/>
        </w:rPr>
        <w:t>구</w:t>
      </w:r>
      <w:r>
        <w:rPr>
          <w:rFonts w:ascii="HCR Batang" w:eastAsia="HCR Batang" w:hAnsi="HCR Batang" w:cs="HCR Batang"/>
          <w:w w:val="92"/>
          <w:lang w:eastAsia="ko-KR"/>
        </w:rPr>
        <w:t>,</w:t>
      </w:r>
      <w:r>
        <w:rPr>
          <w:rFonts w:ascii="HCR Batang" w:eastAsia="HCR Batang" w:hAnsi="HCR Batang" w:cs="HCR Batang"/>
          <w:spacing w:val="47"/>
          <w:w w:val="9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16</w:t>
      </w:r>
      <w:r>
        <w:rPr>
          <w:rFonts w:ascii="HCR Batang" w:eastAsia="HCR Batang" w:hAnsi="HCR Batang" w:cs="HCR Batang"/>
          <w:spacing w:val="-3"/>
          <w:lang w:eastAsia="ko-KR"/>
        </w:rPr>
        <w:t>(</w:t>
      </w:r>
      <w:r>
        <w:rPr>
          <w:rFonts w:ascii="HCR Batang" w:eastAsia="HCR Batang" w:hAnsi="HCR Batang" w:cs="HCR Batang"/>
          <w:spacing w:val="-2"/>
          <w:lang w:eastAsia="ko-KR"/>
        </w:rPr>
        <w:t>4</w:t>
      </w:r>
      <w:r>
        <w:rPr>
          <w:rFonts w:ascii="HCR Batang" w:eastAsia="HCR Batang" w:hAnsi="HCR Batang" w:cs="HCR Batang"/>
          <w:spacing w:val="-1"/>
          <w:lang w:eastAsia="ko-KR"/>
        </w:rPr>
        <w:t>)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58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6"/>
          <w:lang w:eastAsia="ko-KR"/>
        </w:rPr>
        <w:t>7</w:t>
      </w:r>
      <w:r>
        <w:rPr>
          <w:rFonts w:ascii="HCR Batang" w:eastAsia="HCR Batang" w:hAnsi="HCR Batang" w:cs="HCR Batang"/>
          <w:spacing w:val="-5"/>
          <w:w w:val="106"/>
          <w:lang w:eastAsia="ko-KR"/>
        </w:rPr>
        <w:t>7</w:t>
      </w:r>
      <w:r>
        <w:rPr>
          <w:rFonts w:ascii="HCR Batang" w:eastAsia="HCR Batang" w:hAnsi="HCR Batang" w:cs="HCR Batang"/>
          <w:spacing w:val="-1"/>
          <w:w w:val="63"/>
          <w:lang w:eastAsia="ko-KR"/>
        </w:rPr>
        <w:t>-</w:t>
      </w:r>
      <w:r>
        <w:rPr>
          <w:rFonts w:ascii="HCR Batang" w:eastAsia="HCR Batang" w:hAnsi="HCR Batang" w:cs="HCR Batang"/>
          <w:spacing w:val="-2"/>
          <w:w w:val="106"/>
          <w:lang w:eastAsia="ko-KR"/>
        </w:rPr>
        <w:t>1</w:t>
      </w:r>
      <w:r>
        <w:rPr>
          <w:rFonts w:ascii="HCR Batang" w:eastAsia="HCR Batang" w:hAnsi="HCR Batang" w:cs="HCR Batang"/>
          <w:spacing w:val="-5"/>
          <w:w w:val="106"/>
          <w:lang w:eastAsia="ko-KR"/>
        </w:rPr>
        <w:t>0</w:t>
      </w:r>
      <w:r>
        <w:rPr>
          <w:rFonts w:ascii="HCR Batang" w:eastAsia="HCR Batang" w:hAnsi="HCR Batang" w:cs="HCR Batang"/>
          <w:spacing w:val="-2"/>
          <w:w w:val="106"/>
          <w:lang w:eastAsia="ko-KR"/>
        </w:rPr>
        <w:t>4</w:t>
      </w:r>
      <w:r>
        <w:rPr>
          <w:rFonts w:ascii="HCR Batang" w:eastAsia="HCR Batang" w:hAnsi="HCR Batang" w:cs="HCR Batang"/>
          <w:w w:val="91"/>
          <w:lang w:eastAsia="ko-KR"/>
        </w:rPr>
        <w:t>.</w:t>
      </w:r>
    </w:p>
    <w:p w:rsidR="00045FFA" w:rsidRDefault="00045FFA">
      <w:pPr>
        <w:spacing w:before="9" w:line="180" w:lineRule="exact"/>
        <w:rPr>
          <w:sz w:val="18"/>
          <w:szCs w:val="18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441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1</w:t>
      </w:r>
      <w:r>
        <w:rPr>
          <w:rFonts w:ascii="HCR Dotum" w:eastAsia="HCR Dotum" w:hAnsi="HCR Dotum" w:cs="HCR Dotum"/>
          <w:position w:val="-1"/>
        </w:rPr>
        <w:t>0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102"/>
        <w:rPr>
          <w:rFonts w:ascii="HCR Batang" w:eastAsia="HCR Batang" w:hAnsi="HCR Batang" w:cs="HCR Batang"/>
          <w:sz w:val="24"/>
          <w:szCs w:val="24"/>
        </w:rPr>
      </w:pPr>
      <w:r>
        <w:rPr>
          <w:rFonts w:ascii="DejaVu Sans" w:eastAsia="DejaVu Sans" w:hAnsi="DejaVu Sans" w:cs="DejaVu Sans"/>
          <w:position w:val="-1"/>
          <w:sz w:val="24"/>
          <w:szCs w:val="24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</w:rPr>
        <w:t>설</w:t>
      </w:r>
      <w:r>
        <w:rPr>
          <w:rFonts w:ascii="HCR Batang" w:eastAsia="HCR Batang" w:hAnsi="HCR Batang" w:cs="HCR Batang"/>
          <w:position w:val="-1"/>
          <w:sz w:val="24"/>
          <w:szCs w:val="24"/>
        </w:rPr>
        <w:t>문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</w:rPr>
        <w:t>문</w:t>
      </w:r>
      <w:r>
        <w:rPr>
          <w:rFonts w:ascii="HCR Batang" w:eastAsia="HCR Batang" w:hAnsi="HCR Batang" w:cs="HCR Batang"/>
          <w:position w:val="-1"/>
          <w:sz w:val="24"/>
          <w:szCs w:val="24"/>
        </w:rPr>
        <w:t>항</w:t>
      </w:r>
    </w:p>
    <w:p w:rsidR="00045FFA" w:rsidRDefault="00045FFA">
      <w:pPr>
        <w:spacing w:line="200" w:lineRule="exact"/>
      </w:pPr>
    </w:p>
    <w:p w:rsidR="00045FFA" w:rsidRDefault="00045FFA">
      <w:pPr>
        <w:spacing w:before="3" w:line="200" w:lineRule="exact"/>
      </w:pPr>
    </w:p>
    <w:tbl>
      <w:tblPr>
        <w:tblW w:w="0" w:type="auto"/>
        <w:tblInd w:w="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919"/>
        <w:gridCol w:w="1101"/>
        <w:gridCol w:w="5721"/>
        <w:gridCol w:w="825"/>
      </w:tblGrid>
      <w:tr w:rsidR="00045FFA">
        <w:trPr>
          <w:trHeight w:hRule="exact" w:val="629"/>
        </w:trPr>
        <w:tc>
          <w:tcPr>
            <w:tcW w:w="1327" w:type="dxa"/>
            <w:gridSpan w:val="2"/>
            <w:tcBorders>
              <w:top w:val="single" w:sz="12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440" w:right="4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영역</w:t>
            </w:r>
          </w:p>
        </w:tc>
        <w:tc>
          <w:tcPr>
            <w:tcW w:w="110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35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요</w:t>
            </w:r>
            <w:r>
              <w:rPr>
                <w:rFonts w:ascii="Malgun Gothic" w:eastAsia="Malgun Gothic" w:hAnsi="Malgun Gothic" w:cs="Malgun Gothic"/>
              </w:rPr>
              <w:t>인</w:t>
            </w:r>
          </w:p>
        </w:tc>
        <w:tc>
          <w:tcPr>
            <w:tcW w:w="57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2447" w:right="244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측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정</w:t>
            </w:r>
            <w:r>
              <w:rPr>
                <w:rFonts w:ascii="Malgun Gothic" w:eastAsia="Malgun Gothic" w:hAnsi="Malgun Gothic" w:cs="Malgun Gothic"/>
                <w:w w:val="93"/>
              </w:rPr>
              <w:t>문항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13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2"/>
              </w:rPr>
              <w:t>신</w:t>
            </w:r>
            <w:r>
              <w:rPr>
                <w:rFonts w:ascii="Malgun Gothic" w:eastAsia="Malgun Gothic" w:hAnsi="Malgun Gothic" w:cs="Malgun Gothic"/>
                <w:spacing w:val="-5"/>
              </w:rPr>
              <w:t>뢰</w:t>
            </w:r>
            <w:r>
              <w:rPr>
                <w:rFonts w:ascii="Malgun Gothic" w:eastAsia="Malgun Gothic" w:hAnsi="Malgun Gothic" w:cs="Malgun Gothic"/>
              </w:rPr>
              <w:t>도</w:t>
            </w:r>
          </w:p>
          <w:p w:rsidR="00045FFA" w:rsidRDefault="004C5DE0">
            <w:pPr>
              <w:spacing w:line="300" w:lineRule="exact"/>
              <w:ind w:left="6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position w:val="-2"/>
              </w:rPr>
              <w:t>(</w:t>
            </w:r>
            <w:r>
              <w:rPr>
                <w:rFonts w:ascii="Malgun Gothic" w:eastAsia="Malgun Gothic" w:hAnsi="Malgun Gothic" w:cs="Malgun Gothic"/>
                <w:spacing w:val="-2"/>
                <w:position w:val="-2"/>
              </w:rPr>
              <w:t>문항</w:t>
            </w:r>
            <w:r>
              <w:rPr>
                <w:rFonts w:ascii="Malgun Gothic" w:eastAsia="Malgun Gothic" w:hAnsi="Malgun Gothic" w:cs="Malgun Gothic"/>
                <w:spacing w:val="-5"/>
                <w:position w:val="-2"/>
              </w:rPr>
              <w:t>수</w:t>
            </w:r>
            <w:r>
              <w:rPr>
                <w:rFonts w:ascii="Malgun Gothic" w:eastAsia="Malgun Gothic" w:hAnsi="Malgun Gothic" w:cs="Malgun Gothic"/>
                <w:position w:val="-2"/>
              </w:rPr>
              <w:t>)</w:t>
            </w:r>
          </w:p>
        </w:tc>
      </w:tr>
      <w:tr w:rsidR="00045FFA">
        <w:trPr>
          <w:trHeight w:hRule="exact" w:val="1593"/>
        </w:trPr>
        <w:tc>
          <w:tcPr>
            <w:tcW w:w="2427" w:type="dxa"/>
            <w:gridSpan w:val="3"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9" w:line="160" w:lineRule="exact"/>
              <w:rPr>
                <w:sz w:val="17"/>
                <w:szCs w:val="17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ind w:left="78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개인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특성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80" w:line="280" w:lineRule="exact"/>
              <w:ind w:left="54" w:right="1486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별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나이,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출</w:t>
            </w:r>
            <w:r>
              <w:rPr>
                <w:rFonts w:ascii="HCR Batang" w:eastAsia="HCR Batang" w:hAnsi="HCR Batang" w:cs="HCR Batang"/>
                <w:lang w:eastAsia="ko-KR"/>
              </w:rPr>
              <w:t>신고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고교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등급,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입</w:t>
            </w:r>
            <w:r>
              <w:rPr>
                <w:rFonts w:ascii="HCR Batang" w:eastAsia="HCR Batang" w:hAnsi="HCR Batang" w:cs="HCR Batang"/>
                <w:lang w:eastAsia="ko-KR"/>
              </w:rPr>
              <w:t>학유형 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년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전공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lang w:eastAsia="ko-KR"/>
              </w:rPr>
              <w:t>열,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전공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만</w:t>
            </w:r>
            <w:r>
              <w:rPr>
                <w:rFonts w:ascii="HCR Batang" w:eastAsia="HCR Batang" w:hAnsi="HCR Batang" w:cs="HCR Batang"/>
                <w:lang w:eastAsia="ko-KR"/>
              </w:rPr>
              <w:t>족도,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116"/>
                <w:lang w:eastAsia="ko-KR"/>
              </w:rPr>
              <w:t>G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P</w:t>
            </w:r>
            <w:r>
              <w:rPr>
                <w:rFonts w:ascii="HCR Batang" w:eastAsia="HCR Batang" w:hAnsi="HCR Batang" w:cs="HCR Batang"/>
                <w:w w:val="102"/>
                <w:lang w:eastAsia="ko-KR"/>
              </w:rPr>
              <w:t xml:space="preserve">A </w:t>
            </w:r>
            <w:r>
              <w:rPr>
                <w:rFonts w:ascii="HCR Batang" w:eastAsia="HCR Batang" w:hAnsi="HCR Batang" w:cs="HCR Batang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lang w:eastAsia="ko-KR"/>
              </w:rPr>
              <w:t>소득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lang w:eastAsia="ko-KR"/>
              </w:rPr>
              <w:t>준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결정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부,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계획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거주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태,</w:t>
            </w:r>
            <w:r>
              <w:rPr>
                <w:rFonts w:ascii="HCR Batang" w:eastAsia="HCR Batang" w:hAnsi="HCR Batang" w:cs="HCR Batang"/>
                <w:spacing w:val="2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록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금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충당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방법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5" w:line="160" w:lineRule="exact"/>
              <w:rPr>
                <w:sz w:val="17"/>
                <w:szCs w:val="17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21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12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</w:tr>
      <w:tr w:rsidR="00045FFA">
        <w:trPr>
          <w:trHeight w:hRule="exact" w:val="1383"/>
        </w:trPr>
        <w:tc>
          <w:tcPr>
            <w:tcW w:w="4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80" w:lineRule="exact"/>
              <w:rPr>
                <w:sz w:val="19"/>
                <w:szCs w:val="19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228" w:lineRule="auto"/>
              <w:ind w:left="110" w:right="56"/>
              <w:jc w:val="both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학 습 참 여</w:t>
            </w:r>
          </w:p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5" w:line="140" w:lineRule="exact"/>
              <w:rPr>
                <w:sz w:val="15"/>
                <w:szCs w:val="15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학</w:t>
            </w:r>
            <w:r>
              <w:rPr>
                <w:rFonts w:ascii="HCR Batang" w:eastAsia="HCR Batang" w:hAnsi="HCR Batang" w:cs="HCR Batang"/>
                <w:spacing w:val="2"/>
              </w:rPr>
              <w:t>업</w:t>
            </w:r>
            <w:r>
              <w:rPr>
                <w:rFonts w:ascii="HCR Batang" w:eastAsia="HCR Batang" w:hAnsi="HCR Batang" w:cs="HCR Batang"/>
              </w:rPr>
              <w:t>도전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1" w:line="160" w:lineRule="exact"/>
              <w:rPr>
                <w:sz w:val="16"/>
                <w:szCs w:val="16"/>
              </w:rPr>
            </w:pPr>
          </w:p>
          <w:p w:rsidR="00045FFA" w:rsidRDefault="004C5DE0">
            <w:pPr>
              <w:spacing w:line="228" w:lineRule="auto"/>
              <w:ind w:left="146" w:right="1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</w:rPr>
              <w:t>고</w:t>
            </w:r>
            <w:r>
              <w:rPr>
                <w:rFonts w:ascii="HCR Batang" w:eastAsia="HCR Batang" w:hAnsi="HCR Batang" w:cs="HCR Batang"/>
                <w:w w:val="96"/>
              </w:rPr>
              <w:t>차원 학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습</w:t>
            </w:r>
            <w:r>
              <w:rPr>
                <w:rFonts w:ascii="HCR Batang" w:eastAsia="HCR Batang" w:hAnsi="HCR Batang" w:cs="HCR Batang"/>
                <w:w w:val="96"/>
              </w:rPr>
              <w:t xml:space="preserve">경험 </w:t>
            </w:r>
            <w:r>
              <w:rPr>
                <w:rFonts w:ascii="HCR Batang" w:eastAsia="HCR Batang" w:hAnsi="HCR Batang" w:cs="HCR Batang"/>
                <w:w w:val="112"/>
              </w:rPr>
              <w:t>(</w:t>
            </w:r>
            <w:r>
              <w:rPr>
                <w:rFonts w:ascii="HCR Batang" w:eastAsia="HCR Batang" w:hAnsi="HCR Batang" w:cs="HCR Batang"/>
                <w:w w:val="96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49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론</w:t>
            </w:r>
            <w:r>
              <w:rPr>
                <w:rFonts w:ascii="HCR Batang" w:eastAsia="HCR Batang" w:hAnsi="HCR Batang" w:cs="HCR Batang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방법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들</w:t>
            </w:r>
            <w:r>
              <w:rPr>
                <w:rFonts w:ascii="HCR Batang" w:eastAsia="HCR Batang" w:hAnsi="HCR Batang" w:cs="HCR Batang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실질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문제</w:t>
            </w:r>
            <w:r>
              <w:rPr>
                <w:rFonts w:ascii="HCR Batang" w:eastAsia="HCR Batang" w:hAnsi="HCR Batang" w:cs="HCR Batang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새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lang w:eastAsia="ko-KR"/>
              </w:rPr>
              <w:t>운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황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lang w:eastAsia="ko-KR"/>
              </w:rPr>
              <w:t>용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아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이디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논리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고과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세분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화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층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석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특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판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정보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타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당한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평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봄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종합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이해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새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운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아이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디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-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만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봄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9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0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4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911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7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spacing w:line="228" w:lineRule="auto"/>
              <w:ind w:left="146" w:right="146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성적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통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합적 학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경험 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  <w:lang w:eastAsia="ko-KR"/>
              </w:rPr>
              <w:t>2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32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0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과제를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lang w:eastAsia="ko-KR"/>
              </w:rPr>
              <w:t>행할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때,</w:t>
            </w:r>
            <w:r>
              <w:rPr>
                <w:rFonts w:ascii="HCR Batang" w:eastAsia="HCR Batang" w:hAnsi="HCR Batang" w:cs="HCR Batang"/>
                <w:spacing w:val="2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다른</w:t>
            </w:r>
            <w:r>
              <w:rPr>
                <w:rFonts w:ascii="HCR Batang" w:eastAsia="HCR Batang" w:hAnsi="HCR Batang" w:cs="HCR Batang"/>
                <w:spacing w:val="2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2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등에서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얻</w:t>
            </w:r>
            <w:r>
              <w:rPr>
                <w:rFonts w:ascii="HCR Batang" w:eastAsia="HCR Batang" w:hAnsi="HCR Batang" w:cs="HCR Batang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2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아이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디</w:t>
            </w:r>
            <w:r>
              <w:rPr>
                <w:rFonts w:ascii="HCR Batang" w:eastAsia="HCR Batang" w:hAnsi="HCR Batang" w:cs="HCR Batang"/>
                <w:lang w:eastAsia="ko-KR"/>
              </w:rPr>
              <w:t>어를</w:t>
            </w:r>
            <w:r>
              <w:rPr>
                <w:rFonts w:ascii="HCR Batang" w:eastAsia="HCR Batang" w:hAnsi="HCR Batang" w:cs="HCR Batang"/>
                <w:spacing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적용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0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학교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배운</w:t>
            </w:r>
            <w:r>
              <w:rPr>
                <w:rFonts w:ascii="HCR Batang" w:eastAsia="HCR Batang" w:hAnsi="HCR Batang" w:cs="HCR Batang"/>
                <w:spacing w:val="2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용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사회의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제나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와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연결</w:t>
            </w:r>
            <w:r>
              <w:rPr>
                <w:rFonts w:ascii="HCR Batang" w:eastAsia="HCR Batang" w:hAnsi="HCR Batang" w:cs="HCR Batang"/>
                <w:spacing w:val="2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지어</w:t>
            </w:r>
            <w:r>
              <w:rPr>
                <w:rFonts w:ascii="HCR Batang" w:eastAsia="HCR Batang" w:hAnsi="HCR Batang" w:cs="HCR Batang"/>
                <w:spacing w:val="2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봄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0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토론과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제를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3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때</w:t>
            </w:r>
            <w:r>
              <w:rPr>
                <w:rFonts w:ascii="HCR Batang" w:eastAsia="HCR Batang" w:hAnsi="HCR Batang" w:cs="HCR Batang"/>
                <w:spacing w:val="3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관점을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용해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봄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0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특정한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제나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대한</w:t>
            </w:r>
            <w:r>
              <w:rPr>
                <w:rFonts w:ascii="HCR Batang" w:eastAsia="HCR Batang" w:hAnsi="HCR Batang" w:cs="HCR Batang"/>
                <w:spacing w:val="2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3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강점과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점을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생각</w:t>
            </w:r>
          </w:p>
          <w:p w:rsidR="00045FFA" w:rsidRDefault="004C5DE0">
            <w:pPr>
              <w:spacing w:before="12" w:line="260" w:lineRule="exact"/>
              <w:ind w:left="258" w:right="4" w:hanging="20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32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특</w:t>
            </w:r>
            <w:r>
              <w:rPr>
                <w:rFonts w:ascii="HCR Batang" w:eastAsia="HCR Batang" w:hAnsi="HCR Batang" w:cs="HCR Batang"/>
                <w:lang w:eastAsia="ko-KR"/>
              </w:rPr>
              <w:t>정한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주제에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3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lang w:eastAsia="ko-KR"/>
              </w:rPr>
              <w:t>른</w:t>
            </w:r>
            <w:r>
              <w:rPr>
                <w:rFonts w:ascii="HCR Batang" w:eastAsia="HCR Batang" w:hAnsi="HCR Batang" w:cs="HCR Batang"/>
                <w:spacing w:val="3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lang w:eastAsia="ko-KR"/>
              </w:rPr>
              <w:t>람의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관점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17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생각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lang w:eastAsia="ko-KR"/>
              </w:rPr>
              <w:t>봄으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lang w:eastAsia="ko-KR"/>
              </w:rPr>
              <w:t>써</w:t>
            </w:r>
            <w:r>
              <w:rPr>
                <w:rFonts w:ascii="HCR Batang" w:eastAsia="HCR Batang" w:hAnsi="HCR Batang" w:cs="HCR Batang"/>
                <w:spacing w:val="-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그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들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2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생각을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잘</w:t>
            </w:r>
            <w:r>
              <w:rPr>
                <w:rFonts w:ascii="HCR Batang" w:eastAsia="HCR Batang" w:hAnsi="HCR Batang" w:cs="HCR Batang"/>
                <w:spacing w:val="3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lang w:eastAsia="ko-KR"/>
              </w:rPr>
              <w:t>해하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려</w:t>
            </w:r>
            <w:r>
              <w:rPr>
                <w:rFonts w:ascii="HCR Batang" w:eastAsia="HCR Batang" w:hAnsi="HCR Batang" w:cs="HCR Batang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노력해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봄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2" w:line="120" w:lineRule="exact"/>
              <w:rPr>
                <w:sz w:val="13"/>
                <w:szCs w:val="13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9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5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381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4" w:line="140" w:lineRule="exact"/>
              <w:rPr>
                <w:sz w:val="14"/>
                <w:szCs w:val="14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300" w:lineRule="exact"/>
              <w:ind w:left="227" w:right="121" w:hanging="5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학</w:t>
            </w:r>
            <w:r>
              <w:rPr>
                <w:rFonts w:ascii="HCR Batang" w:eastAsia="HCR Batang" w:hAnsi="HCR Batang" w:cs="HCR Batang"/>
                <w:spacing w:val="2"/>
              </w:rPr>
              <w:t>습</w:t>
            </w:r>
            <w:r>
              <w:rPr>
                <w:rFonts w:ascii="HCR Batang" w:eastAsia="HCR Batang" w:hAnsi="HCR Batang" w:cs="HCR Batang"/>
              </w:rPr>
              <w:t xml:space="preserve">전략 </w:t>
            </w:r>
            <w:r>
              <w:rPr>
                <w:rFonts w:ascii="HCR Batang" w:eastAsia="HCR Batang" w:hAnsi="HCR Batang" w:cs="HCR Batang"/>
                <w:w w:val="112"/>
              </w:rPr>
              <w:t>(</w:t>
            </w:r>
            <w:r>
              <w:rPr>
                <w:rFonts w:ascii="HCR Batang" w:eastAsia="HCR Batang" w:hAnsi="HCR Batang" w:cs="HCR Batang"/>
                <w:w w:val="96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46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료</w:t>
            </w:r>
            <w:r>
              <w:rPr>
                <w:rFonts w:ascii="HCR Batang" w:eastAsia="HCR Batang" w:hAnsi="HCR Batang" w:cs="HCR Batang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읽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과제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lang w:eastAsia="ko-KR"/>
              </w:rPr>
              <w:t>터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핵</w:t>
            </w:r>
            <w:r>
              <w:rPr>
                <w:rFonts w:ascii="HCR Batang" w:eastAsia="HCR Batang" w:hAnsi="HCR Batang" w:cs="HCR Batang"/>
                <w:lang w:eastAsia="ko-KR"/>
              </w:rPr>
              <w:t>심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확인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필기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트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자료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운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것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요약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봄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학습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체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계획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워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봄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플래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너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용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6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0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4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501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61" w:line="228" w:lineRule="auto"/>
              <w:ind w:left="74" w:right="7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기당 과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수행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도 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추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문항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5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4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미만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작성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횟수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5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  <w:lang w:eastAsia="ko-KR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  <w:lang w:eastAsia="ko-KR"/>
              </w:rPr>
              <w:t>0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보고서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횟수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5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고서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작성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5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position w:val="-1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5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보고서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횟수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읽기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제(책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3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권</w:t>
            </w:r>
            <w:r>
              <w:rPr>
                <w:rFonts w:ascii="HCR Batang" w:eastAsia="HCR Batang" w:hAnsi="HCR Batang" w:cs="HCR Batang"/>
                <w:spacing w:val="3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량)</w:t>
            </w:r>
            <w:r>
              <w:rPr>
                <w:rFonts w:ascii="HCR Batang" w:eastAsia="HCR Batang" w:hAnsi="HCR Batang" w:cs="HCR Batang"/>
                <w:spacing w:val="3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횟수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6" w:line="120" w:lineRule="exact"/>
              <w:rPr>
                <w:sz w:val="12"/>
                <w:szCs w:val="12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1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5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983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9" w:line="120" w:lineRule="exact"/>
              <w:rPr>
                <w:sz w:val="13"/>
                <w:szCs w:val="13"/>
                <w:lang w:eastAsia="ko-KR"/>
              </w:rPr>
            </w:pPr>
          </w:p>
          <w:p w:rsidR="00045FFA" w:rsidRDefault="004C5DE0">
            <w:pPr>
              <w:spacing w:line="320" w:lineRule="exact"/>
              <w:ind w:left="100" w:right="8" w:hanging="41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>학습</w:t>
            </w:r>
            <w:r>
              <w:rPr>
                <w:rFonts w:ascii="HCR Batang" w:eastAsia="HCR Batang" w:hAnsi="HCR Batang" w:cs="HCR Batang"/>
                <w:spacing w:val="-31"/>
                <w:lang w:eastAsia="ko-KR"/>
              </w:rPr>
              <w:t>투</w:t>
            </w: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>자시</w:t>
            </w:r>
            <w:r>
              <w:rPr>
                <w:rFonts w:ascii="HCR Batang" w:eastAsia="HCR Batang" w:hAnsi="HCR Batang" w:cs="HCR Batang"/>
                <w:lang w:eastAsia="ko-KR"/>
              </w:rPr>
              <w:t>간 (추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lang w:eastAsia="ko-KR"/>
              </w:rPr>
              <w:t>문항)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53" w:line="280" w:lineRule="exact"/>
              <w:ind w:left="253" w:right="6" w:hanging="199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준비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투자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lang w:eastAsia="ko-KR"/>
              </w:rPr>
              <w:t>간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읽기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쓰기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과제하기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실</w:t>
            </w:r>
            <w:r>
              <w:rPr>
                <w:rFonts w:ascii="HCR Batang" w:eastAsia="HCR Batang" w:hAnsi="HCR Batang" w:cs="HCR Batang"/>
                <w:lang w:eastAsia="ko-KR"/>
              </w:rPr>
              <w:t>험</w:t>
            </w:r>
            <w:r>
              <w:rPr>
                <w:rFonts w:ascii="HCR Batang" w:eastAsia="HCR Batang" w:hAnsi="HCR Batang" w:cs="HCR Batang"/>
                <w:spacing w:val="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작업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lang w:eastAsia="ko-KR"/>
              </w:rPr>
              <w:t>료</w:t>
            </w:r>
            <w:r>
              <w:rPr>
                <w:rFonts w:ascii="HCR Batang" w:eastAsia="HCR Batang" w:hAnsi="HCR Batang" w:cs="HCR Batang"/>
                <w:spacing w:val="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분석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연습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lang w:eastAsia="ko-KR"/>
              </w:rPr>
              <w:t>른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학문</w:t>
            </w:r>
            <w:r>
              <w:rPr>
                <w:rFonts w:ascii="HCR Batang" w:eastAsia="HCR Batang" w:hAnsi="HCR Batang" w:cs="HCR Batang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spacing w:val="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lang w:eastAsia="ko-KR"/>
              </w:rPr>
              <w:t>)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내용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1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및</w:t>
            </w:r>
            <w:r>
              <w:rPr>
                <w:rFonts w:ascii="HCR Batang" w:eastAsia="HCR Batang" w:hAnsi="HCR Batang" w:cs="HCR Batang"/>
                <w:spacing w:val="2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심화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투자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간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7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9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2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597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9" w:line="140" w:lineRule="exact"/>
              <w:rPr>
                <w:sz w:val="15"/>
                <w:szCs w:val="15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300" w:lineRule="exact"/>
              <w:ind w:left="267" w:right="123" w:hanging="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교</w:t>
            </w:r>
            <w:r>
              <w:rPr>
                <w:rFonts w:ascii="HCR Batang" w:eastAsia="HCR Batang" w:hAnsi="HCR Batang" w:cs="HCR Batang"/>
                <w:spacing w:val="2"/>
              </w:rPr>
              <w:t>우</w:t>
            </w:r>
            <w:r>
              <w:rPr>
                <w:rFonts w:ascii="HCR Batang" w:eastAsia="HCR Batang" w:hAnsi="HCR Batang" w:cs="HCR Batang"/>
              </w:rPr>
              <w:t xml:space="preserve">와 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습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9" w:line="100" w:lineRule="exact"/>
              <w:rPr>
                <w:sz w:val="10"/>
                <w:szCs w:val="10"/>
                <w:lang w:eastAsia="ko-KR"/>
              </w:rPr>
            </w:pPr>
          </w:p>
          <w:p w:rsidR="00045FFA" w:rsidRDefault="004C5DE0">
            <w:pPr>
              <w:spacing w:line="228" w:lineRule="auto"/>
              <w:ind w:left="146" w:right="146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능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동적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협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동적 학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태도 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13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중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질문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lang w:eastAsia="ko-KR"/>
              </w:rPr>
              <w:t>거나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토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참여함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료를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하기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위해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른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학생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에게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물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봄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친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들에게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자료에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설명해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본</w:t>
            </w:r>
            <w:r>
              <w:rPr>
                <w:rFonts w:ascii="HCR Batang" w:eastAsia="HCR Batang" w:hAnsi="HCR Batang" w:cs="HCR Batang"/>
                <w:spacing w:val="3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있음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다른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생들과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께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젝트나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제를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행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친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들과</w:t>
            </w:r>
            <w:r>
              <w:rPr>
                <w:rFonts w:ascii="HCR Batang" w:eastAsia="HCR Batang" w:hAnsi="HCR Batang" w:cs="HCR Batang"/>
                <w:spacing w:val="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자료를</w:t>
            </w:r>
            <w:r>
              <w:rPr>
                <w:rFonts w:ascii="HCR Batang" w:eastAsia="HCR Batang" w:hAnsi="HCR Batang" w:cs="HCR Batang"/>
                <w:spacing w:val="-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께</w:t>
            </w:r>
            <w:r>
              <w:rPr>
                <w:rFonts w:ascii="HCR Batang" w:eastAsia="HCR Batang" w:hAnsi="HCR Batang" w:cs="HCR Batang"/>
                <w:spacing w:val="2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토의,</w:t>
            </w:r>
            <w:r>
              <w:rPr>
                <w:rFonts w:ascii="HCR Batang" w:eastAsia="HCR Batang" w:hAnsi="HCR Batang" w:cs="HCR Batang"/>
                <w:spacing w:val="19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하여</w:t>
            </w:r>
            <w:r>
              <w:rPr>
                <w:rFonts w:ascii="HCR Batang" w:eastAsia="HCR Batang" w:hAnsi="HCR Batang" w:cs="HCR Batang"/>
                <w:spacing w:val="2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준비함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4" w:line="160" w:lineRule="exact"/>
              <w:rPr>
                <w:sz w:val="17"/>
                <w:szCs w:val="17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6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5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417"/>
        </w:trPr>
        <w:tc>
          <w:tcPr>
            <w:tcW w:w="4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17" w:line="228" w:lineRule="auto"/>
              <w:ind w:left="146" w:right="146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양한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룹과 토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론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경험 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5" w:line="200" w:lineRule="exact"/>
              <w:rPr>
                <w:lang w:eastAsia="ko-KR"/>
              </w:rPr>
            </w:pPr>
          </w:p>
          <w:p w:rsidR="00045FFA" w:rsidRDefault="004C5DE0">
            <w:pPr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다른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lang w:eastAsia="ko-KR"/>
              </w:rPr>
              <w:t>제적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준</w:t>
            </w:r>
            <w:r>
              <w:rPr>
                <w:rFonts w:ascii="HCR Batang" w:eastAsia="HCR Batang" w:hAnsi="HCR Batang" w:cs="HCR Batang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지닌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사람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다른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교를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가진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다른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치적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가진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사람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3" w:line="280" w:lineRule="exact"/>
              <w:rPr>
                <w:sz w:val="28"/>
                <w:szCs w:val="28"/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9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3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2" w:line="240" w:lineRule="exact"/>
        <w:rPr>
          <w:sz w:val="24"/>
          <w:szCs w:val="24"/>
        </w:rPr>
      </w:pPr>
    </w:p>
    <w:p w:rsidR="00045FFA" w:rsidRDefault="004C5DE0">
      <w:pPr>
        <w:spacing w:line="260" w:lineRule="exact"/>
        <w:ind w:left="4409" w:right="415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46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1</w:t>
      </w:r>
      <w:r>
        <w:rPr>
          <w:rFonts w:ascii="HCR Dotum" w:eastAsia="HCR Dotum" w:hAnsi="HCR Dotum" w:cs="HCR Dotum"/>
          <w:position w:val="-1"/>
        </w:rPr>
        <w:t>1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before="6" w:line="240" w:lineRule="exact"/>
        <w:rPr>
          <w:sz w:val="24"/>
          <w:szCs w:val="24"/>
        </w:rPr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919"/>
        <w:gridCol w:w="1101"/>
        <w:gridCol w:w="5721"/>
        <w:gridCol w:w="825"/>
      </w:tblGrid>
      <w:tr w:rsidR="00045FFA">
        <w:trPr>
          <w:trHeight w:hRule="exact" w:val="629"/>
        </w:trPr>
        <w:tc>
          <w:tcPr>
            <w:tcW w:w="1327" w:type="dxa"/>
            <w:gridSpan w:val="2"/>
            <w:tcBorders>
              <w:top w:val="single" w:sz="12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440" w:right="4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영역</w:t>
            </w:r>
          </w:p>
        </w:tc>
        <w:tc>
          <w:tcPr>
            <w:tcW w:w="110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35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요</w:t>
            </w:r>
            <w:r>
              <w:rPr>
                <w:rFonts w:ascii="Malgun Gothic" w:eastAsia="Malgun Gothic" w:hAnsi="Malgun Gothic" w:cs="Malgun Gothic"/>
              </w:rPr>
              <w:t>인</w:t>
            </w:r>
          </w:p>
        </w:tc>
        <w:tc>
          <w:tcPr>
            <w:tcW w:w="57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2447" w:right="244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측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정</w:t>
            </w:r>
            <w:r>
              <w:rPr>
                <w:rFonts w:ascii="Malgun Gothic" w:eastAsia="Malgun Gothic" w:hAnsi="Malgun Gothic" w:cs="Malgun Gothic"/>
                <w:w w:val="93"/>
              </w:rPr>
              <w:t>문항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13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2"/>
              </w:rPr>
              <w:t>신</w:t>
            </w:r>
            <w:r>
              <w:rPr>
                <w:rFonts w:ascii="Malgun Gothic" w:eastAsia="Malgun Gothic" w:hAnsi="Malgun Gothic" w:cs="Malgun Gothic"/>
                <w:spacing w:val="-5"/>
              </w:rPr>
              <w:t>뢰</w:t>
            </w:r>
            <w:r>
              <w:rPr>
                <w:rFonts w:ascii="Malgun Gothic" w:eastAsia="Malgun Gothic" w:hAnsi="Malgun Gothic" w:cs="Malgun Gothic"/>
              </w:rPr>
              <w:t>도</w:t>
            </w:r>
          </w:p>
          <w:p w:rsidR="00045FFA" w:rsidRDefault="004C5DE0">
            <w:pPr>
              <w:spacing w:line="300" w:lineRule="exact"/>
              <w:ind w:left="6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position w:val="-2"/>
              </w:rPr>
              <w:t>(</w:t>
            </w:r>
            <w:r>
              <w:rPr>
                <w:rFonts w:ascii="Malgun Gothic" w:eastAsia="Malgun Gothic" w:hAnsi="Malgun Gothic" w:cs="Malgun Gothic"/>
                <w:spacing w:val="-2"/>
                <w:position w:val="-2"/>
              </w:rPr>
              <w:t>문항</w:t>
            </w:r>
            <w:r>
              <w:rPr>
                <w:rFonts w:ascii="Malgun Gothic" w:eastAsia="Malgun Gothic" w:hAnsi="Malgun Gothic" w:cs="Malgun Gothic"/>
                <w:spacing w:val="-5"/>
                <w:position w:val="-2"/>
              </w:rPr>
              <w:t>수</w:t>
            </w:r>
            <w:r>
              <w:rPr>
                <w:rFonts w:ascii="Malgun Gothic" w:eastAsia="Malgun Gothic" w:hAnsi="Malgun Gothic" w:cs="Malgun Gothic"/>
                <w:position w:val="-2"/>
              </w:rPr>
              <w:t>)</w:t>
            </w:r>
          </w:p>
        </w:tc>
      </w:tr>
      <w:tr w:rsidR="00045FFA">
        <w:trPr>
          <w:trHeight w:hRule="exact" w:val="1672"/>
        </w:trPr>
        <w:tc>
          <w:tcPr>
            <w:tcW w:w="4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6" w:line="140" w:lineRule="exact"/>
              <w:rPr>
                <w:sz w:val="14"/>
                <w:szCs w:val="14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320" w:lineRule="exact"/>
              <w:ind w:left="267" w:right="123" w:hanging="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교</w:t>
            </w:r>
            <w:r>
              <w:rPr>
                <w:rFonts w:ascii="HCR Batang" w:eastAsia="HCR Batang" w:hAnsi="HCR Batang" w:cs="HCR Batang"/>
                <w:spacing w:val="2"/>
              </w:rPr>
              <w:t>수</w:t>
            </w:r>
            <w:r>
              <w:rPr>
                <w:rFonts w:ascii="HCR Batang" w:eastAsia="HCR Batang" w:hAnsi="HCR Batang" w:cs="HCR Batang"/>
              </w:rPr>
              <w:t xml:space="preserve">와 </w:t>
            </w:r>
            <w:r>
              <w:rPr>
                <w:rFonts w:ascii="HCR Batang" w:eastAsia="HCR Batang" w:hAnsi="HCR Batang" w:cs="HCR Batang"/>
                <w:spacing w:val="2"/>
              </w:rPr>
              <w:t>경</w:t>
            </w:r>
            <w:r>
              <w:rPr>
                <w:rFonts w:ascii="HCR Batang" w:eastAsia="HCR Batang" w:hAnsi="HCR Batang" w:cs="HCR Batang"/>
              </w:rPr>
              <w:t>험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1" w:line="120" w:lineRule="exact"/>
              <w:rPr>
                <w:sz w:val="13"/>
                <w:szCs w:val="13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300" w:lineRule="exact"/>
              <w:ind w:left="110" w:right="11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w w:val="65"/>
                <w:lang w:eastAsia="ko-KR"/>
              </w:rPr>
              <w:t>-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학생 상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작용 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  <w:lang w:eastAsia="ko-KR"/>
              </w:rPr>
              <w:t>6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55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교수님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17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계획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이야기</w:t>
            </w:r>
            <w:r>
              <w:rPr>
                <w:rFonts w:ascii="HCR Batang" w:eastAsia="HCR Batang" w:hAnsi="HCR Batang" w:cs="HCR Batang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봄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교수님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외</w:t>
            </w:r>
            <w:r>
              <w:rPr>
                <w:rFonts w:ascii="HCR Batang" w:eastAsia="HCR Batang" w:hAnsi="HCR Batang" w:cs="HCR Batang"/>
                <w:spacing w:val="2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활동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께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spacing w:val="2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위원회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동아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모임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  <w:p w:rsidR="00045FFA" w:rsidRDefault="004C5DE0">
            <w:pPr>
              <w:spacing w:before="10" w:line="280" w:lineRule="exact"/>
              <w:ind w:left="251" w:right="4" w:hanging="197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34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교수님</w:t>
            </w:r>
            <w:r>
              <w:rPr>
                <w:rFonts w:ascii="HCR Batang" w:eastAsia="HCR Batang" w:hAnsi="HCR Batang" w:cs="HCR Batang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1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3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외</w:t>
            </w:r>
            <w:r>
              <w:rPr>
                <w:rFonts w:ascii="HCR Batang" w:eastAsia="HCR Batang" w:hAnsi="HCR Batang" w:cs="HCR Batang"/>
                <w:spacing w:val="4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시간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27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수업에</w:t>
            </w:r>
            <w:r>
              <w:rPr>
                <w:rFonts w:ascii="HCR Batang" w:eastAsia="HCR Batang" w:hAnsi="HCR Batang" w:cs="HCR Batang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1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lang w:eastAsia="ko-KR"/>
              </w:rPr>
              <w:t>룬</w:t>
            </w:r>
            <w:r>
              <w:rPr>
                <w:rFonts w:ascii="HCR Batang" w:eastAsia="HCR Batang" w:hAnsi="HCR Batang" w:cs="HCR Batang"/>
                <w:spacing w:val="3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주제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3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아이디어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개</w:t>
            </w:r>
            <w:r>
              <w:rPr>
                <w:rFonts w:ascii="HCR Batang" w:eastAsia="HCR Batang" w:hAnsi="HCR Batang" w:cs="HCR Batang"/>
                <w:lang w:eastAsia="ko-KR"/>
              </w:rPr>
              <w:t>념 에</w:t>
            </w:r>
            <w:r>
              <w:rPr>
                <w:rFonts w:ascii="HCR Batang" w:eastAsia="HCR Batang" w:hAnsi="HCR Batang" w:cs="HCR Batang"/>
                <w:spacing w:val="2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토의하였</w:t>
            </w:r>
            <w:r>
              <w:rPr>
                <w:rFonts w:ascii="HCR Batang" w:eastAsia="HCR Batang" w:hAnsi="HCR Batang" w:cs="HCR Batang"/>
                <w:lang w:eastAsia="ko-KR"/>
              </w:rPr>
              <w:t>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교수님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성과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논의하였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4" w:line="200" w:lineRule="exact"/>
              <w:rPr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7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4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721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1" w:line="160" w:lineRule="exact"/>
              <w:rPr>
                <w:sz w:val="17"/>
                <w:szCs w:val="17"/>
                <w:lang w:eastAsia="ko-KR"/>
              </w:rPr>
            </w:pPr>
          </w:p>
          <w:p w:rsidR="00045FFA" w:rsidRDefault="004C5DE0">
            <w:pPr>
              <w:spacing w:line="228" w:lineRule="auto"/>
              <w:ind w:left="53" w:right="53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과적 교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활동에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인식 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  <w:lang w:eastAsia="ko-KR"/>
              </w:rPr>
              <w:t>7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78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5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목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표</w:t>
            </w:r>
            <w:r>
              <w:rPr>
                <w:rFonts w:ascii="HCR Batang" w:eastAsia="HCR Batang" w:hAnsi="HCR Batang" w:cs="HCR Batang"/>
                <w:lang w:eastAsia="ko-KR"/>
              </w:rPr>
              <w:t>와</w:t>
            </w:r>
            <w:r>
              <w:rPr>
                <w:rFonts w:ascii="HCR Batang" w:eastAsia="HCR Batang" w:hAnsi="HCR Batang" w:cs="HCR Batang"/>
                <w:spacing w:val="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사항</w:t>
            </w:r>
            <w:r>
              <w:rPr>
                <w:rFonts w:ascii="HCR Batang" w:eastAsia="HCR Batang" w:hAnsi="HCR Batang" w:cs="HCR Batang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명확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lang w:eastAsia="ko-KR"/>
              </w:rPr>
              <w:t>게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설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하였</w:t>
            </w:r>
            <w:r>
              <w:rPr>
                <w:rFonts w:ascii="HCR Batang" w:eastAsia="HCR Batang" w:hAnsi="HCR Batang" w:cs="HCR Batang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5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체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방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법으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 xml:space="preserve">로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구성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르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5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운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것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게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설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명하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 xml:space="preserve">기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예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와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그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용하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5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초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안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행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과제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피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드백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 xml:space="preserve">을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주었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5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험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결과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-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제출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과제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신속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피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드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6" w:line="220" w:lineRule="exact"/>
              <w:rPr>
                <w:sz w:val="22"/>
                <w:szCs w:val="22"/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4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5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038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8" w:line="200" w:lineRule="exact"/>
            </w:pPr>
          </w:p>
          <w:p w:rsidR="00045FFA" w:rsidRDefault="004C5DE0">
            <w:pPr>
              <w:spacing w:line="320" w:lineRule="exact"/>
              <w:ind w:left="267" w:right="21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대</w:t>
            </w:r>
            <w:r>
              <w:rPr>
                <w:rFonts w:ascii="HCR Batang" w:eastAsia="HCR Batang" w:hAnsi="HCR Batang" w:cs="HCR Batang"/>
              </w:rPr>
              <w:t xml:space="preserve">학 </w:t>
            </w:r>
            <w:r>
              <w:rPr>
                <w:rFonts w:ascii="HCR Batang" w:eastAsia="HCR Batang" w:hAnsi="HCR Batang" w:cs="HCR Batang"/>
                <w:spacing w:val="2"/>
              </w:rPr>
              <w:t>환</w:t>
            </w:r>
            <w:r>
              <w:rPr>
                <w:rFonts w:ascii="HCR Batang" w:eastAsia="HCR Batang" w:hAnsi="HCR Batang" w:cs="HCR Batang"/>
              </w:rPr>
              <w:t>경</w:t>
            </w:r>
          </w:p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7" w:line="320" w:lineRule="exact"/>
              <w:ind w:left="240" w:right="240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</w:rPr>
              <w:t>교</w:t>
            </w:r>
            <w:r>
              <w:rPr>
                <w:rFonts w:ascii="HCR Batang" w:eastAsia="HCR Batang" w:hAnsi="HCR Batang" w:cs="HCR Batang"/>
                <w:w w:val="96"/>
              </w:rPr>
              <w:t xml:space="preserve">우와 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관</w:t>
            </w:r>
            <w:r>
              <w:rPr>
                <w:rFonts w:ascii="HCR Batang" w:eastAsia="HCR Batang" w:hAnsi="HCR Batang" w:cs="HCR Batang"/>
                <w:w w:val="96"/>
              </w:rPr>
              <w:t>계</w:t>
            </w:r>
          </w:p>
          <w:p w:rsidR="00045FFA" w:rsidRDefault="004C5DE0">
            <w:pPr>
              <w:spacing w:line="300" w:lineRule="exact"/>
              <w:ind w:left="192" w:right="1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12"/>
                <w:position w:val="-1"/>
              </w:rPr>
              <w:t>(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12"/>
                <w:position w:val="-1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15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3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lang w:eastAsia="ko-KR"/>
              </w:rPr>
              <w:t>른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학생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(동기</w:t>
            </w:r>
            <w:r>
              <w:rPr>
                <w:rFonts w:ascii="HCR Batang" w:eastAsia="HCR Batang" w:hAnsi="HCR Batang" w:cs="HCR Batang"/>
                <w:spacing w:val="3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대학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후</w:t>
            </w:r>
            <w:r>
              <w:rPr>
                <w:rFonts w:ascii="HCR Batang" w:eastAsia="HCR Batang" w:hAnsi="HCR Batang" w:cs="HCR Batang"/>
                <w:position w:val="-1"/>
              </w:rPr>
              <w:t>배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또는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선배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16" w:line="280" w:lineRule="exact"/>
              <w:rPr>
                <w:sz w:val="28"/>
                <w:szCs w:val="28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9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3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1556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12" w:line="260" w:lineRule="exact"/>
              <w:rPr>
                <w:sz w:val="26"/>
                <w:szCs w:val="26"/>
              </w:rPr>
            </w:pPr>
          </w:p>
          <w:p w:rsidR="00045FFA" w:rsidRDefault="004C5DE0">
            <w:pPr>
              <w:spacing w:line="300" w:lineRule="exact"/>
              <w:ind w:left="146" w:right="1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</w:rPr>
              <w:t>교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직</w:t>
            </w:r>
            <w:r>
              <w:rPr>
                <w:rFonts w:ascii="HCR Batang" w:eastAsia="HCR Batang" w:hAnsi="HCR Batang" w:cs="HCR Batang"/>
                <w:w w:val="96"/>
              </w:rPr>
              <w:t xml:space="preserve">원과 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관</w:t>
            </w:r>
            <w:r>
              <w:rPr>
                <w:rFonts w:ascii="HCR Batang" w:eastAsia="HCR Batang" w:hAnsi="HCR Batang" w:cs="HCR Batang"/>
                <w:w w:val="96"/>
              </w:rPr>
              <w:t xml:space="preserve">계 </w:t>
            </w:r>
            <w:r>
              <w:rPr>
                <w:rFonts w:ascii="HCR Batang" w:eastAsia="HCR Batang" w:hAnsi="HCR Batang" w:cs="HCR Batang"/>
                <w:w w:val="112"/>
              </w:rPr>
              <w:t>(</w:t>
            </w:r>
            <w:r>
              <w:rPr>
                <w:rFonts w:ascii="HCR Batang" w:eastAsia="HCR Batang" w:hAnsi="HCR Batang" w:cs="HCR Batang"/>
                <w:w w:val="96"/>
              </w:rPr>
              <w:t>요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인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2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학습</w:t>
            </w:r>
            <w:r>
              <w:rPr>
                <w:rFonts w:ascii="HCR Batang" w:eastAsia="HCR Batang" w:hAnsi="HCR Batang" w:cs="HCR Batang"/>
                <w:spacing w:val="25"/>
                <w:position w:val="-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2"/>
                <w:lang w:eastAsia="ko-KR"/>
              </w:rPr>
              <w:t>튜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터</w:t>
            </w:r>
            <w:r>
              <w:rPr>
                <w:rFonts w:ascii="HCR Batang" w:eastAsia="HCR Batang" w:hAnsi="HCR Batang" w:cs="HCR Batang"/>
                <w:spacing w:val="25"/>
                <w:position w:val="-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또는</w:t>
            </w:r>
            <w:r>
              <w:rPr>
                <w:rFonts w:ascii="HCR Batang" w:eastAsia="HCR Batang" w:hAnsi="HCR Batang" w:cs="HCR Batang"/>
                <w:spacing w:val="25"/>
                <w:position w:val="-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도</w:t>
            </w:r>
            <w:r>
              <w:rPr>
                <w:rFonts w:ascii="HCR Batang" w:eastAsia="HCR Batang" w:hAnsi="HCR Batang" w:cs="HCR Batang"/>
                <w:spacing w:val="2"/>
                <w:position w:val="-2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미(</w:t>
            </w:r>
            <w:r>
              <w:rPr>
                <w:rFonts w:ascii="HCR Batang" w:eastAsia="HCR Batang" w:hAnsi="HCR Batang" w:cs="HCR Batang"/>
                <w:spacing w:val="2"/>
                <w:position w:val="-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직원,</w:t>
            </w:r>
            <w:r>
              <w:rPr>
                <w:rFonts w:ascii="HCR Batang" w:eastAsia="HCR Batang" w:hAnsi="HCR Batang" w:cs="HCR Batang"/>
                <w:spacing w:val="-3"/>
                <w:position w:val="-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학원</w:t>
            </w:r>
            <w:r>
              <w:rPr>
                <w:rFonts w:ascii="HCR Batang" w:eastAsia="HCR Batang" w:hAnsi="HCR Batang" w:cs="HCR Batang"/>
                <w:spacing w:val="2"/>
                <w:position w:val="-2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position w:val="-2"/>
                <w:lang w:eastAsia="ko-KR"/>
              </w:rPr>
              <w:t>)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행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직원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진로,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업,</w:t>
            </w:r>
            <w:r>
              <w:rPr>
                <w:rFonts w:ascii="HCR Batang" w:eastAsia="HCR Batang" w:hAnsi="HCR Batang" w:cs="HCR Batang"/>
                <w:spacing w:val="2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활동,</w:t>
            </w:r>
            <w:r>
              <w:rPr>
                <w:rFonts w:ascii="HCR Batang" w:eastAsia="HCR Batang" w:hAnsi="HCR Batang" w:cs="HCR Batang"/>
                <w:spacing w:val="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숙사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spacing w:val="3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담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당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행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직원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등록,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자금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지원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spacing w:val="3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당)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수업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및</w:t>
            </w:r>
            <w:r>
              <w:rPr>
                <w:rFonts w:ascii="HCR Batang" w:eastAsia="HCR Batang" w:hAnsi="HCR Batang" w:cs="HCR Batang"/>
                <w:spacing w:val="3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조교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22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교수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5" w:line="140" w:lineRule="exact"/>
              <w:rPr>
                <w:sz w:val="15"/>
                <w:szCs w:val="15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.8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5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5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3325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919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6" w:line="140" w:lineRule="exact"/>
              <w:rPr>
                <w:sz w:val="15"/>
                <w:szCs w:val="15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300" w:lineRule="exact"/>
              <w:ind w:left="164" w:right="114" w:firstLine="10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지</w:t>
            </w:r>
            <w:r>
              <w:rPr>
                <w:rFonts w:ascii="HCR Batang" w:eastAsia="HCR Batang" w:hAnsi="HCR Batang" w:cs="HCR Batang"/>
              </w:rPr>
              <w:t>원적 대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 xml:space="preserve">환경 </w:t>
            </w:r>
            <w:r>
              <w:rPr>
                <w:rFonts w:ascii="HCR Batang" w:eastAsia="HCR Batang" w:hAnsi="HCR Batang" w:cs="HCR Batang"/>
                <w:spacing w:val="2"/>
                <w:w w:val="112"/>
              </w:rPr>
              <w:t>(</w:t>
            </w:r>
            <w:r>
              <w:rPr>
                <w:rFonts w:ascii="HCR Batang" w:eastAsia="HCR Batang" w:hAnsi="HCR Batang" w:cs="HCR Batang"/>
                <w:w w:val="96"/>
              </w:rPr>
              <w:t>요인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10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42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습지</w:t>
            </w:r>
            <w:r>
              <w:rPr>
                <w:rFonts w:ascii="HCR Batang" w:eastAsia="HCR Batang" w:hAnsi="HCR Batang" w:cs="HCR Batang"/>
                <w:lang w:eastAsia="ko-KR"/>
              </w:rPr>
              <w:t>원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비</w:t>
            </w:r>
            <w:r>
              <w:rPr>
                <w:rFonts w:ascii="HCR Batang" w:eastAsia="HCR Batang" w:hAnsi="HCR Batang" w:cs="HCR Batang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튜터</w:t>
            </w:r>
            <w:r>
              <w:rPr>
                <w:rFonts w:ascii="HCR Batang" w:eastAsia="HCR Batang" w:hAnsi="HCR Batang" w:cs="HCR Batang"/>
                <w:lang w:eastAsia="ko-KR"/>
              </w:rPr>
              <w:t>링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비스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글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쓰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센</w:t>
            </w:r>
            <w:r>
              <w:rPr>
                <w:rFonts w:ascii="HCR Batang" w:eastAsia="HCR Batang" w:hAnsi="HCR Batang" w:cs="HCR Batang"/>
                <w:lang w:eastAsia="ko-KR"/>
              </w:rPr>
              <w:t>터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lang w:eastAsia="ko-KR"/>
              </w:rPr>
              <w:t>공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배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배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들과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류</w:t>
            </w:r>
          </w:p>
          <w:p w:rsidR="00045FFA" w:rsidRDefault="004C5DE0">
            <w:pPr>
              <w:spacing w:before="10" w:line="280" w:lineRule="exact"/>
              <w:ind w:left="243" w:right="2107" w:hanging="189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회</w:t>
            </w:r>
            <w:r>
              <w:rPr>
                <w:rFonts w:ascii="HCR Batang" w:eastAsia="HCR Batang" w:hAnsi="HCR Batang" w:cs="HCR Batang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친</w:t>
            </w:r>
            <w:r>
              <w:rPr>
                <w:rFonts w:ascii="HCR Batang" w:eastAsia="HCR Batang" w:hAnsi="HCR Batang" w:cs="HCR Batang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기회</w:t>
            </w:r>
            <w:r>
              <w:rPr>
                <w:rFonts w:ascii="HCR Batang" w:eastAsia="HCR Batang" w:hAnsi="HCR Batang" w:cs="HCR Batang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공 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예</w:t>
            </w:r>
            <w:r>
              <w:rPr>
                <w:rFonts w:ascii="HCR Batang" w:eastAsia="HCR Batang" w:hAnsi="HCR Batang" w:cs="HCR Batang"/>
                <w:lang w:eastAsia="ko-KR"/>
              </w:rPr>
              <w:t>:</w:t>
            </w:r>
            <w:r>
              <w:rPr>
                <w:rFonts w:ascii="HCR Batang" w:eastAsia="HCR Batang" w:hAnsi="HCR Batang" w:cs="HCR Batang"/>
                <w:spacing w:val="2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홈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커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밍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졸업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만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남</w:t>
            </w:r>
            <w:r>
              <w:rPr>
                <w:rFonts w:ascii="HCR Batang" w:eastAsia="HCR Batang" w:hAnsi="HCR Batang" w:cs="HCR Batang"/>
                <w:lang w:eastAsia="ko-KR"/>
              </w:rPr>
              <w:t>)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외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문제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애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관리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록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움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캠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행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연예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술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운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동경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spacing w:val="3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장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경제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이슈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외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행사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동아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원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복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그램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레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크리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이션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 xml:space="preserve"> 건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담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재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정적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장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학자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금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출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후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9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직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업상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및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20" w:line="220" w:lineRule="exact"/>
              <w:rPr>
                <w:sz w:val="22"/>
                <w:szCs w:val="22"/>
                <w:lang w:eastAsia="ko-KR"/>
              </w:rPr>
            </w:pPr>
          </w:p>
          <w:p w:rsidR="00045FFA" w:rsidRDefault="004C5DE0">
            <w:pPr>
              <w:ind w:left="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-13"/>
                <w:w w:val="109"/>
              </w:rPr>
              <w:t>24</w:t>
            </w:r>
            <w:r>
              <w:rPr>
                <w:rFonts w:ascii="HCR Batang" w:eastAsia="HCR Batang" w:hAnsi="HCR Batang" w:cs="HCR Batang"/>
                <w:spacing w:val="-15"/>
                <w:w w:val="112"/>
              </w:rPr>
              <w:t>(</w:t>
            </w:r>
            <w:r>
              <w:rPr>
                <w:rFonts w:ascii="HCR Batang" w:eastAsia="HCR Batang" w:hAnsi="HCR Batang" w:cs="HCR Batang"/>
                <w:spacing w:val="-13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</w:tr>
      <w:tr w:rsidR="00045FFA">
        <w:trPr>
          <w:trHeight w:hRule="exact" w:val="2842"/>
        </w:trPr>
        <w:tc>
          <w:tcPr>
            <w:tcW w:w="4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20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5" w:line="260" w:lineRule="exact"/>
              <w:rPr>
                <w:sz w:val="26"/>
                <w:szCs w:val="26"/>
              </w:rPr>
            </w:pPr>
          </w:p>
          <w:p w:rsidR="00045FFA" w:rsidRDefault="004C5DE0">
            <w:pPr>
              <w:spacing w:line="300" w:lineRule="exact"/>
              <w:ind w:left="392" w:right="342" w:firstLine="33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 xml:space="preserve">⾼효과 </w:t>
            </w:r>
            <w:r>
              <w:rPr>
                <w:rFonts w:ascii="HCR Batang" w:eastAsia="HCR Batang" w:hAnsi="HCR Batang" w:cs="HCR Batang"/>
                <w:spacing w:val="2"/>
              </w:rPr>
              <w:t>프</w:t>
            </w:r>
            <w:r>
              <w:rPr>
                <w:rFonts w:ascii="HCR Batang" w:eastAsia="HCR Batang" w:hAnsi="HCR Batang" w:cs="HCR Batang"/>
              </w:rPr>
              <w:t>로그램</w:t>
            </w:r>
            <w:r>
              <w:rPr>
                <w:rFonts w:ascii="HCR Batang" w:eastAsia="HCR Batang" w:hAnsi="HCR Batang" w:cs="HCR Batang"/>
                <w:spacing w:val="10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참</w:t>
            </w:r>
            <w:r>
              <w:rPr>
                <w:rFonts w:ascii="HCR Batang" w:eastAsia="HCR Batang" w:hAnsi="HCR Batang" w:cs="HCR Batang"/>
              </w:rPr>
              <w:t>여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입생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 xml:space="preserve"> 대학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및</w:t>
            </w:r>
            <w:r>
              <w:rPr>
                <w:rFonts w:ascii="HCR Batang" w:eastAsia="HCR Batang" w:hAnsi="HCR Batang" w:cs="HCR Batang"/>
                <w:spacing w:val="1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안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프로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그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-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규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비교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프로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램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글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멘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토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링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도우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미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도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받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공동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체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spacing w:val="3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젝트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-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일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환으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 xml:space="preserve"> 지역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와</w:t>
            </w:r>
            <w:r>
              <w:rPr>
                <w:rFonts w:ascii="HCR Batang" w:eastAsia="HCR Batang" w:hAnsi="HCR Batang" w:cs="HCR Batang"/>
                <w:spacing w:val="-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연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된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로젝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-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행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봄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position w:val="-1"/>
                <w:lang w:eastAsia="ko-KR"/>
              </w:rPr>
              <w:t>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장</w:t>
            </w:r>
            <w:r>
              <w:rPr>
                <w:rFonts w:ascii="HCR Batang" w:eastAsia="HCR Batang" w:hAnsi="HCR Batang" w:cs="HCR Batang"/>
                <w:spacing w:val="-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-9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1"/>
                <w:w w:val="95"/>
                <w:position w:val="-1"/>
                <w:lang w:eastAsia="ko-KR"/>
              </w:rPr>
              <w:t>프로그램</w:t>
            </w:r>
            <w:r>
              <w:rPr>
                <w:rFonts w:ascii="HCR Batang" w:eastAsia="HCR Batang" w:hAnsi="HCR Batang" w:cs="HCR Batang"/>
                <w:w w:val="95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5"/>
                <w:w w:val="9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-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8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22"/>
                <w:position w:val="-1"/>
                <w:lang w:eastAsia="ko-KR"/>
              </w:rPr>
              <w:t>인턴십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position w:val="-1"/>
                <w:lang w:eastAsia="ko-KR"/>
              </w:rPr>
              <w:t>산학협력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position w:val="-1"/>
                <w:lang w:eastAsia="ko-KR"/>
              </w:rPr>
              <w:t>실습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position w:val="-1"/>
                <w:lang w:eastAsia="ko-KR"/>
              </w:rPr>
              <w:t>임상경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험</w:t>
            </w:r>
            <w:r>
              <w:rPr>
                <w:rFonts w:ascii="HCR Batang" w:eastAsia="HCR Batang" w:hAnsi="HCR Batang" w:cs="HCR Batang"/>
                <w:spacing w:val="-2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년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</w:p>
          <w:p w:rsidR="00045FFA" w:rsidRDefault="004C5DE0">
            <w:pPr>
              <w:spacing w:line="280" w:lineRule="exact"/>
              <w:ind w:left="241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캡스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톤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과목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9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졸업작품전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 xml:space="preserve"> 졸업논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 xml:space="preserve"> 쓰기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포트폴리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오</w:t>
            </w:r>
            <w:r>
              <w:rPr>
                <w:rFonts w:ascii="HCR Batang" w:eastAsia="HCR Batang" w:hAnsi="HCR Batang" w:cs="HCR Batang"/>
                <w:spacing w:val="-2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spacing w:val="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거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주학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1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spacing w:val="-12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그램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-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7" w:line="180" w:lineRule="exact"/>
              <w:rPr>
                <w:sz w:val="19"/>
                <w:szCs w:val="19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240" w:right="24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12"/>
              </w:rPr>
              <w:t>(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4" w:line="260" w:lineRule="exact"/>
        <w:rPr>
          <w:sz w:val="26"/>
          <w:szCs w:val="26"/>
        </w:rPr>
      </w:pPr>
    </w:p>
    <w:p w:rsidR="00045FFA" w:rsidRDefault="004C5DE0">
      <w:pPr>
        <w:spacing w:line="260" w:lineRule="exact"/>
        <w:ind w:left="4369" w:right="415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460" w:bottom="280" w:left="12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1</w:t>
      </w:r>
      <w:r>
        <w:rPr>
          <w:rFonts w:ascii="HCR Dotum" w:eastAsia="HCR Dotum" w:hAnsi="HCR Dotum" w:cs="HCR Dotum"/>
          <w:position w:val="-1"/>
        </w:rPr>
        <w:t>2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before="6" w:line="240" w:lineRule="exact"/>
        <w:rPr>
          <w:sz w:val="24"/>
          <w:szCs w:val="24"/>
        </w:rPr>
      </w:pPr>
    </w:p>
    <w:tbl>
      <w:tblPr>
        <w:tblW w:w="0" w:type="auto"/>
        <w:tblInd w:w="1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8"/>
        <w:gridCol w:w="919"/>
        <w:gridCol w:w="1101"/>
        <w:gridCol w:w="5721"/>
        <w:gridCol w:w="825"/>
      </w:tblGrid>
      <w:tr w:rsidR="00045FFA">
        <w:trPr>
          <w:trHeight w:hRule="exact" w:val="629"/>
        </w:trPr>
        <w:tc>
          <w:tcPr>
            <w:tcW w:w="1327" w:type="dxa"/>
            <w:gridSpan w:val="2"/>
            <w:tcBorders>
              <w:top w:val="single" w:sz="12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440" w:right="4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영역</w:t>
            </w:r>
          </w:p>
        </w:tc>
        <w:tc>
          <w:tcPr>
            <w:tcW w:w="110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35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요</w:t>
            </w:r>
            <w:r>
              <w:rPr>
                <w:rFonts w:ascii="Malgun Gothic" w:eastAsia="Malgun Gothic" w:hAnsi="Malgun Gothic" w:cs="Malgun Gothic"/>
              </w:rPr>
              <w:t>인</w:t>
            </w:r>
          </w:p>
        </w:tc>
        <w:tc>
          <w:tcPr>
            <w:tcW w:w="5721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76"/>
              <w:ind w:left="2447" w:right="244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측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정</w:t>
            </w:r>
            <w:r>
              <w:rPr>
                <w:rFonts w:ascii="Malgun Gothic" w:eastAsia="Malgun Gothic" w:hAnsi="Malgun Gothic" w:cs="Malgun Gothic"/>
                <w:w w:val="93"/>
              </w:rPr>
              <w:t>문항</w:t>
            </w:r>
          </w:p>
        </w:tc>
        <w:tc>
          <w:tcPr>
            <w:tcW w:w="825" w:type="dxa"/>
            <w:tcBorders>
              <w:top w:val="single" w:sz="12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13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2"/>
              </w:rPr>
              <w:t>신</w:t>
            </w:r>
            <w:r>
              <w:rPr>
                <w:rFonts w:ascii="Malgun Gothic" w:eastAsia="Malgun Gothic" w:hAnsi="Malgun Gothic" w:cs="Malgun Gothic"/>
                <w:spacing w:val="-5"/>
              </w:rPr>
              <w:t>뢰</w:t>
            </w:r>
            <w:r>
              <w:rPr>
                <w:rFonts w:ascii="Malgun Gothic" w:eastAsia="Malgun Gothic" w:hAnsi="Malgun Gothic" w:cs="Malgun Gothic"/>
              </w:rPr>
              <w:t>도</w:t>
            </w:r>
          </w:p>
          <w:p w:rsidR="00045FFA" w:rsidRDefault="004C5DE0">
            <w:pPr>
              <w:spacing w:line="300" w:lineRule="exact"/>
              <w:ind w:left="6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position w:val="-2"/>
              </w:rPr>
              <w:t>(</w:t>
            </w:r>
            <w:r>
              <w:rPr>
                <w:rFonts w:ascii="Malgun Gothic" w:eastAsia="Malgun Gothic" w:hAnsi="Malgun Gothic" w:cs="Malgun Gothic"/>
                <w:spacing w:val="-2"/>
                <w:position w:val="-2"/>
              </w:rPr>
              <w:t>문항</w:t>
            </w:r>
            <w:r>
              <w:rPr>
                <w:rFonts w:ascii="Malgun Gothic" w:eastAsia="Malgun Gothic" w:hAnsi="Malgun Gothic" w:cs="Malgun Gothic"/>
                <w:spacing w:val="-5"/>
                <w:position w:val="-2"/>
              </w:rPr>
              <w:t>수</w:t>
            </w:r>
            <w:r>
              <w:rPr>
                <w:rFonts w:ascii="Malgun Gothic" w:eastAsia="Malgun Gothic" w:hAnsi="Malgun Gothic" w:cs="Malgun Gothic"/>
                <w:position w:val="-2"/>
              </w:rPr>
              <w:t>)</w:t>
            </w:r>
          </w:p>
        </w:tc>
      </w:tr>
      <w:tr w:rsidR="00045FFA">
        <w:trPr>
          <w:trHeight w:hRule="exact" w:val="3079"/>
        </w:trPr>
        <w:tc>
          <w:tcPr>
            <w:tcW w:w="4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7" w:line="220" w:lineRule="exact"/>
              <w:rPr>
                <w:sz w:val="22"/>
                <w:szCs w:val="22"/>
              </w:rPr>
            </w:pPr>
          </w:p>
          <w:p w:rsidR="00045FFA" w:rsidRDefault="004C5DE0">
            <w:pPr>
              <w:spacing w:line="228" w:lineRule="auto"/>
              <w:ind w:left="110" w:right="56"/>
              <w:jc w:val="both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학 생 성 과</w:t>
            </w:r>
          </w:p>
        </w:tc>
        <w:tc>
          <w:tcPr>
            <w:tcW w:w="2020" w:type="dxa"/>
            <w:gridSpan w:val="2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10" w:line="100" w:lineRule="exact"/>
              <w:rPr>
                <w:sz w:val="11"/>
                <w:szCs w:val="11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ind w:left="53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진</w:t>
            </w:r>
            <w:r>
              <w:rPr>
                <w:rFonts w:ascii="HCR Batang" w:eastAsia="HCR Batang" w:hAnsi="HCR Batang" w:cs="HCR Batang"/>
              </w:rPr>
              <w:t>로준</w:t>
            </w:r>
            <w:r>
              <w:rPr>
                <w:rFonts w:ascii="HCR Batang" w:eastAsia="HCR Batang" w:hAnsi="HCR Batang" w:cs="HCR Batang"/>
                <w:spacing w:val="2"/>
              </w:rPr>
              <w:t>비</w:t>
            </w:r>
            <w:r>
              <w:rPr>
                <w:rFonts w:ascii="HCR Batang" w:eastAsia="HCR Batang" w:hAnsi="HCR Batang" w:cs="HCR Batang"/>
              </w:rPr>
              <w:t>도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57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lang w:eastAsia="ko-KR"/>
              </w:rPr>
              <w:t>떤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일</w:t>
            </w:r>
            <w:r>
              <w:rPr>
                <w:rFonts w:ascii="HCR Batang" w:eastAsia="HCR Batang" w:hAnsi="HCR Batang" w:cs="HCR Batang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좋아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-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알</w:t>
            </w:r>
            <w:r>
              <w:rPr>
                <w:rFonts w:ascii="HCR Batang" w:eastAsia="HCR Batang" w:hAnsi="HCR Batang" w:cs="HCR Batang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무엇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즐겁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게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무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엇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된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직업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히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설명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심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직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망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심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직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업에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능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력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앎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싶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직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장에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구하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역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량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준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비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요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장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부각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자기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소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개서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-2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면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자신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3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력서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6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-13"/>
                <w:w w:val="109"/>
              </w:rPr>
              <w:t>29</w:t>
            </w:r>
            <w:r>
              <w:rPr>
                <w:rFonts w:ascii="HCR Batang" w:eastAsia="HCR Batang" w:hAnsi="HCR Batang" w:cs="HCR Batang"/>
                <w:spacing w:val="-15"/>
                <w:w w:val="112"/>
              </w:rPr>
              <w:t>(</w:t>
            </w:r>
            <w:r>
              <w:rPr>
                <w:rFonts w:ascii="HCR Batang" w:eastAsia="HCR Batang" w:hAnsi="HCR Batang" w:cs="HCR Batang"/>
                <w:spacing w:val="-13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</w:tr>
      <w:tr w:rsidR="00045FFA">
        <w:trPr>
          <w:trHeight w:hRule="exact" w:val="2476"/>
        </w:trPr>
        <w:tc>
          <w:tcPr>
            <w:tcW w:w="4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20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0" w:line="280" w:lineRule="exact"/>
              <w:rPr>
                <w:sz w:val="28"/>
                <w:szCs w:val="28"/>
                <w:lang w:eastAsia="ko-KR"/>
              </w:rPr>
            </w:pPr>
          </w:p>
          <w:p w:rsidR="00045FFA" w:rsidRDefault="004C5DE0">
            <w:pPr>
              <w:spacing w:line="300" w:lineRule="exact"/>
              <w:ind w:left="145" w:right="94" w:firstLine="437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몰입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lang w:eastAsia="ko-KR"/>
              </w:rPr>
              <w:t>소속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감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자부심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lang w:eastAsia="ko-KR"/>
              </w:rPr>
              <w:t>)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before="34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육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철학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-1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재상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알</w:t>
            </w:r>
            <w:r>
              <w:rPr>
                <w:rFonts w:ascii="HCR Batang" w:eastAsia="HCR Batang" w:hAnsi="HCR Batang" w:cs="HCR Batang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2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것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2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좋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2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선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택이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었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-1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확신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부심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교육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반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적으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만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소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속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낌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교육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및</w:t>
            </w:r>
            <w:r>
              <w:rPr>
                <w:rFonts w:ascii="HCR Batang" w:eastAsia="HCR Batang" w:hAnsi="HCR Batang" w:cs="HCR Batang"/>
                <w:spacing w:val="2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진로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도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됨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후</w:t>
            </w:r>
            <w:r>
              <w:rPr>
                <w:rFonts w:ascii="HCR Batang" w:eastAsia="HCR Batang" w:hAnsi="HCR Batang" w:cs="HCR Batang"/>
                <w:spacing w:val="2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회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참여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금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납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spacing w:val="2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2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2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향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음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부모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님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금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대학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긍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적으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3" w:line="200" w:lineRule="exact"/>
              <w:rPr>
                <w:lang w:eastAsia="ko-KR"/>
              </w:rPr>
            </w:pPr>
          </w:p>
          <w:p w:rsidR="00045FFA" w:rsidRDefault="004C5DE0">
            <w:pPr>
              <w:ind w:left="6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8"/>
              </w:rPr>
              <w:t>.9</w:t>
            </w:r>
            <w:r>
              <w:rPr>
                <w:rFonts w:ascii="HCR Batang" w:eastAsia="HCR Batang" w:hAnsi="HCR Batang" w:cs="HCR Batang"/>
                <w:spacing w:val="-1"/>
                <w:w w:val="108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7</w:t>
            </w:r>
            <w:r>
              <w:rPr>
                <w:rFonts w:ascii="HCR Batang" w:eastAsia="HCR Batang" w:hAnsi="HCR Batang" w:cs="HCR Batang"/>
                <w:w w:val="108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8"/>
              </w:rPr>
              <w:t>8</w:t>
            </w:r>
            <w:r>
              <w:rPr>
                <w:rFonts w:ascii="HCR Batang" w:eastAsia="HCR Batang" w:hAnsi="HCR Batang" w:cs="HCR Batang"/>
                <w:w w:val="108"/>
              </w:rPr>
              <w:t>)</w:t>
            </w:r>
          </w:p>
        </w:tc>
      </w:tr>
      <w:tr w:rsidR="00045FFA">
        <w:trPr>
          <w:trHeight w:hRule="exact" w:val="3073"/>
        </w:trPr>
        <w:tc>
          <w:tcPr>
            <w:tcW w:w="408" w:type="dxa"/>
            <w:vMerge/>
            <w:tcBorders>
              <w:left w:val="nil"/>
              <w:bottom w:val="single" w:sz="12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2020" w:type="dxa"/>
            <w:gridSpan w:val="2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045FFA" w:rsidRDefault="00045FFA">
            <w:pPr>
              <w:spacing w:before="8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300" w:lineRule="exact"/>
              <w:ind w:left="632" w:right="248" w:hanging="333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학생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통한 교육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lang w:eastAsia="ko-KR"/>
              </w:rPr>
              <w:t>과</w:t>
            </w:r>
          </w:p>
        </w:tc>
        <w:tc>
          <w:tcPr>
            <w:tcW w:w="5721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single" w:sz="3" w:space="0" w:color="000000"/>
            </w:tcBorders>
          </w:tcPr>
          <w:p w:rsidR="00045FFA" w:rsidRDefault="004C5DE0">
            <w:pPr>
              <w:spacing w:before="54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명료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효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과적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글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쓰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명확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효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과적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말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기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비판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분석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사고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기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통계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와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1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계량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분석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능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력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희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망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직업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된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식이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술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득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른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사람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효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적으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협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일</w:t>
            </w:r>
            <w:r>
              <w:rPr>
                <w:rFonts w:ascii="HCR Batang" w:eastAsia="HCR Batang" w:hAnsi="HCR Batang" w:cs="HCR Batang"/>
                <w:spacing w:val="2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2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2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역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량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가치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윤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리관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형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명확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히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함</w:t>
            </w:r>
          </w:p>
          <w:p w:rsidR="00045FFA" w:rsidRDefault="004C5DE0">
            <w:pPr>
              <w:spacing w:line="26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다양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배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인종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7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치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9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종교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)의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사람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들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해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현실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복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잡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3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spacing w:val="20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결하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기</w:t>
            </w:r>
          </w:p>
          <w:p w:rsidR="00045FFA" w:rsidRDefault="004C5DE0">
            <w:pPr>
              <w:spacing w:line="280" w:lineRule="exact"/>
              <w:ind w:left="54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65"/>
                <w:position w:val="-1"/>
                <w:lang w:eastAsia="ko-KR"/>
              </w:rPr>
              <w:t xml:space="preserve">- </w:t>
            </w:r>
            <w:r>
              <w:rPr>
                <w:rFonts w:ascii="HCR Batang" w:eastAsia="HCR Batang" w:hAnsi="HCR Batang" w:cs="HCR Batang"/>
                <w:spacing w:val="18"/>
                <w:w w:val="6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넓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안목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1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건</w:t>
            </w:r>
            <w:r>
              <w:rPr>
                <w:rFonts w:ascii="HCR Batang" w:eastAsia="HCR Batang" w:hAnsi="HCR Batang" w:cs="HCR Batang"/>
                <w:spacing w:val="-5"/>
                <w:position w:val="-1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민</w:t>
            </w:r>
            <w:r>
              <w:rPr>
                <w:rFonts w:ascii="HCR Batang" w:eastAsia="HCR Batang" w:hAnsi="HCR Batang" w:cs="HCR Batang"/>
                <w:spacing w:val="18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position w:val="-1"/>
                <w:lang w:eastAsia="ko-KR"/>
              </w:rPr>
              <w:t>되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기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12" w:space="0" w:color="000000"/>
              <w:right w:val="nil"/>
            </w:tcBorders>
          </w:tcPr>
          <w:p w:rsidR="00045FFA" w:rsidRDefault="00045FFA">
            <w:pPr>
              <w:spacing w:before="2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21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12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12"/>
              </w:rPr>
              <w:t>)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3" w:line="260" w:lineRule="exact"/>
        <w:rPr>
          <w:sz w:val="26"/>
          <w:szCs w:val="26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</w:rPr>
      </w:pPr>
      <w:r>
        <w:rPr>
          <w:rFonts w:ascii="DejaVu Sans" w:eastAsia="DejaVu Sans" w:hAnsi="DejaVu Sans" w:cs="DejaVu Sans"/>
          <w:position w:val="-1"/>
          <w:sz w:val="24"/>
          <w:szCs w:val="24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</w:rPr>
        <w:t>자료</w:t>
      </w:r>
      <w:r>
        <w:rPr>
          <w:rFonts w:ascii="HCR Batang" w:eastAsia="HCR Batang" w:hAnsi="HCR Batang" w:cs="HCR Batang"/>
          <w:position w:val="-1"/>
          <w:sz w:val="24"/>
          <w:szCs w:val="24"/>
        </w:rPr>
        <w:t>의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</w:rPr>
        <w:t>분</w:t>
      </w:r>
      <w:r>
        <w:rPr>
          <w:rFonts w:ascii="HCR Batang" w:eastAsia="HCR Batang" w:hAnsi="HCR Batang" w:cs="HCR Batang"/>
          <w:position w:val="-1"/>
          <w:sz w:val="24"/>
          <w:szCs w:val="24"/>
        </w:rPr>
        <w:t>석</w:t>
      </w:r>
    </w:p>
    <w:p w:rsidR="00045FFA" w:rsidRDefault="00045FFA">
      <w:pPr>
        <w:spacing w:line="200" w:lineRule="exact"/>
      </w:pPr>
    </w:p>
    <w:p w:rsidR="00045FFA" w:rsidRDefault="00045FFA">
      <w:pPr>
        <w:spacing w:before="18" w:line="240" w:lineRule="exact"/>
        <w:rPr>
          <w:sz w:val="24"/>
          <w:szCs w:val="24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</w:rPr>
      </w:pPr>
      <w:r>
        <w:rPr>
          <w:rFonts w:ascii="HCR Batang" w:eastAsia="HCR Batang" w:hAnsi="HCR Batang" w:cs="HCR Batang"/>
          <w:sz w:val="24"/>
          <w:szCs w:val="24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</w:rPr>
        <w:t>측</w:t>
      </w:r>
      <w:r>
        <w:rPr>
          <w:rFonts w:ascii="HCR Batang" w:eastAsia="HCR Batang" w:hAnsi="HCR Batang" w:cs="HCR Batang"/>
          <w:sz w:val="24"/>
          <w:szCs w:val="24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1"/>
          <w:w w:val="108"/>
          <w:sz w:val="24"/>
          <w:szCs w:val="24"/>
        </w:rPr>
        <w:t>(</w:t>
      </w:r>
      <w:r>
        <w:rPr>
          <w:rFonts w:ascii="HCR Batang" w:eastAsia="HCR Batang" w:hAnsi="HCR Batang" w:cs="HCR Batang"/>
          <w:spacing w:val="-4"/>
          <w:w w:val="110"/>
          <w:sz w:val="24"/>
          <w:szCs w:val="24"/>
        </w:rPr>
        <w:t>M</w:t>
      </w:r>
      <w:r>
        <w:rPr>
          <w:rFonts w:ascii="HCR Batang" w:eastAsia="HCR Batang" w:hAnsi="HCR Batang" w:cs="HCR Batang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w w:val="91"/>
          <w:sz w:val="24"/>
          <w:szCs w:val="24"/>
        </w:rPr>
        <w:t>a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</w:rPr>
        <w:t>s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</w:rPr>
        <w:t>u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</w:rPr>
        <w:t>r</w:t>
      </w:r>
      <w:r>
        <w:rPr>
          <w:rFonts w:ascii="HCR Batang" w:eastAsia="HCR Batang" w:hAnsi="HCR Batang" w:cs="HCR Batang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</w:rPr>
        <w:t>m</w:t>
      </w:r>
      <w:r>
        <w:rPr>
          <w:rFonts w:ascii="HCR Batang" w:eastAsia="HCR Batang" w:hAnsi="HCR Batang" w:cs="HCR Batang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</w:rPr>
        <w:t>n</w:t>
      </w:r>
      <w:r>
        <w:rPr>
          <w:rFonts w:ascii="HCR Batang" w:eastAsia="HCR Batang" w:hAnsi="HCR Batang" w:cs="HCR Batang"/>
          <w:spacing w:val="1"/>
          <w:w w:val="97"/>
          <w:sz w:val="24"/>
          <w:szCs w:val="24"/>
        </w:rPr>
        <w:t>t</w:t>
      </w:r>
      <w:r>
        <w:rPr>
          <w:rFonts w:ascii="HCR Batang" w:eastAsia="HCR Batang" w:hAnsi="HCR Batang" w:cs="HCR Batang"/>
          <w:w w:val="108"/>
          <w:sz w:val="24"/>
          <w:szCs w:val="24"/>
        </w:rPr>
        <w:t>)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학습참여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학생성과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4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spacing w:val="2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척도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lang w:eastAsia="ko-KR"/>
        </w:rPr>
        <w:t>(</w:t>
      </w:r>
      <w:r>
        <w:rPr>
          <w:rFonts w:ascii="HCR Batang" w:eastAsia="HCR Batang" w:hAnsi="HCR Batang" w:cs="HCR Batang"/>
          <w:spacing w:val="-5"/>
          <w:lang w:eastAsia="ko-KR"/>
        </w:rPr>
        <w:t>전</w:t>
      </w:r>
      <w:r>
        <w:rPr>
          <w:rFonts w:ascii="HCR Batang" w:eastAsia="HCR Batang" w:hAnsi="HCR Batang" w:cs="HCR Batang"/>
          <w:lang w:eastAsia="ko-KR"/>
        </w:rPr>
        <w:t>혀</w:t>
      </w:r>
      <w:r>
        <w:rPr>
          <w:rFonts w:ascii="HCR Batang" w:eastAsia="HCR Batang" w:hAnsi="HCR Batang" w:cs="HCR Batang"/>
          <w:spacing w:val="10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아</w:t>
      </w:r>
      <w:r>
        <w:rPr>
          <w:rFonts w:ascii="HCR Batang" w:eastAsia="HCR Batang" w:hAnsi="HCR Batang" w:cs="HCR Batang"/>
          <w:spacing w:val="-5"/>
          <w:lang w:eastAsia="ko-KR"/>
        </w:rPr>
        <w:t>님</w:t>
      </w:r>
      <w:r>
        <w:rPr>
          <w:rFonts w:ascii="HCR Batang" w:eastAsia="HCR Batang" w:hAnsi="HCR Batang" w:cs="HCR Batang"/>
          <w:spacing w:val="-2"/>
          <w:lang w:eastAsia="ko-KR"/>
        </w:rPr>
        <w:t>=</w:t>
      </w:r>
      <w:r>
        <w:rPr>
          <w:rFonts w:ascii="HCR Batang" w:eastAsia="HCR Batang" w:hAnsi="HCR Batang" w:cs="HCR Batang"/>
          <w:spacing w:val="-5"/>
          <w:lang w:eastAsia="ko-KR"/>
        </w:rPr>
        <w:t>1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25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아님</w:t>
      </w:r>
      <w:r>
        <w:rPr>
          <w:rFonts w:ascii="HCR Batang" w:eastAsia="HCR Batang" w:hAnsi="HCR Batang" w:cs="HCR Batang"/>
          <w:spacing w:val="-2"/>
          <w:lang w:eastAsia="ko-KR"/>
        </w:rPr>
        <w:t>=2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그</w:t>
      </w:r>
      <w:r>
        <w:rPr>
          <w:rFonts w:ascii="HCR Batang" w:eastAsia="HCR Batang" w:hAnsi="HCR Batang" w:cs="HCR Batang"/>
          <w:spacing w:val="-2"/>
          <w:lang w:eastAsia="ko-KR"/>
        </w:rPr>
        <w:t>러</w:t>
      </w:r>
      <w:r>
        <w:rPr>
          <w:rFonts w:ascii="HCR Batang" w:eastAsia="HCR Batang" w:hAnsi="HCR Batang" w:cs="HCR Batang"/>
          <w:spacing w:val="-5"/>
          <w:lang w:eastAsia="ko-KR"/>
        </w:rPr>
        <w:t>함</w:t>
      </w:r>
      <w:r>
        <w:rPr>
          <w:rFonts w:ascii="HCR Batang" w:eastAsia="HCR Batang" w:hAnsi="HCR Batang" w:cs="HCR Batang"/>
          <w:spacing w:val="-2"/>
          <w:lang w:eastAsia="ko-KR"/>
        </w:rPr>
        <w:t>=</w:t>
      </w:r>
      <w:r>
        <w:rPr>
          <w:rFonts w:ascii="HCR Batang" w:eastAsia="HCR Batang" w:hAnsi="HCR Batang" w:cs="HCR Batang"/>
          <w:spacing w:val="-5"/>
          <w:lang w:eastAsia="ko-KR"/>
        </w:rPr>
        <w:t>3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12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매</w:t>
      </w:r>
      <w:r>
        <w:rPr>
          <w:rFonts w:ascii="HCR Batang" w:eastAsia="HCR Batang" w:hAnsi="HCR Batang" w:cs="HCR Batang"/>
          <w:lang w:eastAsia="ko-KR"/>
        </w:rPr>
        <w:t>우</w:t>
      </w:r>
      <w:r>
        <w:rPr>
          <w:rFonts w:ascii="HCR Batang" w:eastAsia="HCR Batang" w:hAnsi="HCR Batang" w:cs="HCR Batang"/>
          <w:spacing w:val="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그</w:t>
      </w:r>
      <w:r>
        <w:rPr>
          <w:rFonts w:ascii="HCR Batang" w:eastAsia="HCR Batang" w:hAnsi="HCR Batang" w:cs="HCR Batang"/>
          <w:spacing w:val="-2"/>
          <w:lang w:eastAsia="ko-KR"/>
        </w:rPr>
        <w:t>러</w:t>
      </w:r>
      <w:r>
        <w:rPr>
          <w:rFonts w:ascii="HCR Batang" w:eastAsia="HCR Batang" w:hAnsi="HCR Batang" w:cs="HCR Batang"/>
          <w:spacing w:val="-5"/>
          <w:lang w:eastAsia="ko-KR"/>
        </w:rPr>
        <w:t>함</w:t>
      </w:r>
      <w:r>
        <w:rPr>
          <w:rFonts w:ascii="HCR Batang" w:eastAsia="HCR Batang" w:hAnsi="HCR Batang" w:cs="HCR Batang"/>
          <w:spacing w:val="-2"/>
          <w:lang w:eastAsia="ko-KR"/>
        </w:rPr>
        <w:t>=</w:t>
      </w:r>
      <w:r>
        <w:rPr>
          <w:rFonts w:ascii="HCR Batang" w:eastAsia="HCR Batang" w:hAnsi="HCR Batang" w:cs="HCR Batang"/>
          <w:spacing w:val="-5"/>
          <w:lang w:eastAsia="ko-KR"/>
        </w:rPr>
        <w:t>4</w:t>
      </w:r>
      <w:r>
        <w:rPr>
          <w:rFonts w:ascii="HCR Batang" w:eastAsia="HCR Batang" w:hAnsi="HCR Batang" w:cs="HCR Batang"/>
          <w:lang w:eastAsia="ko-KR"/>
        </w:rPr>
        <w:t>)</w:t>
      </w:r>
    </w:p>
    <w:p w:rsidR="00045FFA" w:rsidRDefault="004C5DE0">
      <w:pPr>
        <w:spacing w:before="28" w:line="380" w:lineRule="exact"/>
        <w:ind w:left="218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구성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간</w:t>
      </w:r>
      <w:r>
        <w:rPr>
          <w:rFonts w:ascii="HCR Batang" w:eastAsia="HCR Batang" w:hAnsi="HCR Batang" w:cs="HCR Batang"/>
          <w:spacing w:val="2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7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spacing w:val="29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척도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position w:val="-3"/>
          <w:lang w:eastAsia="ko-KR"/>
        </w:rPr>
        <w:t>(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매</w:t>
      </w:r>
      <w:r>
        <w:rPr>
          <w:rFonts w:ascii="HCR Batang" w:eastAsia="HCR Batang" w:hAnsi="HCR Batang" w:cs="HCR Batang"/>
          <w:position w:val="-3"/>
          <w:lang w:eastAsia="ko-KR"/>
        </w:rPr>
        <w:t>우</w:t>
      </w:r>
      <w:r>
        <w:rPr>
          <w:rFonts w:ascii="HCR Batang" w:eastAsia="HCR Batang" w:hAnsi="HCR Batang" w:cs="HCR Batang"/>
          <w:spacing w:val="10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부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정적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=</w:t>
      </w:r>
      <w:r>
        <w:rPr>
          <w:rFonts w:ascii="HCR Batang" w:eastAsia="HCR Batang" w:hAnsi="HCR Batang" w:cs="HCR Batang"/>
          <w:position w:val="-3"/>
          <w:lang w:eastAsia="ko-KR"/>
        </w:rPr>
        <w:t>1</w:t>
      </w:r>
      <w:r>
        <w:rPr>
          <w:rFonts w:ascii="HCR Batang" w:eastAsia="HCR Batang" w:hAnsi="HCR Batang" w:cs="HCR Batang"/>
          <w:spacing w:val="13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lang w:eastAsia="ko-KR"/>
        </w:rPr>
        <w:t>∼</w:t>
      </w:r>
      <w:r>
        <w:rPr>
          <w:rFonts w:ascii="HCR Batang" w:eastAsia="HCR Batang" w:hAnsi="HCR Batang" w:cs="HCR Batang"/>
          <w:spacing w:val="17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매</w:t>
      </w:r>
      <w:r>
        <w:rPr>
          <w:rFonts w:ascii="HCR Batang" w:eastAsia="HCR Batang" w:hAnsi="HCR Batang" w:cs="HCR Batang"/>
          <w:position w:val="-3"/>
          <w:lang w:eastAsia="ko-KR"/>
        </w:rPr>
        <w:t>우</w:t>
      </w:r>
      <w:r>
        <w:rPr>
          <w:rFonts w:ascii="HCR Batang" w:eastAsia="HCR Batang" w:hAnsi="HCR Batang" w:cs="HCR Batang"/>
          <w:spacing w:val="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긍정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적</w:t>
      </w:r>
      <w:r>
        <w:rPr>
          <w:rFonts w:ascii="HCR Batang" w:eastAsia="HCR Batang" w:hAnsi="HCR Batang" w:cs="HCR Batang"/>
          <w:spacing w:val="-4"/>
          <w:position w:val="-3"/>
          <w:lang w:eastAsia="ko-KR"/>
        </w:rPr>
        <w:t>=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7</w:t>
      </w:r>
      <w:r>
        <w:rPr>
          <w:rFonts w:ascii="HCR Batang" w:eastAsia="HCR Batang" w:hAnsi="HCR Batang" w:cs="HCR Batang"/>
          <w:position w:val="-3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6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260" w:lineRule="exact"/>
        <w:ind w:left="4409" w:right="415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46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1</w:t>
      </w:r>
      <w:r>
        <w:rPr>
          <w:rFonts w:ascii="HCR Dotum" w:eastAsia="HCR Dotum" w:hAnsi="HCR Dotum" w:cs="HCR Dotum"/>
          <w:position w:val="-1"/>
          <w:lang w:eastAsia="ko-KR"/>
        </w:rPr>
        <w:t>3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환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4점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7점</w:t>
      </w:r>
      <w:r>
        <w:rPr>
          <w:rFonts w:ascii="HCR Batang" w:eastAsia="HCR Batang" w:hAnsi="HCR Batang" w:cs="HCR Batang"/>
          <w:spacing w:val="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척도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두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60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spacing w:val="3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만점으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변환하여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석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비교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용이하도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록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하였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before="86"/>
        <w:ind w:left="330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lang w:eastAsia="ko-KR"/>
        </w:rPr>
        <w:t>(</w:t>
      </w:r>
      <w:r>
        <w:rPr>
          <w:rFonts w:ascii="HCR Batang" w:eastAsia="HCR Batang" w:hAnsi="HCR Batang" w:cs="HCR Batang"/>
          <w:spacing w:val="-2"/>
          <w:lang w:eastAsia="ko-KR"/>
        </w:rPr>
        <w:t>0</w:t>
      </w:r>
      <w:r>
        <w:rPr>
          <w:rFonts w:ascii="HCR Batang" w:eastAsia="HCR Batang" w:hAnsi="HCR Batang" w:cs="HCR Batang"/>
          <w:spacing w:val="-5"/>
          <w:lang w:eastAsia="ko-KR"/>
        </w:rPr>
        <w:t>점</w:t>
      </w:r>
      <w:r>
        <w:rPr>
          <w:rFonts w:ascii="HCR Batang" w:eastAsia="HCR Batang" w:hAnsi="HCR Batang" w:cs="HCR Batang"/>
          <w:spacing w:val="-2"/>
          <w:lang w:eastAsia="ko-KR"/>
        </w:rPr>
        <w:t>=</w:t>
      </w:r>
      <w:r>
        <w:rPr>
          <w:rFonts w:ascii="HCR Batang" w:eastAsia="HCR Batang" w:hAnsi="HCR Batang" w:cs="HCR Batang"/>
          <w:spacing w:val="-5"/>
          <w:lang w:eastAsia="ko-KR"/>
        </w:rPr>
        <w:t>완</w:t>
      </w:r>
      <w:r>
        <w:rPr>
          <w:rFonts w:ascii="HCR Batang" w:eastAsia="HCR Batang" w:hAnsi="HCR Batang" w:cs="HCR Batang"/>
          <w:lang w:eastAsia="ko-KR"/>
        </w:rPr>
        <w:t>전</w:t>
      </w:r>
      <w:r>
        <w:rPr>
          <w:rFonts w:ascii="HCR Batang" w:eastAsia="HCR Batang" w:hAnsi="HCR Batang" w:cs="HCR Batang"/>
          <w:spacing w:val="19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부</w:t>
      </w:r>
      <w:r>
        <w:rPr>
          <w:rFonts w:ascii="HCR Batang" w:eastAsia="HCR Batang" w:hAnsi="HCR Batang" w:cs="HCR Batang"/>
          <w:spacing w:val="-2"/>
          <w:lang w:eastAsia="ko-KR"/>
        </w:rPr>
        <w:t>정</w:t>
      </w:r>
      <w:r>
        <w:rPr>
          <w:rFonts w:ascii="HCR Batang" w:eastAsia="HCR Batang" w:hAnsi="HCR Batang" w:cs="HCR Batang"/>
          <w:lang w:eastAsia="ko-KR"/>
        </w:rPr>
        <w:t>,</w:t>
      </w:r>
      <w:r>
        <w:rPr>
          <w:rFonts w:ascii="HCR Batang" w:eastAsia="HCR Batang" w:hAnsi="HCR Batang" w:cs="HCR Batang"/>
          <w:spacing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6</w:t>
      </w:r>
      <w:r>
        <w:rPr>
          <w:rFonts w:ascii="HCR Batang" w:eastAsia="HCR Batang" w:hAnsi="HCR Batang" w:cs="HCR Batang"/>
          <w:spacing w:val="-5"/>
          <w:lang w:eastAsia="ko-KR"/>
        </w:rPr>
        <w:t>0</w:t>
      </w:r>
      <w:r>
        <w:rPr>
          <w:rFonts w:ascii="HCR Batang" w:eastAsia="HCR Batang" w:hAnsi="HCR Batang" w:cs="HCR Batang"/>
          <w:spacing w:val="-2"/>
          <w:lang w:eastAsia="ko-KR"/>
        </w:rPr>
        <w:t>점</w:t>
      </w:r>
      <w:r>
        <w:rPr>
          <w:rFonts w:ascii="HCR Batang" w:eastAsia="HCR Batang" w:hAnsi="HCR Batang" w:cs="HCR Batang"/>
          <w:spacing w:val="-4"/>
          <w:lang w:eastAsia="ko-KR"/>
        </w:rPr>
        <w:t>=</w:t>
      </w:r>
      <w:r>
        <w:rPr>
          <w:rFonts w:ascii="HCR Batang" w:eastAsia="HCR Batang" w:hAnsi="HCR Batang" w:cs="HCR Batang"/>
          <w:spacing w:val="-2"/>
          <w:lang w:eastAsia="ko-KR"/>
        </w:rPr>
        <w:t>매</w:t>
      </w:r>
      <w:r>
        <w:rPr>
          <w:rFonts w:ascii="HCR Batang" w:eastAsia="HCR Batang" w:hAnsi="HCR Batang" w:cs="HCR Batang"/>
          <w:lang w:eastAsia="ko-KR"/>
        </w:rPr>
        <w:t>우</w:t>
      </w:r>
      <w:r>
        <w:rPr>
          <w:rFonts w:ascii="HCR Batang" w:eastAsia="HCR Batang" w:hAnsi="HCR Batang" w:cs="HCR Batang"/>
          <w:spacing w:val="20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lang w:eastAsia="ko-KR"/>
        </w:rPr>
        <w:t>긍정</w:t>
      </w:r>
      <w:r>
        <w:rPr>
          <w:rFonts w:ascii="HCR Batang" w:eastAsia="HCR Batang" w:hAnsi="HCR Batang" w:cs="HCR Batang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료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비교분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석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3"/>
          <w:w w:val="91"/>
          <w:sz w:val="24"/>
          <w:szCs w:val="24"/>
          <w:lang w:eastAsia="ko-KR"/>
        </w:rPr>
        <w:t>P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ee</w:t>
      </w:r>
      <w:r>
        <w:rPr>
          <w:rFonts w:ascii="HCR Batang" w:eastAsia="HCR Batang" w:hAnsi="HCR Batang" w:cs="HCR Batang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5"/>
          <w:sz w:val="24"/>
          <w:szCs w:val="24"/>
          <w:lang w:eastAsia="ko-KR"/>
        </w:rPr>
        <w:t>B</w:t>
      </w:r>
      <w:r>
        <w:rPr>
          <w:rFonts w:ascii="HCR Batang" w:eastAsia="HCR Batang" w:hAnsi="HCR Batang" w:cs="HCR Batang"/>
          <w:spacing w:val="-3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3"/>
          <w:w w:val="83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2"/>
          <w:w w:val="85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w w:val="103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>)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요인별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보여주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5"/>
          <w:sz w:val="24"/>
          <w:szCs w:val="24"/>
          <w:lang w:eastAsia="ko-KR"/>
        </w:rPr>
        <w:t>B</w:t>
      </w:r>
      <w:r>
        <w:rPr>
          <w:rFonts w:ascii="HCR Batang" w:eastAsia="HCR Batang" w:hAnsi="HCR Batang" w:cs="HCR Batang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2"/>
          <w:w w:val="89"/>
          <w:sz w:val="24"/>
          <w:szCs w:val="24"/>
          <w:lang w:eastAsia="ko-KR"/>
        </w:rPr>
        <w:t>x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3"/>
          <w:w w:val="108"/>
          <w:sz w:val="24"/>
          <w:szCs w:val="24"/>
          <w:lang w:eastAsia="ko-KR"/>
        </w:rPr>
        <w:t>W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85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트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용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20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spacing w:val="4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참여대학(</w:t>
      </w:r>
      <w:r>
        <w:rPr>
          <w:rFonts w:ascii="HCR Batang" w:eastAsia="HCR Batang" w:hAnsi="HCR Batang" w:cs="HCR Batang"/>
          <w:w w:val="95"/>
          <w:sz w:val="24"/>
          <w:szCs w:val="24"/>
          <w:lang w:eastAsia="ko-KR"/>
        </w:rPr>
        <w:t>9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9개</w:t>
      </w:r>
      <w:r>
        <w:rPr>
          <w:rFonts w:ascii="HCR Batang" w:eastAsia="HCR Batang" w:hAnsi="HCR Batang" w:cs="HCR Batang"/>
          <w:spacing w:val="1"/>
          <w:w w:val="95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5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6"/>
          <w:w w:val="9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요인별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별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평균값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적용하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성</w:t>
      </w:r>
    </w:p>
    <w:p w:rsidR="00045FFA" w:rsidRDefault="004C5DE0">
      <w:pPr>
        <w:spacing w:before="28" w:line="256" w:lineRule="auto"/>
        <w:ind w:left="458" w:right="42" w:hanging="240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3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2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00</w:t>
      </w:r>
      <w:r>
        <w:rPr>
          <w:rFonts w:ascii="HCR Batang" w:eastAsia="HCR Batang" w:hAnsi="HCR Batang" w:cs="HCR Batang"/>
          <w:spacing w:val="-4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7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pacing w:val="-1"/>
          <w:w w:val="125"/>
          <w:sz w:val="24"/>
          <w:szCs w:val="24"/>
          <w:lang w:eastAsia="ko-KR"/>
        </w:rPr>
        <w:t>%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△중상위</w:t>
      </w:r>
      <w:r>
        <w:rPr>
          <w:rFonts w:ascii="HCR Batang" w:eastAsia="HCR Batang" w:hAnsi="HCR Batang" w:cs="HCR Batang"/>
          <w:spacing w:val="-4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75</w:t>
      </w:r>
      <w:r>
        <w:rPr>
          <w:rFonts w:ascii="HCR Batang" w:eastAsia="HCR Batang" w:hAnsi="HCR Batang" w:cs="HCR Batang"/>
          <w:spacing w:val="-4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1"/>
          <w:w w:val="125"/>
          <w:sz w:val="24"/>
          <w:szCs w:val="24"/>
          <w:lang w:eastAsia="ko-KR"/>
        </w:rPr>
        <w:t>%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△중하위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pacing w:val="-1"/>
          <w:w w:val="125"/>
          <w:sz w:val="24"/>
          <w:szCs w:val="24"/>
          <w:lang w:eastAsia="ko-KR"/>
        </w:rPr>
        <w:t>%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25</w:t>
      </w:r>
      <w:r>
        <w:rPr>
          <w:rFonts w:ascii="HCR Batang" w:eastAsia="HCR Batang" w:hAnsi="HCR Batang" w:cs="HCR Batang"/>
          <w:spacing w:val="-1"/>
          <w:w w:val="125"/>
          <w:sz w:val="24"/>
          <w:szCs w:val="24"/>
          <w:lang w:eastAsia="ko-KR"/>
        </w:rPr>
        <w:t>%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에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해당하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대학집단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중간값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확인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※</w:t>
      </w:r>
      <w:r>
        <w:rPr>
          <w:rFonts w:ascii="HCR Batang" w:eastAsia="HCR Batang" w:hAnsi="HCR Batang" w:cs="HCR Batang"/>
          <w:spacing w:val="7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예시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대학(9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9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개)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○○요인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포</w:t>
      </w:r>
    </w:p>
    <w:p w:rsidR="00045FFA" w:rsidRDefault="00045FFA">
      <w:pPr>
        <w:spacing w:before="5" w:line="280" w:lineRule="exact"/>
        <w:rPr>
          <w:sz w:val="28"/>
          <w:szCs w:val="28"/>
          <w:lang w:eastAsia="ko-KR"/>
        </w:rPr>
      </w:pPr>
    </w:p>
    <w:p w:rsidR="00045FFA" w:rsidRDefault="004C5DE0">
      <w:pPr>
        <w:ind w:left="1990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lang w:eastAsia="ko-KR"/>
        </w:rPr>
        <w:t>최</w:t>
      </w:r>
      <w:r>
        <w:rPr>
          <w:rFonts w:ascii="HCR Batang" w:eastAsia="HCR Batang" w:hAnsi="HCR Batang" w:cs="HCR Batang"/>
          <w:spacing w:val="-4"/>
          <w:lang w:eastAsia="ko-KR"/>
        </w:rPr>
        <w:t>대값</w:t>
      </w:r>
      <w:r>
        <w:rPr>
          <w:rFonts w:ascii="HCR Batang" w:eastAsia="HCR Batang" w:hAnsi="HCR Batang" w:cs="HCR Batang"/>
          <w:spacing w:val="-2"/>
          <w:lang w:eastAsia="ko-KR"/>
        </w:rPr>
        <w:t>(</w:t>
      </w:r>
      <w:r>
        <w:rPr>
          <w:rFonts w:ascii="HCR Batang" w:eastAsia="HCR Batang" w:hAnsi="HCR Batang" w:cs="HCR Batang"/>
          <w:spacing w:val="-3"/>
          <w:lang w:eastAsia="ko-KR"/>
        </w:rPr>
        <w:t>M</w:t>
      </w:r>
      <w:r>
        <w:rPr>
          <w:rFonts w:ascii="HCR Batang" w:eastAsia="HCR Batang" w:hAnsi="HCR Batang" w:cs="HCR Batang"/>
          <w:spacing w:val="-4"/>
          <w:lang w:eastAsia="ko-KR"/>
        </w:rPr>
        <w:t>a</w:t>
      </w:r>
      <w:r>
        <w:rPr>
          <w:rFonts w:ascii="HCR Batang" w:eastAsia="HCR Batang" w:hAnsi="HCR Batang" w:cs="HCR Batang"/>
          <w:lang w:eastAsia="ko-KR"/>
        </w:rPr>
        <w:t xml:space="preserve">x)                 </w:t>
      </w:r>
      <w:r>
        <w:rPr>
          <w:rFonts w:ascii="HCR Batang" w:eastAsia="HCR Batang" w:hAnsi="HCR Batang" w:cs="HCR Batang"/>
          <w:spacing w:val="10"/>
          <w:lang w:eastAsia="ko-KR"/>
        </w:rPr>
        <w:t xml:space="preserve"> </w:t>
      </w:r>
      <w:r>
        <w:rPr>
          <w:rFonts w:ascii="HCR Batang" w:eastAsia="HCR Batang" w:hAnsi="HCR Batang" w:cs="HCR Batang"/>
          <w:position w:val="1"/>
          <w:lang w:eastAsia="ko-KR"/>
        </w:rPr>
        <w:t>◆</w:t>
      </w:r>
      <w:r>
        <w:rPr>
          <w:rFonts w:ascii="HCR Batang" w:eastAsia="HCR Batang" w:hAnsi="HCR Batang" w:cs="HCR Batang"/>
          <w:spacing w:val="4"/>
          <w:position w:val="1"/>
          <w:lang w:eastAsia="ko-KR"/>
        </w:rPr>
        <w:t xml:space="preserve"> </w:t>
      </w:r>
      <w:r>
        <w:rPr>
          <w:rFonts w:ascii="HCR Batang" w:eastAsia="HCR Batang" w:hAnsi="HCR Batang" w:cs="HCR Batang"/>
          <w:spacing w:val="-3"/>
          <w:w w:val="87"/>
          <w:position w:val="1"/>
          <w:lang w:eastAsia="ko-KR"/>
        </w:rPr>
        <w:t>가나</w:t>
      </w:r>
      <w:r>
        <w:rPr>
          <w:rFonts w:ascii="HCR Batang" w:eastAsia="HCR Batang" w:hAnsi="HCR Batang" w:cs="HCR Batang"/>
          <w:spacing w:val="-2"/>
          <w:w w:val="87"/>
          <w:position w:val="1"/>
          <w:lang w:eastAsia="ko-KR"/>
        </w:rPr>
        <w:t>대</w:t>
      </w:r>
      <w:r>
        <w:rPr>
          <w:rFonts w:ascii="HCR Batang" w:eastAsia="HCR Batang" w:hAnsi="HCR Batang" w:cs="HCR Batang"/>
          <w:spacing w:val="-3"/>
          <w:w w:val="87"/>
          <w:position w:val="1"/>
          <w:lang w:eastAsia="ko-KR"/>
        </w:rPr>
        <w:t>학교</w:t>
      </w:r>
      <w:r>
        <w:rPr>
          <w:rFonts w:ascii="HCR Batang" w:eastAsia="HCR Batang" w:hAnsi="HCR Batang" w:cs="HCR Batang"/>
          <w:w w:val="87"/>
          <w:position w:val="1"/>
          <w:lang w:eastAsia="ko-KR"/>
        </w:rPr>
        <w:t>의</w:t>
      </w:r>
      <w:r>
        <w:rPr>
          <w:rFonts w:ascii="HCR Batang" w:eastAsia="HCR Batang" w:hAnsi="HCR Batang" w:cs="HCR Batang"/>
          <w:spacing w:val="44"/>
          <w:w w:val="87"/>
          <w:position w:val="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87"/>
          <w:position w:val="1"/>
          <w:lang w:eastAsia="ko-KR"/>
        </w:rPr>
        <w:t>위</w:t>
      </w:r>
      <w:r>
        <w:rPr>
          <w:rFonts w:ascii="HCR Batang" w:eastAsia="HCR Batang" w:hAnsi="HCR Batang" w:cs="HCR Batang"/>
          <w:spacing w:val="-3"/>
          <w:w w:val="87"/>
          <w:position w:val="1"/>
          <w:lang w:eastAsia="ko-KR"/>
        </w:rPr>
        <w:t>치</w:t>
      </w:r>
      <w:r>
        <w:rPr>
          <w:rFonts w:ascii="HCR Batang" w:eastAsia="HCR Batang" w:hAnsi="HCR Batang" w:cs="HCR Batang"/>
          <w:w w:val="87"/>
          <w:position w:val="1"/>
          <w:lang w:eastAsia="ko-KR"/>
        </w:rPr>
        <w:t>를</w:t>
      </w:r>
      <w:r>
        <w:rPr>
          <w:rFonts w:ascii="HCR Batang" w:eastAsia="HCR Batang" w:hAnsi="HCR Batang" w:cs="HCR Batang"/>
          <w:spacing w:val="40"/>
          <w:w w:val="87"/>
          <w:position w:val="1"/>
          <w:lang w:eastAsia="ko-KR"/>
        </w:rPr>
        <w:t xml:space="preserve"> </w:t>
      </w:r>
      <w:r>
        <w:rPr>
          <w:rFonts w:ascii="HCR Batang" w:eastAsia="HCR Batang" w:hAnsi="HCR Batang" w:cs="HCR Batang"/>
          <w:spacing w:val="-3"/>
          <w:w w:val="87"/>
          <w:position w:val="1"/>
          <w:lang w:eastAsia="ko-KR"/>
        </w:rPr>
        <w:t>보</w:t>
      </w:r>
      <w:r>
        <w:rPr>
          <w:rFonts w:ascii="HCR Batang" w:eastAsia="HCR Batang" w:hAnsi="HCR Batang" w:cs="HCR Batang"/>
          <w:spacing w:val="-2"/>
          <w:w w:val="87"/>
          <w:position w:val="1"/>
          <w:lang w:eastAsia="ko-KR"/>
        </w:rPr>
        <w:t>여</w:t>
      </w:r>
      <w:r>
        <w:rPr>
          <w:rFonts w:ascii="HCR Batang" w:eastAsia="HCR Batang" w:hAnsi="HCR Batang" w:cs="HCR Batang"/>
          <w:spacing w:val="-3"/>
          <w:w w:val="87"/>
          <w:position w:val="1"/>
          <w:lang w:eastAsia="ko-KR"/>
        </w:rPr>
        <w:t>주</w:t>
      </w:r>
      <w:r>
        <w:rPr>
          <w:rFonts w:ascii="HCR Batang" w:eastAsia="HCR Batang" w:hAnsi="HCR Batang" w:cs="HCR Batang"/>
          <w:w w:val="87"/>
          <w:position w:val="1"/>
          <w:lang w:eastAsia="ko-KR"/>
        </w:rPr>
        <w:t>는</w:t>
      </w:r>
      <w:r>
        <w:rPr>
          <w:rFonts w:ascii="HCR Batang" w:eastAsia="HCR Batang" w:hAnsi="HCR Batang" w:cs="HCR Batang"/>
          <w:spacing w:val="41"/>
          <w:w w:val="87"/>
          <w:position w:val="1"/>
          <w:lang w:eastAsia="ko-KR"/>
        </w:rPr>
        <w:t xml:space="preserve"> </w:t>
      </w:r>
      <w:r>
        <w:rPr>
          <w:rFonts w:ascii="HCR Batang" w:eastAsia="HCR Batang" w:hAnsi="HCR Batang" w:cs="HCR Batang"/>
          <w:position w:val="1"/>
          <w:lang w:eastAsia="ko-KR"/>
        </w:rPr>
        <w:t>값</w:t>
      </w:r>
    </w:p>
    <w:p w:rsidR="00045FFA" w:rsidRDefault="00045FFA">
      <w:pPr>
        <w:spacing w:before="7" w:line="160" w:lineRule="exact"/>
        <w:rPr>
          <w:sz w:val="17"/>
          <w:szCs w:val="17"/>
          <w:lang w:eastAsia="ko-KR"/>
        </w:rPr>
      </w:pPr>
    </w:p>
    <w:p w:rsidR="00045FFA" w:rsidRDefault="004C5DE0">
      <w:pPr>
        <w:ind w:left="1990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87"/>
          <w:lang w:eastAsia="ko-KR"/>
        </w:rPr>
        <w:t>백</w:t>
      </w:r>
      <w:r>
        <w:rPr>
          <w:rFonts w:ascii="HCR Batang" w:eastAsia="HCR Batang" w:hAnsi="HCR Batang" w:cs="HCR Batang"/>
          <w:spacing w:val="-3"/>
          <w:w w:val="87"/>
          <w:lang w:eastAsia="ko-KR"/>
        </w:rPr>
        <w:t>분</w:t>
      </w:r>
      <w:r>
        <w:rPr>
          <w:rFonts w:ascii="HCR Batang" w:eastAsia="HCR Batang" w:hAnsi="HCR Batang" w:cs="HCR Batang"/>
          <w:w w:val="87"/>
          <w:lang w:eastAsia="ko-KR"/>
        </w:rPr>
        <w:t>위</w:t>
      </w:r>
      <w:r>
        <w:rPr>
          <w:rFonts w:ascii="HCR Batang" w:eastAsia="HCR Batang" w:hAnsi="HCR Batang" w:cs="HCR Batang"/>
          <w:spacing w:val="40"/>
          <w:w w:val="87"/>
          <w:lang w:eastAsia="ko-KR"/>
        </w:rPr>
        <w:t xml:space="preserve"> </w:t>
      </w:r>
      <w:r>
        <w:rPr>
          <w:rFonts w:ascii="HCR Batang" w:eastAsia="HCR Batang" w:hAnsi="HCR Batang" w:cs="HCR Batang"/>
          <w:spacing w:val="-4"/>
          <w:lang w:eastAsia="ko-KR"/>
        </w:rPr>
        <w:t>상</w:t>
      </w:r>
      <w:r>
        <w:rPr>
          <w:rFonts w:ascii="HCR Batang" w:eastAsia="HCR Batang" w:hAnsi="HCR Batang" w:cs="HCR Batang"/>
          <w:lang w:eastAsia="ko-KR"/>
        </w:rPr>
        <w:t>위</w:t>
      </w:r>
      <w:r>
        <w:rPr>
          <w:rFonts w:ascii="HCR Batang" w:eastAsia="HCR Batang" w:hAnsi="HCR Batang" w:cs="HCR Batang"/>
          <w:spacing w:val="-2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1"/>
          <w:lang w:eastAsia="ko-KR"/>
        </w:rPr>
        <w:t>2</w:t>
      </w:r>
      <w:r>
        <w:rPr>
          <w:rFonts w:ascii="HCR Batang" w:eastAsia="HCR Batang" w:hAnsi="HCR Batang" w:cs="HCR Batang"/>
          <w:spacing w:val="-3"/>
          <w:w w:val="101"/>
          <w:lang w:eastAsia="ko-KR"/>
        </w:rPr>
        <w:t>5</w:t>
      </w:r>
      <w:r>
        <w:rPr>
          <w:rFonts w:ascii="HCR Batang" w:eastAsia="HCR Batang" w:hAnsi="HCR Batang" w:cs="HCR Batang"/>
          <w:w w:val="120"/>
          <w:lang w:eastAsia="ko-KR"/>
        </w:rPr>
        <w:t>%</w:t>
      </w:r>
    </w:p>
    <w:p w:rsidR="00045FFA" w:rsidRDefault="004C5DE0">
      <w:pPr>
        <w:spacing w:before="35"/>
        <w:ind w:left="1990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88"/>
          <w:lang w:eastAsia="ko-KR"/>
        </w:rPr>
        <w:t>중</w:t>
      </w:r>
      <w:r>
        <w:rPr>
          <w:rFonts w:ascii="HCR Batang" w:eastAsia="HCR Batang" w:hAnsi="HCR Batang" w:cs="HCR Batang"/>
          <w:spacing w:val="-4"/>
          <w:w w:val="88"/>
          <w:lang w:eastAsia="ko-KR"/>
        </w:rPr>
        <w:t>간값</w:t>
      </w:r>
      <w:r>
        <w:rPr>
          <w:rFonts w:ascii="HCR Batang" w:eastAsia="HCR Batang" w:hAnsi="HCR Batang" w:cs="HCR Batang"/>
          <w:spacing w:val="-2"/>
          <w:w w:val="104"/>
          <w:lang w:eastAsia="ko-KR"/>
        </w:rPr>
        <w:t>(</w:t>
      </w:r>
      <w:r>
        <w:rPr>
          <w:rFonts w:ascii="HCR Batang" w:eastAsia="HCR Batang" w:hAnsi="HCR Batang" w:cs="HCR Batang"/>
          <w:spacing w:val="-3"/>
          <w:w w:val="105"/>
          <w:lang w:eastAsia="ko-KR"/>
        </w:rPr>
        <w:t>M</w:t>
      </w:r>
      <w:r>
        <w:rPr>
          <w:rFonts w:ascii="HCR Batang" w:eastAsia="HCR Batang" w:hAnsi="HCR Batang" w:cs="HCR Batang"/>
          <w:spacing w:val="-4"/>
          <w:w w:val="93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93"/>
          <w:lang w:eastAsia="ko-KR"/>
        </w:rPr>
        <w:t>d</w:t>
      </w:r>
      <w:r>
        <w:rPr>
          <w:rFonts w:ascii="HCR Batang" w:eastAsia="HCR Batang" w:hAnsi="HCR Batang" w:cs="HCR Batang"/>
          <w:spacing w:val="-1"/>
          <w:w w:val="77"/>
          <w:lang w:eastAsia="ko-KR"/>
        </w:rPr>
        <w:t>i</w:t>
      </w:r>
      <w:r>
        <w:rPr>
          <w:rFonts w:ascii="HCR Batang" w:eastAsia="HCR Batang" w:hAnsi="HCR Batang" w:cs="HCR Batang"/>
          <w:spacing w:val="-4"/>
          <w:w w:val="87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87"/>
          <w:lang w:eastAsia="ko-KR"/>
        </w:rPr>
        <w:t>n</w:t>
      </w:r>
      <w:r>
        <w:rPr>
          <w:rFonts w:ascii="HCR Batang" w:eastAsia="HCR Batang" w:hAnsi="HCR Batang" w:cs="HCR Batang"/>
          <w:w w:val="104"/>
          <w:lang w:eastAsia="ko-KR"/>
        </w:rPr>
        <w:t>)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4C5DE0">
      <w:pPr>
        <w:ind w:left="1990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87"/>
          <w:lang w:eastAsia="ko-KR"/>
        </w:rPr>
        <w:t>백</w:t>
      </w:r>
      <w:r>
        <w:rPr>
          <w:rFonts w:ascii="HCR Batang" w:eastAsia="HCR Batang" w:hAnsi="HCR Batang" w:cs="HCR Batang"/>
          <w:spacing w:val="-3"/>
          <w:w w:val="87"/>
          <w:lang w:eastAsia="ko-KR"/>
        </w:rPr>
        <w:t>분</w:t>
      </w:r>
      <w:r>
        <w:rPr>
          <w:rFonts w:ascii="HCR Batang" w:eastAsia="HCR Batang" w:hAnsi="HCR Batang" w:cs="HCR Batang"/>
          <w:w w:val="87"/>
          <w:lang w:eastAsia="ko-KR"/>
        </w:rPr>
        <w:t>위</w:t>
      </w:r>
      <w:r>
        <w:rPr>
          <w:rFonts w:ascii="HCR Batang" w:eastAsia="HCR Batang" w:hAnsi="HCR Batang" w:cs="HCR Batang"/>
          <w:spacing w:val="40"/>
          <w:w w:val="87"/>
          <w:lang w:eastAsia="ko-KR"/>
        </w:rPr>
        <w:t xml:space="preserve"> </w:t>
      </w:r>
      <w:r>
        <w:rPr>
          <w:rFonts w:ascii="HCR Batang" w:eastAsia="HCR Batang" w:hAnsi="HCR Batang" w:cs="HCR Batang"/>
          <w:spacing w:val="-4"/>
          <w:lang w:eastAsia="ko-KR"/>
        </w:rPr>
        <w:t>하</w:t>
      </w:r>
      <w:r>
        <w:rPr>
          <w:rFonts w:ascii="HCR Batang" w:eastAsia="HCR Batang" w:hAnsi="HCR Batang" w:cs="HCR Batang"/>
          <w:lang w:eastAsia="ko-KR"/>
        </w:rPr>
        <w:t>위</w:t>
      </w:r>
      <w:r>
        <w:rPr>
          <w:rFonts w:ascii="HCR Batang" w:eastAsia="HCR Batang" w:hAnsi="HCR Batang" w:cs="HCR Batang"/>
          <w:spacing w:val="-2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1"/>
          <w:lang w:eastAsia="ko-KR"/>
        </w:rPr>
        <w:t>2</w:t>
      </w:r>
      <w:r>
        <w:rPr>
          <w:rFonts w:ascii="HCR Batang" w:eastAsia="HCR Batang" w:hAnsi="HCR Batang" w:cs="HCR Batang"/>
          <w:spacing w:val="-3"/>
          <w:w w:val="101"/>
          <w:lang w:eastAsia="ko-KR"/>
        </w:rPr>
        <w:t>5</w:t>
      </w:r>
      <w:r>
        <w:rPr>
          <w:rFonts w:ascii="HCR Batang" w:eastAsia="HCR Batang" w:hAnsi="HCR Batang" w:cs="HCR Batang"/>
          <w:w w:val="120"/>
          <w:lang w:eastAsia="ko-KR"/>
        </w:rPr>
        <w:t>%</w:t>
      </w:r>
    </w:p>
    <w:p w:rsidR="00045FFA" w:rsidRDefault="00045FFA">
      <w:pPr>
        <w:spacing w:before="1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990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88"/>
          <w:lang w:eastAsia="ko-KR"/>
        </w:rPr>
        <w:t>최</w:t>
      </w:r>
      <w:r>
        <w:rPr>
          <w:rFonts w:ascii="HCR Batang" w:eastAsia="HCR Batang" w:hAnsi="HCR Batang" w:cs="HCR Batang"/>
          <w:spacing w:val="-4"/>
          <w:w w:val="88"/>
          <w:lang w:eastAsia="ko-KR"/>
        </w:rPr>
        <w:t>소값</w:t>
      </w:r>
      <w:r>
        <w:rPr>
          <w:rFonts w:ascii="HCR Batang" w:eastAsia="HCR Batang" w:hAnsi="HCR Batang" w:cs="HCR Batang"/>
          <w:spacing w:val="-2"/>
          <w:w w:val="104"/>
          <w:lang w:eastAsia="ko-KR"/>
        </w:rPr>
        <w:t>(</w:t>
      </w:r>
      <w:r>
        <w:rPr>
          <w:rFonts w:ascii="HCR Batang" w:eastAsia="HCR Batang" w:hAnsi="HCR Batang" w:cs="HCR Batang"/>
          <w:spacing w:val="-3"/>
          <w:w w:val="105"/>
          <w:lang w:eastAsia="ko-KR"/>
        </w:rPr>
        <w:t>M</w:t>
      </w:r>
      <w:r>
        <w:rPr>
          <w:rFonts w:ascii="HCR Batang" w:eastAsia="HCR Batang" w:hAnsi="HCR Batang" w:cs="HCR Batang"/>
          <w:spacing w:val="-1"/>
          <w:w w:val="77"/>
          <w:lang w:eastAsia="ko-KR"/>
        </w:rPr>
        <w:t>i</w:t>
      </w:r>
      <w:r>
        <w:rPr>
          <w:rFonts w:ascii="HCR Batang" w:eastAsia="HCR Batang" w:hAnsi="HCR Batang" w:cs="HCR Batang"/>
          <w:spacing w:val="-3"/>
          <w:w w:val="87"/>
          <w:lang w:eastAsia="ko-KR"/>
        </w:rPr>
        <w:t>n</w:t>
      </w:r>
      <w:r>
        <w:rPr>
          <w:rFonts w:ascii="HCR Batang" w:eastAsia="HCR Batang" w:hAnsi="HCR Batang" w:cs="HCR Batang"/>
          <w:w w:val="10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6"/>
          <w:szCs w:val="16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장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석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4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20</w:t>
      </w:r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15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86"/>
          <w:sz w:val="24"/>
          <w:szCs w:val="24"/>
          <w:lang w:eastAsia="ko-KR"/>
        </w:rPr>
        <w:t>L</w:t>
      </w:r>
      <w:r>
        <w:rPr>
          <w:rFonts w:ascii="HCR Batang" w:eastAsia="HCR Batang" w:hAnsi="HCR Batang" w:cs="HCR Batang"/>
          <w:spacing w:val="-3"/>
          <w:w w:val="86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w w:val="86"/>
          <w:sz w:val="24"/>
          <w:szCs w:val="24"/>
          <w:lang w:eastAsia="ko-KR"/>
        </w:rPr>
        <w:t>ne</w:t>
      </w:r>
      <w:r>
        <w:rPr>
          <w:rFonts w:ascii="HCR Batang" w:eastAsia="HCR Batang" w:hAnsi="HCR Batang" w:cs="HCR Batang"/>
          <w:spacing w:val="53"/>
          <w:w w:val="8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11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p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>)</w:t>
      </w:r>
    </w:p>
    <w:p w:rsidR="00045FFA" w:rsidRDefault="004C5DE0">
      <w:pPr>
        <w:spacing w:before="28" w:line="256" w:lineRule="auto"/>
        <w:ind w:left="458" w:right="42" w:hanging="240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39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학습참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⾼효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프로그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spacing w:val="-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학생성과별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로 </w:t>
      </w:r>
      <w:r>
        <w:rPr>
          <w:rFonts w:ascii="HCR Batang" w:eastAsia="HCR Batang" w:hAnsi="HCR Batang" w:cs="HCR Batang"/>
          <w:spacing w:val="1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14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spacing w:val="6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5년</w:t>
      </w:r>
      <w:r>
        <w:rPr>
          <w:rFonts w:ascii="HCR Batang" w:eastAsia="HCR Batang" w:hAnsi="HCR Batang" w:cs="HCR Batang"/>
          <w:spacing w:val="6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값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변화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보여주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그래프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시</w:t>
      </w:r>
    </w:p>
    <w:p w:rsidR="00045FFA" w:rsidRDefault="00045FFA">
      <w:pPr>
        <w:spacing w:before="7" w:line="160" w:lineRule="exact"/>
        <w:rPr>
          <w:sz w:val="16"/>
          <w:szCs w:val="16"/>
          <w:lang w:eastAsia="ko-KR"/>
        </w:rPr>
      </w:pPr>
    </w:p>
    <w:p w:rsidR="00045FFA" w:rsidRDefault="004C5DE0">
      <w:pPr>
        <w:spacing w:line="256" w:lineRule="auto"/>
        <w:ind w:left="4852" w:right="186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lang w:eastAsia="ko-KR"/>
        </w:rPr>
        <w:t>2</w:t>
      </w:r>
      <w:r>
        <w:rPr>
          <w:rFonts w:ascii="HCR Batang" w:eastAsia="HCR Batang" w:hAnsi="HCR Batang" w:cs="HCR Batang"/>
          <w:spacing w:val="2"/>
          <w:lang w:eastAsia="ko-KR"/>
        </w:rPr>
        <w:t>01</w:t>
      </w:r>
      <w:r>
        <w:rPr>
          <w:rFonts w:ascii="HCR Batang" w:eastAsia="HCR Batang" w:hAnsi="HCR Batang" w:cs="HCR Batang"/>
          <w:spacing w:val="-1"/>
          <w:lang w:eastAsia="ko-KR"/>
        </w:rPr>
        <w:t>4</w:t>
      </w:r>
      <w:r>
        <w:rPr>
          <w:rFonts w:ascii="HCR Batang" w:eastAsia="HCR Batang" w:hAnsi="HCR Batang" w:cs="HCR Batang"/>
          <w:lang w:eastAsia="ko-KR"/>
        </w:rPr>
        <w:t xml:space="preserve">년 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조</w:t>
      </w:r>
      <w:r>
        <w:rPr>
          <w:rFonts w:ascii="HCR Batang" w:eastAsia="HCR Batang" w:hAnsi="HCR Batang" w:cs="HCR Batang"/>
          <w:lang w:eastAsia="ko-KR"/>
        </w:rPr>
        <w:t xml:space="preserve">사에 </w:t>
      </w:r>
      <w:r>
        <w:rPr>
          <w:rFonts w:ascii="HCR Batang" w:eastAsia="HCR Batang" w:hAnsi="HCR Batang" w:cs="HCR Batang"/>
          <w:spacing w:val="18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참</w:t>
      </w:r>
      <w:r>
        <w:rPr>
          <w:rFonts w:ascii="HCR Batang" w:eastAsia="HCR Batang" w:hAnsi="HCR Batang" w:cs="HCR Batang"/>
          <w:spacing w:val="2"/>
          <w:lang w:eastAsia="ko-KR"/>
        </w:rPr>
        <w:t>여</w:t>
      </w:r>
      <w:r>
        <w:rPr>
          <w:rFonts w:ascii="HCR Batang" w:eastAsia="HCR Batang" w:hAnsi="HCR Batang" w:cs="HCR Batang"/>
          <w:lang w:eastAsia="ko-KR"/>
        </w:rPr>
        <w:t xml:space="preserve">한 </w:t>
      </w:r>
      <w:r>
        <w:rPr>
          <w:rFonts w:ascii="HCR Batang" w:eastAsia="HCR Batang" w:hAnsi="HCR Batang" w:cs="HCR Batang"/>
          <w:spacing w:val="18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 xml:space="preserve">학년별 </w:t>
      </w:r>
      <w:r>
        <w:rPr>
          <w:rFonts w:ascii="HCR Batang" w:eastAsia="HCR Batang" w:hAnsi="HCR Batang" w:cs="HCR Batang"/>
          <w:spacing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코</w:t>
      </w:r>
      <w:r>
        <w:rPr>
          <w:rFonts w:ascii="HCR Batang" w:eastAsia="HCR Batang" w:hAnsi="HCR Batang" w:cs="HCR Batang"/>
          <w:lang w:eastAsia="ko-KR"/>
        </w:rPr>
        <w:t xml:space="preserve">호트의 </w:t>
      </w:r>
      <w:r>
        <w:rPr>
          <w:rFonts w:ascii="HCR Batang" w:eastAsia="HCR Batang" w:hAnsi="HCR Batang" w:cs="HCR Batang"/>
          <w:spacing w:val="10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2</w:t>
      </w:r>
      <w:r>
        <w:rPr>
          <w:rFonts w:ascii="HCR Batang" w:eastAsia="HCR Batang" w:hAnsi="HCR Batang" w:cs="HCR Batang"/>
          <w:lang w:eastAsia="ko-KR"/>
        </w:rPr>
        <w:t xml:space="preserve">년간 </w:t>
      </w:r>
      <w:r>
        <w:rPr>
          <w:rFonts w:ascii="HCR Batang" w:eastAsia="HCR Batang" w:hAnsi="HCR Batang" w:cs="HCR Batang"/>
          <w:w w:val="112"/>
          <w:lang w:eastAsia="ko-KR"/>
        </w:rPr>
        <w:t>(</w:t>
      </w:r>
      <w:r>
        <w:rPr>
          <w:rFonts w:ascii="HCR Batang" w:eastAsia="HCR Batang" w:hAnsi="HCR Batang" w:cs="HCR Batang"/>
          <w:spacing w:val="2"/>
          <w:w w:val="109"/>
          <w:lang w:eastAsia="ko-KR"/>
        </w:rPr>
        <w:t>2</w:t>
      </w:r>
      <w:r>
        <w:rPr>
          <w:rFonts w:ascii="HCR Batang" w:eastAsia="HCR Batang" w:hAnsi="HCR Batang" w:cs="HCR Batang"/>
          <w:spacing w:val="-1"/>
          <w:w w:val="109"/>
          <w:lang w:eastAsia="ko-KR"/>
        </w:rPr>
        <w:t>0</w:t>
      </w:r>
      <w:r>
        <w:rPr>
          <w:rFonts w:ascii="HCR Batang" w:eastAsia="HCR Batang" w:hAnsi="HCR Batang" w:cs="HCR Batang"/>
          <w:spacing w:val="2"/>
          <w:w w:val="109"/>
          <w:lang w:eastAsia="ko-KR"/>
        </w:rPr>
        <w:t>14</w:t>
      </w:r>
      <w:r>
        <w:rPr>
          <w:rFonts w:ascii="HCR Batang" w:eastAsia="HCR Batang" w:hAnsi="HCR Batang" w:cs="HCR Batang"/>
          <w:w w:val="65"/>
          <w:lang w:eastAsia="ko-KR"/>
        </w:rPr>
        <w:t>-</w:t>
      </w:r>
      <w:r>
        <w:rPr>
          <w:rFonts w:ascii="HCR Batang" w:eastAsia="HCR Batang" w:hAnsi="HCR Batang" w:cs="HCR Batang"/>
          <w:spacing w:val="2"/>
          <w:w w:val="109"/>
          <w:lang w:eastAsia="ko-KR"/>
        </w:rPr>
        <w:t>2</w:t>
      </w:r>
      <w:r>
        <w:rPr>
          <w:rFonts w:ascii="HCR Batang" w:eastAsia="HCR Batang" w:hAnsi="HCR Batang" w:cs="HCR Batang"/>
          <w:spacing w:val="-1"/>
          <w:w w:val="109"/>
          <w:lang w:eastAsia="ko-KR"/>
        </w:rPr>
        <w:t>0</w:t>
      </w:r>
      <w:r>
        <w:rPr>
          <w:rFonts w:ascii="HCR Batang" w:eastAsia="HCR Batang" w:hAnsi="HCR Batang" w:cs="HCR Batang"/>
          <w:spacing w:val="2"/>
          <w:w w:val="109"/>
          <w:lang w:eastAsia="ko-KR"/>
        </w:rPr>
        <w:t>15</w:t>
      </w:r>
      <w:r>
        <w:rPr>
          <w:rFonts w:ascii="HCR Batang" w:eastAsia="HCR Batang" w:hAnsi="HCR Batang" w:cs="HCR Batang"/>
          <w:w w:val="112"/>
          <w:lang w:eastAsia="ko-KR"/>
        </w:rPr>
        <w:t>)</w:t>
      </w:r>
      <w:r>
        <w:rPr>
          <w:rFonts w:ascii="HCR Batang" w:eastAsia="HCR Batang" w:hAnsi="HCR Batang" w:cs="HCR Batang"/>
          <w:lang w:eastAsia="ko-KR"/>
        </w:rPr>
        <w:t xml:space="preserve"> </w:t>
      </w:r>
      <w:r>
        <w:rPr>
          <w:rFonts w:ascii="HCR Batang" w:eastAsia="HCR Batang" w:hAnsi="HCR Batang" w:cs="HCR Batang"/>
          <w:spacing w:val="-20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변화</w:t>
      </w:r>
      <w:r>
        <w:rPr>
          <w:rFonts w:ascii="HCR Batang" w:eastAsia="HCR Batang" w:hAnsi="HCR Batang" w:cs="HCR Batang"/>
          <w:spacing w:val="2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정</w:t>
      </w:r>
      <w:r>
        <w:rPr>
          <w:rFonts w:ascii="HCR Batang" w:eastAsia="HCR Batang" w:hAnsi="HCR Batang" w:cs="HCR Batang"/>
          <w:spacing w:val="2"/>
          <w:lang w:eastAsia="ko-KR"/>
        </w:rPr>
        <w:t>도</w:t>
      </w:r>
      <w:r>
        <w:rPr>
          <w:rFonts w:ascii="HCR Batang" w:eastAsia="HCR Batang" w:hAnsi="HCR Batang" w:cs="HCR Batang"/>
          <w:lang w:eastAsia="ko-KR"/>
        </w:rPr>
        <w:t>를</w:t>
      </w:r>
      <w:r>
        <w:rPr>
          <w:rFonts w:ascii="HCR Batang" w:eastAsia="HCR Batang" w:hAnsi="HCR Batang" w:cs="HCR Batang"/>
          <w:spacing w:val="18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추적</w:t>
      </w:r>
    </w:p>
    <w:p w:rsidR="00045FFA" w:rsidRDefault="00045FFA">
      <w:pPr>
        <w:spacing w:before="16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485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＊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lang w:eastAsia="ko-KR"/>
        </w:rPr>
        <w:t>2</w:t>
      </w:r>
      <w:r>
        <w:rPr>
          <w:rFonts w:ascii="HCR Batang" w:eastAsia="HCR Batang" w:hAnsi="HCR Batang" w:cs="HCR Batang"/>
          <w:spacing w:val="2"/>
          <w:lang w:eastAsia="ko-KR"/>
        </w:rPr>
        <w:t>01</w:t>
      </w:r>
      <w:r>
        <w:rPr>
          <w:rFonts w:ascii="HCR Batang" w:eastAsia="HCR Batang" w:hAnsi="HCR Batang" w:cs="HCR Batang"/>
          <w:spacing w:val="-1"/>
          <w:lang w:eastAsia="ko-KR"/>
        </w:rPr>
        <w:t>4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1</w:t>
      </w:r>
      <w:r>
        <w:rPr>
          <w:rFonts w:ascii="HCR Batang" w:eastAsia="HCR Batang" w:hAnsi="HCR Batang" w:cs="HCR Batang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20</w:t>
      </w:r>
      <w:r>
        <w:rPr>
          <w:rFonts w:ascii="HCR Batang" w:eastAsia="HCR Batang" w:hAnsi="HCR Batang" w:cs="HCR Batang"/>
          <w:spacing w:val="-1"/>
          <w:lang w:eastAsia="ko-KR"/>
        </w:rPr>
        <w:t>1</w:t>
      </w:r>
      <w:r>
        <w:rPr>
          <w:rFonts w:ascii="HCR Batang" w:eastAsia="HCR Batang" w:hAnsi="HCR Batang" w:cs="HCR Batang"/>
          <w:spacing w:val="2"/>
          <w:lang w:eastAsia="ko-KR"/>
        </w:rPr>
        <w:t>5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2</w:t>
      </w:r>
      <w:r>
        <w:rPr>
          <w:rFonts w:ascii="HCR Batang" w:eastAsia="HCR Batang" w:hAnsi="HCR Batang" w:cs="HCR Batang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집단</w:t>
      </w:r>
    </w:p>
    <w:p w:rsidR="00045FFA" w:rsidRDefault="004C5DE0">
      <w:pPr>
        <w:spacing w:before="23"/>
        <w:ind w:left="485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＊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lang w:eastAsia="ko-KR"/>
        </w:rPr>
        <w:t>2</w:t>
      </w:r>
      <w:r>
        <w:rPr>
          <w:rFonts w:ascii="HCR Batang" w:eastAsia="HCR Batang" w:hAnsi="HCR Batang" w:cs="HCR Batang"/>
          <w:spacing w:val="2"/>
          <w:lang w:eastAsia="ko-KR"/>
        </w:rPr>
        <w:t>01</w:t>
      </w:r>
      <w:r>
        <w:rPr>
          <w:rFonts w:ascii="HCR Batang" w:eastAsia="HCR Batang" w:hAnsi="HCR Batang" w:cs="HCR Batang"/>
          <w:spacing w:val="-1"/>
          <w:lang w:eastAsia="ko-KR"/>
        </w:rPr>
        <w:t>4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2</w:t>
      </w:r>
      <w:r>
        <w:rPr>
          <w:rFonts w:ascii="HCR Batang" w:eastAsia="HCR Batang" w:hAnsi="HCR Batang" w:cs="HCR Batang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20</w:t>
      </w:r>
      <w:r>
        <w:rPr>
          <w:rFonts w:ascii="HCR Batang" w:eastAsia="HCR Batang" w:hAnsi="HCR Batang" w:cs="HCR Batang"/>
          <w:spacing w:val="-1"/>
          <w:lang w:eastAsia="ko-KR"/>
        </w:rPr>
        <w:t>1</w:t>
      </w:r>
      <w:r>
        <w:rPr>
          <w:rFonts w:ascii="HCR Batang" w:eastAsia="HCR Batang" w:hAnsi="HCR Batang" w:cs="HCR Batang"/>
          <w:spacing w:val="2"/>
          <w:lang w:eastAsia="ko-KR"/>
        </w:rPr>
        <w:t>5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3</w:t>
      </w:r>
      <w:r>
        <w:rPr>
          <w:rFonts w:ascii="HCR Batang" w:eastAsia="HCR Batang" w:hAnsi="HCR Batang" w:cs="HCR Batang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집단</w:t>
      </w:r>
    </w:p>
    <w:p w:rsidR="00045FFA" w:rsidRDefault="004C5DE0">
      <w:pPr>
        <w:spacing w:before="23"/>
        <w:ind w:left="485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＊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lang w:eastAsia="ko-KR"/>
        </w:rPr>
        <w:t>2</w:t>
      </w:r>
      <w:r>
        <w:rPr>
          <w:rFonts w:ascii="HCR Batang" w:eastAsia="HCR Batang" w:hAnsi="HCR Batang" w:cs="HCR Batang"/>
          <w:spacing w:val="2"/>
          <w:lang w:eastAsia="ko-KR"/>
        </w:rPr>
        <w:t>01</w:t>
      </w:r>
      <w:r>
        <w:rPr>
          <w:rFonts w:ascii="HCR Batang" w:eastAsia="HCR Batang" w:hAnsi="HCR Batang" w:cs="HCR Batang"/>
          <w:spacing w:val="-1"/>
          <w:lang w:eastAsia="ko-KR"/>
        </w:rPr>
        <w:t>4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3</w:t>
      </w:r>
      <w:r>
        <w:rPr>
          <w:rFonts w:ascii="HCR Batang" w:eastAsia="HCR Batang" w:hAnsi="HCR Batang" w:cs="HCR Batang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20</w:t>
      </w:r>
      <w:r>
        <w:rPr>
          <w:rFonts w:ascii="HCR Batang" w:eastAsia="HCR Batang" w:hAnsi="HCR Batang" w:cs="HCR Batang"/>
          <w:spacing w:val="-1"/>
          <w:lang w:eastAsia="ko-KR"/>
        </w:rPr>
        <w:t>1</w:t>
      </w:r>
      <w:r>
        <w:rPr>
          <w:rFonts w:ascii="HCR Batang" w:eastAsia="HCR Batang" w:hAnsi="HCR Batang" w:cs="HCR Batang"/>
          <w:spacing w:val="2"/>
          <w:lang w:eastAsia="ko-KR"/>
        </w:rPr>
        <w:t>5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4</w:t>
      </w:r>
      <w:r>
        <w:rPr>
          <w:rFonts w:ascii="HCR Batang" w:eastAsia="HCR Batang" w:hAnsi="HCR Batang" w:cs="HCR Batang"/>
          <w:lang w:eastAsia="ko-KR"/>
        </w:rPr>
        <w:t>학년</w:t>
      </w:r>
      <w:r>
        <w:rPr>
          <w:rFonts w:ascii="HCR Batang" w:eastAsia="HCR Batang" w:hAnsi="HCR Batang" w:cs="HCR Batang"/>
          <w:spacing w:val="3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집단</w:t>
      </w:r>
    </w:p>
    <w:p w:rsidR="00045FFA" w:rsidRDefault="004C5DE0">
      <w:pPr>
        <w:spacing w:before="23"/>
        <w:ind w:left="485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lang w:eastAsia="ko-KR"/>
        </w:rPr>
        <w:t>＊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lang w:eastAsia="ko-KR"/>
        </w:rPr>
        <w:t>2</w:t>
      </w:r>
      <w:r>
        <w:rPr>
          <w:rFonts w:ascii="HCR Batang" w:eastAsia="HCR Batang" w:hAnsi="HCR Batang" w:cs="HCR Batang"/>
          <w:spacing w:val="2"/>
          <w:lang w:eastAsia="ko-KR"/>
        </w:rPr>
        <w:t>01</w:t>
      </w:r>
      <w:r>
        <w:rPr>
          <w:rFonts w:ascii="HCR Batang" w:eastAsia="HCR Batang" w:hAnsi="HCR Batang" w:cs="HCR Batang"/>
          <w:spacing w:val="-1"/>
          <w:lang w:eastAsia="ko-KR"/>
        </w:rPr>
        <w:t>4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전</w:t>
      </w:r>
      <w:r>
        <w:rPr>
          <w:rFonts w:ascii="HCR Batang" w:eastAsia="HCR Batang" w:hAnsi="HCR Batang" w:cs="HCR Batang"/>
          <w:lang w:eastAsia="ko-KR"/>
        </w:rPr>
        <w:t>체</w:t>
      </w:r>
      <w:r>
        <w:rPr>
          <w:rFonts w:ascii="HCR Batang" w:eastAsia="HCR Batang" w:hAnsi="HCR Batang" w:cs="HCR Batang"/>
          <w:spacing w:val="2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→</w:t>
      </w:r>
      <w:r>
        <w:rPr>
          <w:rFonts w:ascii="HCR Batang" w:eastAsia="HCR Batang" w:hAnsi="HCR Batang" w:cs="HCR Batang"/>
          <w:spacing w:val="33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lang w:eastAsia="ko-KR"/>
        </w:rPr>
        <w:t>2</w:t>
      </w:r>
      <w:r>
        <w:rPr>
          <w:rFonts w:ascii="HCR Batang" w:eastAsia="HCR Batang" w:hAnsi="HCR Batang" w:cs="HCR Batang"/>
          <w:spacing w:val="2"/>
          <w:lang w:eastAsia="ko-KR"/>
        </w:rPr>
        <w:t>01</w:t>
      </w:r>
      <w:r>
        <w:rPr>
          <w:rFonts w:ascii="HCR Batang" w:eastAsia="HCR Batang" w:hAnsi="HCR Batang" w:cs="HCR Batang"/>
          <w:spacing w:val="-1"/>
          <w:lang w:eastAsia="ko-KR"/>
        </w:rPr>
        <w:t>5</w:t>
      </w:r>
      <w:r>
        <w:rPr>
          <w:rFonts w:ascii="HCR Batang" w:eastAsia="HCR Batang" w:hAnsi="HCR Batang" w:cs="HCR Batang"/>
          <w:lang w:eastAsia="ko-KR"/>
        </w:rPr>
        <w:t xml:space="preserve">년 </w:t>
      </w:r>
      <w:r>
        <w:rPr>
          <w:rFonts w:ascii="HCR Batang" w:eastAsia="HCR Batang" w:hAnsi="HCR Batang" w:cs="HCR Batang"/>
          <w:spacing w:val="1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lang w:eastAsia="ko-KR"/>
        </w:rPr>
        <w:t>표</w:t>
      </w:r>
      <w:r>
        <w:rPr>
          <w:rFonts w:ascii="HCR Batang" w:eastAsia="HCR Batang" w:hAnsi="HCR Batang" w:cs="HCR Batang"/>
          <w:lang w:eastAsia="ko-KR"/>
        </w:rPr>
        <w:t>본</w:t>
      </w:r>
      <w:r>
        <w:rPr>
          <w:rFonts w:ascii="HCR Batang" w:eastAsia="HCR Batang" w:hAnsi="HCR Batang" w:cs="HCR Batang"/>
          <w:spacing w:val="25"/>
          <w:lang w:eastAsia="ko-KR"/>
        </w:rPr>
        <w:t xml:space="preserve"> </w:t>
      </w:r>
      <w:r>
        <w:rPr>
          <w:rFonts w:ascii="HCR Batang" w:eastAsia="HCR Batang" w:hAnsi="HCR Batang" w:cs="HCR Batang"/>
          <w:lang w:eastAsia="ko-KR"/>
        </w:rPr>
        <w:t>전체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6" w:line="220" w:lineRule="exact"/>
        <w:rPr>
          <w:sz w:val="22"/>
          <w:szCs w:val="22"/>
          <w:lang w:eastAsia="ko-KR"/>
        </w:rPr>
      </w:pPr>
    </w:p>
    <w:p w:rsidR="00045FFA" w:rsidRDefault="004C5DE0">
      <w:pPr>
        <w:ind w:left="4409" w:right="441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</w:rPr>
        <w:t>-</w:t>
      </w:r>
      <w:r>
        <w:rPr>
          <w:rFonts w:ascii="HCR Dotum" w:eastAsia="HCR Dotum" w:hAnsi="HCR Dotum" w:cs="HCR Dotum"/>
          <w:spacing w:val="41"/>
        </w:rPr>
        <w:t xml:space="preserve"> </w:t>
      </w:r>
      <w:r>
        <w:rPr>
          <w:rFonts w:ascii="HCR Dotum" w:eastAsia="HCR Dotum" w:hAnsi="HCR Dotum" w:cs="HCR Dotum"/>
          <w:spacing w:val="1"/>
        </w:rPr>
        <w:t>1</w:t>
      </w:r>
      <w:r>
        <w:rPr>
          <w:rFonts w:ascii="HCR Dotum" w:eastAsia="HCR Dotum" w:hAnsi="HCR Dotum" w:cs="HCR Dotum"/>
        </w:rPr>
        <w:t>4</w:t>
      </w:r>
      <w:r>
        <w:rPr>
          <w:rFonts w:ascii="HCR Dotum" w:eastAsia="HCR Dotum" w:hAnsi="HCR Dotum" w:cs="HCR Dotum"/>
          <w:spacing w:val="40"/>
        </w:rPr>
        <w:t xml:space="preserve"> </w:t>
      </w:r>
      <w:r>
        <w:rPr>
          <w:rFonts w:ascii="HCR Dotum" w:eastAsia="HCR Dotum" w:hAnsi="HCR Dotum" w:cs="HCR Dotum"/>
          <w:w w:val="99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102"/>
        <w:rPr>
          <w:rFonts w:ascii="HCR Batang" w:eastAsia="HCR Batang" w:hAnsi="HCR Batang" w:cs="HCR Batang"/>
          <w:sz w:val="24"/>
          <w:szCs w:val="24"/>
        </w:rPr>
      </w:pPr>
      <w:r>
        <w:rPr>
          <w:rFonts w:ascii="DejaVu Sans" w:eastAsia="DejaVu Sans" w:hAnsi="DejaVu Sans" w:cs="DejaVu Sans"/>
          <w:position w:val="-1"/>
          <w:sz w:val="24"/>
          <w:szCs w:val="24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</w:rPr>
        <w:t>표</w:t>
      </w:r>
      <w:r>
        <w:rPr>
          <w:rFonts w:ascii="HCR Batang" w:eastAsia="HCR Batang" w:hAnsi="HCR Batang" w:cs="HCR Batang"/>
          <w:position w:val="-1"/>
          <w:sz w:val="24"/>
          <w:szCs w:val="24"/>
        </w:rPr>
        <w:t>본</w:t>
      </w:r>
    </w:p>
    <w:p w:rsidR="00045FFA" w:rsidRDefault="00045FFA">
      <w:pPr>
        <w:spacing w:line="200" w:lineRule="exact"/>
      </w:pPr>
    </w:p>
    <w:p w:rsidR="00045FFA" w:rsidRDefault="00045FFA">
      <w:pPr>
        <w:spacing w:before="13" w:line="280" w:lineRule="exact"/>
        <w:rPr>
          <w:sz w:val="28"/>
          <w:szCs w:val="28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7"/>
        <w:gridCol w:w="1605"/>
        <w:gridCol w:w="904"/>
        <w:gridCol w:w="907"/>
        <w:gridCol w:w="1151"/>
        <w:gridCol w:w="1377"/>
        <w:gridCol w:w="907"/>
        <w:gridCol w:w="904"/>
      </w:tblGrid>
      <w:tr w:rsidR="00045FFA">
        <w:trPr>
          <w:trHeight w:hRule="exact" w:val="369"/>
        </w:trPr>
        <w:tc>
          <w:tcPr>
            <w:tcW w:w="2811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91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position w:val="-1"/>
              </w:rPr>
              <w:t xml:space="preserve">구       </w:t>
            </w:r>
            <w:r>
              <w:rPr>
                <w:rFonts w:ascii="Malgun Gothic" w:eastAsia="Malgun Gothic" w:hAnsi="Malgun Gothic" w:cs="Malgun Gothic"/>
                <w:spacing w:val="26"/>
                <w:position w:val="-1"/>
              </w:rPr>
              <w:t xml:space="preserve"> </w:t>
            </w:r>
            <w:r>
              <w:rPr>
                <w:rFonts w:ascii="Malgun Gothic" w:eastAsia="Malgun Gothic" w:hAnsi="Malgun Gothic" w:cs="Malgun Gothic"/>
                <w:position w:val="-1"/>
              </w:rPr>
              <w:t>분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167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position w:val="-1"/>
              </w:rPr>
              <w:t>표</w:t>
            </w: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본</w:t>
            </w:r>
            <w:r>
              <w:rPr>
                <w:rFonts w:ascii="Malgun Gothic" w:eastAsia="Malgun Gothic" w:hAnsi="Malgun Gothic" w:cs="Malgun Gothic"/>
                <w:position w:val="-1"/>
              </w:rPr>
              <w:t>수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7" w:right="30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25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77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position w:val="-1"/>
              </w:rPr>
              <w:t xml:space="preserve">구       </w:t>
            </w:r>
            <w:r>
              <w:rPr>
                <w:rFonts w:ascii="Malgun Gothic" w:eastAsia="Malgun Gothic" w:hAnsi="Malgun Gothic" w:cs="Malgun Gothic"/>
                <w:spacing w:val="24"/>
                <w:position w:val="-1"/>
              </w:rPr>
              <w:t xml:space="preserve"> </w:t>
            </w:r>
            <w:r>
              <w:rPr>
                <w:rFonts w:ascii="Malgun Gothic" w:eastAsia="Malgun Gothic" w:hAnsi="Malgun Gothic" w:cs="Malgun Gothic"/>
                <w:position w:val="-1"/>
              </w:rPr>
              <w:t>분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167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표</w:t>
            </w:r>
            <w:r>
              <w:rPr>
                <w:rFonts w:ascii="Malgun Gothic" w:eastAsia="Malgun Gothic" w:hAnsi="Malgun Gothic" w:cs="Malgun Gothic"/>
                <w:position w:val="-1"/>
              </w:rPr>
              <w:t>본수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4" w:right="30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80" w:right="379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성별</w:t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남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자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9"/>
                <w:position w:val="-1"/>
              </w:rPr>
              <w:t>출</w:t>
            </w:r>
            <w:r>
              <w:rPr>
                <w:rFonts w:ascii="HCR Batang" w:eastAsia="HCR Batang" w:hAnsi="HCR Batang" w:cs="HCR Batang"/>
                <w:spacing w:val="-17"/>
                <w:position w:val="-1"/>
              </w:rPr>
              <w:t>신</w:t>
            </w:r>
            <w:r>
              <w:rPr>
                <w:rFonts w:ascii="HCR Batang" w:eastAsia="HCR Batang" w:hAnsi="HCR Batang" w:cs="HCR Batang"/>
                <w:spacing w:val="-19"/>
                <w:position w:val="-1"/>
              </w:rPr>
              <w:t>고교</w:t>
            </w:r>
            <w:r>
              <w:rPr>
                <w:rFonts w:ascii="HCR Batang" w:eastAsia="HCR Batang" w:hAnsi="HCR Batang" w:cs="HCR Batang"/>
                <w:spacing w:val="-17"/>
                <w:position w:val="-1"/>
              </w:rPr>
              <w:t>유</w:t>
            </w:r>
            <w:r>
              <w:rPr>
                <w:rFonts w:ascii="HCR Batang" w:eastAsia="HCR Batang" w:hAnsi="HCR Batang" w:cs="HCR Batang"/>
                <w:position w:val="-1"/>
              </w:rPr>
              <w:t>형</w:t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0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일</w:t>
            </w:r>
            <w:r>
              <w:rPr>
                <w:rFonts w:ascii="HCR Batang" w:eastAsia="HCR Batang" w:hAnsi="HCR Batang" w:cs="HCR Batang"/>
                <w:position w:val="-1"/>
              </w:rPr>
              <w:t>반고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여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자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0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특</w:t>
            </w:r>
            <w:r>
              <w:rPr>
                <w:rFonts w:ascii="HCR Batang" w:eastAsia="HCR Batang" w:hAnsi="HCR Batang" w:cs="HCR Batang"/>
                <w:position w:val="-1"/>
              </w:rPr>
              <w:t>성화고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80" w:right="379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학년</w:t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16" w:right="5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학년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1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특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수</w:t>
            </w:r>
            <w:r>
              <w:rPr>
                <w:rFonts w:ascii="HCR Batang" w:eastAsia="HCR Batang" w:hAnsi="HCR Batang" w:cs="HCR Batang"/>
                <w:position w:val="-1"/>
              </w:rPr>
              <w:t>목적고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16" w:right="5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학년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자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율</w:t>
            </w:r>
            <w:r>
              <w:rPr>
                <w:rFonts w:ascii="HCR Batang" w:eastAsia="HCR Batang" w:hAnsi="HCR Batang" w:cs="HCR Batang"/>
                <w:position w:val="-1"/>
              </w:rPr>
              <w:t>형사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립</w:t>
            </w:r>
            <w:r>
              <w:rPr>
                <w:rFonts w:ascii="HCR Batang" w:eastAsia="HCR Batang" w:hAnsi="HCR Batang" w:cs="HCR Batang"/>
                <w:position w:val="-1"/>
              </w:rPr>
              <w:t>고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16" w:right="5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학년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9"/>
                <w:position w:val="-1"/>
              </w:rPr>
              <w:t>고</w:t>
            </w:r>
            <w:r>
              <w:rPr>
                <w:rFonts w:ascii="HCR Batang" w:eastAsia="HCR Batang" w:hAnsi="HCR Batang" w:cs="HCR Batang"/>
                <w:spacing w:val="-17"/>
                <w:position w:val="-1"/>
              </w:rPr>
              <w:t>교</w:t>
            </w:r>
            <w:r>
              <w:rPr>
                <w:rFonts w:ascii="HCR Batang" w:eastAsia="HCR Batang" w:hAnsi="HCR Batang" w:cs="HCR Batang"/>
                <w:spacing w:val="-19"/>
                <w:position w:val="-1"/>
              </w:rPr>
              <w:t>내신</w:t>
            </w:r>
            <w:r>
              <w:rPr>
                <w:rFonts w:ascii="HCR Batang" w:eastAsia="HCR Batang" w:hAnsi="HCR Batang" w:cs="HCR Batang"/>
                <w:spacing w:val="-17"/>
                <w:position w:val="-1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</w:rPr>
              <w:t>급</w:t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52" w:right="35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16" w:right="5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학년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52" w:right="35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5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계열*</w:t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인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문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사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회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교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육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공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학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자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연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76" w:right="57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의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약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52" w:right="35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1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예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체</w:t>
            </w:r>
            <w:r>
              <w:rPr>
                <w:rFonts w:ascii="HCR Batang" w:eastAsia="HCR Batang" w:hAnsi="HCR Batang" w:cs="HCR Batang"/>
                <w:position w:val="-1"/>
              </w:rPr>
              <w:t>능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등급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3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전공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만</w:t>
            </w:r>
            <w:r>
              <w:rPr>
                <w:rFonts w:ascii="HCR Batang" w:eastAsia="HCR Batang" w:hAnsi="HCR Batang" w:cs="HCR Batang"/>
                <w:position w:val="-1"/>
              </w:rPr>
              <w:t>족도</w:t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7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매우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불</w:t>
            </w:r>
            <w:r>
              <w:rPr>
                <w:rFonts w:ascii="HCR Batang" w:eastAsia="HCR Batang" w:hAnsi="HCR Batang" w:cs="HCR Batang"/>
                <w:position w:val="-1"/>
              </w:rPr>
              <w:t>만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9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입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유형</w:t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신입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(수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</w:rPr>
              <w:t>)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7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약간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불</w:t>
            </w:r>
            <w:r>
              <w:rPr>
                <w:rFonts w:ascii="HCR Batang" w:eastAsia="HCR Batang" w:hAnsi="HCR Batang" w:cs="HCR Batang"/>
                <w:position w:val="-1"/>
              </w:rPr>
              <w:t>만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신입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(정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</w:rPr>
              <w:t>)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7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약간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만</w:t>
            </w:r>
            <w:r>
              <w:rPr>
                <w:rFonts w:ascii="HCR Batang" w:eastAsia="HCR Batang" w:hAnsi="HCR Batang" w:cs="HCR Batang"/>
                <w:position w:val="-1"/>
              </w:rPr>
              <w:t>족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0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편</w:t>
            </w:r>
            <w:r>
              <w:rPr>
                <w:rFonts w:ascii="HCR Batang" w:eastAsia="HCR Batang" w:hAnsi="HCR Batang" w:cs="HCR Batang"/>
                <w:position w:val="-1"/>
              </w:rPr>
              <w:t>입학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0"/>
        </w:trPr>
        <w:tc>
          <w:tcPr>
            <w:tcW w:w="120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매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우</w:t>
            </w:r>
            <w:r>
              <w:rPr>
                <w:rFonts w:ascii="HCR Batang" w:eastAsia="HCR Batang" w:hAnsi="HCR Batang" w:cs="HCR Batang"/>
                <w:position w:val="-1"/>
              </w:rPr>
              <w:t>만족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1" w:right="2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</w:rPr>
              <w:t>가</w:t>
            </w:r>
            <w:r>
              <w:rPr>
                <w:rFonts w:ascii="HCR Batang" w:eastAsia="HCR Batang" w:hAnsi="HCR Batang" w:cs="HCR Batang"/>
                <w:spacing w:val="-17"/>
                <w:w w:val="96"/>
                <w:position w:val="-1"/>
              </w:rPr>
              <w:t>계</w:t>
            </w: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</w:rPr>
              <w:t>소득</w:t>
            </w:r>
            <w:r>
              <w:rPr>
                <w:rFonts w:ascii="HCR Batang" w:eastAsia="HCR Batang" w:hAnsi="HCR Batang" w:cs="HCR Batang"/>
                <w:spacing w:val="-17"/>
                <w:w w:val="96"/>
                <w:position w:val="-1"/>
              </w:rPr>
              <w:t>수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준</w:t>
            </w:r>
          </w:p>
          <w:p w:rsidR="00045FFA" w:rsidRDefault="004C5DE0">
            <w:pPr>
              <w:spacing w:line="320" w:lineRule="exact"/>
              <w:ind w:left="132" w:right="13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2"/>
              </w:rPr>
              <w:t>(월</w:t>
            </w:r>
            <w:r>
              <w:rPr>
                <w:rFonts w:ascii="HCR Batang" w:eastAsia="HCR Batang" w:hAnsi="HCR Batang" w:cs="HCR Batang"/>
                <w:spacing w:val="41"/>
                <w:position w:val="-2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2"/>
              </w:rPr>
              <w:t>평</w:t>
            </w:r>
            <w:r>
              <w:rPr>
                <w:rFonts w:ascii="HCR Batang" w:eastAsia="HCR Batang" w:hAnsi="HCR Batang" w:cs="HCR Batang"/>
                <w:w w:val="96"/>
                <w:position w:val="-2"/>
              </w:rPr>
              <w:t>균</w:t>
            </w:r>
            <w:r>
              <w:rPr>
                <w:rFonts w:ascii="HCR Batang" w:eastAsia="HCR Batang" w:hAnsi="HCR Batang" w:cs="HCR Batang"/>
                <w:w w:val="112"/>
                <w:position w:val="-2"/>
              </w:rPr>
              <w:t>)</w:t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spacing w:val="-1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만</w:t>
            </w:r>
            <w:r>
              <w:rPr>
                <w:rFonts w:ascii="HCR Batang" w:eastAsia="HCR Batang" w:hAnsi="HCR Batang" w:cs="HCR Batang"/>
                <w:position w:val="-1"/>
              </w:rPr>
              <w:t>원미만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4"/>
                <w:position w:val="-1"/>
              </w:rPr>
              <w:t>지</w:t>
            </w:r>
            <w:r>
              <w:rPr>
                <w:rFonts w:ascii="HCR Batang" w:eastAsia="HCR Batang" w:hAnsi="HCR Batang" w:cs="HCR Batang"/>
                <w:spacing w:val="-12"/>
                <w:position w:val="-1"/>
              </w:rPr>
              <w:t>난</w:t>
            </w:r>
            <w:r>
              <w:rPr>
                <w:rFonts w:ascii="HCR Batang" w:eastAsia="HCR Batang" w:hAnsi="HCR Batang" w:cs="HCR Batang"/>
                <w:spacing w:val="-14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spacing w:val="-12"/>
                <w:position w:val="-1"/>
              </w:rPr>
              <w:t>기</w:t>
            </w:r>
            <w:r>
              <w:rPr>
                <w:rFonts w:ascii="HCR Batang" w:eastAsia="HCR Batang" w:hAnsi="HCR Batang" w:cs="HCR Batang"/>
                <w:spacing w:val="-15"/>
                <w:position w:val="-1"/>
              </w:rPr>
              <w:t>G</w:t>
            </w:r>
            <w:r>
              <w:rPr>
                <w:rFonts w:ascii="HCR Batang" w:eastAsia="HCR Batang" w:hAnsi="HCR Batang" w:cs="HCR Batang"/>
                <w:spacing w:val="-12"/>
                <w:position w:val="-1"/>
              </w:rPr>
              <w:t>P</w:t>
            </w:r>
            <w:r>
              <w:rPr>
                <w:rFonts w:ascii="HCR Batang" w:eastAsia="HCR Batang" w:hAnsi="HCR Batang" w:cs="HCR Batang"/>
                <w:position w:val="-1"/>
              </w:rPr>
              <w:t>A</w:t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D</w:t>
            </w:r>
            <w:r>
              <w:rPr>
                <w:rFonts w:ascii="HCR Batang" w:eastAsia="HCR Batang" w:hAnsi="HCR Batang" w:cs="HCR Batang"/>
                <w:position w:val="-1"/>
              </w:rPr>
              <w:t xml:space="preserve">+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이하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52" w:right="35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만원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</w:rPr>
              <w:t>C</w:t>
            </w:r>
            <w:r>
              <w:rPr>
                <w:rFonts w:ascii="HCR Batang" w:eastAsia="HCR Batang" w:hAnsi="HCR Batang" w:cs="HCR Batang"/>
                <w:position w:val="-1"/>
              </w:rPr>
              <w:t>+</w:t>
            </w:r>
            <w:r>
              <w:rPr>
                <w:rFonts w:ascii="HCR Batang" w:eastAsia="HCR Batang" w:hAnsi="HCR Batang" w:cs="HCR Batang"/>
                <w:spacing w:val="56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97"/>
                <w:position w:val="-1"/>
              </w:rPr>
              <w:t>C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만원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5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B</w:t>
            </w:r>
            <w:r>
              <w:rPr>
                <w:rFonts w:ascii="HCR Batang" w:eastAsia="HCR Batang" w:hAnsi="HCR Batang" w:cs="HCR Batang"/>
                <w:position w:val="-1"/>
              </w:rPr>
              <w:t>+</w:t>
            </w:r>
            <w:r>
              <w:rPr>
                <w:rFonts w:ascii="HCR Batang" w:eastAsia="HCR Batang" w:hAnsi="HCR Batang" w:cs="HCR Batang"/>
                <w:spacing w:val="59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99"/>
                <w:position w:val="-1"/>
              </w:rPr>
              <w:t>B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만원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4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A</w:t>
            </w:r>
            <w:r>
              <w:rPr>
                <w:rFonts w:ascii="HCR Batang" w:eastAsia="HCR Batang" w:hAnsi="HCR Batang" w:cs="HCR Batang"/>
                <w:position w:val="-1"/>
              </w:rPr>
              <w:t xml:space="preserve">+ </w:t>
            </w:r>
            <w:r>
              <w:rPr>
                <w:rFonts w:ascii="HCR Batang" w:eastAsia="HCR Batang" w:hAnsi="HCR Batang" w:cs="HCR Batang"/>
                <w:spacing w:val="3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102"/>
                <w:position w:val="-1"/>
              </w:rPr>
              <w:t>A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만원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7"/>
                <w:position w:val="-1"/>
              </w:rPr>
              <w:t>진로결정여</w:t>
            </w:r>
            <w:r>
              <w:rPr>
                <w:rFonts w:ascii="HCR Batang" w:eastAsia="HCR Batang" w:hAnsi="HCR Batang" w:cs="HCR Batang"/>
                <w:position w:val="-1"/>
              </w:rPr>
              <w:t>부</w:t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69" w:right="67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예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만원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1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아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니</w:t>
            </w:r>
            <w:r>
              <w:rPr>
                <w:rFonts w:ascii="HCR Batang" w:eastAsia="HCR Batang" w:hAnsi="HCR Batang" w:cs="HCR Batang"/>
                <w:position w:val="-1"/>
              </w:rPr>
              <w:t>오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</w:rPr>
              <w:t>~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만원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진로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계</w:t>
            </w:r>
            <w:r>
              <w:rPr>
                <w:rFonts w:ascii="HCR Batang" w:eastAsia="HCR Batang" w:hAnsi="HCR Batang" w:cs="HCR Batang"/>
                <w:position w:val="-1"/>
              </w:rPr>
              <w:t>획</w:t>
            </w:r>
          </w:p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6"/>
                <w:position w:val="-1"/>
              </w:rPr>
              <w:t>취업</w:t>
            </w:r>
            <w:r>
              <w:rPr>
                <w:rFonts w:ascii="HCR Batang" w:eastAsia="HCR Batang" w:hAnsi="HCR Batang" w:cs="HCR Batang"/>
                <w:spacing w:val="-39"/>
                <w:position w:val="-1"/>
              </w:rPr>
              <w:t>(</w:t>
            </w:r>
            <w:r>
              <w:rPr>
                <w:rFonts w:ascii="HCR Batang" w:eastAsia="HCR Batang" w:hAnsi="HCR Batang" w:cs="HCR Batang"/>
                <w:spacing w:val="-36"/>
                <w:position w:val="-1"/>
              </w:rPr>
              <w:t>기업</w:t>
            </w:r>
            <w:r>
              <w:rPr>
                <w:rFonts w:ascii="HCR Batang" w:eastAsia="HCR Batang" w:hAnsi="HCR Batang" w:cs="HCR Batang"/>
                <w:spacing w:val="-39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36"/>
                <w:position w:val="-1"/>
              </w:rPr>
              <w:t>국가</w:t>
            </w:r>
            <w:r>
              <w:rPr>
                <w:rFonts w:ascii="HCR Batang" w:eastAsia="HCR Batang" w:hAnsi="HCR Batang" w:cs="HCR Batang"/>
                <w:spacing w:val="-38"/>
                <w:position w:val="-1"/>
              </w:rPr>
              <w:t>고</w:t>
            </w:r>
            <w:r>
              <w:rPr>
                <w:rFonts w:ascii="HCR Batang" w:eastAsia="HCR Batang" w:hAnsi="HCR Batang" w:cs="HCR Batang"/>
                <w:spacing w:val="-36"/>
                <w:position w:val="-1"/>
              </w:rPr>
              <w:t>시등</w:t>
            </w:r>
            <w:r>
              <w:rPr>
                <w:rFonts w:ascii="HCR Batang" w:eastAsia="HCR Batang" w:hAnsi="HCR Batang" w:cs="HCR Batang"/>
                <w:position w:val="-1"/>
              </w:rPr>
              <w:t>)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70</w:t>
            </w:r>
            <w:r>
              <w:rPr>
                <w:rFonts w:ascii="HCR Batang" w:eastAsia="HCR Batang" w:hAnsi="HCR Batang" w:cs="HCR Batang"/>
                <w:spacing w:val="-1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만</w:t>
            </w:r>
            <w:r>
              <w:rPr>
                <w:rFonts w:ascii="HCR Batang" w:eastAsia="HCR Batang" w:hAnsi="HCR Batang" w:cs="HCR Batang"/>
                <w:position w:val="-1"/>
              </w:rPr>
              <w:t>원이상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2"/>
                <w:w w:val="96"/>
                <w:position w:val="-1"/>
              </w:rPr>
              <w:t>국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내</w:t>
            </w:r>
            <w:r>
              <w:rPr>
                <w:rFonts w:ascii="HCR Batang" w:eastAsia="HCR Batang" w:hAnsi="HCR Batang" w:cs="HCR Batang"/>
                <w:spacing w:val="-2"/>
                <w:w w:val="96"/>
                <w:position w:val="-1"/>
              </w:rPr>
              <w:t>외대학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원</w:t>
            </w:r>
            <w:r>
              <w:rPr>
                <w:rFonts w:ascii="HCR Batang" w:eastAsia="HCR Batang" w:hAnsi="HCR Batang" w:cs="HCR Batang"/>
                <w:spacing w:val="-2"/>
                <w:w w:val="96"/>
                <w:position w:val="-1"/>
              </w:rPr>
              <w:t>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학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9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거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주</w:t>
            </w:r>
            <w:r>
              <w:rPr>
                <w:rFonts w:ascii="HCR Batang" w:eastAsia="HCR Batang" w:hAnsi="HCR Batang" w:cs="HCR Batang"/>
                <w:position w:val="-1"/>
              </w:rPr>
              <w:t>형태</w:t>
            </w:r>
          </w:p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26"/>
                <w:position w:val="-1"/>
              </w:rPr>
              <w:t>자</w:t>
            </w:r>
            <w:r>
              <w:rPr>
                <w:rFonts w:ascii="HCR Batang" w:eastAsia="HCR Batang" w:hAnsi="HCR Batang" w:cs="HCR Batang"/>
                <w:spacing w:val="-24"/>
                <w:position w:val="-1"/>
              </w:rPr>
              <w:t>택(친</w:t>
            </w:r>
            <w:r>
              <w:rPr>
                <w:rFonts w:ascii="HCR Batang" w:eastAsia="HCR Batang" w:hAnsi="HCR Batang" w:cs="HCR Batang"/>
                <w:spacing w:val="-26"/>
                <w:position w:val="-1"/>
              </w:rPr>
              <w:t>척</w:t>
            </w:r>
            <w:r>
              <w:rPr>
                <w:rFonts w:ascii="HCR Batang" w:eastAsia="HCR Batang" w:hAnsi="HCR Batang" w:cs="HCR Batang"/>
                <w:spacing w:val="-24"/>
                <w:position w:val="-1"/>
              </w:rPr>
              <w:t>집포함</w:t>
            </w:r>
            <w:r>
              <w:rPr>
                <w:rFonts w:ascii="HCR Batang" w:eastAsia="HCR Batang" w:hAnsi="HCR Batang" w:cs="HCR Batang"/>
                <w:position w:val="-1"/>
              </w:rPr>
              <w:t>)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1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기</w:t>
            </w:r>
            <w:r>
              <w:rPr>
                <w:rFonts w:ascii="HCR Batang" w:eastAsia="HCR Batang" w:hAnsi="HCR Batang" w:cs="HCR Batang"/>
                <w:position w:val="-1"/>
              </w:rPr>
              <w:t>타(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군</w:t>
            </w:r>
            <w:r>
              <w:rPr>
                <w:rFonts w:ascii="HCR Batang" w:eastAsia="HCR Batang" w:hAnsi="HCR Batang" w:cs="HCR Batang"/>
                <w:position w:val="-1"/>
              </w:rPr>
              <w:t>입대</w:t>
            </w:r>
            <w:r>
              <w:rPr>
                <w:rFonts w:ascii="HCR Batang" w:eastAsia="HCR Batang" w:hAnsi="HCR Batang" w:cs="HCR Batang"/>
                <w:spacing w:val="1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등)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1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하</w:t>
            </w:r>
            <w:r>
              <w:rPr>
                <w:rFonts w:ascii="HCR Batang" w:eastAsia="HCR Batang" w:hAnsi="HCR Batang" w:cs="HCR Batang"/>
                <w:position w:val="-1"/>
              </w:rPr>
              <w:t>숙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및</w:t>
            </w:r>
            <w:r>
              <w:rPr>
                <w:rFonts w:ascii="HCR Batang" w:eastAsia="HCR Batang" w:hAnsi="HCR Batang" w:cs="HCR Batang"/>
                <w:spacing w:val="33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자취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20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51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1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교</w:t>
            </w:r>
            <w:r>
              <w:rPr>
                <w:rFonts w:ascii="HCR Batang" w:eastAsia="HCR Batang" w:hAnsi="HCR Batang" w:cs="HCR Batang"/>
                <w:position w:val="-1"/>
              </w:rPr>
              <w:t>기숙사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20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6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5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7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6"/>
                <w:position w:val="-1"/>
              </w:rPr>
              <w:t>지</w:t>
            </w:r>
            <w:r>
              <w:rPr>
                <w:rFonts w:ascii="HCR Batang" w:eastAsia="HCR Batang" w:hAnsi="HCR Batang" w:cs="HCR Batang"/>
                <w:spacing w:val="-34"/>
                <w:position w:val="-1"/>
              </w:rPr>
              <w:t>자체제</w:t>
            </w:r>
            <w:r>
              <w:rPr>
                <w:rFonts w:ascii="HCR Batang" w:eastAsia="HCR Batang" w:hAnsi="HCR Batang" w:cs="HCR Batang"/>
                <w:spacing w:val="-36"/>
                <w:position w:val="-1"/>
              </w:rPr>
              <w:t>공</w:t>
            </w:r>
            <w:r>
              <w:rPr>
                <w:rFonts w:ascii="HCR Batang" w:eastAsia="HCR Batang" w:hAnsi="HCR Batang" w:cs="HCR Batang"/>
                <w:spacing w:val="-34"/>
                <w:position w:val="-1"/>
              </w:rPr>
              <w:t>기숙</w:t>
            </w:r>
            <w:r>
              <w:rPr>
                <w:rFonts w:ascii="HCR Batang" w:eastAsia="HCR Batang" w:hAnsi="HCR Batang" w:cs="HCR Batang"/>
                <w:position w:val="-1"/>
              </w:rPr>
              <w:t>사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92" w:right="294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7151" w:type="dxa"/>
            <w:gridSpan w:val="6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352" w:right="335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합계</w:t>
            </w:r>
          </w:p>
        </w:tc>
        <w:tc>
          <w:tcPr>
            <w:tcW w:w="9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9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</w:tbl>
    <w:p w:rsidR="00045FFA" w:rsidRDefault="00045FFA">
      <w:pPr>
        <w:spacing w:before="12" w:line="240" w:lineRule="exact"/>
        <w:rPr>
          <w:sz w:val="24"/>
          <w:szCs w:val="24"/>
        </w:rPr>
      </w:pPr>
    </w:p>
    <w:p w:rsidR="00045FFA" w:rsidRDefault="004C5DE0">
      <w:pPr>
        <w:spacing w:line="240" w:lineRule="exact"/>
        <w:ind w:left="10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position w:val="-1"/>
          <w:lang w:eastAsia="ko-KR"/>
        </w:rPr>
        <w:t>※</w:t>
      </w:r>
      <w:r>
        <w:rPr>
          <w:rFonts w:ascii="HCR Batang" w:eastAsia="HCR Batang" w:hAnsi="HCR Batang" w:cs="HCR Batang"/>
          <w:spacing w:val="59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계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열</w:t>
      </w:r>
      <w:r>
        <w:rPr>
          <w:rFonts w:ascii="HCR Batang" w:eastAsia="HCR Batang" w:hAnsi="HCR Batang" w:cs="HCR Batang"/>
          <w:position w:val="-1"/>
          <w:lang w:eastAsia="ko-KR"/>
        </w:rPr>
        <w:t>,</w:t>
      </w:r>
      <w:r>
        <w:rPr>
          <w:rFonts w:ascii="HCR Batang" w:eastAsia="HCR Batang" w:hAnsi="HCR Batang" w:cs="HCR Batang"/>
          <w:spacing w:val="-1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출</w:t>
      </w:r>
      <w:r>
        <w:rPr>
          <w:rFonts w:ascii="HCR Batang" w:eastAsia="HCR Batang" w:hAnsi="HCR Batang" w:cs="HCR Batang"/>
          <w:spacing w:val="-2"/>
          <w:w w:val="92"/>
          <w:position w:val="-1"/>
          <w:lang w:eastAsia="ko-KR"/>
        </w:rPr>
        <w:t>신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고교</w:t>
      </w:r>
      <w:r>
        <w:rPr>
          <w:rFonts w:ascii="HCR Batang" w:eastAsia="HCR Batang" w:hAnsi="HCR Batang" w:cs="HCR Batang"/>
          <w:spacing w:val="-2"/>
          <w:w w:val="92"/>
          <w:position w:val="-1"/>
          <w:lang w:eastAsia="ko-KR"/>
        </w:rPr>
        <w:t>유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형</w:t>
      </w:r>
      <w:r>
        <w:rPr>
          <w:rFonts w:ascii="HCR Batang" w:eastAsia="HCR Batang" w:hAnsi="HCR Batang" w:cs="HCR Batang"/>
          <w:w w:val="92"/>
          <w:position w:val="-1"/>
          <w:lang w:eastAsia="ko-KR"/>
        </w:rPr>
        <w:t>,</w:t>
      </w:r>
      <w:r>
        <w:rPr>
          <w:rFonts w:ascii="HCR Batang" w:eastAsia="HCR Batang" w:hAnsi="HCR Batang" w:cs="HCR Batang"/>
          <w:spacing w:val="46"/>
          <w:w w:val="92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lang w:eastAsia="ko-KR"/>
        </w:rPr>
        <w:t>고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교내</w:t>
      </w:r>
      <w:r>
        <w:rPr>
          <w:rFonts w:ascii="HCR Batang" w:eastAsia="HCR Batang" w:hAnsi="HCR Batang" w:cs="HCR Batang"/>
          <w:spacing w:val="-2"/>
          <w:w w:val="92"/>
          <w:position w:val="-1"/>
          <w:lang w:eastAsia="ko-KR"/>
        </w:rPr>
        <w:t>신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등급</w:t>
      </w:r>
      <w:r>
        <w:rPr>
          <w:rFonts w:ascii="HCR Batang" w:eastAsia="HCR Batang" w:hAnsi="HCR Batang" w:cs="HCR Batang"/>
          <w:w w:val="92"/>
          <w:position w:val="-1"/>
          <w:lang w:eastAsia="ko-KR"/>
        </w:rPr>
        <w:t>,</w:t>
      </w:r>
      <w:r>
        <w:rPr>
          <w:rFonts w:ascii="HCR Batang" w:eastAsia="HCR Batang" w:hAnsi="HCR Batang" w:cs="HCR Batang"/>
          <w:spacing w:val="49"/>
          <w:w w:val="92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입학</w:t>
      </w:r>
      <w:r>
        <w:rPr>
          <w:rFonts w:ascii="HCR Batang" w:eastAsia="HCR Batang" w:hAnsi="HCR Batang" w:cs="HCR Batang"/>
          <w:spacing w:val="-2"/>
          <w:w w:val="92"/>
          <w:position w:val="-1"/>
          <w:lang w:eastAsia="ko-KR"/>
        </w:rPr>
        <w:t>유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형</w:t>
      </w:r>
      <w:r>
        <w:rPr>
          <w:rFonts w:ascii="HCR Batang" w:eastAsia="HCR Batang" w:hAnsi="HCR Batang" w:cs="HCR Batang"/>
          <w:w w:val="92"/>
          <w:position w:val="-1"/>
          <w:lang w:eastAsia="ko-KR"/>
        </w:rPr>
        <w:t>,</w:t>
      </w:r>
      <w:r>
        <w:rPr>
          <w:rFonts w:ascii="HCR Batang" w:eastAsia="HCR Batang" w:hAnsi="HCR Batang" w:cs="HCR Batang"/>
          <w:spacing w:val="43"/>
          <w:w w:val="92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lang w:eastAsia="ko-KR"/>
        </w:rPr>
        <w:t>거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주형</w:t>
      </w:r>
      <w:r>
        <w:rPr>
          <w:rFonts w:ascii="HCR Batang" w:eastAsia="HCR Batang" w:hAnsi="HCR Batang" w:cs="HCR Batang"/>
          <w:spacing w:val="-2"/>
          <w:w w:val="92"/>
          <w:position w:val="-1"/>
          <w:lang w:eastAsia="ko-KR"/>
        </w:rPr>
        <w:t>태</w:t>
      </w:r>
      <w:r>
        <w:rPr>
          <w:rFonts w:ascii="HCR Batang" w:eastAsia="HCR Batang" w:hAnsi="HCR Batang" w:cs="HCR Batang"/>
          <w:spacing w:val="-5"/>
          <w:w w:val="92"/>
          <w:position w:val="-1"/>
          <w:lang w:eastAsia="ko-KR"/>
        </w:rPr>
        <w:t>에</w:t>
      </w:r>
      <w:r>
        <w:rPr>
          <w:rFonts w:ascii="HCR Batang" w:eastAsia="HCR Batang" w:hAnsi="HCR Batang" w:cs="HCR Batang"/>
          <w:w w:val="92"/>
          <w:position w:val="-1"/>
          <w:lang w:eastAsia="ko-KR"/>
        </w:rPr>
        <w:t>서</w:t>
      </w:r>
      <w:r>
        <w:rPr>
          <w:rFonts w:ascii="HCR Batang" w:eastAsia="HCR Batang" w:hAnsi="HCR Batang" w:cs="HCR Batang"/>
          <w:spacing w:val="46"/>
          <w:w w:val="92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기</w:t>
      </w:r>
      <w:r>
        <w:rPr>
          <w:rFonts w:ascii="HCR Batang" w:eastAsia="HCR Batang" w:hAnsi="HCR Batang" w:cs="HCR Batang"/>
          <w:position w:val="-1"/>
          <w:lang w:eastAsia="ko-KR"/>
        </w:rPr>
        <w:t>타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lang w:eastAsia="ko-KR"/>
        </w:rPr>
        <w:t>및</w:t>
      </w:r>
      <w:r>
        <w:rPr>
          <w:rFonts w:ascii="HCR Batang" w:eastAsia="HCR Batang" w:hAnsi="HCR Batang" w:cs="HCR Batang"/>
          <w:spacing w:val="17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무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응답</w:t>
      </w:r>
      <w:r>
        <w:rPr>
          <w:rFonts w:ascii="HCR Batang" w:eastAsia="HCR Batang" w:hAnsi="HCR Batang" w:cs="HCR Batang"/>
          <w:position w:val="-1"/>
          <w:lang w:eastAsia="ko-KR"/>
        </w:rPr>
        <w:t>은</w:t>
      </w:r>
      <w:r>
        <w:rPr>
          <w:rFonts w:ascii="HCR Batang" w:eastAsia="HCR Batang" w:hAnsi="HCR Batang" w:cs="HCR Batang"/>
          <w:spacing w:val="-23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표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에</w:t>
      </w:r>
      <w:r>
        <w:rPr>
          <w:rFonts w:ascii="HCR Batang" w:eastAsia="HCR Batang" w:hAnsi="HCR Batang" w:cs="HCR Batang"/>
          <w:position w:val="-1"/>
          <w:lang w:eastAsia="ko-KR"/>
        </w:rPr>
        <w:t>서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제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외</w:t>
      </w:r>
      <w:r>
        <w:rPr>
          <w:rFonts w:ascii="HCR Batang" w:eastAsia="HCR Batang" w:hAnsi="HCR Batang" w:cs="HCR Batang"/>
          <w:position w:val="-1"/>
          <w:lang w:eastAsia="ko-KR"/>
        </w:rPr>
        <w:t>함</w:t>
      </w:r>
    </w:p>
    <w:p w:rsidR="00045FFA" w:rsidRDefault="00045FFA">
      <w:pPr>
        <w:spacing w:before="8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411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5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1</w:t>
      </w:r>
      <w:r>
        <w:rPr>
          <w:rFonts w:ascii="HCR Dotum" w:eastAsia="HCR Dotum" w:hAnsi="HCR Dotum" w:cs="HCR Dotum"/>
          <w:position w:val="-1"/>
          <w:lang w:eastAsia="ko-KR"/>
        </w:rPr>
        <w:t>5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line="200" w:lineRule="exact"/>
        <w:rPr>
          <w:lang w:eastAsia="ko-KR"/>
        </w:rPr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5D44B4">
      <w:pPr>
        <w:spacing w:line="200" w:lineRule="exact"/>
        <w:rPr>
          <w:lang w:eastAsia="ko-KR"/>
        </w:rPr>
      </w:pPr>
      <w:r>
        <w:lastRenderedPageBreak/>
        <w:pict>
          <v:group id="_x0000_s4203" style="position:absolute;margin-left:67.85pt;margin-top:228.65pt;width:451.05pt;height:91.45pt;z-index:-26175;mso-position-horizontal-relative:page;mso-position-vertical-relative:page" coordorigin="1357,4573" coordsize="9021,1829">
            <v:shape id="_x0000_s4414" style="position:absolute;left:8489;top:2805;width:0;height:3577" coordorigin="8489,2805" coordsize="0,3577" path="m8489,4596r,1783e" filled="f" strokecolor="#d8d8d8" strokeweight=".79692mm">
              <v:path arrowok="t"/>
            </v:shape>
            <v:shape id="_x0000_s4413" style="position:absolute;left:8447;top:2805;width:0;height:3577" coordorigin="8447,2805" coordsize="0,3577" path="m8447,4596r,1783e" filled="f" strokecolor="#d9d9d9" strokeweight=".75458mm">
              <v:path arrowok="t"/>
            </v:shape>
            <v:shape id="_x0000_s4412" style="position:absolute;left:8405;top:2805;width:0;height:3577" coordorigin="8405,2805" coordsize="0,3577" path="m8405,4596r,1783e" filled="f" strokecolor="#d9d9d9" strokeweight=".79658mm">
              <v:path arrowok="t"/>
            </v:shape>
            <v:shape id="_x0000_s4411" style="position:absolute;left:8362;top:2805;width:0;height:3577" coordorigin="8362,2805" coordsize="0,3577" path="m8362,4596r,1783e" filled="f" strokecolor="#d9d9d9" strokeweight=".79692mm">
              <v:path arrowok="t"/>
            </v:shape>
            <v:shape id="_x0000_s4410" style="position:absolute;left:8320;top:2805;width:0;height:3577" coordorigin="8320,2805" coordsize="0,3577" path="m8320,4596r,1783e" filled="f" strokecolor="#d9d9d9" strokeweight=".75458mm">
              <v:path arrowok="t"/>
            </v:shape>
            <v:shape id="_x0000_s4409" style="position:absolute;left:8278;top:2805;width:0;height:3577" coordorigin="8278,2805" coordsize="0,3577" path="m8278,4596r,1783e" filled="f" strokecolor="#d9d9d9" strokeweight=".79692mm">
              <v:path arrowok="t"/>
            </v:shape>
            <v:shape id="_x0000_s4408" style="position:absolute;left:8235;top:2805;width:0;height:3577" coordorigin="8235,2805" coordsize="0,3577" path="m8235,4596r,1783e" filled="f" strokecolor="#d9d9d9" strokeweight=".79692mm">
              <v:path arrowok="t"/>
            </v:shape>
            <v:shape id="_x0000_s4407" style="position:absolute;left:8192;top:2805;width:0;height:3577" coordorigin="8192,2805" coordsize="0,3577" path="m8192,4596r,1783e" filled="f" strokecolor="#d9d9d9" strokeweight=".79692mm">
              <v:path arrowok="t"/>
            </v:shape>
            <v:shape id="_x0000_s4406" style="position:absolute;left:8150;top:2805;width:0;height:3577" coordorigin="8150,2805" coordsize="0,3577" path="m8150,4596r,1783e" filled="f" strokecolor="#d9d9d9" strokeweight=".75458mm">
              <v:path arrowok="t"/>
            </v:shape>
            <v:shape id="_x0000_s4405" style="position:absolute;left:8108;top:2805;width:0;height:3577" coordorigin="8108,2805" coordsize="0,3577" path="m8108,4596r,1783e" filled="f" strokecolor="#d9d9d9" strokeweight=".79658mm">
              <v:path arrowok="t"/>
            </v:shape>
            <v:shape id="_x0000_s4404" style="position:absolute;left:8064;top:2805;width:0;height:3577" coordorigin="8064,2805" coordsize="0,3577" path="m8064,4596r,1783e" filled="f" strokecolor="#d9d9d9" strokeweight=".79692mm">
              <v:path arrowok="t"/>
            </v:shape>
            <v:shape id="_x0000_s4403" style="position:absolute;left:8022;top:2805;width:0;height:3577" coordorigin="8022,2805" coordsize="0,3577" path="m8022,4596r,1783e" filled="f" strokecolor="#d9d9d9" strokeweight=".75458mm">
              <v:path arrowok="t"/>
            </v:shape>
            <v:shape id="_x0000_s4402" style="position:absolute;left:7981;top:2805;width:0;height:3577" coordorigin="7981,2805" coordsize="0,3577" path="m7981,4596r,1783e" filled="f" strokecolor="#d9d9d9" strokeweight=".79692mm">
              <v:path arrowok="t"/>
            </v:shape>
            <v:shape id="_x0000_s4401" style="position:absolute;left:7937;top:2805;width:0;height:3577" coordorigin="7937,2805" coordsize="0,3577" path="m7937,4596r,1783e" filled="f" strokecolor="#d9d9d9" strokeweight=".79692mm">
              <v:path arrowok="t"/>
            </v:shape>
            <v:shape id="_x0000_s4400" style="position:absolute;left:7895;top:2805;width:0;height:3577" coordorigin="7895,2805" coordsize="0,3577" path="m7895,4596r,1783e" filled="f" strokecolor="#d9d9d9" strokeweight=".75458mm">
              <v:path arrowok="t"/>
            </v:shape>
            <v:shape id="_x0000_s4399" style="position:absolute;left:7853;top:2805;width:0;height:3577" coordorigin="7853,2805" coordsize="0,3577" path="m7853,4596r,1783e" filled="f" strokecolor="#d9d9d9" strokeweight=".79692mm">
              <v:path arrowok="t"/>
            </v:shape>
            <v:shape id="_x0000_s4398" style="position:absolute;left:7810;top:2805;width:0;height:3577" coordorigin="7810,2805" coordsize="0,3577" path="m7810,4596r,1783e" filled="f" strokecolor="#d9d9d9" strokeweight=".79658mm">
              <v:path arrowok="t"/>
            </v:shape>
            <v:shape id="_x0000_s4397" style="position:absolute;left:7768;top:2805;width:0;height:3577" coordorigin="7768,2805" coordsize="0,3577" path="m7768,4596r,1783e" filled="f" strokecolor="#dadada" strokeweight=".75458mm">
              <v:path arrowok="t"/>
            </v:shape>
            <v:shape id="_x0000_s4396" style="position:absolute;left:7726;top:2805;width:0;height:3577" coordorigin="7726,2805" coordsize="0,3577" path="m7726,4596r,1783e" filled="f" strokecolor="#dadada" strokeweight=".79692mm">
              <v:path arrowok="t"/>
            </v:shape>
            <v:shape id="_x0000_s4395" style="position:absolute;left:7683;top:2805;width:0;height:3577" coordorigin="7683,2805" coordsize="0,3577" path="m7683,4596r,1783e" filled="f" strokecolor="#dadada" strokeweight=".79692mm">
              <v:path arrowok="t"/>
            </v:shape>
            <v:shape id="_x0000_s4394" style="position:absolute;left:7640;top:2805;width:0;height:3577" coordorigin="7640,2805" coordsize="0,3577" path="m7640,4596r,1783e" filled="f" strokecolor="#dadada" strokeweight=".79692mm">
              <v:path arrowok="t"/>
            </v:shape>
            <v:shape id="_x0000_s4393" style="position:absolute;left:7598;top:2805;width:0;height:3577" coordorigin="7598,2805" coordsize="0,3577" path="m7598,4596r,1783e" filled="f" strokecolor="#dadada" strokeweight=".75458mm">
              <v:path arrowok="t"/>
            </v:shape>
            <v:shape id="_x0000_s4392" style="position:absolute;left:7556;top:2805;width:0;height:3577" coordorigin="7556,2805" coordsize="0,3577" path="m7556,4596r,1783e" filled="f" strokecolor="#dadada" strokeweight=".79692mm">
              <v:path arrowok="t"/>
            </v:shape>
            <v:shape id="_x0000_s4391" style="position:absolute;left:7513;top:2805;width:0;height:3577" coordorigin="7513,2805" coordsize="0,3577" path="m7513,4596r,1783e" filled="f" strokecolor="#dadada" strokeweight=".79658mm">
              <v:path arrowok="t"/>
            </v:shape>
            <v:shape id="_x0000_s4390" style="position:absolute;left:7471;top:2805;width:0;height:3577" coordorigin="7471,2805" coordsize="0,3577" path="m7471,4596r,1783e" filled="f" strokecolor="#dadada" strokeweight=".75458mm">
              <v:path arrowok="t"/>
            </v:shape>
            <v:shape id="_x0000_s4389" style="position:absolute;left:7429;top:2805;width:0;height:3577" coordorigin="7429,2805" coordsize="0,3577" path="m7429,4596r,1783e" filled="f" strokecolor="#dbdbdb" strokeweight=".79692mm">
              <v:path arrowok="t"/>
            </v:shape>
            <v:shape id="_x0000_s4388" style="position:absolute;left:7386;top:2805;width:0;height:3577" coordorigin="7386,2805" coordsize="0,3577" path="m7386,4596r,1783e" filled="f" strokecolor="#dbdbdb" strokeweight=".79692mm">
              <v:path arrowok="t"/>
            </v:shape>
            <v:shape id="_x0000_s4387" style="position:absolute;left:7344;top:2805;width:0;height:3577" coordorigin="7344,2805" coordsize="0,3577" path="m7344,4596r,1783e" filled="f" strokecolor="#dbdbdb" strokeweight=".75458mm">
              <v:path arrowok="t"/>
            </v:shape>
            <v:shape id="_x0000_s4386" style="position:absolute;left:7302;top:2805;width:0;height:3577" coordorigin="7302,2805" coordsize="0,3577" path="m7302,4596r,1783e" filled="f" strokecolor="#dbdbdb" strokeweight=".79692mm">
              <v:path arrowok="t"/>
            </v:shape>
            <v:shape id="_x0000_s4385" style="position:absolute;left:7258;top:2805;width:0;height:3577" coordorigin="7258,2805" coordsize="0,3577" path="m7258,4596r,1783e" filled="f" strokecolor="#dbdbdb" strokeweight=".79692mm">
              <v:path arrowok="t"/>
            </v:shape>
            <v:shape id="_x0000_s4384" style="position:absolute;left:7215;top:2805;width:0;height:3577" coordorigin="7215,2805" coordsize="0,3577" path="m7215,4596r,1783e" filled="f" strokecolor="#dbdbdb" strokeweight=".79658mm">
              <v:path arrowok="t"/>
            </v:shape>
            <v:shape id="_x0000_s4383" style="position:absolute;left:7173;top:2805;width:0;height:3577" coordorigin="7173,2805" coordsize="0,3577" path="m7173,4596r,1783e" filled="f" strokecolor="#dbdbdb" strokeweight=".75458mm">
              <v:path arrowok="t"/>
            </v:shape>
            <v:shape id="_x0000_s4382" style="position:absolute;left:7131;top:2805;width:0;height:3577" coordorigin="7131,2805" coordsize="0,3577" path="m7131,4596r,1783e" filled="f" strokecolor="#dbdbdb" strokeweight=".79692mm">
              <v:path arrowok="t"/>
            </v:shape>
            <v:shape id="_x0000_s4381" style="position:absolute;left:7088;top:2805;width:0;height:3577" coordorigin="7088,2805" coordsize="0,3577" path="m7088,4596r,1783e" filled="f" strokecolor="#ddd" strokeweight=".79692mm">
              <v:path arrowok="t"/>
            </v:shape>
            <v:shape id="_x0000_s4380" style="position:absolute;left:7046;top:2805;width:0;height:3577" coordorigin="7046,2805" coordsize="0,3577" path="m7046,4596r,1783e" filled="f" strokecolor="#ddd" strokeweight=".75458mm">
              <v:path arrowok="t"/>
            </v:shape>
            <v:shape id="_x0000_s4379" style="position:absolute;left:7004;top:2805;width:0;height:3577" coordorigin="7004,2805" coordsize="0,3577" path="m7004,4596r,1783e" filled="f" strokecolor="#ddd" strokeweight=".79692mm">
              <v:path arrowok="t"/>
            </v:shape>
            <v:shape id="_x0000_s4378" style="position:absolute;left:6961;top:2805;width:0;height:3577" coordorigin="6961,2805" coordsize="0,3577" path="m6961,4596r,1783e" filled="f" strokecolor="#ddd" strokeweight=".79692mm">
              <v:path arrowok="t"/>
            </v:shape>
            <v:shape id="_x0000_s4377" style="position:absolute;left:6919;top:2805;width:0;height:3577" coordorigin="6919,2805" coordsize="0,3577" path="m6919,4596r,1783e" filled="f" strokecolor="#ddd" strokeweight=".75458mm">
              <v:path arrowok="t"/>
            </v:shape>
            <v:shape id="_x0000_s4376" style="position:absolute;left:6877;top:2805;width:0;height:3577" coordorigin="6877,2805" coordsize="0,3577" path="m6877,4596r,1783e" filled="f" strokecolor="#ddd" strokeweight=".79658mm">
              <v:path arrowok="t"/>
            </v:shape>
            <v:shape id="_x0000_s4375" style="position:absolute;left:6834;top:2805;width:0;height:3577" coordorigin="6834,2805" coordsize="0,3577" path="m6834,4596r,1783e" filled="f" strokecolor="#ddd" strokeweight=".79692mm">
              <v:path arrowok="t"/>
            </v:shape>
            <v:shape id="_x0000_s4374" style="position:absolute;left:6792;top:2805;width:0;height:3577" coordorigin="6792,2805" coordsize="0,3577" path="m6792,4596r,1783e" filled="f" strokecolor="#ddd" strokeweight=".75458mm">
              <v:path arrowok="t"/>
            </v:shape>
            <v:shape id="_x0000_s4373" style="position:absolute;left:6750;top:2805;width:0;height:3577" coordorigin="6750,2805" coordsize="0,3577" path="m6750,4596r,1783e" filled="f" strokecolor="#dedede" strokeweight=".79692mm">
              <v:path arrowok="t"/>
            </v:shape>
            <v:shape id="_x0000_s4372" style="position:absolute;left:6707;top:2805;width:0;height:3577" coordorigin="6707,2805" coordsize="0,3577" path="m6707,4596r,1783e" filled="f" strokecolor="#dedede" strokeweight=".79692mm">
              <v:path arrowok="t"/>
            </v:shape>
            <v:shape id="_x0000_s4371" style="position:absolute;left:6664;top:2805;width:0;height:3577" coordorigin="6664,2805" coordsize="0,3577" path="m6664,4596r,1783e" filled="f" strokecolor="#dedede" strokeweight=".79692mm">
              <v:path arrowok="t"/>
            </v:shape>
            <v:shape id="_x0000_s4370" style="position:absolute;left:6622;top:2805;width:0;height:3577" coordorigin="6622,2805" coordsize="0,3577" path="m6622,4596r,1783e" filled="f" strokecolor="#dedede" strokeweight=".75425mm">
              <v:path arrowok="t"/>
            </v:shape>
            <v:shape id="_x0000_s4369" style="position:absolute;left:6580;top:2805;width:0;height:3577" coordorigin="6580,2805" coordsize="0,3577" path="m6580,4596r,1783e" filled="f" strokecolor="#dedede" strokeweight=".79692mm">
              <v:path arrowok="t"/>
            </v:shape>
            <v:shape id="_x0000_s4368" style="position:absolute;left:6536;top:2805;width:0;height:3577" coordorigin="6536,2805" coordsize="0,3577" path="m6536,4596r,1783e" filled="f" strokecolor="#dedede" strokeweight=".79692mm">
              <v:path arrowok="t"/>
            </v:shape>
            <v:shape id="_x0000_s4367" style="position:absolute;left:6495;top:2805;width:0;height:3577" coordorigin="6495,2805" coordsize="0,3577" path="m6495,4596r,1783e" filled="f" strokecolor="#dedede" strokeweight=".75458mm">
              <v:path arrowok="t"/>
            </v:shape>
            <v:shape id="_x0000_s4366" style="position:absolute;left:6453;top:2805;width:0;height:3577" coordorigin="6453,2805" coordsize="0,3577" path="m6453,4596r,1783e" filled="f" strokecolor="#dedede" strokeweight=".79692mm">
              <v:path arrowok="t"/>
            </v:shape>
            <v:shape id="_x0000_s4365" style="position:absolute;left:6409;top:2805;width:0;height:3577" coordorigin="6409,2805" coordsize="0,3577" path="m6409,4596r,1783e" filled="f" strokecolor="#dedede" strokeweight=".79692mm">
              <v:path arrowok="t"/>
            </v:shape>
            <v:shape id="_x0000_s4364" style="position:absolute;left:6367;top:2805;width:0;height:3577" coordorigin="6367,2805" coordsize="0,3577" path="m6367,4596r,1783e" filled="f" strokecolor="#dedede" strokeweight=".75458mm">
              <v:path arrowok="t"/>
            </v:shape>
            <v:shape id="_x0000_s4363" style="position:absolute;left:6325;top:2805;width:0;height:3577" coordorigin="6325,2805" coordsize="0,3577" path="m6325,4596r,1783e" filled="f" strokecolor="#dedede" strokeweight=".79692mm">
              <v:path arrowok="t"/>
            </v:shape>
            <v:shape id="_x0000_s4362" style="position:absolute;left:6282;top:2805;width:0;height:3577" coordorigin="6282,2805" coordsize="0,3577" path="m6282,4596r,1783e" filled="f" strokecolor="#dedede" strokeweight=".79658mm">
              <v:path arrowok="t"/>
            </v:shape>
            <v:shape id="_x0000_s4361" style="position:absolute;left:6240;top:2805;width:0;height:3577" coordorigin="6240,2805" coordsize="0,3577" path="m6240,4596r,1783e" filled="f" strokecolor="#dedede" strokeweight=".75458mm">
              <v:path arrowok="t"/>
            </v:shape>
            <v:shape id="_x0000_s4360" style="position:absolute;left:6198;top:2805;width:0;height:3577" coordorigin="6198,2805" coordsize="0,3577" path="m6198,4596r,1783e" filled="f" strokecolor="#dedede" strokeweight=".79692mm">
              <v:path arrowok="t"/>
            </v:shape>
            <v:shape id="_x0000_s4359" style="position:absolute;left:6155;top:2805;width:0;height:3577" coordorigin="6155,2805" coordsize="0,3577" path="m6155,4596r,1783e" filled="f" strokecolor="#dedede" strokeweight=".79692mm">
              <v:path arrowok="t"/>
            </v:shape>
            <v:shape id="_x0000_s4358" style="position:absolute;left:6112;top:2805;width:0;height:3577" coordorigin="6112,2805" coordsize="0,3577" path="m6112,4596r,1783e" filled="f" strokecolor="#dedede" strokeweight=".79692mm">
              <v:path arrowok="t"/>
            </v:shape>
            <v:shape id="_x0000_s4357" style="position:absolute;left:6070;top:2805;width:0;height:3577" coordorigin="6070,2805" coordsize="0,3577" path="m6070,4596r,1783e" filled="f" strokecolor="#dfdfdf" strokeweight=".75458mm">
              <v:path arrowok="t"/>
            </v:shape>
            <v:shape id="_x0000_s4356" style="position:absolute;left:6028;top:2805;width:0;height:3577" coordorigin="6028,2805" coordsize="0,3577" path="m6028,4596r,1783e" filled="f" strokecolor="#dfdfdf" strokeweight=".79692mm">
              <v:path arrowok="t"/>
            </v:shape>
            <v:shape id="_x0000_s4355" style="position:absolute;left:5985;top:2805;width:0;height:3577" coordorigin="5985,2805" coordsize="0,3577" path="m5985,4596r,1783e" filled="f" strokecolor="#dfdfdf" strokeweight=".79658mm">
              <v:path arrowok="t"/>
            </v:shape>
            <v:shape id="_x0000_s4354" style="position:absolute;left:5943;top:2805;width:0;height:3577" coordorigin="5943,2805" coordsize="0,3577" path="m5943,4596r,1783e" filled="f" strokecolor="#dfdfdf" strokeweight=".75458mm">
              <v:path arrowok="t"/>
            </v:shape>
            <v:shape id="_x0000_s4353" style="position:absolute;left:5901;top:2805;width:0;height:3577" coordorigin="5901,2805" coordsize="0,3577" path="m5901,4596r,1783e" filled="f" strokecolor="#dfdfdf" strokeweight=".79692mm">
              <v:path arrowok="t"/>
            </v:shape>
            <v:shape id="_x0000_s4352" style="position:absolute;left:5858;top:2805;width:0;height:3577" coordorigin="5858,2805" coordsize="0,3577" path="m5858,4596r,1783e" filled="f" strokecolor="#dfdfdf" strokeweight=".79692mm">
              <v:path arrowok="t"/>
            </v:shape>
            <v:shape id="_x0000_s4351" style="position:absolute;left:5816;top:2805;width:0;height:3577" coordorigin="5816,2805" coordsize="0,3577" path="m5816,4596r,1783e" filled="f" strokecolor="#dfdfdf" strokeweight=".75458mm">
              <v:path arrowok="t"/>
            </v:shape>
            <v:shape id="_x0000_s4350" style="position:absolute;left:5774;top:2805;width:0;height:3577" coordorigin="5774,2805" coordsize="0,3577" path="m5774,4596r,1783e" filled="f" strokecolor="#dfdfdf" strokeweight=".79692mm">
              <v:path arrowok="t"/>
            </v:shape>
            <v:shape id="_x0000_s4349" style="position:absolute;left:5731;top:2805;width:0;height:3577" coordorigin="5731,2805" coordsize="0,3577" path="m5731,4596r,1783e" filled="f" strokecolor="#e1e1e1" strokeweight=".79692mm">
              <v:path arrowok="t"/>
            </v:shape>
            <v:shape id="_x0000_s4348" style="position:absolute;left:5689;top:2805;width:0;height:3577" coordorigin="5689,2805" coordsize="0,3577" path="m5689,4596r,1783e" filled="f" strokecolor="#e1e1e1" strokeweight=".75425mm">
              <v:path arrowok="t"/>
            </v:shape>
            <v:shape id="_x0000_s4347" style="position:absolute;left:5647;top:2805;width:0;height:3577" coordorigin="5647,2805" coordsize="0,3577" path="m5647,4596r,1783e" filled="f" strokecolor="#e1e1e1" strokeweight=".79692mm">
              <v:path arrowok="t"/>
            </v:shape>
            <v:shape id="_x0000_s4346" style="position:absolute;left:5603;top:2805;width:0;height:3577" coordorigin="5603,2805" coordsize="0,3577" path="m5603,4596r,1783e" filled="f" strokecolor="#e1e1e1" strokeweight=".79692mm">
              <v:path arrowok="t"/>
            </v:shape>
            <v:shape id="_x0000_s4345" style="position:absolute;left:5560;top:2805;width:0;height:3577" coordorigin="5560,2805" coordsize="0,3577" path="m5560,4596r,1783e" filled="f" strokecolor="#e1e1e1" strokeweight=".79692mm">
              <v:path arrowok="t"/>
            </v:shape>
            <v:shape id="_x0000_s4344" style="position:absolute;left:5518;top:2805;width:0;height:3577" coordorigin="5518,2805" coordsize="0,3577" path="m5518,4596r,1783e" filled="f" strokecolor="#e1e1e1" strokeweight=".75458mm">
              <v:path arrowok="t"/>
            </v:shape>
            <v:shape id="_x0000_s4343" style="position:absolute;left:5476;top:2805;width:0;height:3577" coordorigin="5476,2805" coordsize="0,3577" path="m5476,4596r,1783e" filled="f" strokecolor="#e1e1e1" strokeweight=".79692mm">
              <v:path arrowok="t"/>
            </v:shape>
            <v:shape id="_x0000_s4342" style="position:absolute;left:5433;top:2805;width:0;height:3577" coordorigin="5433,2805" coordsize="0,3577" path="m5433,4596r,1783e" filled="f" strokecolor="#e1e1e1" strokeweight=".79692mm">
              <v:path arrowok="t"/>
            </v:shape>
            <v:shape id="_x0000_s4341" style="position:absolute;left:5391;top:2805;width:0;height:3577" coordorigin="5391,2805" coordsize="0,3577" path="m5391,4596r,1783e" filled="f" strokecolor="#e2e2e2" strokeweight=".75425mm">
              <v:path arrowok="t"/>
            </v:shape>
            <v:shape id="_x0000_s4340" style="position:absolute;left:5349;top:2805;width:0;height:3577" coordorigin="5349,2805" coordsize="0,3577" path="m5349,4596r,1783e" filled="f" strokecolor="#e2e2e2" strokeweight=".79692mm">
              <v:path arrowok="t"/>
            </v:shape>
            <v:shape id="_x0000_s4339" style="position:absolute;left:5306;top:2805;width:0;height:3577" coordorigin="5306,2805" coordsize="0,3577" path="m5306,4596r,1783e" filled="f" strokecolor="#e2e2e2" strokeweight=".79692mm">
              <v:path arrowok="t"/>
            </v:shape>
            <v:shape id="_x0000_s4338" style="position:absolute;left:5264;top:2805;width:0;height:3577" coordorigin="5264,2805" coordsize="0,3577" path="m5264,4596r,1783e" filled="f" strokecolor="#e2e2e2" strokeweight=".75458mm">
              <v:path arrowok="t"/>
            </v:shape>
            <v:shape id="_x0000_s4337" style="position:absolute;left:5222;top:2805;width:0;height:3577" coordorigin="5222,2805" coordsize="0,3577" path="m5222,4596r,1783e" filled="f" strokecolor="#e2e2e2" strokeweight=".79692mm">
              <v:path arrowok="t"/>
            </v:shape>
            <v:shape id="_x0000_s4336" style="position:absolute;left:5179;top:2805;width:0;height:3577" coordorigin="5179,2805" coordsize="0,3577" path="m5179,4596r,1783e" filled="f" strokecolor="#e2e2e2" strokeweight=".79692mm">
              <v:path arrowok="t"/>
            </v:shape>
            <v:shape id="_x0000_s4335" style="position:absolute;left:5136;top:2805;width:0;height:3577" coordorigin="5136,2805" coordsize="0,3577" path="m5136,4596r,1783e" filled="f" strokecolor="#e2e2e2" strokeweight=".79692mm">
              <v:path arrowok="t"/>
            </v:shape>
            <v:shape id="_x0000_s4334" style="position:absolute;left:5094;top:2805;width:0;height:3577" coordorigin="5094,2805" coordsize="0,3577" path="m5094,4596r,1783e" filled="f" strokecolor="#e2e2e2" strokeweight=".75425mm">
              <v:path arrowok="t"/>
            </v:shape>
            <v:shape id="_x0000_s4333" style="position:absolute;left:5052;top:2805;width:0;height:3577" coordorigin="5052,2805" coordsize="0,3577" path="m5052,4596r,1783e" filled="f" strokecolor="#e3e3e3" strokeweight=".79692mm">
              <v:path arrowok="t"/>
            </v:shape>
            <v:shape id="_x0000_s4332" style="position:absolute;left:5009;top:2805;width:0;height:3577" coordorigin="5009,2805" coordsize="0,3577" path="m5009,4596r,1783e" filled="f" strokecolor="#e3e3e3" strokeweight=".79692mm">
              <v:path arrowok="t"/>
            </v:shape>
            <v:shape id="_x0000_s4331" style="position:absolute;left:4967;top:2805;width:0;height:3577" coordorigin="4967,2805" coordsize="0,3577" path="m4967,4596r,1783e" filled="f" strokecolor="#e3e3e3" strokeweight=".75458mm">
              <v:path arrowok="t"/>
            </v:shape>
            <v:shape id="_x0000_s4330" style="position:absolute;left:4925;top:2805;width:0;height:3577" coordorigin="4925,2805" coordsize="0,3577" path="m4925,4596r,1783e" filled="f" strokecolor="#e3e3e3" strokeweight=".79692mm">
              <v:path arrowok="t"/>
            </v:shape>
            <v:shape id="_x0000_s4329" style="position:absolute;left:4881;top:2805;width:0;height:3577" coordorigin="4881,2805" coordsize="0,3577" path="m4881,4596r,1783e" filled="f" strokecolor="#e3e3e3" strokeweight=".79692mm">
              <v:path arrowok="t"/>
            </v:shape>
            <v:shape id="_x0000_s4328" style="position:absolute;left:4839;top:2805;width:0;height:3577" coordorigin="4839,2805" coordsize="0,3577" path="m4839,4596r,1783e" filled="f" strokecolor="#e3e3e3" strokeweight=".75458mm">
              <v:path arrowok="t"/>
            </v:shape>
            <v:shape id="_x0000_s4327" style="position:absolute;left:4797;top:2805;width:0;height:3577" coordorigin="4797,2805" coordsize="0,3577" path="m4797,4596r,1783e" filled="f" strokecolor="#e3e3e3" strokeweight=".79658mm">
              <v:path arrowok="t"/>
            </v:shape>
            <v:shape id="_x0000_s4326" style="position:absolute;left:4754;top:2805;width:0;height:3577" coordorigin="4754,2805" coordsize="0,3577" path="m4754,4596r,1783e" filled="f" strokecolor="#e3e3e3" strokeweight=".79692mm">
              <v:path arrowok="t"/>
            </v:shape>
            <v:shape id="_x0000_s4325" style="position:absolute;left:4712;top:2805;width:0;height:3577" coordorigin="4712,2805" coordsize="0,3577" path="m4712,4596r,1783e" filled="f" strokecolor="#e3e3e3" strokeweight=".75458mm">
              <v:path arrowok="t"/>
            </v:shape>
            <v:shape id="_x0000_s4324" style="position:absolute;left:4670;top:2805;width:0;height:3577" coordorigin="4670,2805" coordsize="0,3577" path="m4670,4596r,1783e" filled="f" strokecolor="#e3e3e3" strokeweight=".79692mm">
              <v:path arrowok="t"/>
            </v:shape>
            <v:shape id="_x0000_s4323" style="position:absolute;left:4627;top:2805;width:0;height:3577" coordorigin="4627,2805" coordsize="0,3577" path="m4627,4596r,1783e" filled="f" strokecolor="#e3e3e3" strokeweight=".79692mm">
              <v:path arrowok="t"/>
            </v:shape>
            <v:shape id="_x0000_s4322" style="position:absolute;left:4584;top:2805;width:0;height:3577" coordorigin="4584,2805" coordsize="0,3577" path="m4584,4596r,1783e" filled="f" strokecolor="#e3e3e3" strokeweight=".79692mm">
              <v:path arrowok="t"/>
            </v:shape>
            <v:shape id="_x0000_s4321" style="position:absolute;left:4542;top:2805;width:0;height:3577" coordorigin="4542,2805" coordsize="0,3577" path="m4542,4596r,1783e" filled="f" strokecolor="#e3e3e3" strokeweight=".75458mm">
              <v:path arrowok="t"/>
            </v:shape>
            <v:shape id="_x0000_s4320" style="position:absolute;left:4500;top:2805;width:0;height:3577" coordorigin="4500,2805" coordsize="0,3577" path="m4500,4596r,1783e" filled="f" strokecolor="#e3e3e3" strokeweight=".79658mm">
              <v:path arrowok="t"/>
            </v:shape>
            <v:shape id="_x0000_s4319" style="position:absolute;left:4457;top:2805;width:0;height:3577" coordorigin="4457,2805" coordsize="0,3577" path="m4457,4596r,1783e" filled="f" strokecolor="#e3e3e3" strokeweight=".79692mm">
              <v:path arrowok="t"/>
            </v:shape>
            <v:shape id="_x0000_s4318" style="position:absolute;left:4415;top:2805;width:0;height:3577" coordorigin="4415,2805" coordsize="0,3577" path="m4415,4596r,1783e" filled="f" strokecolor="#e3e3e3" strokeweight=".75458mm">
              <v:path arrowok="t"/>
            </v:shape>
            <v:shape id="_x0000_s4317" style="position:absolute;left:4373;top:2805;width:0;height:3577" coordorigin="4373,2805" coordsize="0,3577" path="m4373,4596r,1783e" filled="f" strokecolor="#e4e4e4" strokeweight=".79692mm">
              <v:path arrowok="t"/>
            </v:shape>
            <v:shape id="_x0000_s4316" style="position:absolute;left:4330;top:2805;width:0;height:3577" coordorigin="4330,2805" coordsize="0,3577" path="m4330,4596r,1783e" filled="f" strokecolor="#e4e4e4" strokeweight=".79692mm">
              <v:path arrowok="t"/>
            </v:shape>
            <v:shape id="_x0000_s4315" style="position:absolute;left:4288;top:2805;width:0;height:3577" coordorigin="4288,2805" coordsize="0,3577" path="m4288,4596r,1783e" filled="f" strokecolor="#e4e4e4" strokeweight=".75458mm">
              <v:path arrowok="t"/>
            </v:shape>
            <v:shape id="_x0000_s4314" style="position:absolute;left:4246;top:2805;width:0;height:3577" coordorigin="4246,2805" coordsize="0,3577" path="m4246,4596r,1783e" filled="f" strokecolor="#e4e4e4" strokeweight=".79692mm">
              <v:path arrowok="t"/>
            </v:shape>
            <v:shape id="_x0000_s4313" style="position:absolute;left:4203;top:2805;width:0;height:3577" coordorigin="4203,2805" coordsize="0,3577" path="m4203,4596r,1783e" filled="f" strokecolor="#e4e4e4" strokeweight=".79658mm">
              <v:path arrowok="t"/>
            </v:shape>
            <v:shape id="_x0000_s4312" style="position:absolute;left:4161;top:2805;width:0;height:3577" coordorigin="4161,2805" coordsize="0,3577" path="m4161,4596r,1783e" filled="f" strokecolor="#e4e4e4" strokeweight=".75458mm">
              <v:path arrowok="t"/>
            </v:shape>
            <v:shape id="_x0000_s4311" style="position:absolute;left:4119;top:2805;width:0;height:3577" coordorigin="4119,2805" coordsize="0,3577" path="m4119,4596r,1783e" filled="f" strokecolor="#e4e4e4" strokeweight=".79692mm">
              <v:path arrowok="t"/>
            </v:shape>
            <v:shape id="_x0000_s4310" style="position:absolute;left:4086;top:2805;width:0;height:3577" coordorigin="4086,2805" coordsize="0,3577" path="m4086,4596r,1783e" filled="f" strokecolor="#e4e4e4" strokeweight="1.18pt">
              <v:path arrowok="t"/>
            </v:shape>
            <v:shape id="_x0000_s4309" style="position:absolute;left:4069;top:2805;width:0;height:3577" coordorigin="4069,2805" coordsize="0,3577" path="m4069,4596r,1783e" filled="f" strokecolor="#e4e4e4" strokeweight=".24658mm">
              <v:path arrowok="t"/>
            </v:shape>
            <v:shape id="_x0000_s4308" style="position:absolute;left:4050;top:2805;width:0;height:3577" coordorigin="4050,2805" coordsize="0,3577" path="m4050,4596r,1783e" filled="f" strokecolor="#e6e6e6" strokeweight="1.42pt">
              <v:path arrowok="t"/>
            </v:shape>
            <v:shape id="_x0000_s4307" style="position:absolute;left:4024;top:2805;width:0;height:3577" coordorigin="4024,2805" coordsize="0,3577" path="m4024,4596r,1783e" filled="f" strokecolor="#e6e6e6" strokeweight=".50058mm">
              <v:path arrowok="t"/>
            </v:shape>
            <v:shape id="_x0000_s4306" style="position:absolute;left:3997;top:2805;width:0;height:3577" coordorigin="3997,2805" coordsize="0,3577" path="m3997,4596r,1783e" filled="f" strokecolor="#e6e6e6" strokeweight=".50058mm">
              <v:path arrowok="t"/>
            </v:shape>
            <v:shape id="_x0000_s4305" style="position:absolute;left:3971;top:2805;width:0;height:3577" coordorigin="3971,2805" coordsize="0,3577" path="m3971,4596r,1783e" filled="f" strokecolor="#e6e6e6" strokeweight=".50058mm">
              <v:path arrowok="t"/>
            </v:shape>
            <v:shape id="_x0000_s4304" style="position:absolute;left:3945;top:2805;width:0;height:3577" coordorigin="3945,2805" coordsize="0,3577" path="m3945,4596r,1783e" filled="f" strokecolor="#e6e6e6" strokeweight="1.42pt">
              <v:path arrowok="t"/>
            </v:shape>
            <v:shape id="_x0000_s4303" style="position:absolute;left:3919;top:2805;width:0;height:3577" coordorigin="3919,2805" coordsize="0,3577" path="m3919,4596r,1783e" filled="f" strokecolor="#e6e6e6" strokeweight=".45825mm">
              <v:path arrowok="t"/>
            </v:shape>
            <v:shape id="_x0000_s4302" style="position:absolute;left:3894;top:2805;width:0;height:3577" coordorigin="3894,2805" coordsize="0,3577" path="m3894,4596r,1783e" filled="f" strokecolor="#e6e6e6" strokeweight=".50058mm">
              <v:path arrowok="t"/>
            </v:shape>
            <v:shape id="_x0000_s4301" style="position:absolute;left:3868;top:2805;width:0;height:3577" coordorigin="3868,2805" coordsize="0,3577" path="m3868,4596r,1783e" filled="f" strokecolor="#e6e6e6" strokeweight="1.42pt">
              <v:path arrowok="t"/>
            </v:shape>
            <v:shape id="_x0000_s4300" style="position:absolute;left:3842;top:2805;width:0;height:3577" coordorigin="3842,2805" coordsize="0,3577" path="m3842,4596r,1783e" filled="f" strokecolor="#e7e7e7" strokeweight=".50058mm">
              <v:path arrowok="t"/>
            </v:shape>
            <v:shape id="_x0000_s4299" style="position:absolute;left:3815;top:2805;width:0;height:3577" coordorigin="3815,2805" coordsize="0,3577" path="m3815,4596r,1783e" filled="f" strokecolor="#e7e7e7" strokeweight=".50058mm">
              <v:path arrowok="t"/>
            </v:shape>
            <v:shape id="_x0000_s4298" style="position:absolute;left:3789;top:2805;width:0;height:3577" coordorigin="3789,2805" coordsize="0,3577" path="m3789,4596r,1783e" filled="f" strokecolor="#e7e7e7" strokeweight="1.42pt">
              <v:path arrowok="t"/>
            </v:shape>
            <v:shape id="_x0000_s4297" style="position:absolute;left:3762;top:2805;width:0;height:3577" coordorigin="3762,2805" coordsize="0,3577" path="m3762,4596r,1783e" filled="f" strokecolor="#e7e7e7" strokeweight=".50058mm">
              <v:path arrowok="t"/>
            </v:shape>
            <v:shape id="_x0000_s4296" style="position:absolute;left:3737;top:2805;width:0;height:3577" coordorigin="3737,2805" coordsize="0,3577" path="m3737,4596r,1783e" filled="f" strokecolor="#e7e7e7" strokeweight=".45825mm">
              <v:path arrowok="t"/>
            </v:shape>
            <v:shape id="_x0000_s4295" style="position:absolute;left:3712;top:2805;width:0;height:3577" coordorigin="3712,2805" coordsize="0,3577" path="m3712,4596r,1783e" filled="f" strokecolor="#e7e7e7" strokeweight=".50058mm">
              <v:path arrowok="t"/>
            </v:shape>
            <v:shape id="_x0000_s4294" style="position:absolute;left:3686;top:2805;width:0;height:3577" coordorigin="3686,2805" coordsize="0,3577" path="m3686,4596r,1783e" filled="f" strokecolor="#e7e7e7" strokeweight="1.42pt">
              <v:path arrowok="t"/>
            </v:shape>
            <v:shape id="_x0000_s4293" style="position:absolute;left:3659;top:2805;width:0;height:3577" coordorigin="3659,2805" coordsize="0,3577" path="m3659,4596r,1783e" filled="f" strokecolor="#e7e7e7" strokeweight=".50058mm">
              <v:path arrowok="t"/>
            </v:shape>
            <v:shape id="_x0000_s4292" style="position:absolute;left:3633;top:2805;width:0;height:3577" coordorigin="3633,2805" coordsize="0,3577" path="m3633,4596r,1783e" filled="f" strokecolor="#e7e7e7" strokeweight=".50058mm">
              <v:path arrowok="t"/>
            </v:shape>
            <v:shape id="_x0000_s4291" style="position:absolute;left:3606;top:2805;width:0;height:3577" coordorigin="3606,2805" coordsize="0,3577" path="m3606,4596r,1783e" filled="f" strokecolor="#e7e7e7" strokeweight="1.42pt">
              <v:path arrowok="t"/>
            </v:shape>
            <v:shape id="_x0000_s4290" style="position:absolute;left:3581;top:2805;width:0;height:3577" coordorigin="3581,2805" coordsize="0,3577" path="m3581,4596r,1783e" filled="f" strokecolor="#e7e7e7" strokeweight=".45825mm">
              <v:path arrowok="t"/>
            </v:shape>
            <v:shape id="_x0000_s4289" style="position:absolute;left:3556;top:2805;width:0;height:3577" coordorigin="3556,2805" coordsize="0,3577" path="m3556,4596r,1783e" filled="f" strokecolor="#e7e7e7" strokeweight=".50058mm">
              <v:path arrowok="t"/>
            </v:shape>
            <v:shape id="_x0000_s4288" style="position:absolute;left:3530;top:2805;width:0;height:3577" coordorigin="3530,2805" coordsize="0,3577" path="m3530,4596r,1783e" filled="f" strokecolor="#e7e7e7" strokeweight="1.42pt">
              <v:path arrowok="t"/>
            </v:shape>
            <v:shape id="_x0000_s4287" style="position:absolute;left:3503;top:2805;width:0;height:3577" coordorigin="3503,2805" coordsize="0,3577" path="m3503,4596r,1783e" filled="f" strokecolor="#e7e7e7" strokeweight=".50058mm">
              <v:path arrowok="t"/>
            </v:shape>
            <v:shape id="_x0000_s4286" style="position:absolute;left:3477;top:2805;width:0;height:3577" coordorigin="3477,2805" coordsize="0,3577" path="m3477,4596r,1783e" filled="f" strokecolor="#e7e7e7" strokeweight=".50058mm">
              <v:path arrowok="t"/>
            </v:shape>
            <v:shape id="_x0000_s4285" style="position:absolute;left:3451;top:2805;width:0;height:3577" coordorigin="3451,2805" coordsize="0,3577" path="m3451,4596r,1783e" filled="f" strokecolor="#e7e7e7" strokeweight=".50058mm">
              <v:path arrowok="t"/>
            </v:shape>
            <v:shape id="_x0000_s4284" style="position:absolute;left:3425;top:2805;width:0;height:3577" coordorigin="3425,2805" coordsize="0,3577" path="m3425,4596r,1783e" filled="f" strokecolor="#e8e8e8" strokeweight="1.3pt">
              <v:path arrowok="t"/>
            </v:shape>
            <v:shape id="_x0000_s4283" style="position:absolute;left:3400;top:2805;width:0;height:3577" coordorigin="3400,2805" coordsize="0,3577" path="m3400,4596r,1783e" filled="f" strokecolor="#e8e8e8" strokeweight=".50058mm">
              <v:path arrowok="t"/>
            </v:shape>
            <v:shape id="_x0000_s4282" style="position:absolute;left:3374;top:2805;width:0;height:3577" coordorigin="3374,2805" coordsize="0,3577" path="m3374,4596r,1783e" filled="f" strokecolor="#e8e8e8" strokeweight=".50058mm">
              <v:path arrowok="t"/>
            </v:shape>
            <v:shape id="_x0000_s4281" style="position:absolute;left:3347;top:2805;width:0;height:3577" coordorigin="3347,2805" coordsize="0,3577" path="m3347,4596r,1783e" filled="f" strokecolor="#e8e8e8" strokeweight="1.42pt">
              <v:path arrowok="t"/>
            </v:shape>
            <v:shape id="_x0000_s4280" style="position:absolute;left:3321;top:2805;width:0;height:3577" coordorigin="3321,2805" coordsize="0,3577" path="m3321,4596r,1783e" filled="f" strokecolor="#e8e8e8" strokeweight=".50058mm">
              <v:path arrowok="t"/>
            </v:shape>
            <v:shape id="_x0000_s4279" style="position:absolute;left:3295;top:2805;width:0;height:3577" coordorigin="3295,2805" coordsize="0,3577" path="m3295,4596r,1783e" filled="f" strokecolor="#e8e8e8" strokeweight=".50058mm">
              <v:path arrowok="t"/>
            </v:shape>
            <v:shape id="_x0000_s4278" style="position:absolute;left:3268;top:2805;width:0;height:3577" coordorigin="3268,2805" coordsize="0,3577" path="m3268,4596r,1783e" filled="f" strokecolor="#e8e8e8" strokeweight="1.42pt">
              <v:path arrowok="t"/>
            </v:shape>
            <v:shape id="_x0000_s4277" style="position:absolute;left:3243;top:2805;width:0;height:3577" coordorigin="3243,2805" coordsize="0,3577" path="m3243,4596r,1783e" filled="f" strokecolor="#e8e8e8" strokeweight=".45825mm">
              <v:path arrowok="t"/>
            </v:shape>
            <v:shape id="_x0000_s4276" style="position:absolute;left:3218;top:2805;width:0;height:3577" coordorigin="3218,2805" coordsize="0,3577" path="m3218,4596r,1783e" filled="f" strokecolor="#e9e9e9" strokeweight=".50058mm">
              <v:path arrowok="t"/>
            </v:shape>
            <v:shape id="_x0000_s4275" style="position:absolute;left:3191;top:2805;width:0;height:3577" coordorigin="3191,2805" coordsize="0,3577" path="m3191,4596r,1783e" filled="f" strokecolor="#e9e9e9" strokeweight=".50058mm">
              <v:path arrowok="t"/>
            </v:shape>
            <v:shape id="_x0000_s4274" style="position:absolute;left:3165;top:2805;width:0;height:3577" coordorigin="3165,2805" coordsize="0,3577" path="m3165,4596r,1783e" filled="f" strokecolor="#e9e9e9" strokeweight="1.42pt">
              <v:path arrowok="t"/>
            </v:shape>
            <v:shape id="_x0000_s4273" style="position:absolute;left:3139;top:2805;width:0;height:3577" coordorigin="3139,2805" coordsize="0,3577" path="m3139,4596r,1783e" filled="f" strokecolor="#e9e9e9" strokeweight=".50058mm">
              <v:path arrowok="t"/>
            </v:shape>
            <v:shape id="_x0000_s4272" style="position:absolute;left:3112;top:2805;width:0;height:3577" coordorigin="3112,2805" coordsize="0,3577" path="m3112,4596r,1783e" filled="f" strokecolor="#e9e9e9" strokeweight=".50058mm">
              <v:path arrowok="t"/>
            </v:shape>
            <v:shape id="_x0000_s4271" style="position:absolute;left:3087;top:2805;width:0;height:3577" coordorigin="3087,2805" coordsize="0,3577" path="m3087,4596r,1783e" filled="f" strokecolor="#e9e9e9" strokeweight="1.3pt">
              <v:path arrowok="t"/>
            </v:shape>
            <v:shape id="_x0000_s4270" style="position:absolute;left:3062;top:2805;width:0;height:3577" coordorigin="3062,2805" coordsize="0,3577" path="m3062,4596r,1783e" filled="f" strokecolor="#e9e9e9" strokeweight=".50058mm">
              <v:path arrowok="t"/>
            </v:shape>
            <v:shape id="_x0000_s4269" style="position:absolute;left:3036;top:2805;width:0;height:3577" coordorigin="3036,2805" coordsize="0,3577" path="m3036,4596r,1783e" filled="f" strokecolor="#e9e9e9" strokeweight=".50058mm">
              <v:path arrowok="t"/>
            </v:shape>
            <v:shape id="_x0000_s4268" style="position:absolute;left:3009;top:2805;width:0;height:3577" coordorigin="3009,2805" coordsize="0,3577" path="m3009,4596r,1783e" filled="f" strokecolor="#ebebeb" strokeweight="1.42pt">
              <v:path arrowok="t"/>
            </v:shape>
            <v:shape id="_x0000_s4267" style="position:absolute;left:2983;top:2805;width:0;height:3577" coordorigin="2983,2805" coordsize="0,3577" path="m2983,4596r,1783e" filled="f" strokecolor="#ebebeb" strokeweight=".50058mm">
              <v:path arrowok="t"/>
            </v:shape>
            <v:shape id="_x0000_s4266" style="position:absolute;left:2956;top:2805;width:0;height:3577" coordorigin="2956,2805" coordsize="0,3577" path="m2956,4596r,1783e" filled="f" strokecolor="#ebebeb" strokeweight=".50058mm">
              <v:path arrowok="t"/>
            </v:shape>
            <v:shape id="_x0000_s4265" style="position:absolute;left:2931;top:2805;width:0;height:3577" coordorigin="2931,2805" coordsize="0,3577" path="m2931,4596r,1783e" filled="f" strokecolor="#ebebeb" strokeweight=".45825mm">
              <v:path arrowok="t"/>
            </v:shape>
            <v:shape id="_x0000_s4264" style="position:absolute;left:2906;top:2805;width:0;height:3577" coordorigin="2906,2805" coordsize="0,3577" path="m2906,4596r,1783e" filled="f" strokecolor="#ebebeb" strokeweight="1.42pt">
              <v:path arrowok="t"/>
            </v:shape>
            <v:shape id="_x0000_s4263" style="position:absolute;left:2880;top:2805;width:0;height:3577" coordorigin="2880,2805" coordsize="0,3577" path="m2880,4596r,1783e" filled="f" strokecolor="#ebebeb" strokeweight=".50058mm">
              <v:path arrowok="t"/>
            </v:shape>
            <v:shape id="_x0000_s4262" style="position:absolute;left:2853;top:2805;width:0;height:3577" coordorigin="2853,2805" coordsize="0,3577" path="m2853,4596r,1783e" filled="f" strokecolor="#ebebeb" strokeweight=".50058mm">
              <v:path arrowok="t"/>
            </v:shape>
            <v:shape id="_x0000_s4261" style="position:absolute;left:2827;top:2805;width:0;height:3577" coordorigin="2827,2805" coordsize="0,3577" path="m2827,4596r,1783e" filled="f" strokecolor="#ebebeb" strokeweight="1.42pt">
              <v:path arrowok="t"/>
            </v:shape>
            <v:shape id="_x0000_s4260" style="position:absolute;left:2800;top:2805;width:0;height:3577" coordorigin="2800,2805" coordsize="0,3577" path="m2800,4596r,1783e" filled="f" strokecolor="#ececec" strokeweight=".50058mm">
              <v:path arrowok="t"/>
            </v:shape>
            <v:shape id="_x0000_s4259" style="position:absolute;left:2774;top:2805;width:0;height:3577" coordorigin="2774,2805" coordsize="0,3577" path="m2774,4596r,1783e" filled="f" strokecolor="#ececec" strokeweight=".50058mm">
              <v:path arrowok="t"/>
            </v:shape>
            <v:shape id="_x0000_s4258" style="position:absolute;left:2749;top:2805;width:0;height:3577" coordorigin="2749,2805" coordsize="0,3577" path="m2749,4596r,1783e" filled="f" strokecolor="#ececec" strokeweight="1.3pt">
              <v:path arrowok="t"/>
            </v:shape>
            <v:shape id="_x0000_s4257" style="position:absolute;left:2724;top:2805;width:0;height:3577" coordorigin="2724,2805" coordsize="0,3577" path="m2724,4596r,1783e" filled="f" strokecolor="#ececec" strokeweight=".50058mm">
              <v:path arrowok="t"/>
            </v:shape>
            <v:shape id="_x0000_s4256" style="position:absolute;left:2697;top:2805;width:0;height:3577" coordorigin="2697,2805" coordsize="0,3577" path="m2697,4596r,1783e" filled="f" strokecolor="#ececec" strokeweight=".50058mm">
              <v:path arrowok="t"/>
            </v:shape>
            <v:shape id="_x0000_s4255" style="position:absolute;left:2671;top:2805;width:0;height:3577" coordorigin="2671,2805" coordsize="0,3577" path="m2671,4596r,1783e" filled="f" strokecolor="#ececec" strokeweight=".50058mm">
              <v:path arrowok="t"/>
            </v:shape>
            <v:shape id="_x0000_s4254" style="position:absolute;left:2645;top:2805;width:0;height:3577" coordorigin="2645,2805" coordsize="0,3577" path="m2645,4596r,1783e" filled="f" strokecolor="#ececec" strokeweight="1.42pt">
              <v:path arrowok="t"/>
            </v:shape>
            <v:shape id="_x0000_s4253" style="position:absolute;left:2618;top:2805;width:0;height:3577" coordorigin="2618,2805" coordsize="0,3577" path="m2618,4596r,1783e" filled="f" strokecolor="#ececec" strokeweight=".50058mm">
              <v:path arrowok="t"/>
            </v:shape>
            <v:shape id="_x0000_s4252" style="position:absolute;left:2593;top:2805;width:0;height:3577" coordorigin="2593,2805" coordsize="0,3577" path="m2593,4596r,1783e" filled="f" strokecolor="#ececec" strokeweight=".45825mm">
              <v:path arrowok="t"/>
            </v:shape>
            <v:shape id="_x0000_s4251" style="position:absolute;left:2568;top:2805;width:0;height:3577" coordorigin="2568,2805" coordsize="0,3577" path="m2568,4596r,1783e" filled="f" strokecolor="#ececec" strokeweight="1.42pt">
              <v:path arrowok="t"/>
            </v:shape>
            <v:shape id="_x0000_s4250" style="position:absolute;left:2541;top:2805;width:0;height:3577" coordorigin="2541,2805" coordsize="0,3577" path="m2541,4596r,1783e" filled="f" strokecolor="#ececec" strokeweight=".50058mm">
              <v:path arrowok="t"/>
            </v:shape>
            <v:shape id="_x0000_s4249" style="position:absolute;left:2515;top:2805;width:0;height:3577" coordorigin="2515,2805" coordsize="0,3577" path="m2515,4596r,1783e" filled="f" strokecolor="#ececec" strokeweight=".50058mm">
              <v:path arrowok="t"/>
            </v:shape>
            <v:shape id="_x0000_s4248" style="position:absolute;left:2489;top:2805;width:0;height:3577" coordorigin="2489,2805" coordsize="0,3577" path="m2489,4596r,1783e" filled="f" strokecolor="#ececec" strokeweight="1.42pt">
              <v:path arrowok="t"/>
            </v:shape>
            <v:shape id="_x0000_s4247" style="position:absolute;left:2462;top:2805;width:0;height:3577" coordorigin="2462,2805" coordsize="0,3577" path="m2462,4596r,1783e" filled="f" strokecolor="#ececec" strokeweight=".50058mm">
              <v:path arrowok="t"/>
            </v:shape>
            <v:shape id="_x0000_s4246" style="position:absolute;left:2437;top:2805;width:0;height:3577" coordorigin="2437,2805" coordsize="0,3577" path="m2437,4596r,1783e" filled="f" strokecolor="#ececec" strokeweight=".45825mm">
              <v:path arrowok="t"/>
            </v:shape>
            <v:shape id="_x0000_s4245" style="position:absolute;left:2412;top:2805;width:0;height:3577" coordorigin="2412,2805" coordsize="0,3577" path="m2412,4596r,1783e" filled="f" strokecolor="#ececec" strokeweight=".50058mm">
              <v:path arrowok="t"/>
            </v:shape>
            <v:shape id="_x0000_s4244" style="position:absolute;left:2386;top:2805;width:0;height:3577" coordorigin="2386,2805" coordsize="0,3577" path="m2386,4596r,1783e" filled="f" strokecolor="#ededed" strokeweight="1.42pt">
              <v:path arrowok="t"/>
            </v:shape>
            <v:shape id="_x0000_s4243" style="position:absolute;left:2359;top:2805;width:0;height:3577" coordorigin="2359,2805" coordsize="0,3577" path="m2359,4596r,1783e" filled="f" strokecolor="#ededed" strokeweight=".50058mm">
              <v:path arrowok="t"/>
            </v:shape>
            <v:shape id="_x0000_s4242" style="position:absolute;left:2333;top:2805;width:0;height:3577" coordorigin="2333,2805" coordsize="0,3577" path="m2333,4596r,1783e" filled="f" strokecolor="#ededed" strokeweight=".50058mm">
              <v:path arrowok="t"/>
            </v:shape>
            <v:shape id="_x0000_s4241" style="position:absolute;left:2306;top:2805;width:0;height:3577" coordorigin="2306,2805" coordsize="0,3577" path="m2306,4596r,1783e" filled="f" strokecolor="#ededed" strokeweight="1.42pt">
              <v:path arrowok="t"/>
            </v:shape>
            <v:shape id="_x0000_s4240" style="position:absolute;left:2280;top:2805;width:0;height:3577" coordorigin="2280,2805" coordsize="0,3577" path="m2280,4596r,1783e" filled="f" strokecolor="#ededed" strokeweight=".50058mm">
              <v:path arrowok="t"/>
            </v:shape>
            <v:shape id="_x0000_s4239" style="position:absolute;left:2255;top:2805;width:0;height:3577" coordorigin="2255,2805" coordsize="0,3577" path="m2255,4596r,1783e" filled="f" strokecolor="#ededed" strokeweight=".45825mm">
              <v:path arrowok="t"/>
            </v:shape>
            <v:shape id="_x0000_s4238" style="position:absolute;left:2230;top:2805;width:0;height:3577" coordorigin="2230,2805" coordsize="0,3577" path="m2230,4596r,1783e" filled="f" strokecolor="#ededed" strokeweight="1.42pt">
              <v:path arrowok="t"/>
            </v:shape>
            <v:shape id="_x0000_s4237" style="position:absolute;left:2203;top:2805;width:0;height:3577" coordorigin="2203,2805" coordsize="0,3577" path="m2203,4596r,1783e" filled="f" strokecolor="#ededed" strokeweight=".50058mm">
              <v:path arrowok="t"/>
            </v:shape>
            <v:shape id="_x0000_s4236" style="position:absolute;left:2177;top:2805;width:0;height:3577" coordorigin="2177,2805" coordsize="0,3577" path="m2177,4596r,1783e" filled="f" strokecolor="#efefef" strokeweight=".50058mm">
              <v:path arrowok="t"/>
            </v:shape>
            <v:shape id="_x0000_s4235" style="position:absolute;left:2150;top:2805;width:0;height:3577" coordorigin="2150,2805" coordsize="0,3577" path="m2150,4596r,1783e" filled="f" strokecolor="#efefef" strokeweight=".50058mm">
              <v:path arrowok="t"/>
            </v:shape>
            <v:shape id="_x0000_s4234" style="position:absolute;left:2124;top:2805;width:0;height:3577" coordorigin="2124,2805" coordsize="0,3577" path="m2124,4596r,1783e" filled="f" strokecolor="#efefef" strokeweight="1.42pt">
              <v:path arrowok="t"/>
            </v:shape>
            <v:shape id="_x0000_s4233" style="position:absolute;left:2099;top:2805;width:0;height:3577" coordorigin="2099,2805" coordsize="0,3577" path="m2099,4596r,1783e" filled="f" strokecolor="#efefef" strokeweight=".45825mm">
              <v:path arrowok="t"/>
            </v:shape>
            <v:shape id="_x0000_s4232" style="position:absolute;left:2074;top:2805;width:0;height:3577" coordorigin="2074,2805" coordsize="0,3577" path="m2074,4596r,1783e" filled="f" strokecolor="#efefef" strokeweight=".50058mm">
              <v:path arrowok="t"/>
            </v:shape>
            <v:shape id="_x0000_s4231" style="position:absolute;left:2047;top:2805;width:0;height:3577" coordorigin="2047,2805" coordsize="0,3577" path="m2047,4596r,1783e" filled="f" strokecolor="#efefef" strokeweight="1.42pt">
              <v:path arrowok="t"/>
            </v:shape>
            <v:shape id="_x0000_s4230" style="position:absolute;left:2021;top:2805;width:0;height:3577" coordorigin="2021,2805" coordsize="0,3577" path="m2021,4596r,1783e" filled="f" strokecolor="#efefef" strokeweight=".50058mm">
              <v:path arrowok="t"/>
            </v:shape>
            <v:shape id="_x0000_s4229" style="position:absolute;left:1995;top:2805;width:0;height:3577" coordorigin="1995,2805" coordsize="0,3577" path="m1995,4596r,1783e" filled="f" strokecolor="#efefef" strokeweight=".50058mm">
              <v:path arrowok="t"/>
            </v:shape>
            <v:shape id="_x0000_s4228" style="position:absolute;left:1968;top:2805;width:0;height:3577" coordorigin="1968,2805" coordsize="0,3577" path="m1968,4596r,1783e" filled="f" strokecolor="#f0f0f0" strokeweight="1.42pt">
              <v:path arrowok="t"/>
            </v:shape>
            <v:shape id="_x0000_s4227" style="position:absolute;left:1943;top:2805;width:0;height:3577" coordorigin="1943,2805" coordsize="0,3577" path="m1943,4596r,1783e" filled="f" strokecolor="#f0f0f0" strokeweight=".45825mm">
              <v:path arrowok="t"/>
            </v:shape>
            <v:shape id="_x0000_s4226" style="position:absolute;left:1918;top:2805;width:0;height:3577" coordorigin="1918,2805" coordsize="0,3577" path="m1918,4596r,1783e" filled="f" strokecolor="#f0f0f0" strokeweight=".50058mm">
              <v:path arrowok="t"/>
            </v:shape>
            <v:shape id="_x0000_s4225" style="position:absolute;left:1891;top:2805;width:0;height:3577" coordorigin="1891,2805" coordsize="0,3577" path="m1891,4596r,1783e" filled="f" strokecolor="#f0f0f0" strokeweight="1.42pt">
              <v:path arrowok="t"/>
            </v:shape>
            <v:shape id="_x0000_s4224" style="position:absolute;left:1865;top:2805;width:0;height:3577" coordorigin="1865,2805" coordsize="0,3577" path="m1865,4596r,1783e" filled="f" strokecolor="#f0f0f0" strokeweight=".50058mm">
              <v:path arrowok="t"/>
            </v:shape>
            <v:shape id="_x0000_s4223" style="position:absolute;left:1839;top:2805;width:0;height:3577" coordorigin="1839,2805" coordsize="0,3577" path="m1839,4596r,1783e" filled="f" strokecolor="#f0f0f0" strokeweight=".50058mm">
              <v:path arrowok="t"/>
            </v:shape>
            <v:shape id="_x0000_s4222" style="position:absolute;left:1812;top:2805;width:0;height:3577" coordorigin="1812,2805" coordsize="0,3577" path="m1812,4596r,1783e" filled="f" strokecolor="#f0f0f0" strokeweight=".50058mm">
              <v:path arrowok="t"/>
            </v:shape>
            <v:shape id="_x0000_s4221" style="position:absolute;left:1786;top:2805;width:0;height:3577" coordorigin="1786,2805" coordsize="0,3577" path="m1786,4596r,1783e" filled="f" strokecolor="#f0f0f0" strokeweight="1.42pt">
              <v:path arrowok="t"/>
            </v:shape>
            <v:shape id="_x0000_s4220" style="position:absolute;left:1761;top:2805;width:0;height:3577" coordorigin="1761,2805" coordsize="0,3577" path="m1761,4596r,1783e" filled="f" strokecolor="#f1f1f1" strokeweight=".45825mm">
              <v:path arrowok="t"/>
            </v:shape>
            <v:shape id="_x0000_s4219" style="position:absolute;left:1735;top:2805;width:0;height:3577" coordorigin="1735,2805" coordsize="0,3577" path="m1735,4596r,1783e" filled="f" strokecolor="#f1f1f1" strokeweight=".50058mm">
              <v:path arrowok="t"/>
            </v:shape>
            <v:shape id="_x0000_s4218" style="position:absolute;left:1709;top:2805;width:0;height:3577" coordorigin="1709,2805" coordsize="0,3577" path="m1709,4596r,1783e" filled="f" strokecolor="#f1f1f1" strokeweight="1.42pt">
              <v:path arrowok="t"/>
            </v:shape>
            <v:shape id="_x0000_s4217" style="position:absolute;left:1683;top:2805;width:0;height:3577" coordorigin="1683,2805" coordsize="0,3577" path="m1683,4596r,1783e" filled="f" strokecolor="#f1f1f1" strokeweight=".50058mm">
              <v:path arrowok="t"/>
            </v:shape>
            <v:shape id="_x0000_s4216" style="position:absolute;left:1656;top:2805;width:0;height:3577" coordorigin="1656,2805" coordsize="0,3577" path="m1656,4596r,1783e" filled="f" strokecolor="#f1f1f1" strokeweight=".50058mm">
              <v:path arrowok="t"/>
            </v:shape>
            <v:shape id="_x0000_s4215" style="position:absolute;left:1630;top:2805;width:0;height:3577" coordorigin="1630,2805" coordsize="0,3577" path="m1630,4596r,1783e" filled="f" strokecolor="#f1f1f1" strokeweight=".50058mm">
              <v:path arrowok="t"/>
            </v:shape>
            <v:shape id="_x0000_s4214" style="position:absolute;left:1605;top:2805;width:0;height:3577" coordorigin="1605,2805" coordsize="0,3577" path="m1605,4596r,1783e" filled="f" strokecolor="#f1f1f1" strokeweight="1.3pt">
              <v:path arrowok="t"/>
            </v:shape>
            <v:shape id="_x0000_s4213" style="position:absolute;left:1580;top:2805;width:0;height:3577" coordorigin="1580,2805" coordsize="0,3577" path="m1580,4596r,1783e" filled="f" strokecolor="#f1f1f1" strokeweight=".50058mm">
              <v:path arrowok="t"/>
            </v:shape>
            <v:shape id="_x0000_s4212" style="position:absolute;left:1553;top:2805;width:0;height:3577" coordorigin="1553,2805" coordsize="0,3577" path="m1553,4596r,1783e" filled="f" strokecolor="#f1f1f1" strokeweight=".50058mm">
              <v:path arrowok="t"/>
            </v:shape>
            <v:shape id="_x0000_s4211" style="position:absolute;left:1527;top:2805;width:0;height:3577" coordorigin="1527,2805" coordsize="0,3577" path="m1527,4596r,1783e" filled="f" strokecolor="#f1f1f1" strokeweight="1.42pt">
              <v:path arrowok="t"/>
            </v:shape>
            <v:shape id="_x0000_s4210" style="position:absolute;left:1500;top:2805;width:0;height:3577" coordorigin="1500,2805" coordsize="0,3577" path="m1500,4596r,1783e" filled="f" strokecolor="#f1f1f1" strokeweight=".50058mm">
              <v:path arrowok="t"/>
            </v:shape>
            <v:shape id="_x0000_s4209" style="position:absolute;left:1474;top:2805;width:0;height:3577" coordorigin="1474,2805" coordsize="0,3577" path="m1474,4596r,1783e" filled="f" strokecolor="#f1f1f1" strokeweight=".50058mm">
              <v:path arrowok="t"/>
            </v:shape>
            <v:shape id="_x0000_s4208" style="position:absolute;left:1449;top:2805;width:0;height:3577" coordorigin="1449,2805" coordsize="0,3577" path="m1449,4596r,1783e" filled="f" strokecolor="#f1f1f1" strokeweight="1.3pt">
              <v:path arrowok="t"/>
            </v:shape>
            <v:shape id="_x0000_s4207" style="position:absolute;left:1424;top:2805;width:0;height:3577" coordorigin="1424,2805" coordsize="0,3577" path="m1424,4596r,1783e" filled="f" strokecolor="#f1f1f1" strokeweight=".50058mm">
              <v:path arrowok="t"/>
            </v:shape>
            <v:shape id="_x0000_s4206" style="position:absolute;left:1397;top:2805;width:0;height:3577" coordorigin="1397,2805" coordsize="0,3577" path="m1397,4596r,1783e" filled="f" strokecolor="#f1f1f1" strokeweight=".50058mm">
              <v:path arrowok="t"/>
            </v:shape>
            <v:shape id="_x0000_s4205" style="position:absolute;left:1371;top:2805;width:0;height:3577" coordorigin="1371,2805" coordsize="0,3577" path="m1371,4596r,1783e" filled="f" strokecolor="#f1f1f1" strokeweight="1.42pt">
              <v:path arrowok="t"/>
            </v:shape>
            <v:shape id="_x0000_s4204" style="position:absolute;left:8508;top:4596;width:1859;height:1784" coordorigin="8508,4596" coordsize="1859,1784" path="m8508,4596r,1783l10367,6379r,-1783l8508,4596xe" fillcolor="#d8d8d8" stroked="f">
              <v:path arrowok="t"/>
            </v:shape>
            <w10:wrap anchorx="page" anchory="page"/>
          </v:group>
        </w:pic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0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860" w:lineRule="exact"/>
        <w:ind w:left="1278"/>
        <w:rPr>
          <w:sz w:val="80"/>
          <w:szCs w:val="80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Batang" w:eastAsia="HCR Batang" w:hAnsi="HCR Batang" w:cs="HCR Batang"/>
          <w:spacing w:val="1"/>
          <w:position w:val="11"/>
          <w:sz w:val="50"/>
          <w:szCs w:val="50"/>
          <w:lang w:eastAsia="ko-KR"/>
        </w:rPr>
        <w:t>전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>국</w:t>
      </w:r>
      <w:r>
        <w:rPr>
          <w:rFonts w:ascii="HCR Batang" w:eastAsia="HCR Batang" w:hAnsi="HCR Batang" w:cs="HCR Batang"/>
          <w:spacing w:val="62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11"/>
          <w:sz w:val="50"/>
          <w:szCs w:val="50"/>
          <w:lang w:eastAsia="ko-KR"/>
        </w:rPr>
        <w:t>동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>료</w:t>
      </w:r>
      <w:r>
        <w:rPr>
          <w:rFonts w:ascii="HCR Batang" w:eastAsia="HCR Batang" w:hAnsi="HCR Batang" w:cs="HCR Batang"/>
          <w:spacing w:val="62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11"/>
          <w:sz w:val="50"/>
          <w:szCs w:val="50"/>
          <w:lang w:eastAsia="ko-KR"/>
        </w:rPr>
        <w:t>대학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>과</w:t>
      </w:r>
      <w:r>
        <w:rPr>
          <w:rFonts w:ascii="HCR Batang" w:eastAsia="HCR Batang" w:hAnsi="HCR Batang" w:cs="HCR Batang"/>
          <w:spacing w:val="43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11"/>
          <w:sz w:val="50"/>
          <w:szCs w:val="50"/>
          <w:lang w:eastAsia="ko-KR"/>
        </w:rPr>
        <w:t>비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 xml:space="preserve">교      </w:t>
      </w:r>
      <w:r>
        <w:rPr>
          <w:rFonts w:ascii="HCR Batang" w:eastAsia="HCR Batang" w:hAnsi="HCR Batang" w:cs="HCR Batang"/>
          <w:spacing w:val="32"/>
          <w:position w:val="11"/>
          <w:sz w:val="50"/>
          <w:szCs w:val="50"/>
          <w:lang w:eastAsia="ko-KR"/>
        </w:rPr>
        <w:t xml:space="preserve"> </w:t>
      </w:r>
      <w:r>
        <w:rPr>
          <w:w w:val="146"/>
          <w:sz w:val="80"/>
          <w:szCs w:val="80"/>
          <w:lang w:eastAsia="ko-KR"/>
        </w:rPr>
        <w:t>Ⅱ</w:t>
      </w:r>
    </w:p>
    <w:p w:rsidR="00045FFA" w:rsidRDefault="00045FFA">
      <w:pPr>
        <w:spacing w:line="200" w:lineRule="exact"/>
        <w:rPr>
          <w:lang w:eastAsia="ko-KR"/>
        </w:rPr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700" w:lineRule="exact"/>
        <w:ind w:left="376"/>
        <w:rPr>
          <w:rFonts w:ascii="HCR Batang" w:eastAsia="HCR Batang" w:hAnsi="HCR Batang" w:cs="HCR Batang"/>
          <w:lang w:eastAsia="ko-KR"/>
        </w:rPr>
        <w:sectPr w:rsidR="00045FFA">
          <w:pgSz w:w="11900" w:h="16820"/>
          <w:pgMar w:top="1580" w:right="1100" w:bottom="280" w:left="1200" w:header="720" w:footer="720" w:gutter="0"/>
          <w:cols w:space="720"/>
        </w:sectPr>
      </w:pPr>
      <w:r>
        <w:rPr>
          <w:w w:val="146"/>
          <w:position w:val="-13"/>
          <w:sz w:val="80"/>
          <w:szCs w:val="80"/>
          <w:lang w:eastAsia="ko-KR"/>
        </w:rPr>
        <w:t xml:space="preserve">Ⅱ             </w:t>
      </w:r>
      <w:r>
        <w:rPr>
          <w:spacing w:val="159"/>
          <w:w w:val="146"/>
          <w:position w:val="-13"/>
          <w:sz w:val="80"/>
          <w:szCs w:val="80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2</w:t>
      </w:r>
      <w:r>
        <w:rPr>
          <w:rFonts w:ascii="HCR Batang" w:eastAsia="HCR Batang" w:hAnsi="HCR Batang" w:cs="HCR Batang"/>
          <w:spacing w:val="-1"/>
          <w:position w:val="29"/>
          <w:lang w:eastAsia="ko-KR"/>
        </w:rPr>
        <w:t>0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1</w:t>
      </w:r>
      <w:r>
        <w:rPr>
          <w:rFonts w:ascii="HCR Batang" w:eastAsia="HCR Batang" w:hAnsi="HCR Batang" w:cs="HCR Batang"/>
          <w:position w:val="29"/>
          <w:lang w:eastAsia="ko-KR"/>
        </w:rPr>
        <w:t xml:space="preserve">5 </w:t>
      </w:r>
      <w:r>
        <w:rPr>
          <w:rFonts w:ascii="HCR Batang" w:eastAsia="HCR Batang" w:hAnsi="HCR Batang" w:cs="HCR Batang"/>
          <w:spacing w:val="20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학</w:t>
      </w:r>
      <w:r>
        <w:rPr>
          <w:rFonts w:ascii="HCR Batang" w:eastAsia="HCR Batang" w:hAnsi="HCR Batang" w:cs="HCR Batang"/>
          <w:position w:val="29"/>
          <w:lang w:eastAsia="ko-KR"/>
        </w:rPr>
        <w:t>부교육</w:t>
      </w:r>
      <w:r>
        <w:rPr>
          <w:rFonts w:ascii="HCR Batang" w:eastAsia="HCR Batang" w:hAnsi="HCR Batang" w:cs="HCR Batang"/>
          <w:spacing w:val="10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실</w:t>
      </w:r>
      <w:r>
        <w:rPr>
          <w:rFonts w:ascii="HCR Batang" w:eastAsia="HCR Batang" w:hAnsi="HCR Batang" w:cs="HCR Batang"/>
          <w:position w:val="29"/>
          <w:lang w:eastAsia="ko-KR"/>
        </w:rPr>
        <w:t>태</w:t>
      </w:r>
      <w:r>
        <w:rPr>
          <w:rFonts w:ascii="HCR Batang" w:eastAsia="HCR Batang" w:hAnsi="HCR Batang" w:cs="HCR Batang"/>
          <w:spacing w:val="25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조사</w:t>
      </w:r>
      <w:r>
        <w:rPr>
          <w:rFonts w:ascii="HCR Batang" w:eastAsia="HCR Batang" w:hAnsi="HCR Batang" w:cs="HCR Batang"/>
          <w:spacing w:val="25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­</w:t>
      </w:r>
      <w:r>
        <w:rPr>
          <w:rFonts w:ascii="HCR Batang" w:eastAsia="HCR Batang" w:hAnsi="HCR Batang" w:cs="HCR Batang"/>
          <w:spacing w:val="31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나</w:t>
      </w:r>
      <w:r>
        <w:rPr>
          <w:rFonts w:ascii="HCR Batang" w:eastAsia="HCR Batang" w:hAnsi="HCR Batang" w:cs="HCR Batang"/>
          <w:position w:val="29"/>
          <w:lang w:eastAsia="ko-KR"/>
        </w:rPr>
        <w:t>대학교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w w:val="65"/>
          <w:position w:val="29"/>
          <w:lang w:eastAsia="ko-KR"/>
        </w:rPr>
        <w:t>-</w:t>
      </w:r>
    </w:p>
    <w:p w:rsidR="00045FFA" w:rsidRDefault="005D44B4">
      <w:pPr>
        <w:spacing w:line="480" w:lineRule="exact"/>
        <w:ind w:left="1954" w:right="-95"/>
        <w:rPr>
          <w:rFonts w:ascii="HCR Batang" w:eastAsia="HCR Batang" w:hAnsi="HCR Batang" w:cs="HCR Batang"/>
          <w:sz w:val="50"/>
          <w:szCs w:val="50"/>
          <w:lang w:eastAsia="ko-KR"/>
        </w:rPr>
      </w:pPr>
      <w:r>
        <w:pict>
          <v:group id="_x0000_s3979" style="position:absolute;left:0;text-align:left;margin-left:67.5pt;margin-top:101.5pt;width:451.1pt;height:74.25pt;z-index:-26174;mso-position-horizontal-relative:page;mso-position-vertical-relative:page" coordorigin="1350,2030" coordsize="9022,1485">
            <v:shape id="_x0000_s4202" style="position:absolute;left:1360;top:2040;width:1195;height:853" coordorigin="1360,2040" coordsize="1195,853" path="m1360,2040r,854l2555,2894r,-854l1360,2040xe" fillcolor="#b1b1b1" stroked="f">
              <v:path arrowok="t"/>
            </v:shape>
            <v:shape id="_x0000_s4201" style="position:absolute;left:10275;top:1431;width:50;height:2062" coordorigin="10275,1431" coordsize="50,2062" path="m10325,2465r-50,l10275,3491r50,l10325,2465xe" fillcolor="#fefefe" stroked="f">
              <v:path arrowok="t"/>
            </v:shape>
            <v:shape id="_x0000_s4200" style="position:absolute;left:10230;top:1431;width:48;height:2062" coordorigin="10230,1431" coordsize="48,2062" path="m10277,2465r-47,l10230,3491r47,l10277,2465xe" fillcolor="#fefefe" stroked="f">
              <v:path arrowok="t"/>
            </v:shape>
            <v:shape id="_x0000_s4199" style="position:absolute;left:10184;top:1431;width:48;height:2062" coordorigin="10184,1431" coordsize="48,2062" path="m10232,2465r-48,l10184,3491r48,l10232,2465xe" fillcolor="#fefefe" stroked="f">
              <v:path arrowok="t"/>
            </v:shape>
            <v:shape id="_x0000_s4198" style="position:absolute;left:10136;top:1431;width:50;height:2062" coordorigin="10136,1431" coordsize="50,2062" path="m10186,2465r-50,l10136,3491r50,l10186,2465xe" fillcolor="#fefefe" stroked="f">
              <v:path arrowok="t"/>
            </v:shape>
            <v:shape id="_x0000_s4197" style="position:absolute;left:10090;top:1431;width:48;height:2062" coordorigin="10090,1431" coordsize="48,2062" path="m10138,2465r-48,l10090,3491r48,l10138,2465xe" fillcolor="#fefefe" stroked="f">
              <v:path arrowok="t"/>
            </v:shape>
            <v:shape id="_x0000_s4196" style="position:absolute;left:10045;top:1431;width:48;height:2062" coordorigin="10045,1431" coordsize="48,2062" path="m10092,2465r-47,l10045,3491r47,l10092,2465xe" fillcolor="#fdfdfd" stroked="f">
              <v:path arrowok="t"/>
            </v:shape>
            <v:shape id="_x0000_s4195" style="position:absolute;left:9997;top:1431;width:50;height:2062" coordorigin="9997,1431" coordsize="50,2062" path="m10047,2465r-50,l9997,3491r50,l10047,2465xe" fillcolor="#fdfdfd" stroked="f">
              <v:path arrowok="t"/>
            </v:shape>
            <v:shape id="_x0000_s4194" style="position:absolute;left:9951;top:1431;width:48;height:2062" coordorigin="9951,1431" coordsize="48,2062" path="m9999,2465r-48,l9951,3491r48,l9999,2465xe" fillcolor="#fdfdfd" stroked="f">
              <v:path arrowok="t"/>
            </v:shape>
            <v:shape id="_x0000_s4193" style="position:absolute;left:9906;top:1431;width:48;height:2062" coordorigin="9906,1431" coordsize="48,2062" path="m9953,2465r-47,l9906,3491r47,l9953,2465xe" fillcolor="#fdfdfd" stroked="f">
              <v:path arrowok="t"/>
            </v:shape>
            <v:shape id="_x0000_s4192" style="position:absolute;left:9858;top:1431;width:50;height:2062" coordorigin="9858,1431" coordsize="50,2062" path="m9908,2465r-50,l9858,3491r50,l9908,2465xe" fillcolor="#fdfdfd" stroked="f">
              <v:path arrowok="t"/>
            </v:shape>
            <v:shape id="_x0000_s4191" style="position:absolute;left:9812;top:1431;width:48;height:2062" coordorigin="9812,1431" coordsize="48,2062" path="m9860,2465r-48,l9812,3491r48,l9860,2465xe" fillcolor="#fbfbfb" stroked="f">
              <v:path arrowok="t"/>
            </v:shape>
            <v:shape id="_x0000_s4190" style="position:absolute;left:9767;top:1431;width:48;height:2062" coordorigin="9767,1431" coordsize="48,2062" path="m9814,2465r-47,l9767,3491r47,l9814,2465xe" fillcolor="#fbfbfb" stroked="f">
              <v:path arrowok="t"/>
            </v:shape>
            <v:shape id="_x0000_s4189" style="position:absolute;left:9719;top:1431;width:50;height:2062" coordorigin="9719,1431" coordsize="50,2062" path="m9769,2465r-50,l9719,3491r50,l9769,2465xe" fillcolor="#fbfbfb" stroked="f">
              <v:path arrowok="t"/>
            </v:shape>
            <v:shape id="_x0000_s4188" style="position:absolute;left:9673;top:1431;width:48;height:2062" coordorigin="9673,1431" coordsize="48,2062" path="m9721,2465r-48,l9673,3491r48,l9721,2465xe" fillcolor="#fbfbfb" stroked="f">
              <v:path arrowok="t"/>
            </v:shape>
            <v:shape id="_x0000_s4187" style="position:absolute;left:9627;top:1431;width:48;height:2062" coordorigin="9627,1431" coordsize="48,2062" path="m9675,2465r-48,l9627,3491r48,l9675,2465xe" fillcolor="#fbfbfb" stroked="f">
              <v:path arrowok="t"/>
            </v:shape>
            <v:shape id="_x0000_s4186" style="position:absolute;left:9579;top:1431;width:50;height:2062" coordorigin="9579,1431" coordsize="50,2062" path="m9629,2465r-50,l9579,3491r50,l9629,2465xe" fillcolor="#fbfbfb" stroked="f">
              <v:path arrowok="t"/>
            </v:shape>
            <v:shape id="_x0000_s4185" style="position:absolute;left:9534;top:1431;width:48;height:2062" coordorigin="9534,1431" coordsize="48,2062" path="m9581,2465r-47,l9534,3491r47,l9581,2465xe" fillcolor="#fafafa" stroked="f">
              <v:path arrowok="t"/>
            </v:shape>
            <v:shape id="_x0000_s4184" style="position:absolute;left:9488;top:1431;width:48;height:2062" coordorigin="9488,1431" coordsize="48,2062" path="m9536,2465r-48,l9488,3491r48,l9536,2465xe" fillcolor="#fafafa" stroked="f">
              <v:path arrowok="t"/>
            </v:shape>
            <v:shape id="_x0000_s4183" style="position:absolute;left:9440;top:1431;width:50;height:2062" coordorigin="9440,1431" coordsize="50,2062" path="m9490,2465r-50,l9440,3491r50,l9490,2465xe" fillcolor="#fafafa" stroked="f">
              <v:path arrowok="t"/>
            </v:shape>
            <v:shape id="_x0000_s4182" style="position:absolute;left:9395;top:1431;width:48;height:2062" coordorigin="9395,1431" coordsize="48,2062" path="m9442,2465r-47,l9395,3491r47,l9442,2465xe" fillcolor="#fafafa" stroked="f">
              <v:path arrowok="t"/>
            </v:shape>
            <v:shape id="_x0000_s4181" style="position:absolute;left:9349;top:1431;width:48;height:2062" coordorigin="9349,1431" coordsize="48,2062" path="m9397,2465r-48,l9349,3491r48,l9397,2465xe" fillcolor="#fafafa" stroked="f">
              <v:path arrowok="t"/>
            </v:shape>
            <v:shape id="_x0000_s4180" style="position:absolute;left:9301;top:1431;width:50;height:2062" coordorigin="9301,1431" coordsize="50,2062" path="m9351,2465r-50,l9301,3491r50,l9351,2465xe" fillcolor="#fafafa" stroked="f">
              <v:path arrowok="t"/>
            </v:shape>
            <v:shape id="_x0000_s4179" style="position:absolute;left:9256;top:1431;width:48;height:2062" coordorigin="9256,1431" coordsize="48,2062" path="m9303,2465r-47,l9256,3491r47,l9303,2465xe" fillcolor="#fafafa" stroked="f">
              <v:path arrowok="t"/>
            </v:shape>
            <v:shape id="_x0000_s4178" style="position:absolute;left:9210;top:1431;width:48;height:2062" coordorigin="9210,1431" coordsize="48,2062" path="m9258,2465r-48,l9210,3491r48,l9258,2465xe" fillcolor="#fafafa" stroked="f">
              <v:path arrowok="t"/>
            </v:shape>
            <v:shape id="_x0000_s4177" style="position:absolute;left:9162;top:1431;width:50;height:2062" coordorigin="9162,1431" coordsize="50,2062" path="m9212,2465r-50,l9162,3491r50,l9212,2465xe" fillcolor="#fafafa" stroked="f">
              <v:path arrowok="t"/>
            </v:shape>
            <v:shape id="_x0000_s4176" style="position:absolute;left:9117;top:1431;width:48;height:2062" coordorigin="9117,1431" coordsize="48,2062" path="m9164,2465r-47,l9117,3491r47,l9164,2465xe" fillcolor="#fafafa" stroked="f">
              <v:path arrowok="t"/>
            </v:shape>
            <v:shape id="_x0000_s4175" style="position:absolute;left:9069;top:1431;width:50;height:2062" coordorigin="9069,1431" coordsize="50,2062" path="m9119,2465r-50,l9069,3491r50,l9119,2465xe" fillcolor="#f9f9f9" stroked="f">
              <v:path arrowok="t"/>
            </v:shape>
            <v:shape id="_x0000_s4174" style="position:absolute;left:9023;top:1431;width:48;height:2062" coordorigin="9023,1431" coordsize="48,2062" path="m9071,2465r-48,l9023,3491r48,l9071,2465xe" fillcolor="#f9f9f9" stroked="f">
              <v:path arrowok="t"/>
            </v:shape>
            <v:shape id="_x0000_s4173" style="position:absolute;left:8977;top:1431;width:48;height:2062" coordorigin="8977,1431" coordsize="48,2062" path="m9025,2465r-48,l8977,3491r48,l9025,2465xe" fillcolor="#f9f9f9" stroked="f">
              <v:path arrowok="t"/>
            </v:shape>
            <v:shape id="_x0000_s4172" style="position:absolute;left:8929;top:1431;width:50;height:2062" coordorigin="8929,1431" coordsize="50,2062" path="m8979,2465r-50,l8929,3491r50,l8979,2465xe" fillcolor="#f9f9f9" stroked="f">
              <v:path arrowok="t"/>
            </v:shape>
            <v:shape id="_x0000_s4171" style="position:absolute;left:8884;top:1431;width:48;height:2062" coordorigin="8884,1431" coordsize="48,2062" path="m8931,2465r-47,l8884,3491r47,l8931,2465xe" fillcolor="#f9f9f9" stroked="f">
              <v:path arrowok="t"/>
            </v:shape>
            <v:shape id="_x0000_s4170" style="position:absolute;left:8838;top:1431;width:48;height:2062" coordorigin="8838,1431" coordsize="48,2062" path="m8886,2465r-48,l8838,3491r48,l8886,2465xe" fillcolor="#f9f9f9" stroked="f">
              <v:path arrowok="t"/>
            </v:shape>
            <v:shape id="_x0000_s4169" style="position:absolute;left:8790;top:1431;width:50;height:2062" coordorigin="8790,1431" coordsize="50,2062" path="m8840,2465r-50,l8790,3491r50,l8840,2465xe" fillcolor="#f7f7f7" stroked="f">
              <v:path arrowok="t"/>
            </v:shape>
            <v:shape id="_x0000_s4168" style="position:absolute;left:8745;top:1431;width:48;height:2062" coordorigin="8745,1431" coordsize="48,2062" path="m8792,2465r-47,l8745,3491r47,l8792,2465xe" fillcolor="#f7f7f7" stroked="f">
              <v:path arrowok="t"/>
            </v:shape>
            <v:shape id="_x0000_s4167" style="position:absolute;left:8699;top:1431;width:48;height:2062" coordorigin="8699,1431" coordsize="48,2062" path="m8747,2465r-48,l8699,3491r48,l8747,2465xe" fillcolor="#f7f7f7" stroked="f">
              <v:path arrowok="t"/>
            </v:shape>
            <v:shape id="_x0000_s4166" style="position:absolute;left:8651;top:1431;width:50;height:2062" coordorigin="8651,1431" coordsize="50,2062" path="m8701,2465r-50,l8651,3491r50,l8701,2465xe" fillcolor="#f7f7f7" stroked="f">
              <v:path arrowok="t"/>
            </v:shape>
            <v:shape id="_x0000_s4165" style="position:absolute;left:8606;top:1431;width:48;height:2062" coordorigin="8606,1431" coordsize="48,2062" path="m8653,2465r-47,l8606,3491r47,l8653,2465xe" fillcolor="#f7f7f7" stroked="f">
              <v:path arrowok="t"/>
            </v:shape>
            <v:shape id="_x0000_s4164" style="position:absolute;left:8560;top:1431;width:48;height:2062" coordorigin="8560,1431" coordsize="48,2062" path="m8608,2465r-48,l8560,3491r48,l8608,2465xe" fillcolor="#f6f6f6" stroked="f">
              <v:path arrowok="t"/>
            </v:shape>
            <v:shape id="_x0000_s4163" style="position:absolute;left:8512;top:1431;width:50;height:2062" coordorigin="8512,1431" coordsize="50,2062" path="m8562,2465r-50,l8512,3491r50,l8562,2465xe" fillcolor="#f6f6f6" stroked="f">
              <v:path arrowok="t"/>
            </v:shape>
            <v:shape id="_x0000_s4162" style="position:absolute;left:8466;top:1431;width:48;height:2062" coordorigin="8466,1431" coordsize="48,2062" path="m8514,2465r-48,l8466,3491r48,l8514,2465xe" fillcolor="#f6f6f6" stroked="f">
              <v:path arrowok="t"/>
            </v:shape>
            <v:shape id="_x0000_s4161" style="position:absolute;left:8421;top:1431;width:48;height:2062" coordorigin="8421,1431" coordsize="48,2062" path="m8468,2465r-47,l8421,3491r47,l8468,2465xe" fillcolor="#f6f6f6" stroked="f">
              <v:path arrowok="t"/>
            </v:shape>
            <v:shape id="_x0000_s4160" style="position:absolute;left:8373;top:1431;width:50;height:2062" coordorigin="8373,1431" coordsize="50,2062" path="m8423,2465r-50,l8373,3491r50,l8423,2465xe" fillcolor="#f6f6f6" stroked="f">
              <v:path arrowok="t"/>
            </v:shape>
            <v:shape id="_x0000_s4159" style="position:absolute;left:8327;top:1431;width:48;height:2062" coordorigin="8327,1431" coordsize="48,2062" path="m8375,2465r-48,l8327,3491r48,l8375,2465xe" fillcolor="#f5f5f5" stroked="f">
              <v:path arrowok="t"/>
            </v:shape>
            <v:shape id="_x0000_s4158" style="position:absolute;left:8282;top:1431;width:48;height:2062" coordorigin="8282,1431" coordsize="48,2062" path="m8329,2465r-47,l8282,3491r47,l8329,2465xe" fillcolor="#f5f5f5" stroked="f">
              <v:path arrowok="t"/>
            </v:shape>
            <v:shape id="_x0000_s4157" style="position:absolute;left:8234;top:1431;width:50;height:2062" coordorigin="8234,1431" coordsize="50,2062" path="m8284,2465r-50,l8234,3491r50,l8284,2465xe" fillcolor="#f5f5f5" stroked="f">
              <v:path arrowok="t"/>
            </v:shape>
            <v:shape id="_x0000_s4156" style="position:absolute;left:8188;top:1431;width:48;height:2062" coordorigin="8188,1431" coordsize="48,2062" path="m8236,2465r-48,l8188,3491r48,l8236,2465xe" fillcolor="#f5f5f5" stroked="f">
              <v:path arrowok="t"/>
            </v:shape>
            <v:shape id="_x0000_s4155" style="position:absolute;left:8143;top:1431;width:48;height:2062" coordorigin="8143,1431" coordsize="48,2062" path="m8190,2465r-47,l8143,3491r47,l8190,2465xe" fillcolor="#f5f5f5" stroked="f">
              <v:path arrowok="t"/>
            </v:shape>
            <v:shape id="_x0000_s4154" style="position:absolute;left:8095;top:1431;width:50;height:2062" coordorigin="8095,1431" coordsize="50,2062" path="m8145,2465r-50,l8095,3491r50,l8145,2465xe" fillcolor="#f5f5f5" stroked="f">
              <v:path arrowok="t"/>
            </v:shape>
            <v:shape id="_x0000_s4153" style="position:absolute;left:8049;top:1431;width:48;height:2062" coordorigin="8049,1431" coordsize="48,2062" path="m8097,2465r-48,l8049,3491r48,l8097,2465xe" fillcolor="#f5f5f5" stroked="f">
              <v:path arrowok="t"/>
            </v:shape>
            <v:shape id="_x0000_s4152" style="position:absolute;left:8004;top:1431;width:48;height:2062" coordorigin="8004,1431" coordsize="48,2062" path="m8051,2465r-47,l8004,3491r47,l8051,2465xe" fillcolor="#f5f5f5" stroked="f">
              <v:path arrowok="t"/>
            </v:shape>
            <v:shape id="_x0000_s4151" style="position:absolute;left:7956;top:1431;width:50;height:2062" coordorigin="7956,1431" coordsize="50,2062" path="m8006,2465r-50,l7956,3491r50,l8006,2465xe" fillcolor="#f5f5f5" stroked="f">
              <v:path arrowok="t"/>
            </v:shape>
            <v:shape id="_x0000_s4150" style="position:absolute;left:7910;top:1431;width:48;height:2062" coordorigin="7910,1431" coordsize="48,2062" path="m7958,2465r-48,l7910,3491r48,l7958,2465xe" fillcolor="#f5f5f5" stroked="f">
              <v:path arrowok="t"/>
            </v:shape>
            <v:shape id="_x0000_s4149" style="position:absolute;left:7864;top:1431;width:48;height:2062" coordorigin="7864,1431" coordsize="48,2062" path="m7912,2465r-48,l7864,3491r48,l7912,2465xe" fillcolor="#f5f5f5" stroked="f">
              <v:path arrowok="t"/>
            </v:shape>
            <v:shape id="_x0000_s4148" style="position:absolute;left:7816;top:1431;width:50;height:2062" coordorigin="7816,1431" coordsize="50,2062" path="m7866,2465r-50,l7816,3491r50,l7866,2465xe" fillcolor="#f4f4f4" stroked="f">
              <v:path arrowok="t"/>
            </v:shape>
            <v:shape id="_x0000_s4147" style="position:absolute;left:7771;top:1431;width:48;height:2062" coordorigin="7771,1431" coordsize="48,2062" path="m7818,2465r-47,l7771,3491r47,l7818,2465xe" fillcolor="#f4f4f4" stroked="f">
              <v:path arrowok="t"/>
            </v:shape>
            <v:shape id="_x0000_s4146" style="position:absolute;left:7725;top:1431;width:48;height:2062" coordorigin="7725,1431" coordsize="48,2062" path="m7773,2465r-48,l7725,3491r48,l7773,2465xe" fillcolor="#f4f4f4" stroked="f">
              <v:path arrowok="t"/>
            </v:shape>
            <v:shape id="_x0000_s4145" style="position:absolute;left:7677;top:1431;width:50;height:2062" coordorigin="7677,1431" coordsize="50,2062" path="m7727,2465r-50,l7677,3491r50,l7727,2465xe" fillcolor="#f4f4f4" stroked="f">
              <v:path arrowok="t"/>
            </v:shape>
            <v:shape id="_x0000_s4144" style="position:absolute;left:7632;top:1431;width:48;height:2062" coordorigin="7632,1431" coordsize="48,2062" path="m7679,2465r-47,l7632,3491r47,l7679,2465xe" fillcolor="#f4f4f4" stroked="f">
              <v:path arrowok="t"/>
            </v:shape>
            <v:shape id="_x0000_s4143" style="position:absolute;left:7586;top:1431;width:48;height:2062" coordorigin="7586,1431" coordsize="48,2062" path="m7634,2465r-48,l7586,3491r48,l7634,2465xe" fillcolor="#f2f2f2" stroked="f">
              <v:path arrowok="t"/>
            </v:shape>
            <v:shape id="_x0000_s4142" style="position:absolute;left:7538;top:1431;width:50;height:2062" coordorigin="7538,1431" coordsize="50,2062" path="m7588,2465r-50,l7538,3491r50,l7588,2465xe" fillcolor="#f2f2f2" stroked="f">
              <v:path arrowok="t"/>
            </v:shape>
            <v:shape id="_x0000_s4141" style="position:absolute;left:7493;top:1431;width:48;height:2062" coordorigin="7493,1431" coordsize="48,2062" path="m7540,2465r-47,l7493,3491r47,l7540,2465xe" fillcolor="#f2f2f2" stroked="f">
              <v:path arrowok="t"/>
            </v:shape>
            <v:shape id="_x0000_s4140" style="position:absolute;left:7447;top:1431;width:48;height:2062" coordorigin="7447,1431" coordsize="48,2062" path="m7495,2465r-48,l7447,3491r48,l7495,2465xe" fillcolor="#f2f2f2" stroked="f">
              <v:path arrowok="t"/>
            </v:shape>
            <v:shape id="_x0000_s4139" style="position:absolute;left:7399;top:1431;width:50;height:2062" coordorigin="7399,1431" coordsize="50,2062" path="m7449,2465r-50,l7399,3491r50,l7449,2465xe" fillcolor="#f2f2f2" stroked="f">
              <v:path arrowok="t"/>
            </v:shape>
            <v:shape id="_x0000_s4138" style="position:absolute;left:7353;top:1431;width:48;height:2062" coordorigin="7353,1431" coordsize="48,2062" path="m7401,2465r-48,l7353,3491r48,l7401,2465xe" fillcolor="#f2f2f2" stroked="f">
              <v:path arrowok="t"/>
            </v:shape>
            <v:shape id="_x0000_s4137" style="position:absolute;left:7308;top:1431;width:48;height:2062" coordorigin="7308,1431" coordsize="48,2062" path="m7355,2465r-47,l7308,3491r47,l7355,2465xe" fillcolor="#f1f1f1" stroked="f">
              <v:path arrowok="t"/>
            </v:shape>
            <v:shape id="_x0000_s4136" style="position:absolute;left:7260;top:1431;width:50;height:2062" coordorigin="7260,1431" coordsize="50,2062" path="m7310,2465r-50,l7260,3491r50,l7310,2465xe" fillcolor="#f1f1f1" stroked="f">
              <v:path arrowok="t"/>
            </v:shape>
            <v:shape id="_x0000_s4135" style="position:absolute;left:7214;top:1431;width:48;height:2062" coordorigin="7214,1431" coordsize="48,2062" path="m7262,2465r-48,l7214,3491r48,l7262,2465xe" fillcolor="#f1f1f1" stroked="f">
              <v:path arrowok="t"/>
            </v:shape>
            <v:shape id="_x0000_s4134" style="position:absolute;left:7169;top:1431;width:48;height:2062" coordorigin="7169,1431" coordsize="48,2062" path="m7216,2465r-47,l7169,3491r47,l7216,2465xe" fillcolor="#f1f1f1" stroked="f">
              <v:path arrowok="t"/>
            </v:shape>
            <v:shape id="_x0000_s4133" style="position:absolute;left:7121;top:1431;width:50;height:2062" coordorigin="7121,1431" coordsize="50,2062" path="m7171,2465r-50,l7121,3491r50,l7171,2465xe" fillcolor="#f1f1f1" stroked="f">
              <v:path arrowok="t"/>
            </v:shape>
            <v:shape id="_x0000_s4132" style="position:absolute;left:7075;top:1431;width:48;height:2062" coordorigin="7075,1431" coordsize="48,2062" path="m7123,2465r-48,l7075,3491r48,l7123,2465xe" fillcolor="#f1f1f1" stroked="f">
              <v:path arrowok="t"/>
            </v:shape>
            <v:shape id="_x0000_s4131" style="position:absolute;left:7030;top:1431;width:48;height:2062" coordorigin="7030,1431" coordsize="48,2062" path="m7077,2465r-47,l7030,3491r47,l7077,2465xe" fillcolor="#f1f1f1" stroked="f">
              <v:path arrowok="t"/>
            </v:shape>
            <v:shape id="_x0000_s4130" style="position:absolute;left:6982;top:1431;width:50;height:2062" coordorigin="6982,1431" coordsize="50,2062" path="m7032,2465r-50,l6982,3491r50,l7032,2465xe" fillcolor="#f1f1f1" stroked="f">
              <v:path arrowok="t"/>
            </v:shape>
            <v:shape id="_x0000_s4129" style="position:absolute;left:6936;top:1431;width:48;height:2062" coordorigin="6936,1431" coordsize="48,2062" path="m6984,2465r-48,l6936,3491r48,l6984,2465xe" fillcolor="#f1f1f1" stroked="f">
              <v:path arrowok="t"/>
            </v:shape>
            <v:shape id="_x0000_s4128" style="position:absolute;left:6891;top:1431;width:48;height:2062" coordorigin="6891,1431" coordsize="48,2062" path="m6938,2465r-47,l6891,3491r47,l6938,2465xe" fillcolor="#f1f1f1" stroked="f">
              <v:path arrowok="t"/>
            </v:shape>
            <v:shape id="_x0000_s4127" style="position:absolute;left:6843;top:1431;width:50;height:2062" coordorigin="6843,1431" coordsize="50,2062" path="m6893,2465r-50,l6843,3491r50,l6893,2465xe" fillcolor="#f0f0f0" stroked="f">
              <v:path arrowok="t"/>
            </v:shape>
            <v:shape id="_x0000_s4126" style="position:absolute;left:6797;top:1431;width:48;height:2062" coordorigin="6797,1431" coordsize="48,2062" path="m6845,2465r-48,l6797,3491r48,l6845,2465xe" fillcolor="#f0f0f0" stroked="f">
              <v:path arrowok="t"/>
            </v:shape>
            <v:shape id="_x0000_s4125" style="position:absolute;left:6751;top:1431;width:48;height:2062" coordorigin="6751,1431" coordsize="48,2062" path="m6799,2465r-48,l6751,3491r48,l6799,2465xe" fillcolor="#f0f0f0" stroked="f">
              <v:path arrowok="t"/>
            </v:shape>
            <v:shape id="_x0000_s4124" style="position:absolute;left:6703;top:1431;width:50;height:2062" coordorigin="6703,1431" coordsize="50,2062" path="m6753,2465r-50,l6703,3491r50,l6753,2465xe" fillcolor="#f0f0f0" stroked="f">
              <v:path arrowok="t"/>
            </v:shape>
            <v:shape id="_x0000_s4123" style="position:absolute;left:6658;top:1431;width:48;height:2062" coordorigin="6658,1431" coordsize="48,2062" path="m6705,2465r-47,l6658,3491r47,l6705,2465xe" fillcolor="#f0f0f0" stroked="f">
              <v:path arrowok="t"/>
            </v:shape>
            <v:shape id="_x0000_s4122" style="position:absolute;left:6610;top:1431;width:50;height:2062" coordorigin="6610,1431" coordsize="50,2062" path="m6660,2465r-50,l6610,3491r50,l6660,2465xe" fillcolor="#f0f0f0" stroked="f">
              <v:path arrowok="t"/>
            </v:shape>
            <v:shape id="_x0000_s4121" style="position:absolute;left:6564;top:1431;width:48;height:2062" coordorigin="6564,1431" coordsize="48,2062" path="m6612,2465r-48,l6564,3491r48,l6612,2465xe" fillcolor="#efefef" stroked="f">
              <v:path arrowok="t"/>
            </v:shape>
            <v:shape id="_x0000_s4120" style="position:absolute;left:6519;top:1431;width:48;height:2062" coordorigin="6519,1431" coordsize="48,2062" path="m6566,2465r-47,l6519,3491r47,l6566,2465xe" fillcolor="#efefef" stroked="f">
              <v:path arrowok="t"/>
            </v:shape>
            <v:shape id="_x0000_s4119" style="position:absolute;left:6471;top:1431;width:50;height:2062" coordorigin="6471,1431" coordsize="50,2062" path="m6521,2465r-50,l6471,3491r50,l6521,2465xe" fillcolor="#efefef" stroked="f">
              <v:path arrowok="t"/>
            </v:shape>
            <v:shape id="_x0000_s4118" style="position:absolute;left:6425;top:1431;width:48;height:2062" coordorigin="6425,1431" coordsize="48,2062" path="m6473,2465r-48,l6425,3491r48,l6473,2465xe" fillcolor="#efefef" stroked="f">
              <v:path arrowok="t"/>
            </v:shape>
            <v:shape id="_x0000_s4117" style="position:absolute;left:6380;top:1431;width:48;height:2062" coordorigin="6380,1431" coordsize="48,2062" path="m6427,2465r-47,l6380,3491r47,l6427,2465xe" fillcolor="#efefef" stroked="f">
              <v:path arrowok="t"/>
            </v:shape>
            <v:shape id="_x0000_s4116" style="position:absolute;left:6332;top:1431;width:50;height:2062" coordorigin="6332,1431" coordsize="50,2062" path="m6382,2465r-50,l6332,3491r50,l6382,2465xe" fillcolor="#ededed" stroked="f">
              <v:path arrowok="t"/>
            </v:shape>
            <v:shape id="_x0000_s4115" style="position:absolute;left:6286;top:1431;width:48;height:2062" coordorigin="6286,1431" coordsize="48,2062" path="m6334,2465r-48,l6286,3491r48,l6334,2465xe" fillcolor="#ededed" stroked="f">
              <v:path arrowok="t"/>
            </v:shape>
            <v:shape id="_x0000_s4114" style="position:absolute;left:6240;top:1431;width:48;height:2062" coordorigin="6240,1431" coordsize="48,2062" path="m6288,2465r-48,l6240,3491r48,l6288,2465xe" fillcolor="#ededed" stroked="f">
              <v:path arrowok="t"/>
            </v:shape>
            <v:shape id="_x0000_s4113" style="position:absolute;left:6192;top:1431;width:50;height:2062" coordorigin="6192,1431" coordsize="50,2062" path="m6242,2465r-50,l6192,3491r50,l6242,2465xe" fillcolor="#ededed" stroked="f">
              <v:path arrowok="t"/>
            </v:shape>
            <v:shape id="_x0000_s4112" style="position:absolute;left:6147;top:1431;width:48;height:2062" coordorigin="6147,1431" coordsize="48,2062" path="m6194,2465r-47,l6147,3491r47,l6194,2465xe" fillcolor="#ededed" stroked="f">
              <v:path arrowok="t"/>
            </v:shape>
            <v:shape id="_x0000_s4111" style="position:absolute;left:6101;top:1431;width:48;height:2062" coordorigin="6101,1431" coordsize="48,2062" path="m6149,2465r-48,l6101,3491r48,l6149,2465xe" fillcolor="#ececec" stroked="f">
              <v:path arrowok="t"/>
            </v:shape>
            <v:shape id="_x0000_s4110" style="position:absolute;left:6053;top:1431;width:50;height:2062" coordorigin="6053,1431" coordsize="50,2062" path="m6103,2465r-50,l6053,3491r50,l6103,2465xe" fillcolor="#ececec" stroked="f">
              <v:path arrowok="t"/>
            </v:shape>
            <v:shape id="_x0000_s4109" style="position:absolute;left:6008;top:1431;width:48;height:2062" coordorigin="6008,1431" coordsize="48,2062" path="m6055,2465r-47,l6008,3491r47,l6055,2465xe" fillcolor="#ececec" stroked="f">
              <v:path arrowok="t"/>
            </v:shape>
            <v:shape id="_x0000_s4108" style="position:absolute;left:5962;top:1431;width:48;height:2062" coordorigin="5962,1431" coordsize="48,2062" path="m6010,2465r-48,l5962,3491r48,l6010,2465xe" fillcolor="#ececec" stroked="f">
              <v:path arrowok="t"/>
            </v:shape>
            <v:shape id="_x0000_s4107" style="position:absolute;left:5914;top:1431;width:50;height:2062" coordorigin="5914,1431" coordsize="50,2062" path="m5964,2465r-50,l5914,3491r50,l5964,2465xe" fillcolor="#ececec" stroked="f">
              <v:path arrowok="t"/>
            </v:shape>
            <v:shape id="_x0000_s4106" style="position:absolute;left:5869;top:1431;width:48;height:2062" coordorigin="5869,1431" coordsize="48,2062" path="m5916,2465r-47,l5869,3491r47,l5916,2465xe" fillcolor="#ececec" stroked="f">
              <v:path arrowok="t"/>
            </v:shape>
            <v:shape id="_x0000_s4105" style="position:absolute;left:5823;top:1431;width:48;height:2062" coordorigin="5823,1431" coordsize="48,2062" path="m5871,2465r-48,l5823,3491r48,l5871,2465xe" fillcolor="#ececec" stroked="f">
              <v:path arrowok="t"/>
            </v:shape>
            <v:shape id="_x0000_s4104" style="position:absolute;left:5775;top:1431;width:50;height:2062" coordorigin="5775,1431" coordsize="50,2062" path="m5825,2465r-50,l5775,3491r50,l5825,2465xe" fillcolor="#ececec" stroked="f">
              <v:path arrowok="t"/>
            </v:shape>
            <v:shape id="_x0000_s4103" style="position:absolute;left:5730;top:1431;width:48;height:2062" coordorigin="5730,1431" coordsize="48,2062" path="m5777,2465r-47,l5730,3491r47,l5777,2465xe" fillcolor="#ececec" stroked="f">
              <v:path arrowok="t"/>
            </v:shape>
            <v:shape id="_x0000_s4102" style="position:absolute;left:5684;top:1431;width:48;height:2062" coordorigin="5684,1431" coordsize="48,2062" path="m5732,2465r-48,l5684,3491r48,l5732,2465xe" fillcolor="#ececec" stroked="f">
              <v:path arrowok="t"/>
            </v:shape>
            <v:shape id="_x0000_s4101" style="position:absolute;left:5636;top:1431;width:50;height:2062" coordorigin="5636,1431" coordsize="50,2062" path="m5686,2465r-50,l5636,3491r50,l5686,2465xe" fillcolor="#ececec" stroked="f">
              <v:path arrowok="t"/>
            </v:shape>
            <v:shape id="_x0000_s4100" style="position:absolute;left:5590;top:1431;width:48;height:2062" coordorigin="5590,1431" coordsize="48,2062" path="m5638,2465r-48,l5590,3491r48,l5638,2465xe" fillcolor="#ebebeb" stroked="f">
              <v:path arrowok="t"/>
            </v:shape>
            <v:shape id="_x0000_s4099" style="position:absolute;left:5545;top:1431;width:48;height:2062" coordorigin="5545,1431" coordsize="48,2062" path="m5592,2465r-47,l5545,3491r47,l5592,2465xe" fillcolor="#ebebeb" stroked="f">
              <v:path arrowok="t"/>
            </v:shape>
            <v:shape id="_x0000_s4098" style="position:absolute;left:5521;top:1431;width:26;height:2062" coordorigin="5521,1431" coordsize="26,2062" path="m5547,2465r-26,l5521,3491r26,l5547,2465xe" fillcolor="#ebebeb" stroked="f">
              <v:path arrowok="t"/>
            </v:shape>
            <v:shape id="_x0000_s4097" style="position:absolute;left:5515;top:1431;width:0;height:2062" coordorigin="5515,1431" coordsize="0,2062" path="m5515,2465r,1026e" filled="f" strokecolor="#ebebeb" strokeweight=".82pt">
              <v:path arrowok="t"/>
            </v:shape>
            <v:shape id="_x0000_s4096" style="position:absolute;left:5493;top:1431;width:0;height:2062" coordorigin="5493,1431" coordsize="0,2062" path="m5493,2465r,1026e" filled="f" strokecolor="#ebebeb" strokeweight=".54292mm">
              <v:path arrowok="t"/>
            </v:shape>
            <v:shape id="_x0000_s4095" style="position:absolute;left:5464;top:1431;width:0;height:2062" coordorigin="5464,1431" coordsize="0,2062" path="m5464,2465r,1026e" filled="f" strokecolor="#ebebeb" strokeweight="1.54pt">
              <v:path arrowok="t"/>
            </v:shape>
            <v:shape id="_x0000_s4094" style="position:absolute;left:5437;top:1431;width:0;height:2062" coordorigin="5437,1431" coordsize="0,2062" path="m5437,2465r,1026e" filled="f" strokecolor="#e9e9e9" strokeweight=".50058mm">
              <v:path arrowok="t"/>
            </v:shape>
            <v:shape id="_x0000_s4093" style="position:absolute;left:5409;top:1431;width:0;height:2062" coordorigin="5409,1431" coordsize="0,2062" path="m5409,2465r,1026e" filled="f" strokecolor="#e9e9e9" strokeweight=".54292mm">
              <v:path arrowok="t"/>
            </v:shape>
            <v:shape id="_x0000_s4092" style="position:absolute;left:5380;top:1431;width:0;height:2062" coordorigin="5380,1431" coordsize="0,2062" path="m5380,2465r,1026e" filled="f" strokecolor="#e9e9e9" strokeweight=".54292mm">
              <v:path arrowok="t"/>
            </v:shape>
            <v:shape id="_x0000_s4091" style="position:absolute;left:5352;top:1431;width:0;height:2062" coordorigin="5352,1431" coordsize="0,2062" path="m5352,2465r,1026e" filled="f" strokecolor="#e9e9e9" strokeweight="1.54pt">
              <v:path arrowok="t"/>
            </v:shape>
            <v:shape id="_x0000_s4090" style="position:absolute;left:5323;top:1431;width:0;height:2062" coordorigin="5323,1431" coordsize="0,2062" path="m5323,2465r,1026e" filled="f" strokecolor="#e9e9e9" strokeweight=".54292mm">
              <v:path arrowok="t"/>
            </v:shape>
            <v:shape id="_x0000_s4089" style="position:absolute;left:5294;top:1431;width:0;height:2062" coordorigin="5294,1431" coordsize="0,2062" path="m5294,2465r,1026e" filled="f" strokecolor="#e9e9e9" strokeweight=".54292mm">
              <v:path arrowok="t"/>
            </v:shape>
            <v:shape id="_x0000_s4088" style="position:absolute;left:5265;top:1431;width:0;height:2062" coordorigin="5265,1431" coordsize="0,2062" path="m5265,2465r,1026e" filled="f" strokecolor="#e8e8e8" strokeweight=".54292mm">
              <v:path arrowok="t"/>
            </v:shape>
            <v:shape id="_x0000_s4087" style="position:absolute;left:5238;top:1431;width:0;height:2062" coordorigin="5238,1431" coordsize="0,2062" path="m5238,2465r,1026e" filled="f" strokecolor="#e8e8e8" strokeweight=".50058mm">
              <v:path arrowok="t"/>
            </v:shape>
            <v:shape id="_x0000_s4086" style="position:absolute;left:5210;top:1431;width:0;height:2062" coordorigin="5210,1431" coordsize="0,2062" path="m5210,2465r,1026e" filled="f" strokecolor="#e8e8e8" strokeweight="1.54pt">
              <v:path arrowok="t"/>
            </v:shape>
            <v:shape id="_x0000_s4085" style="position:absolute;left:5181;top:1431;width:0;height:2062" coordorigin="5181,1431" coordsize="0,2062" path="m5181,2465r,1026e" filled="f" strokecolor="#e8e8e8" strokeweight=".54292mm">
              <v:path arrowok="t"/>
            </v:shape>
            <v:shape id="_x0000_s4084" style="position:absolute;left:5152;top:1431;width:0;height:2062" coordorigin="5152,1431" coordsize="0,2062" path="m5152,2465r,1026e" filled="f" strokecolor="#e8e8e8" strokeweight=".54292mm">
              <v:path arrowok="t"/>
            </v:shape>
            <v:shape id="_x0000_s4083" style="position:absolute;left:5124;top:1431;width:0;height:2062" coordorigin="5124,1431" coordsize="0,2062" path="m5124,2465r,1026e" filled="f" strokecolor="#e7e7e7" strokeweight=".54292mm">
              <v:path arrowok="t"/>
            </v:shape>
            <v:shape id="_x0000_s4082" style="position:absolute;left:5095;top:1431;width:0;height:2062" coordorigin="5095,1431" coordsize="0,2062" path="m5095,2465r,1026e" filled="f" strokecolor="#e7e7e7" strokeweight="1.54pt">
              <v:path arrowok="t"/>
            </v:shape>
            <v:shape id="_x0000_s4081" style="position:absolute;left:5067;top:1431;width:0;height:2062" coordorigin="5067,1431" coordsize="0,2062" path="m5067,2465r,1026e" filled="f" strokecolor="#e7e7e7" strokeweight=".50058mm">
              <v:path arrowok="t"/>
            </v:shape>
            <v:shape id="_x0000_s4080" style="position:absolute;left:5040;top:1431;width:0;height:2062" coordorigin="5040,1431" coordsize="0,2062" path="m5040,2465r,1026e" filled="f" strokecolor="#e7e7e7" strokeweight=".54292mm">
              <v:path arrowok="t"/>
            </v:shape>
            <v:shape id="_x0000_s4079" style="position:absolute;left:5011;top:1431;width:0;height:2062" coordorigin="5011,1431" coordsize="0,2062" path="m5011,2465r,1026e" filled="f" strokecolor="#e7e7e7" strokeweight=".54292mm">
              <v:path arrowok="t"/>
            </v:shape>
            <v:shape id="_x0000_s4078" style="position:absolute;left:4982;top:1431;width:0;height:2062" coordorigin="4982,1431" coordsize="0,2062" path="m4982,2465r,1026e" filled="f" strokecolor="#e7e7e7" strokeweight="1.54pt">
              <v:path arrowok="t"/>
            </v:shape>
            <v:shape id="_x0000_s4077" style="position:absolute;left:4953;top:1431;width:0;height:2062" coordorigin="4953,1431" coordsize="0,2062" path="m4953,2465r,1026e" filled="f" strokecolor="#e7e7e7" strokeweight=".54292mm">
              <v:path arrowok="t"/>
            </v:shape>
            <v:shape id="_x0000_s4076" style="position:absolute;left:4925;top:1431;width:0;height:2062" coordorigin="4925,1431" coordsize="0,2062" path="m4925,2465r,1026e" filled="f" strokecolor="#e7e7e7" strokeweight=".54292mm">
              <v:path arrowok="t"/>
            </v:shape>
            <v:shape id="_x0000_s4075" style="position:absolute;left:4896;top:1431;width:0;height:2062" coordorigin="4896,1431" coordsize="0,2062" path="m4896,2465r,1026e" filled="f" strokecolor="#e7e7e7" strokeweight=".54292mm">
              <v:path arrowok="t"/>
            </v:shape>
            <v:shape id="_x0000_s4074" style="position:absolute;left:4868;top:1431;width:0;height:2062" coordorigin="4868,1431" coordsize="0,2062" path="m4868,2465r,1026e" filled="f" strokecolor="#e7e7e7" strokeweight="1.42pt">
              <v:path arrowok="t"/>
            </v:shape>
            <v:shape id="_x0000_s4073" style="position:absolute;left:4841;top:1431;width:0;height:2062" coordorigin="4841,1431" coordsize="0,2062" path="m4841,2465r,1026e" filled="f" strokecolor="#e7e7e7" strokeweight=".54292mm">
              <v:path arrowok="t"/>
            </v:shape>
            <v:shape id="_x0000_s4072" style="position:absolute;left:4812;top:1431;width:0;height:2062" coordorigin="4812,1431" coordsize="0,2062" path="m4812,2465r,1026e" filled="f" strokecolor="#e6e6e6" strokeweight=".54292mm">
              <v:path arrowok="t"/>
            </v:shape>
            <v:shape id="_x0000_s4071" style="position:absolute;left:4783;top:1431;width:0;height:2062" coordorigin="4783,1431" coordsize="0,2062" path="m4783,2465r,1026e" filled="f" strokecolor="#e6e6e6" strokeweight=".54292mm">
              <v:path arrowok="t"/>
            </v:shape>
            <v:shape id="_x0000_s4070" style="position:absolute;left:4754;top:1431;width:0;height:2062" coordorigin="4754,1431" coordsize="0,2062" path="m4754,2465r,1026e" filled="f" strokecolor="#e6e6e6" strokeweight=".54292mm">
              <v:path arrowok="t"/>
            </v:shape>
            <v:shape id="_x0000_s4069" style="position:absolute;left:4725;top:1431;width:0;height:2062" coordorigin="4725,1431" coordsize="0,2062" path="m4725,2465r,1026e" filled="f" strokecolor="#e6e6e6" strokeweight="1.54pt">
              <v:path arrowok="t"/>
            </v:shape>
            <v:shape id="_x0000_s4068" style="position:absolute;left:4698;top:1431;width:0;height:2062" coordorigin="4698,1431" coordsize="0,2062" path="m4698,2465r,1026e" filled="f" strokecolor="#e6e6e6" strokeweight=".50058mm">
              <v:path arrowok="t"/>
            </v:shape>
            <v:shape id="_x0000_s4067" style="position:absolute;left:4670;top:1431;width:0;height:2062" coordorigin="4670,1431" coordsize="0,2062" path="m4670,2465r,1026e" filled="f" strokecolor="#e4e4e4" strokeweight=".54292mm">
              <v:path arrowok="t"/>
            </v:shape>
            <v:shape id="_x0000_s4066" style="position:absolute;left:4642;top:1431;width:0;height:2062" coordorigin="4642,1431" coordsize="0,2062" path="m4642,2465r,1026e" filled="f" strokecolor="#e4e4e4" strokeweight=".54292mm">
              <v:path arrowok="t"/>
            </v:shape>
            <v:shape id="_x0000_s4065" style="position:absolute;left:4613;top:1431;width:0;height:2062" coordorigin="4613,1431" coordsize="0,2062" path="m4613,2465r,1026e" filled="f" strokecolor="#e4e4e4" strokeweight="1.54pt">
              <v:path arrowok="t"/>
            </v:shape>
            <v:shape id="_x0000_s4064" style="position:absolute;left:4584;top:1431;width:0;height:2062" coordorigin="4584,1431" coordsize="0,2062" path="m4584,2465r,1026e" filled="f" strokecolor="#e4e4e4" strokeweight=".54292mm">
              <v:path arrowok="t"/>
            </v:shape>
            <v:shape id="_x0000_s4063" style="position:absolute;left:4555;top:1431;width:0;height:2062" coordorigin="4555,1431" coordsize="0,2062" path="m4555,2465r,1026e" filled="f" strokecolor="#e4e4e4" strokeweight=".54292mm">
              <v:path arrowok="t"/>
            </v:shape>
            <v:shape id="_x0000_s4062" style="position:absolute;left:4526;top:1431;width:0;height:2062" coordorigin="4526,1431" coordsize="0,2062" path="m4526,2465r,1026e" filled="f" strokecolor="#e3e3e3" strokeweight=".54292mm">
              <v:path arrowok="t"/>
            </v:shape>
            <v:shape id="_x0000_s4061" style="position:absolute;left:4499;top:1431;width:0;height:2062" coordorigin="4499,1431" coordsize="0,2062" path="m4499,2465r,1026e" filled="f" strokecolor="#e3e3e3" strokeweight="1.42pt">
              <v:path arrowok="t"/>
            </v:shape>
            <v:shape id="_x0000_s4060" style="position:absolute;left:4471;top:1431;width:0;height:2062" coordorigin="4471,1431" coordsize="0,2062" path="m4471,2465r,1026e" filled="f" strokecolor="#e3e3e3" strokeweight=".54292mm">
              <v:path arrowok="t"/>
            </v:shape>
            <v:shape id="_x0000_s4059" style="position:absolute;left:4442;top:1431;width:0;height:2062" coordorigin="4442,1431" coordsize="0,2062" path="m4442,2465r,1026e" filled="f" strokecolor="#e3e3e3" strokeweight=".54292mm">
              <v:path arrowok="t"/>
            </v:shape>
            <v:shape id="_x0000_s4058" style="position:absolute;left:4414;top:1431;width:0;height:2062" coordorigin="4414,1431" coordsize="0,2062" path="m4414,2465r,1026e" filled="f" strokecolor="#e3e3e3" strokeweight=".54292mm">
              <v:path arrowok="t"/>
            </v:shape>
            <v:shape id="_x0000_s4057" style="position:absolute;left:4385;top:1431;width:0;height:2062" coordorigin="4385,1431" coordsize="0,2062" path="m4385,2465r,1026e" filled="f" strokecolor="#e3e3e3" strokeweight="1.54pt">
              <v:path arrowok="t"/>
            </v:shape>
            <v:shape id="_x0000_s4056" style="position:absolute;left:4356;top:1431;width:0;height:2062" coordorigin="4356,1431" coordsize="0,2062" path="m4356,2465r,1026e" filled="f" strokecolor="#e3e3e3" strokeweight=".54292mm">
              <v:path arrowok="t"/>
            </v:shape>
            <v:shape id="_x0000_s4055" style="position:absolute;left:4328;top:1431;width:0;height:2062" coordorigin="4328,1431" coordsize="0,2062" path="m4328,2465r,1026e" filled="f" strokecolor="#e3e3e3" strokeweight=".50058mm">
              <v:path arrowok="t"/>
            </v:shape>
            <v:shape id="_x0000_s4054" style="position:absolute;left:4301;top:1431;width:0;height:2062" coordorigin="4301,1431" coordsize="0,2062" path="m4301,2465r,1026e" filled="f" strokecolor="#e3e3e3" strokeweight=".54292mm">
              <v:path arrowok="t"/>
            </v:shape>
            <v:shape id="_x0000_s4053" style="position:absolute;left:4272;top:1431;width:0;height:2062" coordorigin="4272,1431" coordsize="0,2062" path="m4272,2465r,1026e" filled="f" strokecolor="#e3e3e3" strokeweight=".54292mm">
              <v:path arrowok="t"/>
            </v:shape>
            <v:shape id="_x0000_s4052" style="position:absolute;left:4243;top:1431;width:0;height:2062" coordorigin="4243,1431" coordsize="0,2062" path="m4243,2465r,1026e" filled="f" strokecolor="#e3e3e3" strokeweight="1.54pt">
              <v:path arrowok="t"/>
            </v:shape>
            <v:shape id="_x0000_s4051" style="position:absolute;left:4215;top:1431;width:0;height:2062" coordorigin="4215,1431" coordsize="0,2062" path="m4215,2465r,1026e" filled="f" strokecolor="#e2e2e2" strokeweight=".54292mm">
              <v:path arrowok="t"/>
            </v:shape>
            <v:shape id="_x0000_s4050" style="position:absolute;left:4186;top:1431;width:0;height:2062" coordorigin="4186,1431" coordsize="0,2062" path="m4186,2465r,1026e" filled="f" strokecolor="#e2e2e2" strokeweight=".54292mm">
              <v:path arrowok="t"/>
            </v:shape>
            <v:shape id="_x0000_s4049" style="position:absolute;left:4157;top:1431;width:0;height:2062" coordorigin="4157,1431" coordsize="0,2062" path="m4157,2465r,1026e" filled="f" strokecolor="#e2e2e2" strokeweight=".54292mm">
              <v:path arrowok="t"/>
            </v:shape>
            <v:shape id="_x0000_s4048" style="position:absolute;left:4129;top:1431;width:0;height:2062" coordorigin="4129,1431" coordsize="0,2062" path="m4129,2465r,1026e" filled="f" strokecolor="#e2e2e2" strokeweight="1.42pt">
              <v:path arrowok="t"/>
            </v:shape>
            <v:shape id="_x0000_s4047" style="position:absolute;left:4102;top:1431;width:0;height:2062" coordorigin="4102,1431" coordsize="0,2062" path="m4102,2465r,1026e" filled="f" strokecolor="#e2e2e2" strokeweight=".54292mm">
              <v:path arrowok="t"/>
            </v:shape>
            <v:shape id="_x0000_s4046" style="position:absolute;left:4073;top:1431;width:0;height:2062" coordorigin="4073,1431" coordsize="0,2062" path="m4073,2465r,1026e" filled="f" strokecolor="#e1e1e1" strokeweight=".54292mm">
              <v:path arrowok="t"/>
            </v:shape>
            <v:shape id="_x0000_s4045" style="position:absolute;left:4044;top:1431;width:0;height:2062" coordorigin="4044,1431" coordsize="0,2062" path="m4044,2465r,1026e" filled="f" strokecolor="#e1e1e1" strokeweight=".54292mm">
              <v:path arrowok="t"/>
            </v:shape>
            <v:shape id="_x0000_s4044" style="position:absolute;left:4015;top:1431;width:0;height:2062" coordorigin="4015,1431" coordsize="0,2062" path="m4015,2465r,1026e" filled="f" strokecolor="#e1e1e1" strokeweight="1.54pt">
              <v:path arrowok="t"/>
            </v:shape>
            <v:shape id="_x0000_s4043" style="position:absolute;left:3987;top:1431;width:0;height:2062" coordorigin="3987,1431" coordsize="0,2062" path="m3987,2465r,1026e" filled="f" strokecolor="#e1e1e1" strokeweight=".54292mm">
              <v:path arrowok="t"/>
            </v:shape>
            <v:shape id="_x0000_s4042" style="position:absolute;left:3958;top:1431;width:0;height:2062" coordorigin="3958,1431" coordsize="0,2062" path="m3958,2465r,1026e" filled="f" strokecolor="#e1e1e1" strokeweight=".54292mm">
              <v:path arrowok="t"/>
            </v:shape>
            <v:shape id="_x0000_s4041" style="position:absolute;left:3930;top:1431;width:0;height:2062" coordorigin="3930,1431" coordsize="0,2062" path="m3930,2465r,1026e" filled="f" strokecolor="#e1e1e1" strokeweight=".50058mm">
              <v:path arrowok="t"/>
            </v:shape>
            <v:shape id="_x0000_s4040" style="position:absolute;left:3903;top:1431;width:0;height:2062" coordorigin="3903,1431" coordsize="0,2062" path="m3903,2465r,1026e" filled="f" strokecolor="#dfdfdf" strokeweight="1.54pt">
              <v:path arrowok="t"/>
            </v:shape>
            <v:shape id="_x0000_s4039" style="position:absolute;left:3874;top:1431;width:0;height:2062" coordorigin="3874,1431" coordsize="0,2062" path="m3874,2465r,1026e" filled="f" strokecolor="#dfdfdf" strokeweight=".54292mm">
              <v:path arrowok="t"/>
            </v:shape>
            <v:shape id="_x0000_s4038" style="position:absolute;left:3845;top:1431;width:0;height:2062" coordorigin="3845,1431" coordsize="0,2062" path="m3845,2465r,1026e" filled="f" strokecolor="#dfdfdf" strokeweight=".54292mm">
              <v:path arrowok="t"/>
            </v:shape>
            <v:shape id="_x0000_s4037" style="position:absolute;left:3816;top:1431;width:0;height:2062" coordorigin="3816,1431" coordsize="0,2062" path="m3816,2465r,1026e" filled="f" strokecolor="#dfdfdf" strokeweight=".54292mm">
              <v:path arrowok="t"/>
            </v:shape>
            <v:shape id="_x0000_s4036" style="position:absolute;left:3788;top:1431;width:0;height:2062" coordorigin="3788,1431" coordsize="0,2062" path="m3788,2465r,1026e" filled="f" strokecolor="#dfdfdf" strokeweight=".54292mm">
              <v:path arrowok="t"/>
            </v:shape>
            <v:shape id="_x0000_s4035" style="position:absolute;left:3760;top:1431;width:0;height:2062" coordorigin="3760,1431" coordsize="0,2062" path="m3760,2465r,1026e" filled="f" strokecolor="#dedede" strokeweight="1.42pt">
              <v:path arrowok="t"/>
            </v:shape>
            <v:shape id="_x0000_s4034" style="position:absolute;left:3732;top:1431;width:0;height:2062" coordorigin="3732,1431" coordsize="0,2062" path="m3732,2465r,1026e" filled="f" strokecolor="#dedede" strokeweight=".54292mm">
              <v:path arrowok="t"/>
            </v:shape>
            <v:shape id="_x0000_s4033" style="position:absolute;left:3704;top:1431;width:0;height:2062" coordorigin="3704,1431" coordsize="0,2062" path="m3704,2465r,1026e" filled="f" strokecolor="#dedede" strokeweight=".54292mm">
              <v:path arrowok="t"/>
            </v:shape>
            <v:shape id="_x0000_s4032" style="position:absolute;left:3675;top:1431;width:0;height:2062" coordorigin="3675,1431" coordsize="0,2062" path="m3675,2465r,1026e" filled="f" strokecolor="#dedede" strokeweight=".54292mm">
              <v:path arrowok="t"/>
            </v:shape>
            <v:shape id="_x0000_s4031" style="position:absolute;left:3646;top:1431;width:0;height:2062" coordorigin="3646,1431" coordsize="0,2062" path="m3646,2465r,1026e" filled="f" strokecolor="#dedede" strokeweight="1.54pt">
              <v:path arrowok="t"/>
            </v:shape>
            <v:shape id="_x0000_s4030" style="position:absolute;left:3617;top:1431;width:0;height:2062" coordorigin="3617,1431" coordsize="0,2062" path="m3617,2465r,1026e" filled="f" strokecolor="#dedede" strokeweight=".54292mm">
              <v:path arrowok="t"/>
            </v:shape>
            <v:shape id="_x0000_s4029" style="position:absolute;left:3588;top:1431;width:0;height:2062" coordorigin="3588,1431" coordsize="0,2062" path="m3588,2465r,1026e" filled="f" strokecolor="#dedede" strokeweight=".54292mm">
              <v:path arrowok="t"/>
            </v:shape>
            <v:shape id="_x0000_s4028" style="position:absolute;left:3561;top:1431;width:0;height:2062" coordorigin="3561,1431" coordsize="0,2062" path="m3561,2465r,1026e" filled="f" strokecolor="#dedede" strokeweight=".50058mm">
              <v:path arrowok="t"/>
            </v:shape>
            <v:shape id="_x0000_s4027" style="position:absolute;left:3533;top:1431;width:0;height:2062" coordorigin="3533,1431" coordsize="0,2062" path="m3533,2465r,1026e" filled="f" strokecolor="#dedede" strokeweight="1.54pt">
              <v:path arrowok="t"/>
            </v:shape>
            <v:shape id="_x0000_s4026" style="position:absolute;left:3505;top:1431;width:0;height:2062" coordorigin="3505,1431" coordsize="0,2062" path="m3505,2465r,1026e" filled="f" strokecolor="#dedede" strokeweight=".54292mm">
              <v:path arrowok="t"/>
            </v:shape>
            <v:shape id="_x0000_s4025" style="position:absolute;left:3476;top:1431;width:0;height:2062" coordorigin="3476,1431" coordsize="0,2062" path="m3476,2465r,1026e" filled="f" strokecolor="#dedede" strokeweight=".54292mm">
              <v:path arrowok="t"/>
            </v:shape>
            <v:shape id="_x0000_s4024" style="position:absolute;left:3447;top:1431;width:0;height:2062" coordorigin="3447,1431" coordsize="0,2062" path="m3447,2465r,1026e" filled="f" strokecolor="#ddd" strokeweight=".54292mm">
              <v:path arrowok="t"/>
            </v:shape>
            <v:shape id="_x0000_s4023" style="position:absolute;left:3418;top:1431;width:0;height:2062" coordorigin="3418,1431" coordsize="0,2062" path="m3418,2465r,1026e" filled="f" strokecolor="#ddd" strokeweight="1.54pt">
              <v:path arrowok="t"/>
            </v:shape>
            <v:shape id="_x0000_s4022" style="position:absolute;left:3391;top:1431;width:0;height:2062" coordorigin="3391,1431" coordsize="0,2062" path="m3391,2465r,1026e" filled="f" strokecolor="#ddd" strokeweight=".50058mm">
              <v:path arrowok="t"/>
            </v:shape>
            <v:shape id="_x0000_s4021" style="position:absolute;left:3363;top:1431;width:0;height:2062" coordorigin="3363,1431" coordsize="0,2062" path="m3363,2465r,1026e" filled="f" strokecolor="#ddd" strokeweight=".54292mm">
              <v:path arrowok="t"/>
            </v:shape>
            <v:shape id="_x0000_s4020" style="position:absolute;left:3334;top:1431;width:0;height:2062" coordorigin="3334,1431" coordsize="0,2062" path="m3334,2465r,1026e" filled="f" strokecolor="#ddd" strokeweight=".54292mm">
              <v:path arrowok="t"/>
            </v:shape>
            <v:shape id="_x0000_s4019" style="position:absolute;left:3305;top:1431;width:0;height:2062" coordorigin="3305,1431" coordsize="0,2062" path="m3305,2465r,1026e" filled="f" strokecolor="#dbdbdb" strokeweight="1.54pt">
              <v:path arrowok="t"/>
            </v:shape>
            <v:shape id="_x0000_s4018" style="position:absolute;left:3277;top:1431;width:0;height:2062" coordorigin="3277,1431" coordsize="0,2062" path="m3277,2465r,1026e" filled="f" strokecolor="#dbdbdb" strokeweight=".54292mm">
              <v:path arrowok="t"/>
            </v:shape>
            <v:shape id="_x0000_s4017" style="position:absolute;left:3248;top:1431;width:0;height:2062" coordorigin="3248,1431" coordsize="0,2062" path="m3248,2465r,1026e" filled="f" strokecolor="#dbdbdb" strokeweight=".54292mm">
              <v:path arrowok="t"/>
            </v:shape>
            <v:shape id="_x0000_s4016" style="position:absolute;left:3219;top:1431;width:0;height:2062" coordorigin="3219,1431" coordsize="0,2062" path="m3219,2465r,1026e" filled="f" strokecolor="#dbdbdb" strokeweight=".54292mm">
              <v:path arrowok="t"/>
            </v:shape>
            <v:shape id="_x0000_s4015" style="position:absolute;left:3191;top:1431;width:0;height:2062" coordorigin="3191,1431" coordsize="0,2062" path="m3191,2465r,1026e" filled="f" strokecolor="#dbdbdb" strokeweight=".50058mm">
              <v:path arrowok="t"/>
            </v:shape>
            <v:shape id="_x0000_s4014" style="position:absolute;left:3164;top:1431;width:0;height:2062" coordorigin="3164,1431" coordsize="0,2062" path="m3164,2465r,1026e" filled="f" strokecolor="#dadada" strokeweight="1.54pt">
              <v:path arrowok="t"/>
            </v:shape>
            <v:shape id="_x0000_s4013" style="position:absolute;left:3135;top:1431;width:0;height:2062" coordorigin="3135,1431" coordsize="0,2062" path="m3135,2465r,1026e" filled="f" strokecolor="#dadada" strokeweight=".54292mm">
              <v:path arrowok="t"/>
            </v:shape>
            <v:shape id="_x0000_s4012" style="position:absolute;left:3106;top:1431;width:0;height:2062" coordorigin="3106,1431" coordsize="0,2062" path="m3106,2465r,1026e" filled="f" strokecolor="#dadada" strokeweight=".54292mm">
              <v:path arrowok="t"/>
            </v:shape>
            <v:shape id="_x0000_s4011" style="position:absolute;left:3078;top:1431;width:0;height:2062" coordorigin="3078,1431" coordsize="0,2062" path="m3078,2465r,1026e" filled="f" strokecolor="#dadada" strokeweight=".54292mm">
              <v:path arrowok="t"/>
            </v:shape>
            <v:shape id="_x0000_s4010" style="position:absolute;left:3049;top:1431;width:0;height:2062" coordorigin="3049,1431" coordsize="0,2062" path="m3049,2465r,1026e" filled="f" strokecolor="#dadada" strokeweight="1.54pt">
              <v:path arrowok="t"/>
            </v:shape>
            <v:shape id="_x0000_s4009" style="position:absolute;left:3021;top:1431;width:0;height:2062" coordorigin="3021,1431" coordsize="0,2062" path="m3021,2465r,1026e" filled="f" strokecolor="#dadada" strokeweight=".50058mm">
              <v:path arrowok="t"/>
            </v:shape>
            <v:shape id="_x0000_s4008" style="position:absolute;left:2994;top:1431;width:0;height:2062" coordorigin="2994,1431" coordsize="0,2062" path="m2994,2465r,1026e" filled="f" strokecolor="#d9d9d9" strokeweight=".54292mm">
              <v:path arrowok="t"/>
            </v:shape>
            <v:shape id="_x0000_s4007" style="position:absolute;left:2965;top:1431;width:0;height:2062" coordorigin="2965,1431" coordsize="0,2062" path="m2965,2465r,1026e" filled="f" strokecolor="#d9d9d9" strokeweight=".54292mm">
              <v:path arrowok="t"/>
            </v:shape>
            <v:shape id="_x0000_s4006" style="position:absolute;left:2936;top:1431;width:0;height:2062" coordorigin="2936,1431" coordsize="0,2062" path="m2936,2465r,1026e" filled="f" strokecolor="#d9d9d9" strokeweight="1.54pt">
              <v:path arrowok="t"/>
            </v:shape>
            <v:shape id="_x0000_s4005" style="position:absolute;left:2907;top:1431;width:0;height:2062" coordorigin="2907,1431" coordsize="0,2062" path="m2907,2465r,1026e" filled="f" strokecolor="#d9d9d9" strokeweight=".54292mm">
              <v:path arrowok="t"/>
            </v:shape>
            <v:shape id="_x0000_s4004" style="position:absolute;left:2878;top:1431;width:0;height:2062" coordorigin="2878,1431" coordsize="0,2062" path="m2878,2465r,1026e" filled="f" strokecolor="#d9d9d9" strokeweight=".54292mm">
              <v:path arrowok="t"/>
            </v:shape>
            <v:shape id="_x0000_s4003" style="position:absolute;left:2850;top:1431;width:0;height:2062" coordorigin="2850,1431" coordsize="0,2062" path="m2850,2465r,1026e" filled="f" strokecolor="#d9d9d9" strokeweight=".54292mm">
              <v:path arrowok="t"/>
            </v:shape>
            <v:shape id="_x0000_s4002" style="position:absolute;left:2822;top:1431;width:0;height:2062" coordorigin="2822,1431" coordsize="0,2062" path="m2822,2465r,1026e" filled="f" strokecolor="#d9d9d9" strokeweight="1.42pt">
              <v:path arrowok="t"/>
            </v:shape>
            <v:shape id="_x0000_s4001" style="position:absolute;left:2794;top:1431;width:0;height:2062" coordorigin="2794,1431" coordsize="0,2062" path="m2794,2465r,1026e" filled="f" strokecolor="#d9d9d9" strokeweight=".54292mm">
              <v:path arrowok="t"/>
            </v:shape>
            <v:shape id="_x0000_s4000" style="position:absolute;left:2766;top:1431;width:0;height:2062" coordorigin="2766,1431" coordsize="0,2062" path="m2766,2465r,1026e" filled="f" strokecolor="#d9d9d9" strokeweight=".54292mm">
              <v:path arrowok="t"/>
            </v:shape>
            <v:shape id="_x0000_s3999" style="position:absolute;left:2737;top:1431;width:0;height:2062" coordorigin="2737,1431" coordsize="0,2062" path="m2737,2465r,1026e" filled="f" strokecolor="#d9d9d9" strokeweight=".54292mm">
              <v:path arrowok="t"/>
            </v:shape>
            <v:shape id="_x0000_s3998" style="position:absolute;left:2708;top:1431;width:0;height:2062" coordorigin="2708,1431" coordsize="0,2062" path="m2708,2465r,1026e" filled="f" strokecolor="#d8d8d8" strokeweight=".54292mm">
              <v:path arrowok="t"/>
            </v:shape>
            <v:shape id="_x0000_s3997" style="position:absolute;left:2679;top:1431;width:0;height:2062" coordorigin="2679,1431" coordsize="0,2062" path="m2679,2465r,1026e" filled="f" strokecolor="#d8d8d8" strokeweight="1.54pt">
              <v:path arrowok="t"/>
            </v:shape>
            <v:shape id="_x0000_s3996" style="position:absolute;left:2652;top:1431;width:0;height:2062" coordorigin="2652,1431" coordsize="0,2062" path="m2652,2465r,1026e" filled="f" strokecolor="#d8d8d8" strokeweight=".50058mm">
              <v:path arrowok="t"/>
            </v:shape>
            <v:shape id="_x0000_s3995" style="position:absolute;left:2624;top:1431;width:0;height:2062" coordorigin="2624,1431" coordsize="0,2062" path="m2624,2465r,1026e" filled="f" strokecolor="#d8d8d8" strokeweight=".54292mm">
              <v:path arrowok="t"/>
            </v:shape>
            <v:shape id="_x0000_s3994" style="position:absolute;left:2595;top:1431;width:0;height:2062" coordorigin="2595,1431" coordsize="0,2062" path="m2595,2465r,1026e" filled="f" strokecolor="#d8d8d8" strokeweight=".54292mm">
              <v:path arrowok="t"/>
            </v:shape>
            <v:shape id="_x0000_s3993" style="position:absolute;left:2567;top:1431;width:0;height:2062" coordorigin="2567,1431" coordsize="0,2062" path="m2567,2465r,1026e" filled="f" strokecolor="#d8d8d8" strokeweight="1.54pt">
              <v:path arrowok="t"/>
            </v:shape>
            <v:shape id="_x0000_s3992" style="position:absolute;left:1758;top:2894;width:796;height:597" coordorigin="1758,2894" coordsize="796,597" path="m1758,2894r,597l2555,3491r,-597l1758,2894xe" fillcolor="#d8d8d8" stroked="f">
              <v:path arrowok="t"/>
            </v:shape>
            <v:shape id="_x0000_s3991" style="position:absolute;left:1360;top:2040;width:0;height:853" coordorigin="1360,2040" coordsize="0,853" path="m1360,2040r,854e" filled="f" strokecolor="#ccc" strokeweight=".36pt">
              <v:path arrowok="t"/>
            </v:shape>
            <v:shape id="_x0000_s3990" style="position:absolute;left:1758;top:2894;width:0;height:597" coordorigin="1758,2894" coordsize="0,597" path="m1758,2894r,597e" filled="f" strokecolor="#d8d8d8" strokeweight=".24pt">
              <v:path arrowok="t"/>
            </v:shape>
            <v:shape id="_x0000_s3989" style="position:absolute;left:2555;top:2040;width:0;height:853" coordorigin="2555,2040" coordsize="0,853" path="m2555,2040r,854e" filled="f" strokecolor="#ccc" strokeweight=".36pt">
              <v:path arrowok="t"/>
            </v:shape>
            <v:shape id="_x0000_s3988" style="position:absolute;left:10367;top:2465;width:0;height:1026" coordorigin="10367,2465" coordsize="0,1026" path="m10367,2465r,1026e" filled="f" strokecolor="#d8d8d8" strokeweight=".24pt">
              <v:path arrowok="t"/>
            </v:shape>
            <v:shape id="_x0000_s3987" style="position:absolute;left:1358;top:2040;width:1202;height:0" coordorigin="1358,2040" coordsize="1202,0" path="m1358,2040r1201,e" filled="f" strokecolor="#ccc" strokeweight=".36pt">
              <v:path arrowok="t"/>
            </v:shape>
            <v:shape id="_x0000_s3986" style="position:absolute;left:2552;top:2465;width:7817;height:0" coordorigin="2552,2465" coordsize="7817,0" path="m2552,2465r7818,e" filled="f" strokecolor="#d8d8d8" strokeweight=".24pt">
              <v:path arrowok="t"/>
            </v:shape>
            <v:shape id="_x0000_s3985" style="position:absolute;left:1358;top:2894;width:1202;height:0" coordorigin="1358,2894" coordsize="1202,0" path="m1358,2894r1201,e" filled="f" strokecolor="#ccc" strokeweight=".36pt">
              <v:path arrowok="t"/>
            </v:shape>
            <v:shape id="_x0000_s3984" style="position:absolute;left:1756;top:3491;width:8614;height:0" coordorigin="1756,3491" coordsize="8614,0" path="m1756,3491r8614,e" filled="f" strokecolor="#d8d8d8" strokeweight=".24pt">
              <v:path arrowok="t"/>
            </v:shape>
            <v:shape id="_x0000_s3983" style="position:absolute;left:10367;top:2465;width:0;height:1026" coordorigin="10367,2465" coordsize="0,1026" path="m10367,2465r,1026e" filled="f" strokecolor="#d8d8d8" strokeweight=".24pt">
              <v:path arrowok="t"/>
            </v:shape>
            <v:shape id="_x0000_s3982" style="position:absolute;left:1360;top:2040;width:0;height:853" coordorigin="1360,2040" coordsize="0,853" path="m1360,2040r,854e" filled="f" strokecolor="#ccc" strokeweight=".36pt">
              <v:path arrowok="t"/>
            </v:shape>
            <v:shape id="_x0000_s3981" style="position:absolute;left:1756;top:3491;width:8614;height:0" coordorigin="1756,3491" coordsize="8614,0" path="m1756,3491r8614,e" filled="f" strokecolor="#d8d8d8" strokeweight=".24pt">
              <v:path arrowok="t"/>
            </v:shape>
            <v:shape id="_x0000_s3980" style="position:absolute;left:1358;top:2040;width:1202;height:0" coordorigin="1358,2040" coordsize="1202,0" path="m1358,2040r1201,e" filled="f" strokecolor="#ccc" strokeweight=".36pt">
              <v:path arrowok="t"/>
            </v:shape>
            <w10:wrap anchorx="page" anchory="page"/>
          </v:group>
        </w:pict>
      </w:r>
      <w:r w:rsidR="004C5DE0"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전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국</w:t>
      </w:r>
      <w:r w:rsidR="004C5DE0">
        <w:rPr>
          <w:rFonts w:ascii="HCR Batang" w:eastAsia="HCR Batang" w:hAnsi="HCR Batang" w:cs="HCR Batang"/>
          <w:spacing w:val="62"/>
          <w:sz w:val="50"/>
          <w:szCs w:val="50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동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료</w:t>
      </w:r>
    </w:p>
    <w:p w:rsidR="00045FFA" w:rsidRDefault="004C5DE0">
      <w:pPr>
        <w:spacing w:line="480" w:lineRule="exact"/>
        <w:rPr>
          <w:rFonts w:ascii="HCR Batang" w:eastAsia="HCR Batang" w:hAnsi="HCR Batang" w:cs="HCR Batang"/>
          <w:sz w:val="50"/>
          <w:szCs w:val="50"/>
          <w:lang w:eastAsia="ko-KR"/>
        </w:rPr>
        <w:sectPr w:rsidR="00045FFA">
          <w:type w:val="continuous"/>
          <w:pgSz w:w="11900" w:h="16820"/>
          <w:pgMar w:top="1580" w:right="1100" w:bottom="280" w:left="1200" w:header="720" w:footer="720" w:gutter="0"/>
          <w:cols w:num="2" w:space="720" w:equalWidth="0">
            <w:col w:w="4084" w:space="250"/>
            <w:col w:w="5266"/>
          </w:cols>
        </w:sectPr>
      </w:pPr>
      <w:r>
        <w:rPr>
          <w:lang w:eastAsia="ko-KR"/>
        </w:rPr>
        <w:br w:type="column"/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대학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과</w:t>
      </w:r>
      <w:r>
        <w:rPr>
          <w:rFonts w:ascii="HCR Batang" w:eastAsia="HCR Batang" w:hAnsi="HCR Batang" w:cs="HCR Batang"/>
          <w:spacing w:val="43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비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교</w:t>
      </w:r>
    </w:p>
    <w:p w:rsidR="00045FFA" w:rsidRDefault="00045FFA">
      <w:pPr>
        <w:spacing w:before="8" w:line="160" w:lineRule="exact"/>
        <w:rPr>
          <w:sz w:val="16"/>
          <w:szCs w:val="16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60" w:lineRule="exact"/>
        <w:ind w:left="302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1.</w:t>
      </w:r>
      <w:r>
        <w:rPr>
          <w:rFonts w:ascii="HCR Batang" w:eastAsia="HCR Batang" w:hAnsi="HCR Batang" w:cs="HCR Batang"/>
          <w:spacing w:val="48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조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사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개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요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및</w:t>
      </w:r>
      <w:r>
        <w:rPr>
          <w:rFonts w:ascii="HCR Batang" w:eastAsia="HCR Batang" w:hAnsi="HCR Batang" w:cs="HCR Batang"/>
          <w:spacing w:val="27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참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여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대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학</w:t>
      </w:r>
    </w:p>
    <w:p w:rsidR="00045FFA" w:rsidRDefault="00045FFA">
      <w:pPr>
        <w:spacing w:before="3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요</w:t>
      </w:r>
    </w:p>
    <w:p w:rsidR="00045FFA" w:rsidRDefault="004C5DE0">
      <w:pPr>
        <w:spacing w:before="26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기    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간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3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5년</w:t>
      </w:r>
      <w:r>
        <w:rPr>
          <w:rFonts w:ascii="HCR Batang" w:eastAsia="HCR Batang" w:hAnsi="HCR Batang" w:cs="HCR Batang"/>
          <w:spacing w:val="4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월</w:t>
      </w:r>
      <w:r>
        <w:rPr>
          <w:rFonts w:ascii="HCR Batang" w:eastAsia="HCR Batang" w:hAnsi="HCR Batang" w:cs="HCR Batang"/>
          <w:spacing w:val="3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pacing w:val="2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~</w:t>
      </w:r>
      <w:r>
        <w:rPr>
          <w:rFonts w:ascii="HCR Batang" w:eastAsia="HCR Batang" w:hAnsi="HCR Batang" w:cs="HCR Batang"/>
          <w:spacing w:val="5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5년</w:t>
      </w:r>
      <w:r>
        <w:rPr>
          <w:rFonts w:ascii="HCR Batang" w:eastAsia="HCR Batang" w:hAnsi="HCR Batang" w:cs="HCR Batang"/>
          <w:spacing w:val="4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월</w:t>
      </w:r>
      <w:r>
        <w:rPr>
          <w:rFonts w:ascii="HCR Batang" w:eastAsia="HCR Batang" w:hAnsi="HCR Batang" w:cs="HCR Batang"/>
          <w:spacing w:val="3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25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일</w:t>
      </w:r>
    </w:p>
    <w:p w:rsidR="00045FFA" w:rsidRDefault="004C5DE0">
      <w:pPr>
        <w:spacing w:before="28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조사기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3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한국대학교육협의회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학부교육선진화선도대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학 </w:t>
      </w:r>
      <w:r>
        <w:rPr>
          <w:rFonts w:ascii="HCR Batang" w:eastAsia="HCR Batang" w:hAnsi="HCR Batang" w:cs="HCR Batang"/>
          <w:spacing w:val="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협의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회</w:t>
      </w:r>
    </w:p>
    <w:p w:rsidR="00045FFA" w:rsidRDefault="004C5DE0">
      <w:pPr>
        <w:spacing w:before="28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방    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법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3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웹기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설문조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spacing w:val="1"/>
          <w:w w:val="97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tp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-2"/>
          <w:w w:val="65"/>
          <w:sz w:val="24"/>
          <w:szCs w:val="24"/>
          <w:lang w:eastAsia="ko-KR"/>
        </w:rPr>
        <w:t>/</w:t>
      </w:r>
      <w:r>
        <w:rPr>
          <w:rFonts w:ascii="HCR Batang" w:eastAsia="HCR Batang" w:hAnsi="HCR Batang" w:cs="HCR Batang"/>
          <w:w w:val="65"/>
          <w:sz w:val="24"/>
          <w:szCs w:val="24"/>
          <w:lang w:eastAsia="ko-KR"/>
        </w:rPr>
        <w:t>/</w:t>
      </w:r>
      <w:r>
        <w:rPr>
          <w:rFonts w:ascii="HCR Batang" w:eastAsia="HCR Batang" w:hAnsi="HCR Batang" w:cs="HCR Batang"/>
          <w:spacing w:val="-2"/>
          <w:w w:val="85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2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1"/>
          <w:w w:val="82"/>
          <w:sz w:val="24"/>
          <w:szCs w:val="24"/>
          <w:lang w:eastAsia="ko-KR"/>
        </w:rPr>
        <w:t>v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y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spacing w:val="-2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2"/>
          <w:w w:val="85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3"/>
          <w:w w:val="81"/>
          <w:sz w:val="24"/>
          <w:szCs w:val="24"/>
          <w:lang w:eastAsia="ko-KR"/>
        </w:rPr>
        <w:t>y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-1"/>
          <w:w w:val="83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2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2"/>
          <w:w w:val="95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w w:val="65"/>
          <w:sz w:val="24"/>
          <w:szCs w:val="24"/>
          <w:lang w:eastAsia="ko-KR"/>
        </w:rPr>
        <w:t>/</w:t>
      </w:r>
      <w:r>
        <w:rPr>
          <w:rFonts w:ascii="HCR Batang" w:eastAsia="HCR Batang" w:hAnsi="HCR Batang" w:cs="HCR Batang"/>
          <w:spacing w:val="-2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2"/>
          <w:w w:val="65"/>
          <w:sz w:val="24"/>
          <w:szCs w:val="24"/>
          <w:lang w:eastAsia="ko-KR"/>
        </w:rPr>
        <w:t>/</w:t>
      </w:r>
      <w:r>
        <w:rPr>
          <w:rFonts w:ascii="HCR Batang" w:eastAsia="HCR Batang" w:hAnsi="HCR Batang" w:cs="HCR Batang"/>
          <w:spacing w:val="-1"/>
          <w:w w:val="92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1"/>
          <w:w w:val="94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3"/>
          <w:w w:val="83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3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8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2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(비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집단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4C5DE0">
      <w:pPr>
        <w:spacing w:before="29" w:line="420" w:lineRule="exact"/>
        <w:ind w:left="448" w:right="145" w:hanging="34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서에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별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값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가나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4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든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(9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>9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개교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권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형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6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권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형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(8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단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비교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before="8" w:line="180" w:lineRule="exact"/>
        <w:rPr>
          <w:sz w:val="18"/>
          <w:szCs w:val="18"/>
          <w:lang w:eastAsia="ko-KR"/>
        </w:rPr>
      </w:pPr>
    </w:p>
    <w:tbl>
      <w:tblPr>
        <w:tblW w:w="0" w:type="auto"/>
        <w:tblInd w:w="1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45"/>
        <w:gridCol w:w="2243"/>
        <w:gridCol w:w="2243"/>
      </w:tblGrid>
      <w:tr w:rsidR="00045FFA">
        <w:trPr>
          <w:trHeight w:hRule="exact" w:val="482"/>
        </w:trPr>
        <w:tc>
          <w:tcPr>
            <w:tcW w:w="9331" w:type="dxa"/>
            <w:gridSpan w:val="3"/>
            <w:tcBorders>
              <w:top w:val="single" w:sz="9" w:space="0" w:color="000000"/>
              <w:left w:val="nil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3"/>
              <w:ind w:left="3105" w:right="310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전</w:t>
            </w:r>
            <w:r>
              <w:rPr>
                <w:rFonts w:ascii="Malgun Gothic" w:eastAsia="Malgun Gothic" w:hAnsi="Malgun Gothic" w:cs="Malgun Gothic"/>
              </w:rPr>
              <w:t>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</w:t>
            </w:r>
            <w:r>
              <w:rPr>
                <w:rFonts w:ascii="Malgun Gothic" w:eastAsia="Malgun Gothic" w:hAnsi="Malgun Gothic" w:cs="Malgun Gothic"/>
              </w:rPr>
              <w:t>참여</w:t>
            </w:r>
            <w:r>
              <w:rPr>
                <w:rFonts w:ascii="Malgun Gothic" w:eastAsia="Malgun Gothic" w:hAnsi="Malgun Gothic" w:cs="Malgun Gothic"/>
                <w:spacing w:val="2"/>
              </w:rPr>
              <w:t>대</w:t>
            </w:r>
            <w:r>
              <w:rPr>
                <w:rFonts w:ascii="Malgun Gothic" w:eastAsia="Malgun Gothic" w:hAnsi="Malgun Gothic" w:cs="Malgun Gothic"/>
              </w:rPr>
              <w:t>학</w:t>
            </w:r>
            <w:r>
              <w:rPr>
                <w:rFonts w:ascii="Malgun Gothic" w:eastAsia="Malgun Gothic" w:hAnsi="Malgun Gothic" w:cs="Malgun Gothic"/>
                <w:spacing w:val="-26"/>
              </w:rPr>
              <w:t xml:space="preserve"> </w:t>
            </w:r>
            <w:r>
              <w:rPr>
                <w:rFonts w:ascii="Malgun Gothic" w:eastAsia="Malgun Gothic" w:hAnsi="Malgun Gothic" w:cs="Malgun Gothic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</w:rPr>
              <w:t>9</w:t>
            </w:r>
            <w:r>
              <w:rPr>
                <w:rFonts w:ascii="Malgun Gothic" w:eastAsia="Malgun Gothic" w:hAnsi="Malgun Gothic" w:cs="Malgun Gothic"/>
                <w:spacing w:val="-1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</w:rPr>
              <w:t>개</w:t>
            </w:r>
            <w:r>
              <w:rPr>
                <w:rFonts w:ascii="Malgun Gothic" w:eastAsia="Malgun Gothic" w:hAnsi="Malgun Gothic" w:cs="Malgun Gothic"/>
              </w:rPr>
              <w:t>교</w:t>
            </w:r>
            <w:r>
              <w:rPr>
                <w:rFonts w:ascii="Malgun Gothic" w:eastAsia="Malgun Gothic" w:hAnsi="Malgun Gothic" w:cs="Malgun Gothic"/>
                <w:spacing w:val="33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명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707"/>
        </w:trPr>
        <w:tc>
          <w:tcPr>
            <w:tcW w:w="484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8" w:line="300" w:lineRule="exact"/>
              <w:ind w:left="101" w:right="445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톨</w:t>
            </w:r>
            <w:r>
              <w:rPr>
                <w:rFonts w:ascii="HCR Batang" w:eastAsia="HCR Batang" w:hAnsi="HCR Batang" w:cs="HCR Batang"/>
                <w:lang w:eastAsia="ko-KR"/>
              </w:rPr>
              <w:t>릭대,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lang w:eastAsia="ko-KR"/>
              </w:rPr>
              <w:t>톨릭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lang w:eastAsia="ko-KR"/>
              </w:rPr>
              <w:t>동대,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강</w:t>
            </w:r>
            <w:r>
              <w:rPr>
                <w:rFonts w:ascii="HCR Batang" w:eastAsia="HCR Batang" w:hAnsi="HCR Batang" w:cs="HCR Batang"/>
                <w:lang w:eastAsia="ko-KR"/>
              </w:rPr>
              <w:t>남대,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강</w:t>
            </w:r>
            <w:r>
              <w:rPr>
                <w:rFonts w:ascii="HCR Batang" w:eastAsia="HCR Batang" w:hAnsi="HCR Batang" w:cs="HCR Batang"/>
                <w:lang w:eastAsia="ko-KR"/>
              </w:rPr>
              <w:t>릉원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lang w:eastAsia="ko-KR"/>
              </w:rPr>
              <w:t>대, 건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남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</w:p>
          <w:p w:rsidR="00045FFA" w:rsidRDefault="004C5DE0">
            <w:pPr>
              <w:spacing w:before="3" w:line="300" w:lineRule="exact"/>
              <w:ind w:left="101" w:right="257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광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운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광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광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lang w:eastAsia="ko-KR"/>
              </w:rPr>
              <w:t>여대,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군</w:t>
            </w:r>
            <w:r>
              <w:rPr>
                <w:rFonts w:ascii="HCR Batang" w:eastAsia="HCR Batang" w:hAnsi="HCR Batang" w:cs="HCR Batang"/>
                <w:lang w:eastAsia="ko-KR"/>
              </w:rPr>
              <w:t>산대,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극</w:t>
            </w:r>
            <w:r>
              <w:rPr>
                <w:rFonts w:ascii="HCR Batang" w:eastAsia="HCR Batang" w:hAnsi="HCR Batang" w:cs="HCR Batang"/>
                <w:lang w:eastAsia="ko-KR"/>
              </w:rPr>
              <w:t>동대, 금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오</w:t>
            </w:r>
            <w:r>
              <w:rPr>
                <w:rFonts w:ascii="HCR Batang" w:eastAsia="HCR Batang" w:hAnsi="HCR Batang" w:cs="HCR Batang"/>
                <w:lang w:eastAsia="ko-KR"/>
              </w:rPr>
              <w:t>공대,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lang w:eastAsia="ko-KR"/>
              </w:rPr>
              <w:t>사렛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남서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울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lang w:eastAsia="ko-KR"/>
              </w:rPr>
              <w:t>가톨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릭</w:t>
            </w:r>
            <w:r>
              <w:rPr>
                <w:rFonts w:ascii="HCR Batang" w:eastAsia="HCR Batang" w:hAnsi="HCR Batang" w:cs="HCR Batang"/>
                <w:lang w:eastAsia="ko-KR"/>
              </w:rPr>
              <w:t>대, 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진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덕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lang w:eastAsia="ko-KR"/>
              </w:rPr>
              <w:t>여대,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lang w:eastAsia="ko-KR"/>
              </w:rPr>
              <w:t>국대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lang w:eastAsia="ko-KR"/>
              </w:rPr>
              <w:t>경주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동명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</w:p>
          <w:p w:rsidR="00045FFA" w:rsidRDefault="004C5DE0">
            <w:pPr>
              <w:spacing w:before="3" w:line="300" w:lineRule="exact"/>
              <w:ind w:left="101" w:right="418"/>
              <w:jc w:val="both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lang w:eastAsia="ko-KR"/>
              </w:rPr>
              <w:t>대, 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lang w:eastAsia="ko-KR"/>
              </w:rPr>
              <w:t>대, 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아</w:t>
            </w:r>
            <w:r>
              <w:rPr>
                <w:rFonts w:ascii="HCR Batang" w:eastAsia="HCR Batang" w:hAnsi="HCR Batang" w:cs="HCR Batang"/>
                <w:lang w:eastAsia="ko-KR"/>
              </w:rPr>
              <w:t>대, 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lang w:eastAsia="ko-KR"/>
              </w:rPr>
              <w:t>대, 목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원</w:t>
            </w:r>
            <w:r>
              <w:rPr>
                <w:rFonts w:ascii="HCR Batang" w:eastAsia="HCR Batang" w:hAnsi="HCR Batang" w:cs="HCR Batang"/>
                <w:lang w:eastAsia="ko-KR"/>
              </w:rPr>
              <w:t>대, 목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포</w:t>
            </w:r>
            <w:r>
              <w:rPr>
                <w:rFonts w:ascii="HCR Batang" w:eastAsia="HCR Batang" w:hAnsi="HCR Batang" w:cs="HCR Batang"/>
                <w:lang w:eastAsia="ko-KR"/>
              </w:rPr>
              <w:t>대, 배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재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백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석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산</w:t>
            </w:r>
            <w:r>
              <w:rPr>
                <w:rFonts w:ascii="HCR Batang" w:eastAsia="HCR Batang" w:hAnsi="HCR Batang" w:cs="HCR Batang"/>
                <w:lang w:eastAsia="ko-KR"/>
              </w:rPr>
              <w:t>가톨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릭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산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산</w:t>
            </w:r>
            <w:r>
              <w:rPr>
                <w:rFonts w:ascii="HCR Batang" w:eastAsia="HCR Batang" w:hAnsi="HCR Batang" w:cs="HCR Batang"/>
                <w:lang w:eastAsia="ko-KR"/>
              </w:rPr>
              <w:t>외대, 삼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육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강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울</w:t>
            </w:r>
            <w:r>
              <w:rPr>
                <w:rFonts w:ascii="HCR Batang" w:eastAsia="HCR Batang" w:hAnsi="HCR Batang" w:cs="HCR Batang"/>
                <w:lang w:eastAsia="ko-KR"/>
              </w:rPr>
              <w:t>시립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서울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</w:p>
          <w:p w:rsidR="00045FFA" w:rsidRDefault="004C5DE0">
            <w:pPr>
              <w:spacing w:before="3" w:line="300" w:lineRule="exact"/>
              <w:ind w:left="101" w:right="68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원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선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천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천</w:t>
            </w:r>
            <w:r>
              <w:rPr>
                <w:rFonts w:ascii="HCR Batang" w:eastAsia="HCR Batang" w:hAnsi="HCR Batang" w:cs="HCR Batang"/>
                <w:lang w:eastAsia="ko-KR"/>
              </w:rPr>
              <w:t>향대,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lang w:eastAsia="ko-KR"/>
              </w:rPr>
              <w:t>경대, 신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라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안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안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영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남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영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lang w:eastAsia="ko-KR"/>
              </w:rPr>
              <w:t>대, 우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석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송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산</w:t>
            </w:r>
            <w:r>
              <w:rPr>
                <w:rFonts w:ascii="HCR Batang" w:eastAsia="HCR Batang" w:hAnsi="HCR Batang" w:cs="HCR Batang"/>
                <w:lang w:eastAsia="ko-KR"/>
              </w:rPr>
              <w:t>과기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원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울산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위덕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인제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</w:p>
          <w:p w:rsidR="00045FFA" w:rsidRDefault="004C5DE0">
            <w:pPr>
              <w:spacing w:before="3" w:line="300" w:lineRule="exact"/>
              <w:ind w:left="101" w:right="257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남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북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조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선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중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창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원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청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운</w:t>
            </w:r>
            <w:r>
              <w:rPr>
                <w:rFonts w:ascii="HCR Batang" w:eastAsia="HCR Batang" w:hAnsi="HCR Batang" w:cs="HCR Batang"/>
                <w:lang w:eastAsia="ko-KR"/>
              </w:rPr>
              <w:t>대, 청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초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당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충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남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충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북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평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택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포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항</w:t>
            </w:r>
            <w:r>
              <w:rPr>
                <w:rFonts w:ascii="HCR Batang" w:eastAsia="HCR Batang" w:hAnsi="HCR Batang" w:cs="HCR Batang"/>
                <w:lang w:eastAsia="ko-KR"/>
              </w:rPr>
              <w:t>공대, 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국</w:t>
            </w:r>
            <w:r>
              <w:rPr>
                <w:rFonts w:ascii="HCR Batang" w:eastAsia="HCR Batang" w:hAnsi="HCR Batang" w:cs="HCR Batang"/>
                <w:lang w:eastAsia="ko-KR"/>
              </w:rPr>
              <w:t>기술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lang w:eastAsia="ko-KR"/>
              </w:rPr>
              <w:t>육대,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lang w:eastAsia="ko-KR"/>
              </w:rPr>
              <w:t>동대,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lang w:eastAsia="ko-KR"/>
              </w:rPr>
              <w:t>려대,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lang w:eastAsia="ko-KR"/>
              </w:rPr>
              <w:t>림대,</w:t>
            </w:r>
          </w:p>
          <w:p w:rsidR="00045FFA" w:rsidRDefault="004C5DE0">
            <w:pPr>
              <w:spacing w:before="3" w:line="300" w:lineRule="exact"/>
              <w:ind w:left="101" w:right="68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세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영</w:t>
            </w:r>
            <w:r>
              <w:rPr>
                <w:rFonts w:ascii="HCR Batang" w:eastAsia="HCR Batang" w:hAnsi="HCR Batang" w:cs="HCR Batang"/>
                <w:lang w:eastAsia="ko-KR"/>
              </w:rPr>
              <w:t>신학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호남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호서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 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원</w:t>
            </w:r>
            <w:r>
              <w:rPr>
                <w:rFonts w:ascii="HCR Batang" w:eastAsia="HCR Batang" w:hAnsi="HCR Batang" w:cs="HCR Batang"/>
                <w:lang w:eastAsia="ko-KR"/>
              </w:rPr>
              <w:t>대</w:t>
            </w:r>
          </w:p>
        </w:tc>
        <w:tc>
          <w:tcPr>
            <w:tcW w:w="448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045FFA">
            <w:pPr>
              <w:spacing w:before="5" w:line="120" w:lineRule="exact"/>
              <w:rPr>
                <w:sz w:val="12"/>
                <w:szCs w:val="12"/>
                <w:lang w:eastAsia="ko-KR"/>
              </w:rPr>
            </w:pPr>
          </w:p>
          <w:p w:rsidR="00045FFA" w:rsidRDefault="004C5DE0">
            <w:pPr>
              <w:ind w:left="620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spacing w:val="2"/>
                <w:lang w:eastAsia="ko-KR"/>
              </w:rPr>
              <w:t>수</w:t>
            </w:r>
            <w:r>
              <w:rPr>
                <w:rFonts w:ascii="Malgun Gothic" w:eastAsia="Malgun Gothic" w:hAnsi="Malgun Gothic" w:cs="Malgun Gothic"/>
                <w:lang w:eastAsia="ko-KR"/>
              </w:rPr>
              <w:t>도권</w:t>
            </w:r>
            <w:r>
              <w:rPr>
                <w:rFonts w:ascii="Malgun Gothic" w:eastAsia="Malgun Gothic" w:hAnsi="Malgun Gothic" w:cs="Malgun Gothic"/>
                <w:spacing w:val="-12"/>
                <w:lang w:eastAsia="ko-KR"/>
              </w:rPr>
              <w:t xml:space="preserve"> </w:t>
            </w:r>
            <w:r>
              <w:rPr>
                <w:rFonts w:ascii="Malgun Gothic" w:eastAsia="Malgun Gothic" w:hAnsi="Malgun Gothic" w:cs="Malgun Gothic"/>
                <w:lang w:eastAsia="ko-KR"/>
              </w:rPr>
              <w:t>대</w:t>
            </w:r>
            <w:r>
              <w:rPr>
                <w:rFonts w:ascii="Malgun Gothic" w:eastAsia="Malgun Gothic" w:hAnsi="Malgun Gothic" w:cs="Malgun Gothic"/>
                <w:spacing w:val="2"/>
                <w:lang w:eastAsia="ko-KR"/>
              </w:rPr>
              <w:t>형</w:t>
            </w:r>
            <w:r>
              <w:rPr>
                <w:rFonts w:ascii="Malgun Gothic" w:eastAsia="Malgun Gothic" w:hAnsi="Malgun Gothic" w:cs="Malgun Gothic"/>
                <w:lang w:eastAsia="ko-KR"/>
              </w:rPr>
              <w:t>대학</w:t>
            </w:r>
            <w:r>
              <w:rPr>
                <w:rFonts w:ascii="Malgun Gothic" w:eastAsia="Malgun Gothic" w:hAnsi="Malgun Gothic" w:cs="Malgun Gothic"/>
                <w:spacing w:val="-26"/>
                <w:lang w:eastAsia="ko-KR"/>
              </w:rPr>
              <w:t xml:space="preserve"> </w:t>
            </w:r>
            <w:r>
              <w:rPr>
                <w:rFonts w:ascii="Malgun Gothic" w:eastAsia="Malgun Gothic" w:hAnsi="Malgun Gothic" w:cs="Malgun Gothic"/>
                <w:lang w:eastAsia="ko-KR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lang w:eastAsia="ko-KR"/>
              </w:rPr>
              <w:t>16</w:t>
            </w:r>
            <w:r>
              <w:rPr>
                <w:rFonts w:ascii="Malgun Gothic" w:eastAsia="Malgun Gothic" w:hAnsi="Malgun Gothic" w:cs="Malgun Gothic"/>
                <w:lang w:eastAsia="ko-KR"/>
              </w:rPr>
              <w:t>개교</w:t>
            </w:r>
            <w:r>
              <w:rPr>
                <w:rFonts w:ascii="Malgun Gothic" w:eastAsia="Malgun Gothic" w:hAnsi="Malgun Gothic" w:cs="Malgun Gothic"/>
                <w:spacing w:val="33"/>
                <w:lang w:eastAsia="ko-KR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lang w:eastAsia="ko-KR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lang w:eastAsia="ko-KR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lang w:eastAsia="ko-KR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lang w:eastAsia="ko-KR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lang w:eastAsia="ko-KR"/>
              </w:rPr>
              <w:t>81</w:t>
            </w:r>
            <w:r>
              <w:rPr>
                <w:rFonts w:ascii="Malgun Gothic" w:eastAsia="Malgun Gothic" w:hAnsi="Malgun Gothic" w:cs="Malgun Gothic"/>
                <w:w w:val="93"/>
                <w:lang w:eastAsia="ko-KR"/>
              </w:rPr>
              <w:t>명</w:t>
            </w:r>
            <w:r>
              <w:rPr>
                <w:rFonts w:ascii="Malgun Gothic" w:eastAsia="Malgun Gothic" w:hAnsi="Malgun Gothic" w:cs="Malgun Gothic"/>
                <w:w w:val="118"/>
                <w:lang w:eastAsia="ko-KR"/>
              </w:rPr>
              <w:t>)</w:t>
            </w:r>
          </w:p>
        </w:tc>
      </w:tr>
      <w:tr w:rsidR="00045FFA">
        <w:trPr>
          <w:trHeight w:hRule="exact" w:val="1028"/>
        </w:trPr>
        <w:tc>
          <w:tcPr>
            <w:tcW w:w="484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2243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045FFA">
            <w:pPr>
              <w:spacing w:before="2" w:line="140" w:lineRule="exact"/>
              <w:rPr>
                <w:sz w:val="15"/>
                <w:szCs w:val="15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228" w:lineRule="auto"/>
              <w:ind w:left="97" w:right="553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건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국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국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민</w:t>
            </w:r>
            <w:r>
              <w:rPr>
                <w:rFonts w:ascii="HCR Batang" w:eastAsia="HCR Batang" w:hAnsi="HCR Batang" w:cs="HCR Batang"/>
                <w:lang w:eastAsia="ko-KR"/>
              </w:rPr>
              <w:t>대, 단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국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lang w:eastAsia="ko-KR"/>
              </w:rPr>
              <w:t>여대, 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lang w:eastAsia="ko-KR"/>
              </w:rPr>
              <w:t>여대,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숭</w:t>
            </w:r>
            <w:r>
              <w:rPr>
                <w:rFonts w:ascii="HCR Batang" w:eastAsia="HCR Batang" w:hAnsi="HCR Batang" w:cs="HCR Batang"/>
                <w:lang w:eastAsia="ko-KR"/>
              </w:rPr>
              <w:t>실대, 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천</w:t>
            </w:r>
            <w:r>
              <w:rPr>
                <w:rFonts w:ascii="HCR Batang" w:eastAsia="HCR Batang" w:hAnsi="HCR Batang" w:cs="HCR Batang"/>
                <w:lang w:eastAsia="ko-KR"/>
              </w:rPr>
              <w:t>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lang w:eastAsia="ko-KR"/>
              </w:rPr>
              <w:t>대</w:t>
            </w:r>
          </w:p>
        </w:tc>
        <w:tc>
          <w:tcPr>
            <w:tcW w:w="2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045FFA">
            <w:pPr>
              <w:spacing w:before="3" w:line="160" w:lineRule="exact"/>
              <w:rPr>
                <w:sz w:val="16"/>
                <w:szCs w:val="16"/>
                <w:lang w:eastAsia="ko-KR"/>
              </w:rPr>
            </w:pPr>
          </w:p>
          <w:p w:rsidR="00045FFA" w:rsidRDefault="004C5DE0">
            <w:pPr>
              <w:spacing w:line="320" w:lineRule="exact"/>
              <w:ind w:left="378" w:right="243" w:hanging="89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spacing w:val="-1"/>
                <w:lang w:eastAsia="ko-KR"/>
              </w:rPr>
              <w:t>A</w:t>
            </w:r>
            <w:r>
              <w:rPr>
                <w:rFonts w:ascii="Malgun Gothic" w:eastAsia="Malgun Gothic" w:hAnsi="Malgun Gothic" w:cs="Malgun Gothic"/>
                <w:spacing w:val="1"/>
                <w:lang w:eastAsia="ko-KR"/>
              </w:rPr>
              <w:t>C</w:t>
            </w:r>
            <w:r>
              <w:rPr>
                <w:rFonts w:ascii="Malgun Gothic" w:eastAsia="Malgun Gothic" w:hAnsi="Malgun Gothic" w:cs="Malgun Gothic"/>
                <w:lang w:eastAsia="ko-KR"/>
              </w:rPr>
              <w:t>E</w:t>
            </w:r>
            <w:r>
              <w:rPr>
                <w:rFonts w:ascii="Malgun Gothic" w:eastAsia="Malgun Gothic" w:hAnsi="Malgun Gothic" w:cs="Malgun Gothic"/>
                <w:spacing w:val="60"/>
                <w:lang w:eastAsia="ko-KR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2"/>
                <w:lang w:eastAsia="ko-KR"/>
              </w:rPr>
              <w:t>수</w:t>
            </w:r>
            <w:r>
              <w:rPr>
                <w:rFonts w:ascii="Malgun Gothic" w:eastAsia="Malgun Gothic" w:hAnsi="Malgun Gothic" w:cs="Malgun Gothic"/>
                <w:lang w:eastAsia="ko-KR"/>
              </w:rPr>
              <w:t>도권</w:t>
            </w:r>
            <w:r>
              <w:rPr>
                <w:rFonts w:ascii="Malgun Gothic" w:eastAsia="Malgun Gothic" w:hAnsi="Malgun Gothic" w:cs="Malgun Gothic"/>
                <w:spacing w:val="-12"/>
                <w:lang w:eastAsia="ko-KR"/>
              </w:rPr>
              <w:t xml:space="preserve"> </w:t>
            </w:r>
            <w:r>
              <w:rPr>
                <w:rFonts w:ascii="Malgun Gothic" w:eastAsia="Malgun Gothic" w:hAnsi="Malgun Gothic" w:cs="Malgun Gothic"/>
                <w:w w:val="93"/>
                <w:lang w:eastAsia="ko-KR"/>
              </w:rPr>
              <w:t>대</w:t>
            </w:r>
            <w:r>
              <w:rPr>
                <w:rFonts w:ascii="Malgun Gothic" w:eastAsia="Malgun Gothic" w:hAnsi="Malgun Gothic" w:cs="Malgun Gothic"/>
                <w:spacing w:val="2"/>
                <w:w w:val="93"/>
                <w:lang w:eastAsia="ko-KR"/>
              </w:rPr>
              <w:t>형</w:t>
            </w:r>
            <w:r>
              <w:rPr>
                <w:rFonts w:ascii="Malgun Gothic" w:eastAsia="Malgun Gothic" w:hAnsi="Malgun Gothic" w:cs="Malgun Gothic"/>
                <w:w w:val="142"/>
                <w:lang w:eastAsia="ko-KR"/>
              </w:rPr>
              <w:t xml:space="preserve">* </w:t>
            </w:r>
            <w:r>
              <w:rPr>
                <w:rFonts w:ascii="Malgun Gothic" w:eastAsia="Malgun Gothic" w:hAnsi="Malgun Gothic" w:cs="Malgun Gothic"/>
                <w:spacing w:val="2"/>
                <w:lang w:eastAsia="ko-KR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lang w:eastAsia="ko-KR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lang w:eastAsia="ko-KR"/>
              </w:rPr>
              <w:t>개</w:t>
            </w:r>
            <w:r>
              <w:rPr>
                <w:rFonts w:ascii="Malgun Gothic" w:eastAsia="Malgun Gothic" w:hAnsi="Malgun Gothic" w:cs="Malgun Gothic"/>
                <w:lang w:eastAsia="ko-KR"/>
              </w:rPr>
              <w:t>교</w:t>
            </w:r>
            <w:r>
              <w:rPr>
                <w:rFonts w:ascii="Malgun Gothic" w:eastAsia="Malgun Gothic" w:hAnsi="Malgun Gothic" w:cs="Malgun Gothic"/>
                <w:spacing w:val="23"/>
                <w:lang w:eastAsia="ko-KR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lang w:eastAsia="ko-KR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lang w:eastAsia="ko-KR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lang w:eastAsia="ko-KR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lang w:eastAsia="ko-KR"/>
              </w:rPr>
              <w:t>64</w:t>
            </w:r>
            <w:r>
              <w:rPr>
                <w:rFonts w:ascii="Malgun Gothic" w:eastAsia="Malgun Gothic" w:hAnsi="Malgun Gothic" w:cs="Malgun Gothic"/>
                <w:w w:val="93"/>
                <w:lang w:eastAsia="ko-KR"/>
              </w:rPr>
              <w:t>명</w:t>
            </w:r>
            <w:r>
              <w:rPr>
                <w:rFonts w:ascii="Malgun Gothic" w:eastAsia="Malgun Gothic" w:hAnsi="Malgun Gothic" w:cs="Malgun Gothic"/>
                <w:w w:val="118"/>
                <w:lang w:eastAsia="ko-KR"/>
              </w:rPr>
              <w:t>)</w:t>
            </w:r>
          </w:p>
        </w:tc>
      </w:tr>
      <w:tr w:rsidR="00045FFA">
        <w:trPr>
          <w:trHeight w:hRule="exact" w:val="3452"/>
        </w:trPr>
        <w:tc>
          <w:tcPr>
            <w:tcW w:w="4845" w:type="dxa"/>
            <w:vMerge/>
            <w:tcBorders>
              <w:left w:val="nil"/>
              <w:bottom w:val="single" w:sz="9" w:space="0" w:color="000000"/>
              <w:right w:val="single" w:sz="3" w:space="0" w:color="000000"/>
            </w:tcBorders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2243" w:type="dxa"/>
            <w:vMerge/>
            <w:tcBorders>
              <w:left w:val="single" w:sz="3" w:space="0" w:color="000000"/>
              <w:bottom w:val="single" w:sz="9" w:space="0" w:color="000000"/>
              <w:right w:val="single" w:sz="3" w:space="0" w:color="000000"/>
            </w:tcBorders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2243" w:type="dxa"/>
            <w:tcBorders>
              <w:top w:val="single" w:sz="3" w:space="0" w:color="000000"/>
              <w:left w:val="single" w:sz="3" w:space="0" w:color="000000"/>
              <w:bottom w:val="single" w:sz="9" w:space="0" w:color="000000"/>
              <w:right w:val="nil"/>
            </w:tcBorders>
          </w:tcPr>
          <w:p w:rsidR="00045FFA" w:rsidRDefault="00045FFA">
            <w:pPr>
              <w:spacing w:before="8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228" w:lineRule="auto"/>
              <w:ind w:left="97" w:right="220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lang w:eastAsia="ko-KR"/>
              </w:rPr>
              <w:t>천대,</w:t>
            </w:r>
            <w:r>
              <w:rPr>
                <w:rFonts w:ascii="HCR Batang" w:eastAsia="HCR Batang" w:hAnsi="HCR Batang" w:cs="HCR Batang"/>
                <w:spacing w:val="1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lang w:eastAsia="ko-KR"/>
              </w:rPr>
              <w:t>국대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lang w:eastAsia="ko-KR"/>
              </w:rPr>
              <w:t>서울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lang w:eastAsia="ko-KR"/>
              </w:rPr>
              <w:t>균관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아주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lang w:eastAsia="ko-KR"/>
              </w:rPr>
              <w:t>화여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중앙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lang w:eastAsia="ko-KR"/>
              </w:rPr>
              <w:t>양대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lang w:eastAsia="ko-KR"/>
              </w:rPr>
              <w:t>서울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양대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1"/>
                <w:lang w:eastAsia="ko-KR"/>
              </w:rPr>
              <w:t>E</w:t>
            </w:r>
            <w:r>
              <w:rPr>
                <w:rFonts w:ascii="HCR Batang" w:eastAsia="HCR Batang" w:hAnsi="HCR Batang" w:cs="HCR Batang"/>
                <w:spacing w:val="3"/>
                <w:w w:val="93"/>
                <w:lang w:eastAsia="ko-KR"/>
              </w:rPr>
              <w:t>R</w:t>
            </w:r>
            <w:r>
              <w:rPr>
                <w:rFonts w:ascii="HCR Batang" w:eastAsia="HCR Batang" w:hAnsi="HCR Batang" w:cs="HCR Batang"/>
                <w:w w:val="78"/>
                <w:lang w:eastAsia="ko-KR"/>
              </w:rPr>
              <w:t>I</w:t>
            </w:r>
            <w:r>
              <w:rPr>
                <w:rFonts w:ascii="HCR Batang" w:eastAsia="HCR Batang" w:hAnsi="HCR Batang" w:cs="HCR Batang"/>
                <w:spacing w:val="1"/>
                <w:w w:val="97"/>
                <w:lang w:eastAsia="ko-KR"/>
              </w:rPr>
              <w:t>C</w:t>
            </w:r>
            <w:r>
              <w:rPr>
                <w:rFonts w:ascii="HCR Batang" w:eastAsia="HCR Batang" w:hAnsi="HCR Batang" w:cs="HCR Batang"/>
                <w:spacing w:val="2"/>
                <w:w w:val="102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>)</w:t>
            </w:r>
          </w:p>
        </w:tc>
      </w:tr>
    </w:tbl>
    <w:p w:rsidR="00045FFA" w:rsidRDefault="00045FFA">
      <w:pPr>
        <w:spacing w:before="7" w:line="180" w:lineRule="exact"/>
        <w:rPr>
          <w:sz w:val="18"/>
          <w:szCs w:val="18"/>
          <w:lang w:eastAsia="ko-KR"/>
        </w:rPr>
      </w:pPr>
    </w:p>
    <w:p w:rsidR="00045FFA" w:rsidRDefault="004C5DE0">
      <w:pPr>
        <w:spacing w:line="240" w:lineRule="exact"/>
        <w:ind w:left="10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position w:val="-1"/>
          <w:lang w:eastAsia="ko-KR"/>
        </w:rPr>
        <w:t>*</w:t>
      </w:r>
      <w:r>
        <w:rPr>
          <w:rFonts w:ascii="HCR Batang" w:eastAsia="HCR Batang" w:hAnsi="HCR Batang" w:cs="HCR Batang"/>
          <w:spacing w:val="38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A</w:t>
      </w:r>
      <w:r>
        <w:rPr>
          <w:rFonts w:ascii="HCR Batang" w:eastAsia="HCR Batang" w:hAnsi="HCR Batang" w:cs="HCR Batang"/>
          <w:spacing w:val="-3"/>
          <w:position w:val="-1"/>
          <w:lang w:eastAsia="ko-KR"/>
        </w:rPr>
        <w:t>C</w:t>
      </w:r>
      <w:r>
        <w:rPr>
          <w:rFonts w:ascii="HCR Batang" w:eastAsia="HCR Batang" w:hAnsi="HCR Batang" w:cs="HCR Batang"/>
          <w:position w:val="-1"/>
          <w:lang w:eastAsia="ko-KR"/>
        </w:rPr>
        <w:t>E</w:t>
      </w:r>
      <w:r>
        <w:rPr>
          <w:rFonts w:ascii="HCR Batang" w:eastAsia="HCR Batang" w:hAnsi="HCR Batang" w:cs="HCR Batang"/>
          <w:spacing w:val="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수도</w:t>
      </w:r>
      <w:r>
        <w:rPr>
          <w:rFonts w:ascii="HCR Batang" w:eastAsia="HCR Batang" w:hAnsi="HCR Batang" w:cs="HCR Batang"/>
          <w:position w:val="-1"/>
          <w:lang w:eastAsia="ko-KR"/>
        </w:rPr>
        <w:t>권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대</w:t>
      </w:r>
      <w:r>
        <w:rPr>
          <w:rFonts w:ascii="HCR Batang" w:eastAsia="HCR Batang" w:hAnsi="HCR Batang" w:cs="HCR Batang"/>
          <w:position w:val="-1"/>
          <w:lang w:eastAsia="ko-KR"/>
        </w:rPr>
        <w:t>형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lang w:eastAsia="ko-KR"/>
        </w:rPr>
        <w:t>:</w:t>
      </w:r>
      <w:r>
        <w:rPr>
          <w:rFonts w:ascii="HCR Batang" w:eastAsia="HCR Batang" w:hAnsi="HCR Batang" w:cs="HCR Batang"/>
          <w:spacing w:val="26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2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0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15</w:t>
      </w:r>
      <w:r>
        <w:rPr>
          <w:rFonts w:ascii="HCR Batang" w:eastAsia="HCR Batang" w:hAnsi="HCR Batang" w:cs="HCR Batang"/>
          <w:position w:val="-1"/>
          <w:lang w:eastAsia="ko-KR"/>
        </w:rPr>
        <w:t>년</w:t>
      </w:r>
      <w:r>
        <w:rPr>
          <w:rFonts w:ascii="HCR Batang" w:eastAsia="HCR Batang" w:hAnsi="HCR Batang" w:cs="HCR Batang"/>
          <w:spacing w:val="4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현재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까</w:t>
      </w:r>
      <w:r>
        <w:rPr>
          <w:rFonts w:ascii="HCR Batang" w:eastAsia="HCR Batang" w:hAnsi="HCR Batang" w:cs="HCR Batang"/>
          <w:position w:val="-1"/>
          <w:lang w:eastAsia="ko-KR"/>
        </w:rPr>
        <w:t>지</w:t>
      </w:r>
      <w:r>
        <w:rPr>
          <w:rFonts w:ascii="HCR Batang" w:eastAsia="HCR Batang" w:hAnsi="HCR Batang" w:cs="HCR Batang"/>
          <w:spacing w:val="-23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4"/>
          <w:position w:val="-1"/>
          <w:lang w:eastAsia="ko-KR"/>
        </w:rPr>
        <w:t>A</w:t>
      </w:r>
      <w:r>
        <w:rPr>
          <w:rFonts w:ascii="HCR Batang" w:eastAsia="HCR Batang" w:hAnsi="HCR Batang" w:cs="HCR Batang"/>
          <w:spacing w:val="-3"/>
          <w:position w:val="-1"/>
          <w:lang w:eastAsia="ko-KR"/>
        </w:rPr>
        <w:t>C</w:t>
      </w:r>
      <w:r>
        <w:rPr>
          <w:rFonts w:ascii="HCR Batang" w:eastAsia="HCR Batang" w:hAnsi="HCR Batang" w:cs="HCR Batang"/>
          <w:spacing w:val="-4"/>
          <w:position w:val="-1"/>
          <w:lang w:eastAsia="ko-KR"/>
        </w:rPr>
        <w:t>E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사</w:t>
      </w:r>
      <w:r>
        <w:rPr>
          <w:rFonts w:ascii="HCR Batang" w:eastAsia="HCR Batang" w:hAnsi="HCR Batang" w:cs="HCR Batang"/>
          <w:position w:val="-1"/>
          <w:lang w:eastAsia="ko-KR"/>
        </w:rPr>
        <w:t>업</w:t>
      </w:r>
      <w:r>
        <w:rPr>
          <w:rFonts w:ascii="HCR Batang" w:eastAsia="HCR Batang" w:hAnsi="HCR Batang" w:cs="HCR Batang"/>
          <w:spacing w:val="-18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참</w:t>
      </w:r>
      <w:r>
        <w:rPr>
          <w:rFonts w:ascii="HCR Batang" w:eastAsia="HCR Batang" w:hAnsi="HCR Batang" w:cs="HCR Batang"/>
          <w:position w:val="-1"/>
          <w:lang w:eastAsia="ko-KR"/>
        </w:rPr>
        <w:t>여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경</w:t>
      </w:r>
      <w:r>
        <w:rPr>
          <w:rFonts w:ascii="HCR Batang" w:eastAsia="HCR Batang" w:hAnsi="HCR Batang" w:cs="HCR Batang"/>
          <w:position w:val="-1"/>
          <w:lang w:eastAsia="ko-KR"/>
        </w:rPr>
        <w:t>험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대</w:t>
      </w:r>
      <w:r>
        <w:rPr>
          <w:rFonts w:ascii="HCR Batang" w:eastAsia="HCR Batang" w:hAnsi="HCR Batang" w:cs="HCR Batang"/>
          <w:position w:val="-1"/>
          <w:lang w:eastAsia="ko-KR"/>
        </w:rPr>
        <w:t>학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lang w:eastAsia="ko-KR"/>
        </w:rPr>
        <w:t>중</w:t>
      </w:r>
      <w:r>
        <w:rPr>
          <w:rFonts w:ascii="HCR Batang" w:eastAsia="HCR Batang" w:hAnsi="HCR Batang" w:cs="HCR Batang"/>
          <w:spacing w:val="17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수도</w:t>
      </w:r>
      <w:r>
        <w:rPr>
          <w:rFonts w:ascii="HCR Batang" w:eastAsia="HCR Batang" w:hAnsi="HCR Batang" w:cs="HCR Batang"/>
          <w:position w:val="-1"/>
          <w:lang w:eastAsia="ko-KR"/>
        </w:rPr>
        <w:t>권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대</w:t>
      </w:r>
      <w:r>
        <w:rPr>
          <w:rFonts w:ascii="HCR Batang" w:eastAsia="HCR Batang" w:hAnsi="HCR Batang" w:cs="HCR Batang"/>
          <w:position w:val="-1"/>
          <w:lang w:eastAsia="ko-KR"/>
        </w:rPr>
        <w:t>형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6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60" w:lineRule="exact"/>
        <w:ind w:left="4409" w:right="4512"/>
        <w:jc w:val="center"/>
        <w:rPr>
          <w:rFonts w:ascii="HCR Dotum" w:eastAsia="HCR Dotum" w:hAnsi="HCR Dotum" w:cs="HCR Dotum"/>
          <w:lang w:eastAsia="ko-KR"/>
        </w:rPr>
        <w:sectPr w:rsidR="00045FFA">
          <w:type w:val="continuous"/>
          <w:pgSz w:w="11900" w:h="16820"/>
          <w:pgMar w:top="1580" w:right="11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1</w:t>
      </w:r>
      <w:r>
        <w:rPr>
          <w:rFonts w:ascii="HCR Dotum" w:eastAsia="HCR Dotum" w:hAnsi="HCR Dotum" w:cs="HCR Dotum"/>
          <w:position w:val="-1"/>
          <w:lang w:eastAsia="ko-KR"/>
        </w:rPr>
        <w:t>9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7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60" w:lineRule="exact"/>
        <w:ind w:left="302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2.</w:t>
      </w:r>
      <w:r>
        <w:rPr>
          <w:rFonts w:ascii="HCR Batang" w:eastAsia="HCR Batang" w:hAnsi="HCR Batang" w:cs="HCR Batang"/>
          <w:spacing w:val="48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  <w:lang w:eastAsia="ko-KR"/>
        </w:rPr>
        <w:t>습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참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여</w:t>
      </w:r>
      <w:r>
        <w:rPr>
          <w:rFonts w:ascii="HCR Batang" w:eastAsia="HCR Batang" w:hAnsi="HCR Batang" w:cs="HCR Batang"/>
          <w:spacing w:val="48"/>
          <w:w w:val="9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S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tud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nt</w:t>
      </w:r>
      <w:r>
        <w:rPr>
          <w:rFonts w:ascii="HCR Batang" w:eastAsia="HCR Batang" w:hAnsi="HCR Batang" w:cs="HCR Batang"/>
          <w:spacing w:val="68"/>
          <w:w w:val="9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ng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a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g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  <w:lang w:eastAsia="ko-KR"/>
        </w:rPr>
        <w:t>m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nt</w:t>
      </w:r>
      <w:proofErr w:type="gramStart"/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 xml:space="preserve">) </w:t>
      </w:r>
      <w:r>
        <w:rPr>
          <w:rFonts w:ascii="HCR Batang" w:eastAsia="HCR Batang" w:hAnsi="HCR Batang" w:cs="HCR Batang"/>
          <w:spacing w:val="26"/>
          <w:w w:val="9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>비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교</w:t>
      </w:r>
      <w:proofErr w:type="gramEnd"/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80" w:lineRule="exact"/>
        <w:rPr>
          <w:sz w:val="28"/>
          <w:szCs w:val="28"/>
          <w:lang w:eastAsia="ko-KR"/>
        </w:rPr>
      </w:pPr>
    </w:p>
    <w:p w:rsidR="00045FFA" w:rsidRDefault="004C5DE0">
      <w:pPr>
        <w:ind w:left="302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z w:val="24"/>
          <w:szCs w:val="24"/>
          <w:lang w:eastAsia="ko-KR"/>
        </w:rPr>
        <w:t>1)</w:t>
      </w:r>
      <w:r>
        <w:rPr>
          <w:rFonts w:ascii="Malgun Gothic" w:eastAsia="Malgun Gothic" w:hAnsi="Malgun Gothic" w:cs="Malgun Gothic"/>
          <w:spacing w:val="4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업</w:t>
      </w:r>
      <w:r>
        <w:rPr>
          <w:rFonts w:ascii="Malgun Gothic" w:eastAsia="Malgun Gothic" w:hAnsi="Malgun Gothic" w:cs="Malgun Gothic"/>
          <w:spacing w:val="-2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도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Ac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de</w:t>
      </w:r>
      <w:r>
        <w:rPr>
          <w:rFonts w:ascii="Malgun Gothic" w:eastAsia="Malgun Gothic" w:hAnsi="Malgun Gothic" w:cs="Malgun Gothic"/>
          <w:spacing w:val="-4"/>
          <w:sz w:val="24"/>
          <w:szCs w:val="24"/>
          <w:lang w:eastAsia="ko-KR"/>
        </w:rPr>
        <w:t>m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ic</w:t>
      </w:r>
      <w:r>
        <w:rPr>
          <w:rFonts w:ascii="Malgun Gothic" w:eastAsia="Malgun Gothic" w:hAnsi="Malgun Gothic" w:cs="Malgun Gothic"/>
          <w:spacing w:val="2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h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ll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g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e)</w:t>
      </w:r>
      <w:r>
        <w:rPr>
          <w:rFonts w:ascii="Malgun Gothic" w:eastAsia="Malgun Gothic" w:hAnsi="Malgun Gothic" w:cs="Malgun Gothic"/>
          <w:spacing w:val="2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영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역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48" w:right="102" w:hanging="34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영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△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△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반성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통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합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△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략 의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3가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91"/>
          <w:sz w:val="24"/>
          <w:szCs w:val="24"/>
          <w:lang w:eastAsia="ko-KR"/>
        </w:rPr>
        <w:t>요인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4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구성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되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었으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7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360" w:lineRule="exact"/>
        <w:ind w:left="529" w:right="40" w:hanging="199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5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조사에서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△학기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당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6"/>
          <w:sz w:val="24"/>
          <w:szCs w:val="24"/>
          <w:lang w:eastAsia="ko-KR"/>
        </w:rPr>
        <w:t>읽기</w:t>
      </w:r>
      <w:r>
        <w:rPr>
          <w:rFonts w:ascii="HCR Batang" w:eastAsia="HCR Batang" w:hAnsi="HCR Batang" w:cs="HCR Batang"/>
          <w:spacing w:val="-1"/>
          <w:w w:val="68"/>
          <w:sz w:val="24"/>
          <w:szCs w:val="24"/>
          <w:lang w:eastAsia="ko-KR"/>
        </w:rPr>
        <w:t>/</w:t>
      </w:r>
      <w:r>
        <w:rPr>
          <w:rFonts w:ascii="HCR Batang" w:eastAsia="HCR Batang" w:hAnsi="HCR Batang" w:cs="HCR Batang"/>
          <w:spacing w:val="-5"/>
          <w:w w:val="96"/>
          <w:sz w:val="24"/>
          <w:szCs w:val="24"/>
          <w:lang w:eastAsia="ko-KR"/>
        </w:rPr>
        <w:t>쓰</w:t>
      </w:r>
      <w:r>
        <w:rPr>
          <w:rFonts w:ascii="HCR Batang" w:eastAsia="HCR Batang" w:hAnsi="HCR Batang" w:cs="HCR Batang"/>
          <w:w w:val="96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과제수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행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△일주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안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투자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한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시간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추가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조사하였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before="1" w:line="180" w:lineRule="exact"/>
        <w:rPr>
          <w:sz w:val="19"/>
          <w:szCs w:val="19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2"/>
        <w:gridCol w:w="1063"/>
        <w:gridCol w:w="832"/>
        <w:gridCol w:w="835"/>
        <w:gridCol w:w="832"/>
        <w:gridCol w:w="833"/>
        <w:gridCol w:w="835"/>
        <w:gridCol w:w="832"/>
        <w:gridCol w:w="832"/>
        <w:gridCol w:w="830"/>
      </w:tblGrid>
      <w:tr w:rsidR="00045FFA">
        <w:trPr>
          <w:trHeight w:hRule="exact" w:val="645"/>
        </w:trPr>
        <w:tc>
          <w:tcPr>
            <w:tcW w:w="156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063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6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47" w:right="398" w:firstLine="10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가</w:t>
            </w:r>
            <w:r>
              <w:rPr>
                <w:rFonts w:ascii="Malgun Gothic" w:eastAsia="Malgun Gothic" w:hAnsi="Malgun Gothic" w:cs="Malgun Gothic"/>
                <w:spacing w:val="2"/>
              </w:rPr>
              <w:t>나</w:t>
            </w:r>
            <w:r>
              <w:rPr>
                <w:rFonts w:ascii="Malgun Gothic" w:eastAsia="Malgun Gothic" w:hAnsi="Malgun Gothic" w:cs="Malgun Gothic"/>
              </w:rPr>
              <w:t xml:space="preserve">대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296" w:right="163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전</w:t>
            </w:r>
            <w:r>
              <w:rPr>
                <w:rFonts w:ascii="Malgun Gothic" w:eastAsia="Malgun Gothic" w:hAnsi="Malgun Gothic" w:cs="Malgun Gothic"/>
              </w:rPr>
              <w:t>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</w:t>
            </w:r>
            <w:r>
              <w:rPr>
                <w:rFonts w:ascii="Malgun Gothic" w:eastAsia="Malgun Gothic" w:hAnsi="Malgun Gothic" w:cs="Malgun Gothic"/>
              </w:rPr>
              <w:t>참여</w:t>
            </w:r>
            <w:r>
              <w:rPr>
                <w:rFonts w:ascii="Malgun Gothic" w:eastAsia="Malgun Gothic" w:hAnsi="Malgun Gothic" w:cs="Malgun Gothic"/>
                <w:spacing w:val="2"/>
              </w:rPr>
              <w:t>대</w:t>
            </w:r>
            <w:r>
              <w:rPr>
                <w:rFonts w:ascii="Malgun Gothic" w:eastAsia="Malgun Gothic" w:hAnsi="Malgun Gothic" w:cs="Malgun Gothic"/>
              </w:rPr>
              <w:t xml:space="preserve">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6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296" w:right="244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</w:t>
            </w:r>
            <w:r>
              <w:rPr>
                <w:rFonts w:ascii="Malgun Gothic" w:eastAsia="Malgun Gothic" w:hAnsi="Malgun Gothic" w:cs="Malgun Gothic"/>
                <w:spacing w:val="2"/>
              </w:rPr>
              <w:t>도</w:t>
            </w:r>
            <w:r>
              <w:rPr>
                <w:rFonts w:ascii="Malgun Gothic" w:eastAsia="Malgun Gothic" w:hAnsi="Malgun Gothic" w:cs="Malgun Gothic"/>
              </w:rPr>
              <w:t xml:space="preserve">권대형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56" w:right="64" w:hanging="24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</w:rPr>
              <w:t>A</w:t>
            </w:r>
            <w:r>
              <w:rPr>
                <w:rFonts w:ascii="Malgun Gothic" w:eastAsia="Malgun Gothic" w:hAnsi="Malgun Gothic" w:cs="Malgun Gothic"/>
                <w:spacing w:val="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60"/>
              </w:rPr>
              <w:t xml:space="preserve"> </w:t>
            </w:r>
            <w:r>
              <w:rPr>
                <w:rFonts w:ascii="Malgun Gothic" w:eastAsia="Malgun Gothic" w:hAnsi="Malgun Gothic" w:cs="Malgun Gothic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도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권대형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06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2"/>
        </w:trPr>
        <w:tc>
          <w:tcPr>
            <w:tcW w:w="156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063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2" w:right="25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2" w:right="25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3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5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5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2"/>
        </w:trPr>
        <w:tc>
          <w:tcPr>
            <w:tcW w:w="156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고</w:t>
            </w:r>
            <w:r>
              <w:rPr>
                <w:rFonts w:ascii="HCR Batang" w:eastAsia="HCR Batang" w:hAnsi="HCR Batang" w:cs="HCR Batang"/>
                <w:position w:val="-1"/>
              </w:rPr>
              <w:t>차원</w:t>
            </w:r>
            <w:r>
              <w:rPr>
                <w:rFonts w:ascii="HCR Batang" w:eastAsia="HCR Batang" w:hAnsi="HCR Batang" w:cs="HCR Batang"/>
                <w:spacing w:val="18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학습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</w:tr>
      <w:tr w:rsidR="00045FFA">
        <w:trPr>
          <w:trHeight w:hRule="exact" w:val="352"/>
        </w:trPr>
        <w:tc>
          <w:tcPr>
            <w:tcW w:w="156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1410"/>
        </w:trPr>
        <w:tc>
          <w:tcPr>
            <w:tcW w:w="156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56" w:line="190" w:lineRule="auto"/>
              <w:ind w:left="592" w:right="85" w:hanging="4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반성</w:t>
            </w:r>
            <w:r>
              <w:rPr>
                <w:rFonts w:ascii="HCR Batang" w:eastAsia="HCR Batang" w:hAnsi="HCR Batang" w:cs="HCR Batang"/>
                <w:spacing w:val="2"/>
              </w:rPr>
              <w:t>적</w:t>
            </w:r>
            <w:r>
              <w:rPr>
                <w:rFonts w:ascii="HCR Batang" w:eastAsia="HCR Batang" w:hAnsi="HCR Batang" w:cs="HCR Batang"/>
              </w:rPr>
              <w:t>,</w:t>
            </w:r>
            <w:r>
              <w:rPr>
                <w:rFonts w:ascii="HCR Batang" w:eastAsia="HCR Batang" w:hAnsi="HCR Batang" w:cs="HCR Batang"/>
                <w:spacing w:val="13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통합적 학습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8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1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1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</w:tr>
      <w:tr w:rsidR="00045FFA">
        <w:trPr>
          <w:trHeight w:hRule="exact" w:val="355"/>
        </w:trPr>
        <w:tc>
          <w:tcPr>
            <w:tcW w:w="156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1410"/>
        </w:trPr>
        <w:tc>
          <w:tcPr>
            <w:tcW w:w="156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5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학습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전략</w:t>
            </w:r>
          </w:p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27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11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11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</w:tr>
      <w:tr w:rsidR="00045FFA">
        <w:trPr>
          <w:trHeight w:hRule="exact" w:val="352"/>
        </w:trPr>
        <w:tc>
          <w:tcPr>
            <w:tcW w:w="156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</w:tbl>
    <w:p w:rsidR="00045FFA" w:rsidRDefault="00045FFA">
      <w:pPr>
        <w:spacing w:before="6" w:line="100" w:lineRule="exact"/>
        <w:rPr>
          <w:sz w:val="10"/>
          <w:szCs w:val="10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4409" w:right="447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4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2</w:t>
      </w:r>
      <w:r>
        <w:rPr>
          <w:rFonts w:ascii="HCR Dotum" w:eastAsia="HCR Dotum" w:hAnsi="HCR Dotum" w:cs="HCR Dotum"/>
          <w:position w:val="-1"/>
        </w:rPr>
        <w:t>0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고차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4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이론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방법들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실질적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새로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운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상황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적용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봄</w:t>
      </w:r>
    </w:p>
    <w:p w:rsidR="00045FFA" w:rsidRDefault="004C5DE0">
      <w:pPr>
        <w:spacing w:line="380" w:lineRule="exact"/>
        <w:ind w:left="4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아이디어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험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혹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논리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사고과정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세분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화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층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분석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봄</w:t>
      </w:r>
    </w:p>
    <w:p w:rsidR="00045FFA" w:rsidRDefault="004C5DE0">
      <w:pPr>
        <w:spacing w:line="380" w:lineRule="exact"/>
        <w:ind w:left="4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특정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관점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판단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타당한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평가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봄</w:t>
      </w:r>
    </w:p>
    <w:p w:rsidR="00045FFA" w:rsidRDefault="004C5DE0">
      <w:pPr>
        <w:spacing w:line="360" w:lineRule="exact"/>
        <w:ind w:left="4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종합하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이해하거나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7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새로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운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아이디어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만들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어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봄</w:t>
      </w:r>
    </w:p>
    <w:p w:rsidR="00045FFA" w:rsidRDefault="00045FFA">
      <w:pPr>
        <w:spacing w:before="5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3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2</w:t>
      </w:r>
      <w:r>
        <w:rPr>
          <w:rFonts w:ascii="HCR Dotum" w:eastAsia="HCR Dotum" w:hAnsi="HCR Dotum" w:cs="HCR Dotum"/>
          <w:position w:val="-1"/>
          <w:lang w:eastAsia="ko-KR"/>
        </w:rPr>
        <w:t>1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반성적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통합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과제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수행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등에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얻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아이디어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적용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학교에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내용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사회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문제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이슈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결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중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토론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과제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관점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적용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봄</w:t>
      </w:r>
      <w:r>
        <w:rPr>
          <w:rFonts w:ascii="HCR Batang" w:eastAsia="HCR Batang" w:hAnsi="HCR Batang" w:cs="HCR Batang"/>
          <w:spacing w:val="1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정치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16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종교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인종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 xml:space="preserve"> 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별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)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특정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주제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이슈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관점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강점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약점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생각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특정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주제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타인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관점에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생각해봄으로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써</w:t>
      </w:r>
      <w:r>
        <w:rPr>
          <w:rFonts w:ascii="HCR Batang" w:eastAsia="HCR Batang" w:hAnsi="HCR Batang" w:cs="HCR Batang"/>
          <w:spacing w:val="6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잘</w:t>
      </w:r>
      <w:r>
        <w:rPr>
          <w:rFonts w:ascii="HCR Batang" w:eastAsia="HCR Batang" w:hAnsi="HCR Batang" w:cs="HCR Batang"/>
          <w:spacing w:val="2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이해하려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노력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봄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1" w:line="280" w:lineRule="exact"/>
        <w:rPr>
          <w:sz w:val="28"/>
          <w:szCs w:val="28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2</w:t>
      </w:r>
      <w:r>
        <w:rPr>
          <w:rFonts w:ascii="HCR Dotum" w:eastAsia="HCR Dotum" w:hAnsi="HCR Dotum" w:cs="HCR Dotum"/>
          <w:position w:val="-1"/>
          <w:lang w:eastAsia="ko-KR"/>
        </w:rPr>
        <w:t>2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전략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수업자료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과제로부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터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심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확인하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필기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노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트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가지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함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수업에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운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것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요약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정리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봄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체계적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계획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세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워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봄(학습플래</w:t>
      </w:r>
      <w:r>
        <w:rPr>
          <w:rFonts w:ascii="HCR Batang" w:eastAsia="HCR Batang" w:hAnsi="HCR Batang" w:cs="HCR Batang"/>
          <w:w w:val="92"/>
          <w:position w:val="-3"/>
          <w:sz w:val="24"/>
          <w:szCs w:val="24"/>
          <w:lang w:eastAsia="ko-KR"/>
        </w:rPr>
        <w:t>너</w:t>
      </w:r>
      <w:r>
        <w:rPr>
          <w:rFonts w:ascii="HCR Batang" w:eastAsia="HCR Batang" w:hAnsi="HCR Batang" w:cs="HCR Batang"/>
          <w:spacing w:val="58"/>
          <w:w w:val="9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)</w:t>
      </w:r>
    </w:p>
    <w:p w:rsidR="00045FFA" w:rsidRDefault="00045FFA">
      <w:pPr>
        <w:spacing w:before="4" w:line="160" w:lineRule="exact"/>
        <w:rPr>
          <w:sz w:val="16"/>
          <w:szCs w:val="16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ind w:left="302"/>
        <w:rPr>
          <w:lang w:eastAsia="ko-KR"/>
        </w:rPr>
      </w:pPr>
    </w:p>
    <w:p w:rsidR="00045FFA" w:rsidRDefault="00045FFA">
      <w:pPr>
        <w:spacing w:before="2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2</w:t>
      </w:r>
      <w:r>
        <w:rPr>
          <w:rFonts w:ascii="HCR Dotum" w:eastAsia="HCR Dotum" w:hAnsi="HCR Dotum" w:cs="HCR Dotum"/>
          <w:position w:val="-1"/>
          <w:lang w:eastAsia="ko-KR"/>
        </w:rPr>
        <w:t>3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  <w:sectPr w:rsidR="00045FFA">
          <w:pgSz w:w="11900" w:h="16820"/>
          <w:pgMar w:top="1580" w:right="1180" w:bottom="280" w:left="1200" w:header="720" w:footer="720" w:gutter="0"/>
          <w:cols w:space="720"/>
        </w:sectPr>
      </w:pPr>
    </w:p>
    <w:p w:rsidR="00045FFA" w:rsidRDefault="004C5DE0">
      <w:pPr>
        <w:spacing w:line="300" w:lineRule="exact"/>
        <w:ind w:left="102" w:right="-56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※</w:t>
      </w:r>
      <w:r>
        <w:rPr>
          <w:rFonts w:ascii="HCR Batang" w:eastAsia="HCR Batang" w:hAnsi="HCR Batang" w:cs="HCR Batang"/>
          <w:spacing w:val="5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3"/>
          <w:w w:val="91"/>
          <w:position w:val="-1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35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3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position w:val="-1"/>
          <w:sz w:val="24"/>
          <w:szCs w:val="24"/>
          <w:lang w:eastAsia="ko-KR"/>
        </w:rPr>
        <w:t>투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자</w:t>
      </w:r>
    </w:p>
    <w:p w:rsidR="00045FFA" w:rsidRDefault="004C5DE0">
      <w:pPr>
        <w:spacing w:before="10" w:line="140" w:lineRule="exact"/>
        <w:rPr>
          <w:sz w:val="15"/>
          <w:szCs w:val="15"/>
          <w:lang w:eastAsia="ko-KR"/>
        </w:rPr>
      </w:pPr>
      <w:r>
        <w:rPr>
          <w:lang w:eastAsia="ko-KR"/>
        </w:rPr>
        <w:br w:type="column"/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rPr>
          <w:rFonts w:ascii="HCR Batang" w:eastAsia="HCR Batang" w:hAnsi="HCR Batang" w:cs="HCR Batang"/>
          <w:lang w:eastAsia="ko-KR"/>
        </w:rPr>
        <w:sectPr w:rsidR="00045FFA">
          <w:type w:val="continuous"/>
          <w:pgSz w:w="11900" w:h="16820"/>
          <w:pgMar w:top="1580" w:right="1180" w:bottom="280" w:left="1200" w:header="720" w:footer="720" w:gutter="0"/>
          <w:cols w:num="2" w:space="720" w:equalWidth="0">
            <w:col w:w="2067" w:space="870"/>
            <w:col w:w="6583"/>
          </w:cols>
        </w:sectPr>
      </w:pPr>
      <w:r>
        <w:rPr>
          <w:rFonts w:ascii="HCR Batang" w:eastAsia="HCR Batang" w:hAnsi="HCR Batang" w:cs="HCR Batang"/>
          <w:spacing w:val="-1"/>
          <w:position w:val="-3"/>
          <w:lang w:eastAsia="ko-KR"/>
        </w:rPr>
        <w:t>&lt;</w:t>
      </w:r>
      <w:r>
        <w:rPr>
          <w:rFonts w:ascii="HCR Batang" w:eastAsia="HCR Batang" w:hAnsi="HCR Batang" w:cs="HCR Batang"/>
          <w:spacing w:val="2"/>
          <w:position w:val="-3"/>
          <w:lang w:eastAsia="ko-KR"/>
        </w:rPr>
        <w:t>1</w:t>
      </w:r>
      <w:r>
        <w:rPr>
          <w:rFonts w:ascii="HCR Batang" w:eastAsia="HCR Batang" w:hAnsi="HCR Batang" w:cs="HCR Batang"/>
          <w:position w:val="-3"/>
          <w:lang w:eastAsia="ko-KR"/>
        </w:rPr>
        <w:t>학기</w:t>
      </w:r>
      <w:r>
        <w:rPr>
          <w:rFonts w:ascii="HCR Batang" w:eastAsia="HCR Batang" w:hAnsi="HCR Batang" w:cs="HCR Batang"/>
          <w:spacing w:val="3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3"/>
          <w:lang w:eastAsia="ko-KR"/>
        </w:rPr>
        <w:t>동</w:t>
      </w:r>
      <w:r>
        <w:rPr>
          <w:rFonts w:ascii="HCR Batang" w:eastAsia="HCR Batang" w:hAnsi="HCR Batang" w:cs="HCR Batang"/>
          <w:position w:val="-3"/>
          <w:lang w:eastAsia="ko-KR"/>
        </w:rPr>
        <w:t>안</w:t>
      </w:r>
      <w:r>
        <w:rPr>
          <w:rFonts w:ascii="HCR Batang" w:eastAsia="HCR Batang" w:hAnsi="HCR Batang" w:cs="HCR Batang"/>
          <w:spacing w:val="25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lang w:eastAsia="ko-KR"/>
        </w:rPr>
        <w:t>읽기,</w:t>
      </w:r>
      <w:r>
        <w:rPr>
          <w:rFonts w:ascii="HCR Batang" w:eastAsia="HCR Batang" w:hAnsi="HCR Batang" w:cs="HCR Batang"/>
          <w:spacing w:val="21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3"/>
          <w:lang w:eastAsia="ko-KR"/>
        </w:rPr>
        <w:t>쓰</w:t>
      </w:r>
      <w:r>
        <w:rPr>
          <w:rFonts w:ascii="HCR Batang" w:eastAsia="HCR Batang" w:hAnsi="HCR Batang" w:cs="HCR Batang"/>
          <w:position w:val="-3"/>
          <w:lang w:eastAsia="ko-KR"/>
        </w:rPr>
        <w:t>기</w:t>
      </w:r>
      <w:r>
        <w:rPr>
          <w:rFonts w:ascii="HCR Batang" w:eastAsia="HCR Batang" w:hAnsi="HCR Batang" w:cs="HCR Batang"/>
          <w:spacing w:val="25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lang w:eastAsia="ko-KR"/>
        </w:rPr>
        <w:t>과제</w:t>
      </w:r>
      <w:r>
        <w:rPr>
          <w:rFonts w:ascii="HCR Batang" w:eastAsia="HCR Batang" w:hAnsi="HCR Batang" w:cs="HCR Batang"/>
          <w:spacing w:val="25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lang w:eastAsia="ko-KR"/>
        </w:rPr>
        <w:t>수행</w:t>
      </w:r>
      <w:r>
        <w:rPr>
          <w:rFonts w:ascii="HCR Batang" w:eastAsia="HCR Batang" w:hAnsi="HCR Batang" w:cs="HCR Batang"/>
          <w:spacing w:val="25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3"/>
          <w:lang w:eastAsia="ko-KR"/>
        </w:rPr>
        <w:t>정</w:t>
      </w:r>
      <w:r>
        <w:rPr>
          <w:rFonts w:ascii="HCR Batang" w:eastAsia="HCR Batang" w:hAnsi="HCR Batang" w:cs="HCR Batang"/>
          <w:position w:val="-3"/>
          <w:lang w:eastAsia="ko-KR"/>
        </w:rPr>
        <w:t>도&gt;</w:t>
      </w:r>
    </w:p>
    <w:p w:rsidR="00045FFA" w:rsidRDefault="00045FFA">
      <w:pPr>
        <w:spacing w:before="6" w:line="140" w:lineRule="exact"/>
        <w:rPr>
          <w:sz w:val="15"/>
          <w:szCs w:val="15"/>
          <w:lang w:eastAsia="ko-KR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8"/>
        <w:gridCol w:w="1072"/>
        <w:gridCol w:w="890"/>
        <w:gridCol w:w="890"/>
        <w:gridCol w:w="890"/>
        <w:gridCol w:w="890"/>
        <w:gridCol w:w="890"/>
        <w:gridCol w:w="890"/>
        <w:gridCol w:w="890"/>
        <w:gridCol w:w="890"/>
      </w:tblGrid>
      <w:tr w:rsidR="00045FFA">
        <w:trPr>
          <w:trHeight w:hRule="exact" w:val="635"/>
        </w:trPr>
        <w:tc>
          <w:tcPr>
            <w:tcW w:w="11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6" w:line="200" w:lineRule="exact"/>
              <w:rPr>
                <w:lang w:eastAsia="ko-KR"/>
              </w:rPr>
            </w:pPr>
          </w:p>
          <w:p w:rsidR="00045FFA" w:rsidRDefault="004C5DE0">
            <w:pPr>
              <w:ind w:left="103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lang w:eastAsia="ko-KR"/>
              </w:rPr>
              <w:t xml:space="preserve">　</w:t>
            </w:r>
          </w:p>
        </w:tc>
        <w:tc>
          <w:tcPr>
            <w:tcW w:w="107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86"/>
              <w:ind w:left="100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lang w:eastAsia="ko-KR"/>
              </w:rPr>
              <w:t xml:space="preserve">　</w:t>
            </w:r>
          </w:p>
          <w:p w:rsidR="00045FFA" w:rsidRDefault="004C5DE0">
            <w:pPr>
              <w:spacing w:line="240" w:lineRule="exact"/>
              <w:ind w:left="100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lang w:eastAsia="ko-KR"/>
              </w:rPr>
              <w:t xml:space="preserve">　</w:t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505" w:right="453" w:firstLine="10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가나대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354" w:right="221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전</w:t>
            </w:r>
            <w:r>
              <w:rPr>
                <w:rFonts w:ascii="Malgun Gothic" w:eastAsia="Malgun Gothic" w:hAnsi="Malgun Gothic" w:cs="Malgun Gothic"/>
              </w:rPr>
              <w:t>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</w:t>
            </w:r>
            <w:r>
              <w:rPr>
                <w:rFonts w:ascii="Malgun Gothic" w:eastAsia="Malgun Gothic" w:hAnsi="Malgun Gothic" w:cs="Malgun Gothic"/>
              </w:rPr>
              <w:t>참여</w:t>
            </w:r>
            <w:r>
              <w:rPr>
                <w:rFonts w:ascii="Malgun Gothic" w:eastAsia="Malgun Gothic" w:hAnsi="Malgun Gothic" w:cs="Malgun Gothic"/>
                <w:spacing w:val="2"/>
              </w:rPr>
              <w:t>대</w:t>
            </w:r>
            <w:r>
              <w:rPr>
                <w:rFonts w:ascii="Malgun Gothic" w:eastAsia="Malgun Gothic" w:hAnsi="Malgun Gothic" w:cs="Malgun Gothic"/>
              </w:rPr>
              <w:t xml:space="preserve">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354" w:right="302" w:firstLine="6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수</w:t>
            </w:r>
            <w:r>
              <w:rPr>
                <w:rFonts w:ascii="Malgun Gothic" w:eastAsia="Malgun Gothic" w:hAnsi="Malgun Gothic" w:cs="Malgun Gothic"/>
              </w:rPr>
              <w:t>도권</w:t>
            </w:r>
            <w:r>
              <w:rPr>
                <w:rFonts w:ascii="Malgun Gothic" w:eastAsia="Malgun Gothic" w:hAnsi="Malgun Gothic" w:cs="Malgun Gothic"/>
                <w:spacing w:val="2"/>
              </w:rPr>
              <w:t>대</w:t>
            </w:r>
            <w:r>
              <w:rPr>
                <w:rFonts w:ascii="Malgun Gothic" w:eastAsia="Malgun Gothic" w:hAnsi="Malgun Gothic" w:cs="Malgun Gothic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78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414" w:right="121" w:hanging="24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</w:rPr>
              <w:t>A</w:t>
            </w:r>
            <w:r>
              <w:rPr>
                <w:rFonts w:ascii="Malgun Gothic" w:eastAsia="Malgun Gothic" w:hAnsi="Malgun Gothic" w:cs="Malgun Gothic"/>
                <w:spacing w:val="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60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w w:val="93"/>
              </w:rPr>
              <w:t>도권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257"/>
        </w:trPr>
        <w:tc>
          <w:tcPr>
            <w:tcW w:w="11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072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</w:rPr>
              <w:t>n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38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</w:rPr>
              <w:t>n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38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</w:rPr>
              <w:t>n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297" w:right="29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</w:rPr>
              <w:t>n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38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40" w:lineRule="exact"/>
              <w:ind w:left="205" w:right="201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3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3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w w:val="109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쪽</w:t>
            </w:r>
          </w:p>
          <w:p w:rsidR="00045FFA" w:rsidRDefault="004C5DE0">
            <w:pPr>
              <w:spacing w:line="260" w:lineRule="exact"/>
              <w:ind w:left="342" w:right="338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미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만</w:t>
            </w:r>
          </w:p>
          <w:p w:rsidR="00045FFA" w:rsidRDefault="004C5DE0">
            <w:pPr>
              <w:spacing w:line="260" w:lineRule="exact"/>
              <w:ind w:left="258" w:right="25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보고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서</w:t>
            </w:r>
          </w:p>
          <w:p w:rsidR="00045FFA" w:rsidRDefault="004C5DE0">
            <w:pPr>
              <w:spacing w:line="260" w:lineRule="exact"/>
              <w:ind w:left="128" w:right="125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-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수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안</w:t>
            </w:r>
            <w:r>
              <w:rPr>
                <w:rFonts w:ascii="HCR Batang" w:eastAsia="HCR Batang" w:hAnsi="HCR Batang" w:cs="HCR Batang"/>
                <w:position w:val="-1"/>
              </w:rPr>
              <w:t>함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이상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40" w:lineRule="exact"/>
              <w:ind w:left="394" w:right="39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5"/>
                <w:w w:val="102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w w:val="109"/>
                <w:lang w:eastAsia="ko-KR"/>
              </w:rPr>
              <w:t>4</w:t>
            </w:r>
          </w:p>
          <w:p w:rsidR="00045FFA" w:rsidRDefault="004C5DE0">
            <w:pPr>
              <w:spacing w:line="260" w:lineRule="exact"/>
              <w:ind w:left="145" w:right="141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3"/>
                <w:w w:val="109"/>
                <w:position w:val="-1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spacing w:val="-17"/>
                <w:w w:val="96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-8"/>
                <w:w w:val="65"/>
                <w:position w:val="-1"/>
                <w:lang w:eastAsia="ko-KR"/>
              </w:rPr>
              <w:t>-</w:t>
            </w:r>
            <w:r>
              <w:rPr>
                <w:rFonts w:ascii="HCR Batang" w:eastAsia="HCR Batang" w:hAnsi="HCR Batang" w:cs="HCR Batang"/>
                <w:spacing w:val="-10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09"/>
                <w:position w:val="-1"/>
                <w:lang w:eastAsia="ko-KR"/>
              </w:rPr>
              <w:t>0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쪽</w:t>
            </w:r>
          </w:p>
          <w:p w:rsidR="00045FFA" w:rsidRDefault="004C5DE0">
            <w:pPr>
              <w:spacing w:line="260" w:lineRule="exact"/>
              <w:ind w:left="258" w:right="25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보고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서</w:t>
            </w:r>
          </w:p>
          <w:p w:rsidR="00045FFA" w:rsidRDefault="004C5DE0">
            <w:pPr>
              <w:spacing w:line="260" w:lineRule="exact"/>
              <w:ind w:left="128" w:right="125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-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수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안</w:t>
            </w:r>
            <w:r>
              <w:rPr>
                <w:rFonts w:ascii="HCR Batang" w:eastAsia="HCR Batang" w:hAnsi="HCR Batang" w:cs="HCR Batang"/>
                <w:position w:val="-1"/>
              </w:rPr>
              <w:t>함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이상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20" w:lineRule="exact"/>
              <w:ind w:left="394" w:right="39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5"/>
                <w:w w:val="102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w w:val="109"/>
                <w:lang w:eastAsia="ko-KR"/>
              </w:rPr>
              <w:t>4</w:t>
            </w:r>
          </w:p>
          <w:p w:rsidR="00045FFA" w:rsidRDefault="004C5DE0">
            <w:pPr>
              <w:spacing w:line="260" w:lineRule="exact"/>
              <w:ind w:left="90" w:right="86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0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7"/>
                <w:w w:val="96"/>
                <w:position w:val="-1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-8"/>
                <w:w w:val="65"/>
                <w:position w:val="-1"/>
                <w:lang w:eastAsia="ko-KR"/>
              </w:rPr>
              <w:t>-</w:t>
            </w:r>
            <w:r>
              <w:rPr>
                <w:rFonts w:ascii="HCR Batang" w:eastAsia="HCR Batang" w:hAnsi="HCR Batang" w:cs="HCR Batang"/>
                <w:spacing w:val="-10"/>
                <w:w w:val="109"/>
                <w:position w:val="-1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09"/>
                <w:position w:val="-1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쪽</w:t>
            </w:r>
          </w:p>
          <w:p w:rsidR="00045FFA" w:rsidRDefault="004C5DE0">
            <w:pPr>
              <w:spacing w:line="260" w:lineRule="exact"/>
              <w:ind w:left="258" w:right="25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보고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서</w:t>
            </w:r>
          </w:p>
          <w:p w:rsidR="00045FFA" w:rsidRDefault="004C5DE0">
            <w:pPr>
              <w:spacing w:line="260" w:lineRule="exact"/>
              <w:ind w:left="128" w:right="125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-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수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안</w:t>
            </w:r>
            <w:r>
              <w:rPr>
                <w:rFonts w:ascii="HCR Batang" w:eastAsia="HCR Batang" w:hAnsi="HCR Batang" w:cs="HCR Batang"/>
                <w:position w:val="-1"/>
              </w:rPr>
              <w:t>함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이상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20" w:lineRule="exact"/>
              <w:ind w:left="152" w:right="146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5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3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w w:val="109"/>
                <w:lang w:eastAsia="ko-KR"/>
              </w:rPr>
              <w:t>15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쪽</w:t>
            </w:r>
          </w:p>
          <w:p w:rsidR="00045FFA" w:rsidRDefault="004C5DE0">
            <w:pPr>
              <w:spacing w:line="260" w:lineRule="exact"/>
              <w:ind w:left="342" w:right="338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상</w:t>
            </w:r>
          </w:p>
          <w:p w:rsidR="00045FFA" w:rsidRDefault="004C5DE0">
            <w:pPr>
              <w:spacing w:line="260" w:lineRule="exact"/>
              <w:ind w:left="258" w:right="25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보고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서</w:t>
            </w:r>
          </w:p>
          <w:p w:rsidR="00045FFA" w:rsidRDefault="004C5DE0">
            <w:pPr>
              <w:spacing w:line="260" w:lineRule="exact"/>
              <w:ind w:left="128" w:right="125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>작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-4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w w:val="96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수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안</w:t>
            </w:r>
            <w:r>
              <w:rPr>
                <w:rFonts w:ascii="HCR Batang" w:eastAsia="HCR Batang" w:hAnsi="HCR Batang" w:cs="HCR Batang"/>
                <w:position w:val="-1"/>
              </w:rPr>
              <w:t>함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이상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20" w:lineRule="exact"/>
              <w:ind w:left="163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9"/>
                <w:lang w:eastAsia="ko-KR"/>
              </w:rPr>
              <w:t>읽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>제</w:t>
            </w:r>
          </w:p>
          <w:p w:rsidR="00045FFA" w:rsidRDefault="004C5DE0">
            <w:pPr>
              <w:spacing w:line="260" w:lineRule="exact"/>
              <w:ind w:left="170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8"/>
                <w:position w:val="-1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책</w:t>
            </w:r>
            <w:r>
              <w:rPr>
                <w:rFonts w:ascii="HCR Batang" w:eastAsia="HCR Batang" w:hAnsi="HCR Batang" w:cs="HCR Batang"/>
                <w:spacing w:val="1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권</w:t>
            </w:r>
          </w:p>
          <w:p w:rsidR="00045FFA" w:rsidRDefault="004C5DE0">
            <w:pPr>
              <w:spacing w:line="260" w:lineRule="exact"/>
              <w:ind w:left="130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7"/>
                <w:position w:val="-1"/>
                <w:lang w:eastAsia="ko-KR"/>
              </w:rPr>
              <w:t>분</w:t>
            </w: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>량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spacing w:val="16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수</w:t>
            </w:r>
          </w:p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안</w:t>
            </w:r>
            <w:r>
              <w:rPr>
                <w:rFonts w:ascii="HCR Batang" w:eastAsia="HCR Batang" w:hAnsi="HCR Batang" w:cs="HCR Batang"/>
                <w:position w:val="-1"/>
              </w:rPr>
              <w:t>함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6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2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2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2"/>
        </w:trPr>
        <w:tc>
          <w:tcPr>
            <w:tcW w:w="110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85" w:right="28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14"/>
        </w:trPr>
        <w:tc>
          <w:tcPr>
            <w:tcW w:w="110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이상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345" w:right="34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6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26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8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9" w:line="260" w:lineRule="exact"/>
        <w:rPr>
          <w:sz w:val="26"/>
          <w:szCs w:val="26"/>
        </w:rPr>
      </w:pPr>
    </w:p>
    <w:p w:rsidR="00045FFA" w:rsidRDefault="004C5DE0">
      <w:pPr>
        <w:spacing w:line="260" w:lineRule="exact"/>
        <w:ind w:left="4409" w:right="4432"/>
        <w:jc w:val="center"/>
        <w:rPr>
          <w:rFonts w:ascii="HCR Dotum" w:eastAsia="HCR Dotum" w:hAnsi="HCR Dotum" w:cs="HCR Dotum"/>
        </w:rPr>
        <w:sectPr w:rsidR="00045FFA">
          <w:type w:val="continuous"/>
          <w:pgSz w:w="11900" w:h="16820"/>
          <w:pgMar w:top="1580" w:right="11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2</w:t>
      </w:r>
      <w:r>
        <w:rPr>
          <w:rFonts w:ascii="HCR Dotum" w:eastAsia="HCR Dotum" w:hAnsi="HCR Dotum" w:cs="HCR Dotum"/>
          <w:position w:val="-1"/>
        </w:rPr>
        <w:t>4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4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240" w:lineRule="exact"/>
        <w:ind w:left="3385" w:right="3387"/>
        <w:jc w:val="center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spacing w:val="-1"/>
          <w:position w:val="-1"/>
          <w:lang w:eastAsia="ko-KR"/>
        </w:rPr>
        <w:t>&lt;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1</w:t>
      </w:r>
      <w:r>
        <w:rPr>
          <w:rFonts w:ascii="HCR Batang" w:eastAsia="HCR Batang" w:hAnsi="HCR Batang" w:cs="HCR Batang"/>
          <w:position w:val="-1"/>
          <w:lang w:eastAsia="ko-KR"/>
        </w:rPr>
        <w:t>주일</w:t>
      </w:r>
      <w:r>
        <w:rPr>
          <w:rFonts w:ascii="HCR Batang" w:eastAsia="HCR Batang" w:hAnsi="HCR Batang" w:cs="HCR Batang"/>
          <w:spacing w:val="3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-1"/>
          <w:lang w:eastAsia="ko-KR"/>
        </w:rPr>
        <w:t>동</w:t>
      </w:r>
      <w:r>
        <w:rPr>
          <w:rFonts w:ascii="HCR Batang" w:eastAsia="HCR Batang" w:hAnsi="HCR Batang" w:cs="HCR Batang"/>
          <w:position w:val="-1"/>
          <w:lang w:eastAsia="ko-KR"/>
        </w:rPr>
        <w:t>안</w:t>
      </w:r>
      <w:r>
        <w:rPr>
          <w:rFonts w:ascii="HCR Batang" w:eastAsia="HCR Batang" w:hAnsi="HCR Batang" w:cs="HCR Batang"/>
          <w:spacing w:val="25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lang w:eastAsia="ko-KR"/>
        </w:rPr>
        <w:t>학습</w:t>
      </w:r>
      <w:r>
        <w:rPr>
          <w:rFonts w:ascii="HCR Batang" w:eastAsia="HCR Batang" w:hAnsi="HCR Batang" w:cs="HCR Batang"/>
          <w:spacing w:val="25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lang w:eastAsia="ko-KR"/>
        </w:rPr>
        <w:t>투자</w:t>
      </w:r>
      <w:r>
        <w:rPr>
          <w:rFonts w:ascii="HCR Batang" w:eastAsia="HCR Batang" w:hAnsi="HCR Batang" w:cs="HCR Batang"/>
          <w:spacing w:val="25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96"/>
          <w:position w:val="-1"/>
          <w:lang w:eastAsia="ko-KR"/>
        </w:rPr>
        <w:t>시</w:t>
      </w:r>
      <w:r>
        <w:rPr>
          <w:rFonts w:ascii="HCR Batang" w:eastAsia="HCR Batang" w:hAnsi="HCR Batang" w:cs="HCR Batang"/>
          <w:w w:val="96"/>
          <w:position w:val="-1"/>
          <w:lang w:eastAsia="ko-KR"/>
        </w:rPr>
        <w:t>간</w:t>
      </w:r>
      <w:r>
        <w:rPr>
          <w:rFonts w:ascii="HCR Batang" w:eastAsia="HCR Batang" w:hAnsi="HCR Batang" w:cs="HCR Batang"/>
          <w:w w:val="99"/>
          <w:position w:val="-1"/>
          <w:lang w:eastAsia="ko-KR"/>
        </w:rPr>
        <w:t>&gt;</w:t>
      </w:r>
    </w:p>
    <w:p w:rsidR="00045FFA" w:rsidRDefault="00045FFA">
      <w:pPr>
        <w:spacing w:before="6" w:line="140" w:lineRule="exact"/>
        <w:rPr>
          <w:sz w:val="15"/>
          <w:szCs w:val="15"/>
          <w:lang w:eastAsia="ko-KR"/>
        </w:rPr>
      </w:pPr>
    </w:p>
    <w:tbl>
      <w:tblPr>
        <w:tblW w:w="0" w:type="auto"/>
        <w:tblInd w:w="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2"/>
        <w:gridCol w:w="1384"/>
        <w:gridCol w:w="835"/>
        <w:gridCol w:w="835"/>
        <w:gridCol w:w="835"/>
        <w:gridCol w:w="835"/>
        <w:gridCol w:w="835"/>
        <w:gridCol w:w="832"/>
        <w:gridCol w:w="835"/>
        <w:gridCol w:w="835"/>
      </w:tblGrid>
      <w:tr w:rsidR="00045FFA">
        <w:trPr>
          <w:trHeight w:hRule="exact" w:val="635"/>
        </w:trPr>
        <w:tc>
          <w:tcPr>
            <w:tcW w:w="119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2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ind w:left="466" w:right="465"/>
              <w:jc w:val="center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w w:val="93"/>
                <w:lang w:eastAsia="ko-KR"/>
              </w:rPr>
              <w:t xml:space="preserve">　</w:t>
            </w:r>
          </w:p>
        </w:tc>
        <w:tc>
          <w:tcPr>
            <w:tcW w:w="138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0" w:line="120" w:lineRule="exact"/>
              <w:rPr>
                <w:sz w:val="12"/>
                <w:szCs w:val="12"/>
                <w:lang w:eastAsia="ko-KR"/>
              </w:rPr>
            </w:pPr>
          </w:p>
          <w:p w:rsidR="00045FFA" w:rsidRDefault="004C5DE0">
            <w:pPr>
              <w:ind w:left="561" w:right="559"/>
              <w:jc w:val="center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w w:val="93"/>
                <w:lang w:eastAsia="ko-KR"/>
              </w:rPr>
              <w:t xml:space="preserve">　</w:t>
            </w:r>
          </w:p>
          <w:p w:rsidR="00045FFA" w:rsidRDefault="004C5DE0">
            <w:pPr>
              <w:spacing w:line="260" w:lineRule="exact"/>
              <w:ind w:left="561" w:right="559"/>
              <w:jc w:val="center"/>
              <w:rPr>
                <w:rFonts w:ascii="Malgun Gothic" w:eastAsia="Malgun Gothic" w:hAnsi="Malgun Gothic" w:cs="Malgun Gothic"/>
                <w:lang w:eastAsia="ko-KR"/>
              </w:rPr>
            </w:pPr>
            <w:r>
              <w:rPr>
                <w:rFonts w:ascii="Malgun Gothic" w:eastAsia="Malgun Gothic" w:hAnsi="Malgun Gothic" w:cs="Malgun Gothic"/>
                <w:w w:val="93"/>
                <w:lang w:eastAsia="ko-KR"/>
              </w:rPr>
              <w:t xml:space="preserve">　</w:t>
            </w:r>
          </w:p>
        </w:tc>
        <w:tc>
          <w:tcPr>
            <w:tcW w:w="16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450" w:right="398" w:firstLine="10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가나대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299" w:right="168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6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296" w:right="244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수도</w:t>
            </w:r>
            <w:r>
              <w:rPr>
                <w:rFonts w:ascii="Malgun Gothic" w:eastAsia="Malgun Gothic" w:hAnsi="Malgun Gothic" w:cs="Malgun Gothic"/>
                <w:spacing w:val="2"/>
              </w:rPr>
              <w:t>권</w:t>
            </w:r>
            <w:r>
              <w:rPr>
                <w:rFonts w:ascii="Malgun Gothic" w:eastAsia="Malgun Gothic" w:hAnsi="Malgun Gothic" w:cs="Malgun Gothic"/>
              </w:rPr>
              <w:t xml:space="preserve">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1" w:line="185" w:lineRule="auto"/>
              <w:ind w:left="359" w:right="121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도권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48"/>
        </w:trPr>
        <w:tc>
          <w:tcPr>
            <w:tcW w:w="119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38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9" w:right="31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5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9" w:right="31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5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6" w:right="32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9" w:right="31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5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40" w:lineRule="exact"/>
              <w:ind w:left="17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학습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준</w:t>
            </w:r>
            <w:r>
              <w:rPr>
                <w:rFonts w:ascii="HCR Batang" w:eastAsia="HCR Batang" w:hAnsi="HCR Batang" w:cs="HCR Batang"/>
              </w:rPr>
              <w:t>비</w:t>
            </w:r>
          </w:p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</w:rPr>
              <w:t>간미만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3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w w:val="109"/>
                <w:position w:val="-1"/>
              </w:rPr>
              <w:t>34</w:t>
            </w:r>
            <w:r>
              <w:rPr>
                <w:rFonts w:ascii="Malgun Gothic" w:eastAsia="Malgun Gothic" w:hAnsi="Malgun Gothic" w:cs="Malgun Gothic"/>
                <w:spacing w:val="-3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spacing w:val="-5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6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22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3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w w:val="109"/>
                <w:position w:val="-1"/>
              </w:rPr>
              <w:t>23</w:t>
            </w:r>
            <w:r>
              <w:rPr>
                <w:rFonts w:ascii="Malgun Gothic" w:eastAsia="Malgun Gothic" w:hAnsi="Malgun Gothic" w:cs="Malgun Gothic"/>
                <w:spacing w:val="-3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spacing w:val="-5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6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15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w w:val="109"/>
                <w:position w:val="-1"/>
              </w:rPr>
              <w:t>12</w:t>
            </w:r>
            <w:r>
              <w:rPr>
                <w:rFonts w:ascii="Malgun Gothic" w:eastAsia="Malgun Gothic" w:hAnsi="Malgun Gothic" w:cs="Malgun Gothic"/>
                <w:spacing w:val="-3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spacing w:val="-5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6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spacing w:val="-5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6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25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간</w:t>
            </w:r>
            <w:r>
              <w:rPr>
                <w:rFonts w:ascii="HCR Batang" w:eastAsia="HCR Batang" w:hAnsi="HCR Batang" w:cs="HCR Batang"/>
                <w:position w:val="-1"/>
              </w:rPr>
              <w:t>초과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240" w:lineRule="exact"/>
              <w:ind w:left="373" w:right="369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</w:t>
            </w:r>
          </w:p>
          <w:p w:rsidR="00045FFA" w:rsidRDefault="004C5DE0">
            <w:pPr>
              <w:spacing w:line="260" w:lineRule="exact"/>
              <w:ind w:left="279" w:right="276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  <w:lang w:eastAsia="ko-KR"/>
              </w:rPr>
              <w:t>용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의</w:t>
            </w:r>
          </w:p>
          <w:p w:rsidR="00045FFA" w:rsidRDefault="004C5DE0">
            <w:pPr>
              <w:spacing w:line="260" w:lineRule="exact"/>
              <w:ind w:left="229" w:right="225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및</w:t>
            </w:r>
          </w:p>
          <w:p w:rsidR="00045FFA" w:rsidRDefault="004C5DE0">
            <w:pPr>
              <w:spacing w:line="260" w:lineRule="exact"/>
              <w:ind w:left="373" w:right="369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  <w:lang w:eastAsia="ko-KR"/>
              </w:rPr>
              <w:t>심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화</w:t>
            </w:r>
          </w:p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</w:rPr>
              <w:t>간미만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w w:val="109"/>
                <w:position w:val="-1"/>
              </w:rPr>
              <w:t>12</w:t>
            </w:r>
            <w:r>
              <w:rPr>
                <w:rFonts w:ascii="Malgun Gothic" w:eastAsia="Malgun Gothic" w:hAnsi="Malgun Gothic" w:cs="Malgun Gothic"/>
                <w:spacing w:val="-3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3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w w:val="109"/>
                <w:position w:val="-1"/>
              </w:rPr>
              <w:t>41</w:t>
            </w:r>
            <w:r>
              <w:rPr>
                <w:rFonts w:ascii="Malgun Gothic" w:eastAsia="Malgun Gothic" w:hAnsi="Malgun Gothic" w:cs="Malgun Gothic"/>
                <w:spacing w:val="-3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spacing w:val="-5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6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28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3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w w:val="109"/>
                <w:position w:val="-1"/>
              </w:rPr>
              <w:t>22</w:t>
            </w:r>
            <w:r>
              <w:rPr>
                <w:rFonts w:ascii="Malgun Gothic" w:eastAsia="Malgun Gothic" w:hAnsi="Malgun Gothic" w:cs="Malgun Gothic"/>
                <w:spacing w:val="-3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spacing w:val="-5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-6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15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00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3"/>
                <w:w w:val="109"/>
                <w:position w:val="-1"/>
              </w:rPr>
              <w:t>10</w:t>
            </w:r>
            <w:r>
              <w:rPr>
                <w:rFonts w:ascii="Malgun Gothic" w:eastAsia="Malgun Gothic" w:hAnsi="Malgun Gothic" w:cs="Malgun Gothic"/>
                <w:spacing w:val="-3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spacing w:val="-5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8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-6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3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spacing w:val="-3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25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319" w:right="31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36"/>
        </w:trPr>
        <w:tc>
          <w:tcPr>
            <w:tcW w:w="119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간</w:t>
            </w:r>
            <w:r>
              <w:rPr>
                <w:rFonts w:ascii="HCR Batang" w:eastAsia="HCR Batang" w:hAnsi="HCR Batang" w:cs="HCR Batang"/>
                <w:position w:val="-1"/>
              </w:rPr>
              <w:t>초과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59" w:right="25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5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,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</w:tbl>
    <w:p w:rsidR="00045FFA" w:rsidRDefault="00045FFA">
      <w:pPr>
        <w:spacing w:before="4" w:line="180" w:lineRule="exact"/>
        <w:rPr>
          <w:sz w:val="19"/>
          <w:szCs w:val="19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4409" w:right="437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24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2</w:t>
      </w:r>
      <w:r>
        <w:rPr>
          <w:rFonts w:ascii="HCR Dotum" w:eastAsia="HCR Dotum" w:hAnsi="HCR Dotum" w:cs="HCR Dotum"/>
          <w:position w:val="-1"/>
        </w:rPr>
        <w:t>5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302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2)</w:t>
      </w:r>
      <w:r>
        <w:rPr>
          <w:rFonts w:ascii="Malgun Gothic" w:eastAsia="Malgun Gothic" w:hAnsi="Malgun Gothic" w:cs="Malgun Gothic"/>
          <w:spacing w:val="4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</w:rPr>
        <w:t>교우</w:t>
      </w:r>
      <w:r>
        <w:rPr>
          <w:rFonts w:ascii="Malgun Gothic" w:eastAsia="Malgun Gothic" w:hAnsi="Malgun Gothic" w:cs="Malgun Gothic"/>
          <w:w w:val="88"/>
          <w:sz w:val="24"/>
          <w:szCs w:val="24"/>
        </w:rPr>
        <w:t>와</w:t>
      </w:r>
      <w:r>
        <w:rPr>
          <w:rFonts w:ascii="Malgun Gothic" w:eastAsia="Malgun Gothic" w:hAnsi="Malgun Gothic" w:cs="Malgun Gothic"/>
          <w:spacing w:val="43"/>
          <w:w w:val="88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학</w:t>
      </w:r>
      <w:r>
        <w:rPr>
          <w:rFonts w:ascii="Malgun Gothic" w:eastAsia="Malgun Gothic" w:hAnsi="Malgun Gothic" w:cs="Malgun Gothic"/>
          <w:sz w:val="24"/>
          <w:szCs w:val="24"/>
        </w:rPr>
        <w:t>습</w:t>
      </w:r>
      <w:r>
        <w:rPr>
          <w:rFonts w:ascii="Malgun Gothic" w:eastAsia="Malgun Gothic" w:hAnsi="Malgun Gothic" w:cs="Malgun Gothic"/>
          <w:spacing w:val="-24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L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e</w:t>
      </w:r>
      <w:r>
        <w:rPr>
          <w:rFonts w:ascii="Malgun Gothic" w:eastAsia="Malgun Gothic" w:hAnsi="Malgun Gothic" w:cs="Malgun Gothic"/>
          <w:sz w:val="24"/>
          <w:szCs w:val="24"/>
        </w:rPr>
        <w:t>a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</w:t>
      </w:r>
      <w:r>
        <w:rPr>
          <w:rFonts w:ascii="Malgun Gothic" w:eastAsia="Malgun Gothic" w:hAnsi="Malgun Gothic" w:cs="Malgun Gothic"/>
          <w:sz w:val="24"/>
          <w:szCs w:val="24"/>
        </w:rPr>
        <w:t>n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i</w:t>
      </w:r>
      <w:r>
        <w:rPr>
          <w:rFonts w:ascii="Malgun Gothic" w:eastAsia="Malgun Gothic" w:hAnsi="Malgun Gothic" w:cs="Malgun Gothic"/>
          <w:sz w:val="24"/>
          <w:szCs w:val="24"/>
        </w:rPr>
        <w:t>ng</w:t>
      </w:r>
      <w:r>
        <w:rPr>
          <w:rFonts w:ascii="Malgun Gothic" w:eastAsia="Malgun Gothic" w:hAnsi="Malgun Gothic" w:cs="Malgun Gothic"/>
          <w:spacing w:val="20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</w:rPr>
        <w:t>wi</w:t>
      </w:r>
      <w:r>
        <w:rPr>
          <w:rFonts w:ascii="Malgun Gothic" w:eastAsia="Malgun Gothic" w:hAnsi="Malgun Gothic" w:cs="Malgun Gothic"/>
          <w:spacing w:val="-4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h</w:t>
      </w:r>
      <w:r>
        <w:rPr>
          <w:rFonts w:ascii="Malgun Gothic" w:eastAsia="Malgun Gothic" w:hAnsi="Malgun Gothic" w:cs="Malgun Gothic"/>
          <w:spacing w:val="4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</w:rPr>
        <w:t>Pee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s</w:t>
      </w:r>
      <w:r>
        <w:rPr>
          <w:rFonts w:ascii="Malgun Gothic" w:eastAsia="Malgun Gothic" w:hAnsi="Malgun Gothic" w:cs="Malgun Gothic"/>
          <w:sz w:val="24"/>
          <w:szCs w:val="24"/>
        </w:rPr>
        <w:t>)</w:t>
      </w:r>
      <w:r>
        <w:rPr>
          <w:rFonts w:ascii="Malgun Gothic" w:eastAsia="Malgun Gothic" w:hAnsi="Malgun Gothic" w:cs="Malgun Gothic"/>
          <w:spacing w:val="1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영</w:t>
      </w:r>
      <w:r>
        <w:rPr>
          <w:rFonts w:ascii="Malgun Gothic" w:eastAsia="Malgun Gothic" w:hAnsi="Malgun Gothic" w:cs="Malgun Gothic"/>
          <w:sz w:val="24"/>
          <w:szCs w:val="24"/>
        </w:rPr>
        <w:t>역</w:t>
      </w:r>
    </w:p>
    <w:p w:rsidR="00045FFA" w:rsidRDefault="00045FFA">
      <w:pPr>
        <w:spacing w:line="200" w:lineRule="exact"/>
      </w:pPr>
    </w:p>
    <w:p w:rsidR="00045FFA" w:rsidRDefault="00045FFA">
      <w:pPr>
        <w:spacing w:before="10" w:line="220" w:lineRule="exact"/>
        <w:rPr>
          <w:sz w:val="22"/>
          <w:szCs w:val="22"/>
        </w:rPr>
      </w:pPr>
    </w:p>
    <w:p w:rsidR="00045FFA" w:rsidRDefault="004C5DE0">
      <w:pPr>
        <w:spacing w:line="420" w:lineRule="atLeast"/>
        <w:ind w:left="458" w:right="82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교우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영역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△교우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능동적이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6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협동적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학습참여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6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△다양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경 의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사람들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토론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경험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8" w:line="260" w:lineRule="exact"/>
        <w:rPr>
          <w:sz w:val="26"/>
          <w:szCs w:val="26"/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8"/>
        <w:gridCol w:w="1192"/>
        <w:gridCol w:w="830"/>
        <w:gridCol w:w="828"/>
        <w:gridCol w:w="828"/>
        <w:gridCol w:w="828"/>
        <w:gridCol w:w="828"/>
        <w:gridCol w:w="828"/>
        <w:gridCol w:w="830"/>
        <w:gridCol w:w="828"/>
      </w:tblGrid>
      <w:tr w:rsidR="00045FFA">
        <w:trPr>
          <w:trHeight w:hRule="exact" w:val="645"/>
        </w:trPr>
        <w:tc>
          <w:tcPr>
            <w:tcW w:w="147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192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445" w:right="393" w:firstLine="9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가</w:t>
            </w:r>
            <w:r>
              <w:rPr>
                <w:rFonts w:ascii="Malgun Gothic" w:eastAsia="Malgun Gothic" w:hAnsi="Malgun Gothic" w:cs="Malgun Gothic"/>
                <w:spacing w:val="2"/>
              </w:rPr>
              <w:t>나</w:t>
            </w:r>
            <w:r>
              <w:rPr>
                <w:rFonts w:ascii="Malgun Gothic" w:eastAsia="Malgun Gothic" w:hAnsi="Malgun Gothic" w:cs="Malgun Gothic"/>
              </w:rPr>
              <w:t xml:space="preserve">대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91" w:right="161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91" w:right="240" w:firstLine="6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수</w:t>
            </w:r>
            <w:r>
              <w:rPr>
                <w:rFonts w:ascii="Malgun Gothic" w:eastAsia="Malgun Gothic" w:hAnsi="Malgun Gothic" w:cs="Malgun Gothic"/>
              </w:rPr>
              <w:t>도권</w:t>
            </w:r>
            <w:r>
              <w:rPr>
                <w:rFonts w:ascii="Malgun Gothic" w:eastAsia="Malgun Gothic" w:hAnsi="Malgun Gothic" w:cs="Malgun Gothic"/>
                <w:spacing w:val="2"/>
              </w:rPr>
              <w:t>대</w:t>
            </w:r>
            <w:r>
              <w:rPr>
                <w:rFonts w:ascii="Malgun Gothic" w:eastAsia="Malgun Gothic" w:hAnsi="Malgun Gothic" w:cs="Malgun Gothic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354" w:right="116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수도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권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06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4"/>
        </w:trPr>
        <w:tc>
          <w:tcPr>
            <w:tcW w:w="147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192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7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5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0"/>
        </w:trPr>
        <w:tc>
          <w:tcPr>
            <w:tcW w:w="147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54" w:line="190" w:lineRule="auto"/>
              <w:ind w:left="549" w:right="42" w:hanging="4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능</w:t>
            </w:r>
            <w:r>
              <w:rPr>
                <w:rFonts w:ascii="HCR Batang" w:eastAsia="HCR Batang" w:hAnsi="HCR Batang" w:cs="HCR Batang"/>
                <w:spacing w:val="2"/>
              </w:rPr>
              <w:t>동</w:t>
            </w:r>
            <w:r>
              <w:rPr>
                <w:rFonts w:ascii="HCR Batang" w:eastAsia="HCR Batang" w:hAnsi="HCR Batang" w:cs="HCR Batang"/>
              </w:rPr>
              <w:t>적,</w:t>
            </w:r>
            <w:r>
              <w:rPr>
                <w:rFonts w:ascii="HCR Batang" w:eastAsia="HCR Batang" w:hAnsi="HCR Batang" w:cs="HCR Batang"/>
                <w:spacing w:val="13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협</w:t>
            </w:r>
            <w:r>
              <w:rPr>
                <w:rFonts w:ascii="HCR Batang" w:eastAsia="HCR Batang" w:hAnsi="HCR Batang" w:cs="HCR Batang"/>
                <w:spacing w:val="2"/>
              </w:rPr>
              <w:t>동</w:t>
            </w:r>
            <w:r>
              <w:rPr>
                <w:rFonts w:ascii="HCR Batang" w:eastAsia="HCR Batang" w:hAnsi="HCR Batang" w:cs="HCR Batang"/>
              </w:rPr>
              <w:t xml:space="preserve">적 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습</w:t>
            </w:r>
          </w:p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11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11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</w:tr>
      <w:tr w:rsidR="00045FFA">
        <w:trPr>
          <w:trHeight w:hRule="exact" w:val="352"/>
        </w:trPr>
        <w:tc>
          <w:tcPr>
            <w:tcW w:w="147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9" w:right="37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1412"/>
        </w:trPr>
        <w:tc>
          <w:tcPr>
            <w:tcW w:w="147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56" w:line="190" w:lineRule="auto"/>
              <w:ind w:left="549" w:right="73" w:hanging="42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다양한</w:t>
            </w:r>
            <w:r>
              <w:rPr>
                <w:rFonts w:ascii="HCR Batang" w:eastAsia="HCR Batang" w:hAnsi="HCR Batang" w:cs="HCR Batang"/>
                <w:spacing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사</w:t>
            </w:r>
            <w:r>
              <w:rPr>
                <w:rFonts w:ascii="HCR Batang" w:eastAsia="HCR Batang" w:hAnsi="HCR Batang" w:cs="HCR Batang"/>
              </w:rPr>
              <w:t xml:space="preserve">람과 </w:t>
            </w:r>
            <w:r>
              <w:rPr>
                <w:rFonts w:ascii="HCR Batang" w:eastAsia="HCR Batang" w:hAnsi="HCR Batang" w:cs="HCR Batang"/>
                <w:spacing w:val="2"/>
              </w:rPr>
              <w:t>토</w:t>
            </w:r>
            <w:r>
              <w:rPr>
                <w:rFonts w:ascii="HCR Batang" w:eastAsia="HCR Batang" w:hAnsi="HCR Batang" w:cs="HCR Batang"/>
              </w:rPr>
              <w:t>론</w:t>
            </w:r>
          </w:p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11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11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</w:tr>
      <w:tr w:rsidR="00045FFA">
        <w:trPr>
          <w:trHeight w:hRule="exact" w:val="352"/>
        </w:trPr>
        <w:tc>
          <w:tcPr>
            <w:tcW w:w="147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9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9" w:right="372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</w:tbl>
    <w:p w:rsidR="00045FFA" w:rsidRDefault="00045FFA">
      <w:pPr>
        <w:spacing w:before="5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4409" w:right="445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6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2</w:t>
      </w:r>
      <w:r>
        <w:rPr>
          <w:rFonts w:ascii="HCR Dotum" w:eastAsia="HCR Dotum" w:hAnsi="HCR Dotum" w:cs="HCR Dotum"/>
          <w:position w:val="-1"/>
        </w:rPr>
        <w:t>6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능동적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협동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before="9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질문하거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토의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함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수업에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이해하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위해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학생들에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게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물어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친구들에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게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설명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학생들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께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프로젝트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과제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수행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함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친구들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수업자료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께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토의하거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공부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시험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준비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0" w:line="240" w:lineRule="exact"/>
        <w:rPr>
          <w:sz w:val="24"/>
          <w:szCs w:val="24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4" w:line="180" w:lineRule="exact"/>
        <w:rPr>
          <w:sz w:val="19"/>
          <w:szCs w:val="19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2</w:t>
      </w:r>
      <w:r>
        <w:rPr>
          <w:rFonts w:ascii="HCR Dotum" w:eastAsia="HCR Dotum" w:hAnsi="HCR Dotum" w:cs="HCR Dotum"/>
          <w:position w:val="-1"/>
          <w:lang w:eastAsia="ko-KR"/>
        </w:rPr>
        <w:t>7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63" w:right="3396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그룹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사람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토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론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w w:val="108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4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경제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닌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사람과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론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험</w:t>
      </w:r>
    </w:p>
    <w:p w:rsidR="00045FFA" w:rsidRDefault="004C5DE0">
      <w:pPr>
        <w:spacing w:line="380" w:lineRule="exact"/>
        <w:ind w:left="4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종교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사람과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토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론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험</w:t>
      </w:r>
    </w:p>
    <w:p w:rsidR="00045FFA" w:rsidRDefault="004C5DE0">
      <w:pPr>
        <w:spacing w:line="360" w:lineRule="exact"/>
        <w:ind w:left="4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정치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관점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사람과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토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론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험</w:t>
      </w:r>
    </w:p>
    <w:p w:rsidR="00045FFA" w:rsidRDefault="00045FFA">
      <w:pPr>
        <w:spacing w:before="7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0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2</w:t>
      </w:r>
      <w:r>
        <w:rPr>
          <w:rFonts w:ascii="HCR Dotum" w:eastAsia="HCR Dotum" w:hAnsi="HCR Dotum" w:cs="HCR Dotum"/>
          <w:position w:val="-1"/>
          <w:lang w:eastAsia="ko-KR"/>
        </w:rPr>
        <w:t>8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02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z w:val="24"/>
          <w:szCs w:val="24"/>
          <w:lang w:eastAsia="ko-KR"/>
        </w:rPr>
        <w:t>3)</w:t>
      </w:r>
      <w:r>
        <w:rPr>
          <w:rFonts w:ascii="Malgun Gothic" w:eastAsia="Malgun Gothic" w:hAnsi="Malgun Gothic" w:cs="Malgun Gothic"/>
          <w:spacing w:val="4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교수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와</w:t>
      </w:r>
      <w:r>
        <w:rPr>
          <w:rFonts w:ascii="Malgun Gothic" w:eastAsia="Malgun Gothic" w:hAnsi="Malgun Gothic" w:cs="Malgun Gothic"/>
          <w:spacing w:val="43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경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험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xp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r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2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wi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h</w:t>
      </w:r>
      <w:r>
        <w:rPr>
          <w:rFonts w:ascii="Malgun Gothic" w:eastAsia="Malgun Gothic" w:hAnsi="Malgun Gothic" w:cs="Malgun Gothic"/>
          <w:spacing w:val="4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F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u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l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y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)</w:t>
      </w:r>
      <w:r>
        <w:rPr>
          <w:rFonts w:ascii="Malgun Gothic" w:eastAsia="Malgun Gothic" w:hAnsi="Malgun Gothic" w:cs="Malgun Gothic"/>
          <w:spacing w:val="1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영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역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0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420" w:lineRule="atLeast"/>
        <w:ind w:left="458" w:right="62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4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교수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험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영역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△교수</w:t>
      </w:r>
      <w:r>
        <w:rPr>
          <w:rFonts w:ascii="HCR Batang" w:eastAsia="HCR Batang" w:hAnsi="HCR Batang" w:cs="HCR Batang"/>
          <w:spacing w:val="1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상호작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spacing w:val="-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△교수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효과적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교수</w:t>
      </w:r>
      <w:r>
        <w:rPr>
          <w:rFonts w:ascii="HCR Batang" w:eastAsia="HCR Batang" w:hAnsi="HCR Batang" w:cs="HCR Batang"/>
          <w:spacing w:val="-2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3"/>
          <w:w w:val="78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3"/>
          <w:w w:val="83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2"/>
          <w:w w:val="103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spacing w:val="1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동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식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함</w:t>
      </w:r>
    </w:p>
    <w:p w:rsidR="00045FFA" w:rsidRDefault="00045FFA">
      <w:pPr>
        <w:spacing w:before="4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5"/>
        <w:gridCol w:w="1137"/>
        <w:gridCol w:w="840"/>
        <w:gridCol w:w="840"/>
        <w:gridCol w:w="840"/>
        <w:gridCol w:w="840"/>
        <w:gridCol w:w="840"/>
        <w:gridCol w:w="837"/>
        <w:gridCol w:w="840"/>
        <w:gridCol w:w="840"/>
      </w:tblGrid>
      <w:tr w:rsidR="00045FFA">
        <w:trPr>
          <w:trHeight w:hRule="exact" w:val="645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55" w:right="403" w:firstLine="10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가나대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3" w:right="173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1" w:right="249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수도</w:t>
            </w:r>
            <w:r>
              <w:rPr>
                <w:rFonts w:ascii="Malgun Gothic" w:eastAsia="Malgun Gothic" w:hAnsi="Malgun Gothic" w:cs="Malgun Gothic"/>
                <w:spacing w:val="2"/>
              </w:rPr>
              <w:t>권</w:t>
            </w:r>
            <w:r>
              <w:rPr>
                <w:rFonts w:ascii="Malgun Gothic" w:eastAsia="Malgun Gothic" w:hAnsi="Malgun Gothic" w:cs="Malgun Gothic"/>
              </w:rPr>
              <w:t xml:space="preserve">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63" w:right="126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도권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1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3" w:right="28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0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56" w:line="190" w:lineRule="auto"/>
              <w:ind w:left="336" w:right="246" w:hanging="3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</w:rPr>
              <w:t>교</w:t>
            </w:r>
            <w:r>
              <w:rPr>
                <w:rFonts w:ascii="HCR Batang" w:eastAsia="HCR Batang" w:hAnsi="HCR Batang" w:cs="HCR Batang"/>
                <w:w w:val="96"/>
              </w:rPr>
              <w:t>수</w:t>
            </w:r>
            <w:r>
              <w:rPr>
                <w:rFonts w:ascii="HCR Batang" w:eastAsia="HCR Batang" w:hAnsi="HCR Batang" w:cs="HCR Batang"/>
                <w:w w:val="65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학</w:t>
            </w:r>
            <w:r>
              <w:rPr>
                <w:rFonts w:ascii="HCR Batang" w:eastAsia="HCR Batang" w:hAnsi="HCR Batang" w:cs="HCR Batang"/>
                <w:w w:val="96"/>
              </w:rPr>
              <w:t xml:space="preserve">생 </w:t>
            </w:r>
            <w:r>
              <w:rPr>
                <w:rFonts w:ascii="HCR Batang" w:eastAsia="HCR Batang" w:hAnsi="HCR Batang" w:cs="HCR Batang"/>
                <w:spacing w:val="2"/>
              </w:rPr>
              <w:t>상</w:t>
            </w:r>
            <w:r>
              <w:rPr>
                <w:rFonts w:ascii="HCR Batang" w:eastAsia="HCR Batang" w:hAnsi="HCR Batang" w:cs="HCR Batang"/>
              </w:rPr>
              <w:t>호작용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</w:tr>
      <w:tr w:rsidR="00045FFA">
        <w:trPr>
          <w:trHeight w:hRule="exact" w:val="355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1410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54" w:line="190" w:lineRule="auto"/>
              <w:ind w:left="288" w:right="234" w:firstLine="4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효</w:t>
            </w:r>
            <w:r>
              <w:rPr>
                <w:rFonts w:ascii="HCR Batang" w:eastAsia="HCR Batang" w:hAnsi="HCR Batang" w:cs="HCR Batang"/>
              </w:rPr>
              <w:t>과적인 교수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활동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8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" w:line="280" w:lineRule="exact"/>
        <w:rPr>
          <w:sz w:val="28"/>
          <w:szCs w:val="28"/>
        </w:rPr>
      </w:pPr>
    </w:p>
    <w:p w:rsidR="00045FFA" w:rsidRDefault="004C5DE0">
      <w:pPr>
        <w:spacing w:line="260" w:lineRule="exact"/>
        <w:ind w:left="4409" w:right="443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2</w:t>
      </w:r>
      <w:r>
        <w:rPr>
          <w:rFonts w:ascii="HCR Dotum" w:eastAsia="HCR Dotum" w:hAnsi="HCR Dotum" w:cs="HCR Dotum"/>
          <w:position w:val="-1"/>
        </w:rPr>
        <w:t>9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교수</w:t>
      </w:r>
      <w:r>
        <w:rPr>
          <w:rFonts w:ascii="HCR Batang" w:eastAsia="HCR Batang" w:hAnsi="HCR Batang" w:cs="HCR Batang"/>
          <w:spacing w:val="-2"/>
          <w:w w:val="63"/>
          <w:position w:val="-1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w w:val="92"/>
          <w:position w:val="-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식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교수님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계획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이야기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교수님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외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께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(위원회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16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동아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임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)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교수님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외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시간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수업에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룬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주제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아이디어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개념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토의하였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교수님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성과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논의하였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음</w:t>
      </w:r>
    </w:p>
    <w:p w:rsidR="00045FFA" w:rsidRDefault="00045FFA">
      <w:pPr>
        <w:spacing w:before="8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0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3</w:t>
      </w:r>
      <w:r>
        <w:rPr>
          <w:rFonts w:ascii="HCR Dotum" w:eastAsia="HCR Dotum" w:hAnsi="HCR Dotum" w:cs="HCR Dotum"/>
          <w:position w:val="-1"/>
          <w:lang w:eastAsia="ko-KR"/>
        </w:rPr>
        <w:t>0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효과적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4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 xml:space="preserve">식 </w:t>
      </w:r>
      <w:r>
        <w:rPr>
          <w:rFonts w:ascii="HCR Batang" w:eastAsia="HCR Batang" w:hAnsi="HCR Batang" w:cs="HCR Batang"/>
          <w:spacing w:val="4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45"/>
        <w:ind w:left="22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수업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목표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요구사항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명확하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게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설명하였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체계적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방법으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구성하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가르쳤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어려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운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것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쉽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게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설명하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예시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그림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사용하였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보고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초안이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행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중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과제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피드백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주었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시험결과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제출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과제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신속하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자세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피드백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주었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00" w:lineRule="exact"/>
        <w:rPr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2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3</w:t>
      </w:r>
      <w:r>
        <w:rPr>
          <w:rFonts w:ascii="HCR Dotum" w:eastAsia="HCR Dotum" w:hAnsi="HCR Dotum" w:cs="HCR Dotum"/>
          <w:position w:val="-1"/>
          <w:lang w:eastAsia="ko-KR"/>
        </w:rPr>
        <w:t>1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02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z w:val="24"/>
          <w:szCs w:val="24"/>
          <w:lang w:eastAsia="ko-KR"/>
        </w:rPr>
        <w:t>4)</w:t>
      </w:r>
      <w:r>
        <w:rPr>
          <w:rFonts w:ascii="Malgun Gothic" w:eastAsia="Malgun Gothic" w:hAnsi="Malgun Gothic" w:cs="Malgun Gothic"/>
          <w:spacing w:val="4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2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환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경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pacing w:val="-4"/>
          <w:sz w:val="24"/>
          <w:szCs w:val="24"/>
          <w:lang w:eastAsia="ko-KR"/>
        </w:rPr>
        <w:t>m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p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u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s</w:t>
      </w:r>
      <w:r>
        <w:rPr>
          <w:rFonts w:ascii="Malgun Gothic" w:eastAsia="Malgun Gothic" w:hAnsi="Malgun Gothic" w:cs="Malgun Gothic"/>
          <w:spacing w:val="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v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ro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4"/>
          <w:sz w:val="24"/>
          <w:szCs w:val="24"/>
          <w:lang w:eastAsia="ko-KR"/>
        </w:rPr>
        <w:t>m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en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)</w:t>
      </w:r>
      <w:r>
        <w:rPr>
          <w:rFonts w:ascii="Malgun Gothic" w:eastAsia="Malgun Gothic" w:hAnsi="Malgun Gothic" w:cs="Malgun Gothic"/>
          <w:spacing w:val="22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영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역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50" w:right="62" w:hanging="34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영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△교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교직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구성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4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상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호작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△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이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1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6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pacing w:val="4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성공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2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원하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6"/>
          <w:w w:val="91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수준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2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줌</w:t>
      </w:r>
    </w:p>
    <w:p w:rsidR="00045FFA" w:rsidRDefault="00045FFA">
      <w:pPr>
        <w:spacing w:before="8" w:line="140" w:lineRule="exact"/>
        <w:rPr>
          <w:sz w:val="15"/>
          <w:szCs w:val="15"/>
          <w:lang w:eastAsia="ko-KR"/>
        </w:rPr>
      </w:pPr>
    </w:p>
    <w:p w:rsidR="00045FFA" w:rsidRDefault="004C5DE0">
      <w:pPr>
        <w:spacing w:line="360" w:lineRule="exact"/>
        <w:ind w:left="532" w:right="62" w:hanging="201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7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조사에서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대학생들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제공하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프로그램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참여하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에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추가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설문하였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before="8" w:line="180" w:lineRule="exact"/>
        <w:rPr>
          <w:sz w:val="18"/>
          <w:szCs w:val="18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5"/>
        <w:gridCol w:w="1137"/>
        <w:gridCol w:w="840"/>
        <w:gridCol w:w="840"/>
        <w:gridCol w:w="840"/>
        <w:gridCol w:w="840"/>
        <w:gridCol w:w="840"/>
        <w:gridCol w:w="837"/>
        <w:gridCol w:w="840"/>
        <w:gridCol w:w="840"/>
      </w:tblGrid>
      <w:tr w:rsidR="00045FFA">
        <w:trPr>
          <w:trHeight w:hRule="exact" w:val="645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55" w:right="403" w:firstLine="10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가나대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3" w:right="173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1" w:right="249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수도</w:t>
            </w:r>
            <w:r>
              <w:rPr>
                <w:rFonts w:ascii="Malgun Gothic" w:eastAsia="Malgun Gothic" w:hAnsi="Malgun Gothic" w:cs="Malgun Gothic"/>
                <w:spacing w:val="2"/>
              </w:rPr>
              <w:t>권</w:t>
            </w:r>
            <w:r>
              <w:rPr>
                <w:rFonts w:ascii="Malgun Gothic" w:eastAsia="Malgun Gothic" w:hAnsi="Malgun Gothic" w:cs="Malgun Gothic"/>
              </w:rPr>
              <w:t xml:space="preserve">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63" w:right="126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도권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1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3" w:right="28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1" w:line="120" w:lineRule="exact"/>
              <w:rPr>
                <w:sz w:val="13"/>
                <w:szCs w:val="13"/>
              </w:rPr>
            </w:pPr>
          </w:p>
          <w:p w:rsidR="00045FFA" w:rsidRDefault="004C5DE0">
            <w:pPr>
              <w:ind w:left="2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교우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관계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20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20" w:lineRule="exact"/>
              <w:rPr>
                <w:sz w:val="12"/>
                <w:szCs w:val="12"/>
              </w:rPr>
            </w:pPr>
          </w:p>
          <w:p w:rsidR="00045FFA" w:rsidRDefault="004C5DE0">
            <w:pPr>
              <w:ind w:left="9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교</w:t>
            </w:r>
            <w:r>
              <w:rPr>
                <w:rFonts w:ascii="HCR Batang" w:eastAsia="HCR Batang" w:hAnsi="HCR Batang" w:cs="HCR Batang"/>
              </w:rPr>
              <w:t>직원과</w:t>
            </w:r>
            <w:r>
              <w:rPr>
                <w:rFonts w:ascii="HCR Batang" w:eastAsia="HCR Batang" w:hAnsi="HCR Batang" w:cs="HCR Batang"/>
                <w:spacing w:val="10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관</w:t>
            </w:r>
            <w:r>
              <w:rPr>
                <w:rFonts w:ascii="HCR Batang" w:eastAsia="HCR Batang" w:hAnsi="HCR Batang" w:cs="HCR Batang"/>
              </w:rPr>
              <w:t>계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56" w:line="190" w:lineRule="auto"/>
              <w:ind w:left="336" w:right="284" w:firstLine="9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 xml:space="preserve">지원적 </w:t>
            </w:r>
            <w:r>
              <w:rPr>
                <w:rFonts w:ascii="HCR Batang" w:eastAsia="HCR Batang" w:hAnsi="HCR Batang" w:cs="HCR Batang"/>
                <w:spacing w:val="2"/>
              </w:rPr>
              <w:t>대</w:t>
            </w:r>
            <w:r>
              <w:rPr>
                <w:rFonts w:ascii="HCR Batang" w:eastAsia="HCR Batang" w:hAnsi="HCR Batang" w:cs="HCR Batang"/>
              </w:rPr>
              <w:t>학환경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</w:tbl>
    <w:p w:rsidR="00045FFA" w:rsidRDefault="00045FFA">
      <w:pPr>
        <w:spacing w:before="7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4409" w:right="443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3</w:t>
      </w:r>
      <w:r>
        <w:rPr>
          <w:rFonts w:ascii="HCR Dotum" w:eastAsia="HCR Dotum" w:hAnsi="HCR Dotum" w:cs="HCR Dotum"/>
          <w:position w:val="-1"/>
        </w:rPr>
        <w:t>2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교우와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4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계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학생과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3"/>
          <w:position w:val="-2"/>
          <w:sz w:val="24"/>
          <w:szCs w:val="24"/>
          <w:lang w:eastAsia="ko-KR"/>
        </w:rPr>
        <w:t>친구</w:t>
      </w:r>
      <w:r>
        <w:rPr>
          <w:rFonts w:ascii="HCR Batang" w:eastAsia="HCR Batang" w:hAnsi="HCR Batang" w:cs="HCR Batang"/>
          <w:spacing w:val="1"/>
          <w:w w:val="93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3"/>
          <w:position w:val="-2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w w:val="93"/>
          <w:position w:val="-2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46"/>
          <w:w w:val="9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pacing w:val="1"/>
          <w:position w:val="-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도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후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배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또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선배와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도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80" w:lineRule="exact"/>
        <w:rPr>
          <w:sz w:val="28"/>
          <w:szCs w:val="28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2" w:line="100" w:lineRule="exact"/>
        <w:rPr>
          <w:sz w:val="11"/>
          <w:szCs w:val="11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3</w:t>
      </w:r>
      <w:r>
        <w:rPr>
          <w:rFonts w:ascii="HCR Dotum" w:eastAsia="HCR Dotum" w:hAnsi="HCR Dotum" w:cs="HCR Dotum"/>
          <w:position w:val="-1"/>
          <w:lang w:eastAsia="ko-KR"/>
        </w:rPr>
        <w:t>3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교직원과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계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학과조교와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터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도우미(교직원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7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대학원생</w:t>
      </w:r>
      <w:r>
        <w:rPr>
          <w:rFonts w:ascii="HCR Batang" w:eastAsia="HCR Batang" w:hAnsi="HCR Batang" w:cs="HCR Batang"/>
          <w:spacing w:val="1"/>
          <w:w w:val="91"/>
          <w:position w:val="-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교수와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도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2"/>
          <w:sz w:val="24"/>
          <w:szCs w:val="24"/>
          <w:lang w:eastAsia="ko-KR"/>
        </w:rPr>
        <w:t>행정직원</w:t>
      </w:r>
      <w:r>
        <w:rPr>
          <w:rFonts w:ascii="HCR Batang" w:eastAsia="HCR Batang" w:hAnsi="HCR Batang" w:cs="HCR Batang"/>
          <w:spacing w:val="-2"/>
          <w:w w:val="108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position w:val="-2"/>
          <w:sz w:val="24"/>
          <w:szCs w:val="24"/>
          <w:lang w:eastAsia="ko-KR"/>
        </w:rPr>
        <w:t>진로</w:t>
      </w:r>
      <w:r>
        <w:rPr>
          <w:rFonts w:ascii="DejaVu Sans" w:eastAsia="DejaVu Sans" w:hAnsi="DejaVu Sans" w:cs="DejaVu Sans"/>
          <w:spacing w:val="-1"/>
          <w:w w:val="49"/>
          <w:position w:val="-2"/>
          <w:sz w:val="24"/>
          <w:szCs w:val="24"/>
          <w:lang w:eastAsia="ko-KR"/>
        </w:rPr>
        <w:t>․</w:t>
      </w:r>
      <w:r>
        <w:rPr>
          <w:rFonts w:ascii="HCR Batang" w:eastAsia="HCR Batang" w:hAnsi="HCR Batang" w:cs="HCR Batang"/>
          <w:spacing w:val="-2"/>
          <w:w w:val="92"/>
          <w:position w:val="-2"/>
          <w:sz w:val="24"/>
          <w:szCs w:val="24"/>
          <w:lang w:eastAsia="ko-KR"/>
        </w:rPr>
        <w:t>취업</w:t>
      </w:r>
      <w:r>
        <w:rPr>
          <w:rFonts w:ascii="HCR Batang" w:eastAsia="HCR Batang" w:hAnsi="HCR Batang" w:cs="HCR Batang"/>
          <w:w w:val="90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9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학생활동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기숙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pacing w:val="2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담당</w:t>
      </w:r>
      <w:r>
        <w:rPr>
          <w:rFonts w:ascii="HCR Batang" w:eastAsia="HCR Batang" w:hAnsi="HCR Batang" w:cs="HCR Batang"/>
          <w:spacing w:val="1"/>
          <w:position w:val="-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도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행정직원(등록</w:t>
      </w:r>
      <w:r>
        <w:rPr>
          <w:rFonts w:ascii="HCR Batang" w:eastAsia="HCR Batang" w:hAnsi="HCR Batang" w:cs="HCR Batang"/>
          <w:w w:val="92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6"/>
          <w:w w:val="9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학자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금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pacing w:val="2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담당</w:t>
      </w:r>
      <w:r>
        <w:rPr>
          <w:rFonts w:ascii="HCR Batang" w:eastAsia="HCR Batang" w:hAnsi="HCR Batang" w:cs="HCR Batang"/>
          <w:spacing w:val="1"/>
          <w:w w:val="92"/>
          <w:position w:val="-3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w w:val="92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7"/>
          <w:w w:val="9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3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2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46"/>
          <w:w w:val="9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질적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도</w:t>
      </w:r>
    </w:p>
    <w:p w:rsidR="00045FFA" w:rsidRDefault="00045FFA">
      <w:pPr>
        <w:spacing w:before="5" w:line="180" w:lineRule="exact"/>
        <w:rPr>
          <w:sz w:val="19"/>
          <w:szCs w:val="19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3</w:t>
      </w:r>
      <w:r>
        <w:rPr>
          <w:rFonts w:ascii="HCR Dotum" w:eastAsia="HCR Dotum" w:hAnsi="HCR Dotum" w:cs="HCR Dotum"/>
          <w:position w:val="-1"/>
          <w:lang w:eastAsia="ko-KR"/>
        </w:rPr>
        <w:t>4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지원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환경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식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학습지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서비스</w:t>
      </w:r>
      <w:r>
        <w:rPr>
          <w:rFonts w:ascii="HCR Batang" w:eastAsia="HCR Batang" w:hAnsi="HCR Batang" w:cs="HCR Batang"/>
          <w:spacing w:val="1"/>
          <w:w w:val="91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튜터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링 </w:t>
      </w:r>
      <w:r>
        <w:rPr>
          <w:rFonts w:ascii="HCR Batang" w:eastAsia="HCR Batang" w:hAnsi="HCR Batang" w:cs="HCR Batang"/>
          <w:spacing w:val="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서비스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글쓰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터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등)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공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2"/>
          <w:sz w:val="24"/>
          <w:szCs w:val="24"/>
          <w:lang w:eastAsia="ko-KR"/>
        </w:rPr>
        <w:t>배경</w:t>
      </w:r>
      <w:r>
        <w:rPr>
          <w:rFonts w:ascii="HCR Batang" w:eastAsia="HCR Batang" w:hAnsi="HCR Batang" w:cs="HCR Batang"/>
          <w:spacing w:val="1"/>
          <w:w w:val="92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position w:val="-2"/>
          <w:sz w:val="24"/>
          <w:szCs w:val="24"/>
          <w:lang w:eastAsia="ko-KR"/>
        </w:rPr>
        <w:t>사회</w:t>
      </w:r>
      <w:r>
        <w:rPr>
          <w:rFonts w:ascii="HCR Batang" w:eastAsia="HCR Batang" w:hAnsi="HCR Batang" w:cs="HCR Batang"/>
          <w:w w:val="92"/>
          <w:position w:val="-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56"/>
          <w:w w:val="9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배경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 xml:space="preserve"> 인종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등)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1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학생들과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류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사회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기회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공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(예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2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홈커밍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졸업생과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만남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)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외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문제(일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1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가족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애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등)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1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잘</w:t>
      </w:r>
      <w:r>
        <w:rPr>
          <w:rFonts w:ascii="HCR Batang" w:eastAsia="HCR Batang" w:hAnsi="HCR Batang" w:cs="HCR Batang"/>
          <w:spacing w:val="2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관리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록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움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캠퍼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스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행사(공연예술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7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운동경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29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권장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함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사회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경제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정치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이슈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다루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교내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외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행사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여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동아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원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복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프로그램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공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2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position w:val="-2"/>
          <w:sz w:val="24"/>
          <w:szCs w:val="24"/>
          <w:lang w:eastAsia="ko-KR"/>
        </w:rPr>
        <w:t>레크리에이션</w:t>
      </w:r>
      <w:r>
        <w:rPr>
          <w:rFonts w:ascii="HCR Batang" w:eastAsia="HCR Batang" w:hAnsi="HCR Batang" w:cs="HCR Batang"/>
          <w:w w:val="92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7"/>
          <w:w w:val="9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건강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)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수행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재정적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지원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(장학금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16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금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출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)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졸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후</w:t>
      </w:r>
      <w:r>
        <w:rPr>
          <w:rFonts w:ascii="HCR Batang" w:eastAsia="HCR Batang" w:hAnsi="HCR Batang" w:cs="HCR Batang"/>
          <w:spacing w:val="2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3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진로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직업상담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취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창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)</w:t>
      </w:r>
    </w:p>
    <w:p w:rsidR="00045FFA" w:rsidRDefault="00045FFA">
      <w:pPr>
        <w:spacing w:before="7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8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3</w:t>
      </w:r>
      <w:r>
        <w:rPr>
          <w:rFonts w:ascii="HCR Dotum" w:eastAsia="HCR Dotum" w:hAnsi="HCR Dotum" w:cs="HCR Dotum"/>
          <w:position w:val="-1"/>
          <w:lang w:eastAsia="ko-KR"/>
        </w:rPr>
        <w:t>5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7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60" w:lineRule="exact"/>
        <w:ind w:left="302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3.</w:t>
      </w:r>
      <w:r>
        <w:rPr>
          <w:rFonts w:ascii="HCR Batang" w:eastAsia="HCR Batang" w:hAnsi="HCR Batang" w:cs="HCR Batang"/>
          <w:spacing w:val="48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⾼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>효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과</w:t>
      </w:r>
      <w:r>
        <w:rPr>
          <w:rFonts w:ascii="HCR Batang" w:eastAsia="HCR Batang" w:hAnsi="HCR Batang" w:cs="HCR Batang"/>
          <w:spacing w:val="-34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프</w:t>
      </w:r>
      <w:r>
        <w:rPr>
          <w:rFonts w:ascii="HCR Batang" w:eastAsia="HCR Batang" w:hAnsi="HCR Batang" w:cs="HCR Batang"/>
          <w:spacing w:val="-1"/>
          <w:w w:val="90"/>
          <w:sz w:val="30"/>
          <w:szCs w:val="30"/>
          <w:lang w:eastAsia="ko-KR"/>
        </w:rPr>
        <w:t>로그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램</w:t>
      </w:r>
      <w:r>
        <w:rPr>
          <w:rFonts w:ascii="HCR Batang" w:eastAsia="HCR Batang" w:hAnsi="HCR Batang" w:cs="HCR Batang"/>
          <w:spacing w:val="74"/>
          <w:w w:val="90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(</w:t>
      </w:r>
      <w:proofErr w:type="gramStart"/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H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0"/>
          <w:sz w:val="30"/>
          <w:szCs w:val="30"/>
          <w:lang w:eastAsia="ko-KR"/>
        </w:rPr>
        <w:t>g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 xml:space="preserve">h </w:t>
      </w:r>
      <w:r>
        <w:rPr>
          <w:rFonts w:ascii="HCR Batang" w:eastAsia="HCR Batang" w:hAnsi="HCR Batang" w:cs="HCR Batang"/>
          <w:spacing w:val="14"/>
          <w:w w:val="90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Im</w:t>
      </w:r>
      <w:r>
        <w:rPr>
          <w:rFonts w:ascii="HCR Batang" w:eastAsia="HCR Batang" w:hAnsi="HCR Batang" w:cs="HCR Batang"/>
          <w:spacing w:val="-2"/>
          <w:w w:val="90"/>
          <w:sz w:val="30"/>
          <w:szCs w:val="30"/>
          <w:lang w:eastAsia="ko-KR"/>
        </w:rPr>
        <w:t>p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a</w:t>
      </w:r>
      <w:r>
        <w:rPr>
          <w:rFonts w:ascii="HCR Batang" w:eastAsia="HCR Batang" w:hAnsi="HCR Batang" w:cs="HCR Batang"/>
          <w:spacing w:val="2"/>
          <w:w w:val="90"/>
          <w:sz w:val="30"/>
          <w:szCs w:val="30"/>
          <w:lang w:eastAsia="ko-KR"/>
        </w:rPr>
        <w:t>c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t</w:t>
      </w:r>
      <w:proofErr w:type="gramEnd"/>
      <w:r>
        <w:rPr>
          <w:rFonts w:ascii="HCR Batang" w:eastAsia="HCR Batang" w:hAnsi="HCR Batang" w:cs="HCR Batang"/>
          <w:spacing w:val="63"/>
          <w:w w:val="90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0"/>
          <w:sz w:val="30"/>
          <w:szCs w:val="30"/>
          <w:lang w:eastAsia="ko-KR"/>
        </w:rPr>
        <w:t>P</w:t>
      </w:r>
      <w:r>
        <w:rPr>
          <w:rFonts w:ascii="HCR Batang" w:eastAsia="HCR Batang" w:hAnsi="HCR Batang" w:cs="HCR Batang"/>
          <w:w w:val="71"/>
          <w:sz w:val="30"/>
          <w:szCs w:val="30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83"/>
          <w:sz w:val="30"/>
          <w:szCs w:val="30"/>
          <w:lang w:eastAsia="ko-KR"/>
        </w:rPr>
        <w:t>c</w:t>
      </w:r>
      <w:r>
        <w:rPr>
          <w:rFonts w:ascii="HCR Batang" w:eastAsia="HCR Batang" w:hAnsi="HCR Batang" w:cs="HCR Batang"/>
          <w:w w:val="96"/>
          <w:sz w:val="30"/>
          <w:szCs w:val="30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79"/>
          <w:sz w:val="30"/>
          <w:szCs w:val="30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83"/>
          <w:sz w:val="30"/>
          <w:szCs w:val="30"/>
          <w:lang w:eastAsia="ko-KR"/>
        </w:rPr>
        <w:t>c</w:t>
      </w:r>
      <w:r>
        <w:rPr>
          <w:rFonts w:ascii="HCR Batang" w:eastAsia="HCR Batang" w:hAnsi="HCR Batang" w:cs="HCR Batang"/>
          <w:spacing w:val="1"/>
          <w:w w:val="96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81"/>
          <w:sz w:val="30"/>
          <w:szCs w:val="30"/>
          <w:lang w:eastAsia="ko-KR"/>
        </w:rPr>
        <w:t>s</w:t>
      </w:r>
      <w:r>
        <w:rPr>
          <w:rFonts w:ascii="HCR Batang" w:eastAsia="HCR Batang" w:hAnsi="HCR Batang" w:cs="HCR Batang"/>
          <w:w w:val="107"/>
          <w:sz w:val="30"/>
          <w:szCs w:val="30"/>
          <w:lang w:eastAsia="ko-KR"/>
        </w:rPr>
        <w:t>)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39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>참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여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420" w:lineRule="atLeast"/>
        <w:ind w:left="450" w:right="62" w:hanging="34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아래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가나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생들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3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양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3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부교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3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그램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3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3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료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3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 수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임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20" w:lineRule="exact"/>
        <w:rPr>
          <w:sz w:val="22"/>
          <w:szCs w:val="22"/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5"/>
        <w:gridCol w:w="1137"/>
        <w:gridCol w:w="840"/>
        <w:gridCol w:w="840"/>
        <w:gridCol w:w="840"/>
        <w:gridCol w:w="840"/>
        <w:gridCol w:w="840"/>
        <w:gridCol w:w="837"/>
        <w:gridCol w:w="840"/>
        <w:gridCol w:w="840"/>
      </w:tblGrid>
      <w:tr w:rsidR="00045FFA">
        <w:trPr>
          <w:trHeight w:hRule="exact" w:val="645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55" w:right="403" w:firstLine="10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가나대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3" w:right="173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1" w:right="249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수도</w:t>
            </w:r>
            <w:r>
              <w:rPr>
                <w:rFonts w:ascii="Malgun Gothic" w:eastAsia="Malgun Gothic" w:hAnsi="Malgun Gothic" w:cs="Malgun Gothic"/>
                <w:spacing w:val="2"/>
              </w:rPr>
              <w:t>권</w:t>
            </w:r>
            <w:r>
              <w:rPr>
                <w:rFonts w:ascii="Malgun Gothic" w:eastAsia="Malgun Gothic" w:hAnsi="Malgun Gothic" w:cs="Malgun Gothic"/>
              </w:rPr>
              <w:t xml:space="preserve">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63" w:right="126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도권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1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3" w:right="28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73" w:right="69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입생의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학생활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및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습안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를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프로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램 참여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1410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4" w:line="180" w:lineRule="exact"/>
              <w:rPr>
                <w:sz w:val="18"/>
                <w:szCs w:val="18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525" w:right="44" w:hanging="42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글</w:t>
            </w:r>
            <w:r>
              <w:rPr>
                <w:rFonts w:ascii="HCR Batang" w:eastAsia="HCR Batang" w:hAnsi="HCR Batang" w:cs="HCR Batang"/>
              </w:rPr>
              <w:t>쓰기</w:t>
            </w:r>
            <w:r>
              <w:rPr>
                <w:rFonts w:ascii="HCR Batang" w:eastAsia="HCR Batang" w:hAnsi="HCR Batang" w:cs="HCR Batang"/>
                <w:spacing w:val="18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수</w:t>
            </w:r>
            <w:r>
              <w:rPr>
                <w:rFonts w:ascii="HCR Batang" w:eastAsia="HCR Batang" w:hAnsi="HCR Batang" w:cs="HCR Batang"/>
                <w:spacing w:val="2"/>
              </w:rPr>
              <w:t>업</w:t>
            </w:r>
            <w:r>
              <w:rPr>
                <w:rFonts w:ascii="HCR Batang" w:eastAsia="HCR Batang" w:hAnsi="HCR Batang" w:cs="HCR Batang"/>
              </w:rPr>
              <w:t>에 참여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8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</w:tr>
      <w:tr w:rsidR="00045FFA">
        <w:trPr>
          <w:trHeight w:hRule="exact" w:val="355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1410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167" w:right="165" w:firstLine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습멘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토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링 또는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습도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미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도움을 받기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120" w:lineRule="exact"/>
              <w:rPr>
                <w:sz w:val="12"/>
                <w:szCs w:val="12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73" w:right="69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lang w:eastAsia="ko-KR"/>
              </w:rPr>
              <w:t>양한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주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를 위한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습공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체 </w:t>
            </w:r>
            <w:r>
              <w:rPr>
                <w:rFonts w:ascii="HCR Batang" w:eastAsia="HCR Batang" w:hAnsi="HCR Batang" w:cs="HCR Batang"/>
                <w:lang w:eastAsia="ko-KR"/>
              </w:rPr>
              <w:t>활동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참여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2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90" w:lineRule="auto"/>
              <w:ind w:left="124" w:right="12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>교수의 연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구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프로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젝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트 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참여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</w:tbl>
    <w:p w:rsidR="00045FFA" w:rsidRDefault="00045FFA">
      <w:pPr>
        <w:spacing w:before="5" w:line="180" w:lineRule="exact"/>
        <w:rPr>
          <w:sz w:val="19"/>
          <w:szCs w:val="19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4409" w:right="443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3</w:t>
      </w:r>
      <w:r>
        <w:rPr>
          <w:rFonts w:ascii="HCR Dotum" w:eastAsia="HCR Dotum" w:hAnsi="HCR Dotum" w:cs="HCR Dotum"/>
          <w:position w:val="-1"/>
        </w:rPr>
        <w:t>6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9" w:line="240" w:lineRule="exact"/>
        <w:rPr>
          <w:sz w:val="24"/>
          <w:szCs w:val="24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5"/>
        <w:gridCol w:w="1137"/>
        <w:gridCol w:w="840"/>
        <w:gridCol w:w="840"/>
        <w:gridCol w:w="840"/>
        <w:gridCol w:w="840"/>
        <w:gridCol w:w="840"/>
        <w:gridCol w:w="837"/>
        <w:gridCol w:w="840"/>
        <w:gridCol w:w="840"/>
      </w:tblGrid>
      <w:tr w:rsidR="00045FFA">
        <w:trPr>
          <w:trHeight w:hRule="exact" w:val="645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13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55" w:right="403" w:firstLine="10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가나대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3" w:right="173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01" w:right="249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수도</w:t>
            </w:r>
            <w:r>
              <w:rPr>
                <w:rFonts w:ascii="Malgun Gothic" w:eastAsia="Malgun Gothic" w:hAnsi="Malgun Gothic" w:cs="Malgun Gothic"/>
                <w:spacing w:val="2"/>
              </w:rPr>
              <w:t>권</w:t>
            </w:r>
            <w:r>
              <w:rPr>
                <w:rFonts w:ascii="Malgun Gothic" w:eastAsia="Malgun Gothic" w:hAnsi="Malgun Gothic" w:cs="Malgun Gothic"/>
              </w:rPr>
              <w:t xml:space="preserve">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7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63" w:right="126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도권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13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3" w:right="28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5" w:right="28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4" w:right="25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217" w:right="213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역사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회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와 연계된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로젝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를 수행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1410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73" w:right="7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lang w:eastAsia="ko-KR"/>
              </w:rPr>
              <w:t>턴십과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은 현장 참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여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프로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램 </w:t>
            </w:r>
            <w:r>
              <w:rPr>
                <w:rFonts w:ascii="HCR Batang" w:eastAsia="HCR Batang" w:hAnsi="HCR Batang" w:cs="HCR Batang"/>
                <w:lang w:eastAsia="ko-KR"/>
              </w:rPr>
              <w:t>에</w:t>
            </w:r>
            <w:r>
              <w:rPr>
                <w:rFonts w:ascii="HCR Batang" w:eastAsia="HCR Batang" w:hAnsi="HCR Batang" w:cs="HCR Batang"/>
                <w:spacing w:val="3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참여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8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1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</w:tr>
      <w:tr w:rsidR="00045FFA">
        <w:trPr>
          <w:trHeight w:hRule="exact" w:val="355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1410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124" w:right="12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캡스톤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목이나 졸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작품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같</w:t>
            </w:r>
            <w:r>
              <w:rPr>
                <w:rFonts w:ascii="HCR Batang" w:eastAsia="HCR Batang" w:hAnsi="HCR Batang" w:cs="HCR Batang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고학년 </w:t>
            </w:r>
            <w:r>
              <w:rPr>
                <w:rFonts w:ascii="HCR Batang" w:eastAsia="HCR Batang" w:hAnsi="HCR Batang" w:cs="HCR Batang"/>
                <w:lang w:eastAsia="ko-KR"/>
              </w:rPr>
              <w:t>대상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활동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8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11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0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20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1412"/>
        </w:trPr>
        <w:tc>
          <w:tcPr>
            <w:tcW w:w="142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73" w:right="7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기숙사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거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주학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을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상으로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는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로그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에 참여</w:t>
            </w:r>
          </w:p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31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8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11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  <w:p w:rsidR="00045FFA" w:rsidRDefault="004C5DE0">
            <w:pPr>
              <w:spacing w:before="11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8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</w:tr>
      <w:tr w:rsidR="00045FFA">
        <w:trPr>
          <w:trHeight w:hRule="exact" w:val="352"/>
        </w:trPr>
        <w:tc>
          <w:tcPr>
            <w:tcW w:w="142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3" w:right="34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20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</w:tbl>
    <w:p w:rsidR="00045FFA" w:rsidRDefault="00045FFA">
      <w:pPr>
        <w:spacing w:before="3" w:line="180" w:lineRule="exact"/>
        <w:rPr>
          <w:sz w:val="19"/>
          <w:szCs w:val="19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4389" w:right="443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80" w:bottom="280" w:left="122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3</w:t>
      </w:r>
      <w:r>
        <w:rPr>
          <w:rFonts w:ascii="HCR Dotum" w:eastAsia="HCR Dotum" w:hAnsi="HCR Dotum" w:cs="HCR Dotum"/>
          <w:position w:val="-1"/>
        </w:rPr>
        <w:t>7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7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60" w:lineRule="exact"/>
        <w:ind w:left="302"/>
        <w:rPr>
          <w:rFonts w:ascii="HCR Batang" w:eastAsia="HCR Batang" w:hAnsi="HCR Batang" w:cs="HCR Batang"/>
          <w:sz w:val="30"/>
          <w:szCs w:val="30"/>
        </w:rPr>
      </w:pPr>
      <w:r>
        <w:rPr>
          <w:rFonts w:ascii="HCR Batang" w:eastAsia="HCR Batang" w:hAnsi="HCR Batang" w:cs="HCR Batang"/>
          <w:sz w:val="30"/>
          <w:szCs w:val="30"/>
        </w:rPr>
        <w:t>4.</w:t>
      </w:r>
      <w:r>
        <w:rPr>
          <w:rFonts w:ascii="HCR Batang" w:eastAsia="HCR Batang" w:hAnsi="HCR Batang" w:cs="HCR Batang"/>
          <w:spacing w:val="48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학</w:t>
      </w:r>
      <w:r>
        <w:rPr>
          <w:rFonts w:ascii="HCR Batang" w:eastAsia="HCR Batang" w:hAnsi="HCR Batang" w:cs="HCR Batang"/>
          <w:sz w:val="30"/>
          <w:szCs w:val="30"/>
        </w:rPr>
        <w:t>생</w:t>
      </w:r>
      <w:r>
        <w:rPr>
          <w:rFonts w:ascii="HCR Batang" w:eastAsia="HCR Batang" w:hAnsi="HCR Batang" w:cs="HCR Batang"/>
          <w:spacing w:val="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성</w:t>
      </w:r>
      <w:r>
        <w:rPr>
          <w:rFonts w:ascii="HCR Batang" w:eastAsia="HCR Batang" w:hAnsi="HCR Batang" w:cs="HCR Batang"/>
          <w:sz w:val="30"/>
          <w:szCs w:val="30"/>
        </w:rPr>
        <w:t>과</w:t>
      </w:r>
      <w:r>
        <w:rPr>
          <w:rFonts w:ascii="HCR Batang" w:eastAsia="HCR Batang" w:hAnsi="HCR Batang" w:cs="HCR Batang"/>
          <w:spacing w:val="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w w:val="92"/>
          <w:sz w:val="30"/>
          <w:szCs w:val="30"/>
        </w:rPr>
        <w:t>(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</w:rPr>
        <w:t>S</w:t>
      </w:r>
      <w:r>
        <w:rPr>
          <w:rFonts w:ascii="HCR Batang" w:eastAsia="HCR Batang" w:hAnsi="HCR Batang" w:cs="HCR Batang"/>
          <w:w w:val="92"/>
          <w:sz w:val="30"/>
          <w:szCs w:val="30"/>
        </w:rPr>
        <w:t>t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</w:rPr>
        <w:t>u</w:t>
      </w:r>
      <w:r>
        <w:rPr>
          <w:rFonts w:ascii="HCR Batang" w:eastAsia="HCR Batang" w:hAnsi="HCR Batang" w:cs="HCR Batang"/>
          <w:w w:val="92"/>
          <w:sz w:val="30"/>
          <w:szCs w:val="30"/>
        </w:rPr>
        <w:t>d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</w:rPr>
        <w:t>e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</w:rPr>
        <w:t>n</w:t>
      </w:r>
      <w:r>
        <w:rPr>
          <w:rFonts w:ascii="HCR Batang" w:eastAsia="HCR Batang" w:hAnsi="HCR Batang" w:cs="HCR Batang"/>
          <w:w w:val="92"/>
          <w:sz w:val="30"/>
          <w:szCs w:val="30"/>
        </w:rPr>
        <w:t>t</w:t>
      </w:r>
      <w:r>
        <w:rPr>
          <w:rFonts w:ascii="HCR Batang" w:eastAsia="HCR Batang" w:hAnsi="HCR Batang" w:cs="HCR Batang"/>
          <w:spacing w:val="71"/>
          <w:w w:val="92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</w:rPr>
        <w:t>O</w:t>
      </w:r>
      <w:r>
        <w:rPr>
          <w:rFonts w:ascii="HCR Batang" w:eastAsia="HCR Batang" w:hAnsi="HCR Batang" w:cs="HCR Batang"/>
          <w:w w:val="92"/>
          <w:sz w:val="30"/>
          <w:szCs w:val="30"/>
        </w:rPr>
        <w:t>ut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</w:rPr>
        <w:t>c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</w:rPr>
        <w:t>o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</w:rPr>
        <w:t>me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</w:rPr>
        <w:t>s</w:t>
      </w:r>
      <w:proofErr w:type="gramStart"/>
      <w:r>
        <w:rPr>
          <w:rFonts w:ascii="HCR Batang" w:eastAsia="HCR Batang" w:hAnsi="HCR Batang" w:cs="HCR Batang"/>
          <w:w w:val="92"/>
          <w:sz w:val="30"/>
          <w:szCs w:val="30"/>
        </w:rPr>
        <w:t xml:space="preserve">) </w:t>
      </w:r>
      <w:r>
        <w:rPr>
          <w:rFonts w:ascii="HCR Batang" w:eastAsia="HCR Batang" w:hAnsi="HCR Batang" w:cs="HCR Batang"/>
          <w:spacing w:val="2"/>
          <w:w w:val="92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분</w:t>
      </w:r>
      <w:r>
        <w:rPr>
          <w:rFonts w:ascii="HCR Batang" w:eastAsia="HCR Batang" w:hAnsi="HCR Batang" w:cs="HCR Batang"/>
          <w:sz w:val="30"/>
          <w:szCs w:val="30"/>
        </w:rPr>
        <w:t>석</w:t>
      </w:r>
      <w:proofErr w:type="gramEnd"/>
    </w:p>
    <w:p w:rsidR="00045FFA" w:rsidRDefault="00045FFA">
      <w:pPr>
        <w:spacing w:line="200" w:lineRule="exact"/>
      </w:pPr>
    </w:p>
    <w:p w:rsidR="00045FFA" w:rsidRDefault="00045FFA">
      <w:pPr>
        <w:spacing w:before="17" w:line="280" w:lineRule="exact"/>
        <w:rPr>
          <w:sz w:val="28"/>
          <w:szCs w:val="28"/>
        </w:rPr>
      </w:pPr>
    </w:p>
    <w:p w:rsidR="00045FFA" w:rsidRDefault="004C5DE0">
      <w:pPr>
        <w:ind w:left="302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1)</w:t>
      </w:r>
      <w:r>
        <w:rPr>
          <w:rFonts w:ascii="Malgun Gothic" w:eastAsia="Malgun Gothic" w:hAnsi="Malgun Gothic" w:cs="Malgun Gothic"/>
          <w:spacing w:val="4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진</w:t>
      </w:r>
      <w:r>
        <w:rPr>
          <w:rFonts w:ascii="Malgun Gothic" w:eastAsia="Malgun Gothic" w:hAnsi="Malgun Gothic" w:cs="Malgun Gothic"/>
          <w:sz w:val="24"/>
          <w:szCs w:val="24"/>
        </w:rPr>
        <w:t>로</w:t>
      </w:r>
      <w:r>
        <w:rPr>
          <w:rFonts w:ascii="Malgun Gothic" w:eastAsia="Malgun Gothic" w:hAnsi="Malgun Gothic" w:cs="Malgun Gothic"/>
          <w:spacing w:val="-2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</w:rPr>
        <w:t>준비</w:t>
      </w:r>
      <w:r>
        <w:rPr>
          <w:rFonts w:ascii="Malgun Gothic" w:eastAsia="Malgun Gothic" w:hAnsi="Malgun Gothic" w:cs="Malgun Gothic"/>
          <w:w w:val="88"/>
          <w:sz w:val="24"/>
          <w:szCs w:val="24"/>
        </w:rPr>
        <w:t>도</w:t>
      </w:r>
      <w:r>
        <w:rPr>
          <w:rFonts w:ascii="Malgun Gothic" w:eastAsia="Malgun Gothic" w:hAnsi="Malgun Gothic" w:cs="Malgun Gothic"/>
          <w:spacing w:val="46"/>
          <w:w w:val="88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C</w:t>
      </w:r>
      <w:r>
        <w:rPr>
          <w:rFonts w:ascii="Malgun Gothic" w:eastAsia="Malgun Gothic" w:hAnsi="Malgun Gothic" w:cs="Malgun Gothic"/>
          <w:sz w:val="24"/>
          <w:szCs w:val="24"/>
        </w:rPr>
        <w:t>a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e</w:t>
      </w:r>
      <w:r>
        <w:rPr>
          <w:rFonts w:ascii="Malgun Gothic" w:eastAsia="Malgun Gothic" w:hAnsi="Malgun Gothic" w:cs="Malgun Gothic"/>
          <w:sz w:val="24"/>
          <w:szCs w:val="24"/>
        </w:rPr>
        <w:t>er</w:t>
      </w:r>
      <w:r>
        <w:rPr>
          <w:rFonts w:ascii="Malgun Gothic" w:eastAsia="Malgun Gothic" w:hAnsi="Malgun Gothic" w:cs="Malgun Gothic"/>
          <w:spacing w:val="30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R</w:t>
      </w:r>
      <w:r>
        <w:rPr>
          <w:rFonts w:ascii="Malgun Gothic" w:eastAsia="Malgun Gothic" w:hAnsi="Malgun Gothic" w:cs="Malgun Gothic"/>
          <w:sz w:val="24"/>
          <w:szCs w:val="24"/>
        </w:rPr>
        <w:t>e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a</w:t>
      </w:r>
      <w:r>
        <w:rPr>
          <w:rFonts w:ascii="Malgun Gothic" w:eastAsia="Malgun Gothic" w:hAnsi="Malgun Gothic" w:cs="Malgun Gothic"/>
          <w:sz w:val="24"/>
          <w:szCs w:val="24"/>
        </w:rPr>
        <w:t>d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i</w:t>
      </w:r>
      <w:r>
        <w:rPr>
          <w:rFonts w:ascii="Malgun Gothic" w:eastAsia="Malgun Gothic" w:hAnsi="Malgun Gothic" w:cs="Malgun Gothic"/>
          <w:sz w:val="24"/>
          <w:szCs w:val="24"/>
        </w:rPr>
        <w:t>ne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ss</w:t>
      </w:r>
      <w:r>
        <w:rPr>
          <w:rFonts w:ascii="Malgun Gothic" w:eastAsia="Malgun Gothic" w:hAnsi="Malgun Gothic" w:cs="Malgun Gothic"/>
          <w:sz w:val="24"/>
          <w:szCs w:val="24"/>
        </w:rPr>
        <w:t>)</w:t>
      </w:r>
    </w:p>
    <w:p w:rsidR="00045FFA" w:rsidRDefault="00045FFA">
      <w:pPr>
        <w:spacing w:line="200" w:lineRule="exact"/>
      </w:pPr>
    </w:p>
    <w:p w:rsidR="00045FFA" w:rsidRDefault="00045FFA">
      <w:pPr>
        <w:spacing w:before="17" w:line="240" w:lineRule="exact"/>
        <w:rPr>
          <w:sz w:val="24"/>
          <w:szCs w:val="24"/>
        </w:rPr>
      </w:pPr>
    </w:p>
    <w:p w:rsidR="00045FFA" w:rsidRDefault="004C5DE0">
      <w:pPr>
        <w:spacing w:line="256" w:lineRule="auto"/>
        <w:ind w:left="450" w:right="45" w:hanging="34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비도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3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스스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3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좋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아하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잘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무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엇인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3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알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심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직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종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3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한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충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으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3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접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형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대하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얼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마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되었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2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스스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떤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좋아하는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무엇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잘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하는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즐겁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게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무엇인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2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전공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관련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된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직업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상세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히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설명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심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직업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전망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심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직업에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요구하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능력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알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싶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직장에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요구하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역량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준비하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기업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요구하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장점들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부각시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켜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소개서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작성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면접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대비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자신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6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이력서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54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잘</w:t>
      </w:r>
      <w:r>
        <w:rPr>
          <w:rFonts w:ascii="HCR Batang" w:eastAsia="HCR Batang" w:hAnsi="HCR Batang" w:cs="HCR Batang"/>
          <w:spacing w:val="2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작성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2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음</w:t>
      </w:r>
    </w:p>
    <w:p w:rsidR="00045FFA" w:rsidRDefault="00045FFA">
      <w:pPr>
        <w:spacing w:before="8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0"/>
        <w:gridCol w:w="1089"/>
        <w:gridCol w:w="825"/>
        <w:gridCol w:w="825"/>
        <w:gridCol w:w="823"/>
        <w:gridCol w:w="825"/>
        <w:gridCol w:w="825"/>
        <w:gridCol w:w="825"/>
        <w:gridCol w:w="823"/>
        <w:gridCol w:w="825"/>
      </w:tblGrid>
      <w:tr w:rsidR="00045FFA">
        <w:trPr>
          <w:trHeight w:hRule="exact" w:val="645"/>
        </w:trPr>
        <w:tc>
          <w:tcPr>
            <w:tcW w:w="155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089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5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440" w:right="388" w:firstLine="9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가</w:t>
            </w:r>
            <w:r>
              <w:rPr>
                <w:rFonts w:ascii="Malgun Gothic" w:eastAsia="Malgun Gothic" w:hAnsi="Malgun Gothic" w:cs="Malgun Gothic"/>
              </w:rPr>
              <w:t xml:space="preserve">나대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87" w:right="156" w:hanging="7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</w:t>
            </w:r>
            <w:r>
              <w:rPr>
                <w:rFonts w:ascii="Malgun Gothic" w:eastAsia="Malgun Gothic" w:hAnsi="Malgun Gothic" w:cs="Malgun Gothic"/>
              </w:rPr>
              <w:t>참</w:t>
            </w:r>
            <w:r>
              <w:rPr>
                <w:rFonts w:ascii="Malgun Gothic" w:eastAsia="Malgun Gothic" w:hAnsi="Malgun Gothic" w:cs="Malgun Gothic"/>
                <w:spacing w:val="2"/>
              </w:rPr>
              <w:t>여</w:t>
            </w:r>
            <w:r>
              <w:rPr>
                <w:rFonts w:ascii="Malgun Gothic" w:eastAsia="Malgun Gothic" w:hAnsi="Malgun Gothic" w:cs="Malgun Gothic"/>
              </w:rPr>
              <w:t xml:space="preserve">대학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89" w:right="237" w:firstLine="6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</w:t>
            </w:r>
            <w:r>
              <w:rPr>
                <w:rFonts w:ascii="Malgun Gothic" w:eastAsia="Malgun Gothic" w:hAnsi="Malgun Gothic" w:cs="Malgun Gothic"/>
                <w:spacing w:val="2"/>
              </w:rPr>
              <w:t>도</w:t>
            </w:r>
            <w:r>
              <w:rPr>
                <w:rFonts w:ascii="Malgun Gothic" w:eastAsia="Malgun Gothic" w:hAnsi="Malgun Gothic" w:cs="Malgun Gothic"/>
              </w:rPr>
              <w:t xml:space="preserve">권대형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10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349" w:right="112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수도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권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06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4"/>
        </w:trPr>
        <w:tc>
          <w:tcPr>
            <w:tcW w:w="155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089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7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6" w:right="27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7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6" w:right="27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5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0"/>
        </w:trPr>
        <w:tc>
          <w:tcPr>
            <w:tcW w:w="155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25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진</w:t>
            </w:r>
            <w:r>
              <w:rPr>
                <w:rFonts w:ascii="HCR Batang" w:eastAsia="HCR Batang" w:hAnsi="HCR Batang" w:cs="HCR Batang"/>
                <w:position w:val="-2"/>
              </w:rPr>
              <w:t>로</w:t>
            </w:r>
            <w:r>
              <w:rPr>
                <w:rFonts w:ascii="HCR Batang" w:eastAsia="HCR Batang" w:hAnsi="HCR Batang" w:cs="HCR Batang"/>
                <w:spacing w:val="25"/>
                <w:position w:val="-2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2"/>
              </w:rPr>
              <w:t>준비도</w:t>
            </w:r>
          </w:p>
        </w:tc>
        <w:tc>
          <w:tcPr>
            <w:tcW w:w="1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</w:rPr>
              <w:t>년</w:t>
            </w:r>
          </w:p>
          <w:p w:rsidR="00045FFA" w:rsidRDefault="004C5DE0">
            <w:pPr>
              <w:spacing w:before="16"/>
              <w:ind w:left="2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8"/>
              <w:ind w:left="2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16"/>
              <w:ind w:left="2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11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11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8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</w:tr>
      <w:tr w:rsidR="00045FFA">
        <w:trPr>
          <w:trHeight w:hRule="exact" w:val="352"/>
        </w:trPr>
        <w:tc>
          <w:tcPr>
            <w:tcW w:w="155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5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8" w:line="280" w:lineRule="exact"/>
        <w:rPr>
          <w:sz w:val="28"/>
          <w:szCs w:val="28"/>
        </w:rPr>
      </w:pPr>
    </w:p>
    <w:p w:rsidR="00045FFA" w:rsidRDefault="004C5DE0">
      <w:pPr>
        <w:spacing w:line="260" w:lineRule="exact"/>
        <w:ind w:left="4409" w:right="441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3</w:t>
      </w:r>
      <w:r>
        <w:rPr>
          <w:rFonts w:ascii="HCR Dotum" w:eastAsia="HCR Dotum" w:hAnsi="HCR Dotum" w:cs="HCR Dotum"/>
          <w:position w:val="-1"/>
        </w:rPr>
        <w:t>8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준비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before="4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ind w:left="218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60" w:lineRule="exact"/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3</w:t>
      </w:r>
      <w:r>
        <w:rPr>
          <w:rFonts w:ascii="HCR Dotum" w:eastAsia="HCR Dotum" w:hAnsi="HCR Dotum" w:cs="HCR Dotum"/>
          <w:position w:val="-1"/>
          <w:lang w:eastAsia="ko-KR"/>
        </w:rPr>
        <w:t>9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02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z w:val="24"/>
          <w:szCs w:val="24"/>
          <w:lang w:eastAsia="ko-KR"/>
        </w:rPr>
        <w:t>2)</w:t>
      </w:r>
      <w:r>
        <w:rPr>
          <w:rFonts w:ascii="Malgun Gothic" w:eastAsia="Malgun Gothic" w:hAnsi="Malgun Gothic" w:cs="Malgun Gothic"/>
          <w:spacing w:val="4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2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몰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입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s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u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on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al</w:t>
      </w:r>
      <w:r>
        <w:rPr>
          <w:rFonts w:ascii="Malgun Gothic" w:eastAsia="Malgun Gothic" w:hAnsi="Malgun Gothic" w:cs="Malgun Gothic"/>
          <w:spacing w:val="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o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mm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tm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t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53" w:right="84" w:hanging="350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몰입이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란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대학생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자신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교육철학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6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이해하고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6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자부심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만족감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소속감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갖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있으며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선택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확신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갖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상태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보여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측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항</w:t>
      </w:r>
    </w:p>
    <w:p w:rsidR="00045FFA" w:rsidRDefault="004C5DE0">
      <w:pPr>
        <w:spacing w:before="28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교육철학이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6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인재상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진학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것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좋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선택이었다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61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확신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함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명성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자부심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4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제공하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교육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전반적으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만족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함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소속감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리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제공하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교육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진로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도움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됨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2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졸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후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동문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회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17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기부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금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납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부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2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의향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음</w:t>
      </w:r>
    </w:p>
    <w:p w:rsidR="00045FFA" w:rsidRDefault="004C5DE0">
      <w:pPr>
        <w:spacing w:line="380" w:lineRule="exact"/>
        <w:ind w:left="2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position w:val="-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2"/>
          <w:w w:val="6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부모님께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금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재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중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2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긍정적으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생각하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" w:line="240" w:lineRule="exact"/>
        <w:rPr>
          <w:sz w:val="24"/>
          <w:szCs w:val="24"/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2"/>
        <w:gridCol w:w="1127"/>
        <w:gridCol w:w="830"/>
        <w:gridCol w:w="828"/>
        <w:gridCol w:w="828"/>
        <w:gridCol w:w="828"/>
        <w:gridCol w:w="828"/>
        <w:gridCol w:w="828"/>
        <w:gridCol w:w="830"/>
        <w:gridCol w:w="828"/>
      </w:tblGrid>
      <w:tr w:rsidR="00045FFA">
        <w:trPr>
          <w:trHeight w:hRule="exact" w:val="645"/>
        </w:trPr>
        <w:tc>
          <w:tcPr>
            <w:tcW w:w="154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12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445" w:right="393" w:firstLine="9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가</w:t>
            </w:r>
            <w:r>
              <w:rPr>
                <w:rFonts w:ascii="Malgun Gothic" w:eastAsia="Malgun Gothic" w:hAnsi="Malgun Gothic" w:cs="Malgun Gothic"/>
                <w:spacing w:val="2"/>
              </w:rPr>
              <w:t>나</w:t>
            </w:r>
            <w:r>
              <w:rPr>
                <w:rFonts w:ascii="Malgun Gothic" w:eastAsia="Malgun Gothic" w:hAnsi="Malgun Gothic" w:cs="Malgun Gothic"/>
              </w:rPr>
              <w:t xml:space="preserve">대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91" w:right="161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91" w:right="240" w:firstLine="6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수</w:t>
            </w:r>
            <w:r>
              <w:rPr>
                <w:rFonts w:ascii="Malgun Gothic" w:eastAsia="Malgun Gothic" w:hAnsi="Malgun Gothic" w:cs="Malgun Gothic"/>
              </w:rPr>
              <w:t>도권</w:t>
            </w:r>
            <w:r>
              <w:rPr>
                <w:rFonts w:ascii="Malgun Gothic" w:eastAsia="Malgun Gothic" w:hAnsi="Malgun Gothic" w:cs="Malgun Gothic"/>
                <w:spacing w:val="2"/>
              </w:rPr>
              <w:t>대</w:t>
            </w:r>
            <w:r>
              <w:rPr>
                <w:rFonts w:ascii="Malgun Gothic" w:eastAsia="Malgun Gothic" w:hAnsi="Malgun Gothic" w:cs="Malgun Gothic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354" w:right="116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수도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권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06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4"/>
        </w:trPr>
        <w:tc>
          <w:tcPr>
            <w:tcW w:w="154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12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7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5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637"/>
        </w:trPr>
        <w:tc>
          <w:tcPr>
            <w:tcW w:w="1542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before="51"/>
              <w:ind w:left="34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대학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몰</w:t>
            </w:r>
            <w:r>
              <w:rPr>
                <w:rFonts w:ascii="HCR Batang" w:eastAsia="HCR Batang" w:hAnsi="HCR Batang" w:cs="HCR Batang"/>
              </w:rPr>
              <w:t>입</w:t>
            </w:r>
          </w:p>
        </w:tc>
        <w:tc>
          <w:tcPr>
            <w:tcW w:w="1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1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position w:val="-2"/>
              </w:rPr>
              <w:t>학</w:t>
            </w:r>
            <w:r>
              <w:rPr>
                <w:rFonts w:ascii="HCR Batang" w:eastAsia="HCR Batang" w:hAnsi="HCR Batang" w:cs="HCR Batang"/>
                <w:position w:val="-2"/>
              </w:rPr>
              <w:t>년</w:t>
            </w:r>
          </w:p>
          <w:p w:rsidR="00045FFA" w:rsidRDefault="004C5DE0">
            <w:pPr>
              <w:spacing w:before="73"/>
              <w:ind w:left="31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73"/>
              <w:ind w:left="31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  <w:p w:rsidR="00045FFA" w:rsidRDefault="004C5DE0">
            <w:pPr>
              <w:spacing w:before="71"/>
              <w:ind w:left="31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년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6</w:t>
            </w:r>
          </w:p>
          <w:p w:rsidR="00045FFA" w:rsidRDefault="004C5DE0">
            <w:pPr>
              <w:spacing w:before="66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66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63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9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9</w:t>
            </w:r>
            <w:r>
              <w:rPr>
                <w:rFonts w:ascii="Malgun Gothic" w:eastAsia="Malgun Gothic" w:hAnsi="Malgun Gothic" w:cs="Malgun Gothic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3</w:t>
            </w:r>
          </w:p>
          <w:p w:rsidR="00045FFA" w:rsidRDefault="004C5DE0">
            <w:pPr>
              <w:spacing w:before="66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66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63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  <w:p w:rsidR="00045FFA" w:rsidRDefault="004C5DE0">
            <w:pPr>
              <w:spacing w:before="73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73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71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  <w:p w:rsidR="00045FFA" w:rsidRDefault="004C5DE0">
            <w:pPr>
              <w:spacing w:before="73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73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71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  <w:p w:rsidR="00045FFA" w:rsidRDefault="004C5DE0">
            <w:pPr>
              <w:spacing w:before="73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73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71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  <w:p w:rsidR="00045FFA" w:rsidRDefault="004C5DE0">
            <w:pPr>
              <w:spacing w:before="73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73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71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  <w:p w:rsidR="00045FFA" w:rsidRDefault="004C5DE0">
            <w:pPr>
              <w:spacing w:before="73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73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71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  <w:p w:rsidR="00045FFA" w:rsidRDefault="004C5DE0">
            <w:pPr>
              <w:spacing w:before="73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73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71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</w:tr>
      <w:tr w:rsidR="00045FFA">
        <w:trPr>
          <w:trHeight w:hRule="exact" w:val="408"/>
        </w:trPr>
        <w:tc>
          <w:tcPr>
            <w:tcW w:w="1542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7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2"/>
              </w:rPr>
              <w:t>전체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7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3" w:line="220" w:lineRule="exact"/>
        <w:rPr>
          <w:sz w:val="22"/>
          <w:szCs w:val="22"/>
        </w:rPr>
      </w:pPr>
    </w:p>
    <w:p w:rsidR="00045FFA" w:rsidRDefault="004C5DE0">
      <w:pPr>
        <w:spacing w:line="260" w:lineRule="exact"/>
        <w:ind w:left="4409" w:right="445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6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4</w:t>
      </w:r>
      <w:r>
        <w:rPr>
          <w:rFonts w:ascii="HCR Dotum" w:eastAsia="HCR Dotum" w:hAnsi="HCR Dotum" w:cs="HCR Dotum"/>
          <w:position w:val="-1"/>
        </w:rPr>
        <w:t>0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몰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입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38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-9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조사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20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2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spacing w:val="20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사이에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20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재학생들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2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1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2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1"/>
          <w:position w:val="-3"/>
          <w:sz w:val="24"/>
          <w:szCs w:val="24"/>
          <w:lang w:eastAsia="ko-KR"/>
        </w:rPr>
        <w:t>몰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입</w:t>
      </w:r>
      <w:r>
        <w:rPr>
          <w:rFonts w:ascii="HCR Batang" w:eastAsia="HCR Batang" w:hAnsi="HCR Batang" w:cs="HCR Batang"/>
          <w:spacing w:val="-2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수준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22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비교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20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1"/>
          <w:position w:val="-3"/>
          <w:sz w:val="24"/>
          <w:szCs w:val="24"/>
          <w:lang w:eastAsia="ko-KR"/>
        </w:rPr>
        <w:t>넓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2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분포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22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w w:val="91"/>
          <w:position w:val="-3"/>
          <w:sz w:val="24"/>
          <w:szCs w:val="24"/>
          <w:lang w:eastAsia="ko-KR"/>
        </w:rPr>
        <w:t>보이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20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1"/>
          <w:position w:val="-3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3" w:line="240" w:lineRule="exact"/>
        <w:rPr>
          <w:sz w:val="24"/>
          <w:szCs w:val="24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4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60" w:lineRule="exact"/>
        <w:ind w:left="4409" w:right="441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20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4</w:t>
      </w:r>
      <w:r>
        <w:rPr>
          <w:rFonts w:ascii="HCR Dotum" w:eastAsia="HCR Dotum" w:hAnsi="HCR Dotum" w:cs="HCR Dotum"/>
          <w:position w:val="-1"/>
          <w:lang w:eastAsia="ko-KR"/>
        </w:rPr>
        <w:t>1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02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z w:val="24"/>
          <w:szCs w:val="24"/>
          <w:lang w:eastAsia="ko-KR"/>
        </w:rPr>
        <w:t>3)</w:t>
      </w:r>
      <w:r>
        <w:rPr>
          <w:rFonts w:ascii="Malgun Gothic" w:eastAsia="Malgun Gothic" w:hAnsi="Malgun Gothic" w:cs="Malgun Gothic"/>
          <w:spacing w:val="4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대학생활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을</w:t>
      </w:r>
      <w:r>
        <w:rPr>
          <w:rFonts w:ascii="Malgun Gothic" w:eastAsia="Malgun Gothic" w:hAnsi="Malgun Gothic" w:cs="Malgun Gothic"/>
          <w:spacing w:val="47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통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해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얻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은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교육성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과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74" w:right="82" w:hanging="37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5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5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에서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활과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1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로그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램에</w:t>
      </w:r>
      <w:r>
        <w:rPr>
          <w:rFonts w:ascii="HCR Batang" w:eastAsia="HCR Batang" w:hAnsi="HCR Batang" w:cs="HCR Batang"/>
          <w:spacing w:val="-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w w:val="9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3"/>
          <w:w w:val="92"/>
          <w:sz w:val="24"/>
          <w:szCs w:val="24"/>
          <w:lang w:eastAsia="ko-KR"/>
        </w:rPr>
        <w:t>함으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로써 </w:t>
      </w:r>
      <w:r>
        <w:rPr>
          <w:rFonts w:ascii="HCR Batang" w:eastAsia="HCR Batang" w:hAnsi="HCR Batang" w:cs="HCR Batang"/>
          <w:spacing w:val="17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성취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한 </w:t>
      </w:r>
      <w:r>
        <w:rPr>
          <w:rFonts w:ascii="HCR Batang" w:eastAsia="HCR Batang" w:hAnsi="HCR Batang" w:cs="HCR Batang"/>
          <w:spacing w:val="3"/>
          <w:w w:val="9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3"/>
          <w:w w:val="92"/>
          <w:sz w:val="24"/>
          <w:szCs w:val="24"/>
          <w:lang w:eastAsia="ko-KR"/>
        </w:rPr>
        <w:t>성과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2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하여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>사하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였음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420" w:lineRule="atLeast"/>
        <w:ind w:left="446" w:right="82" w:hanging="343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다음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영역에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학생들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5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스스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성취하였다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인식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수준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료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집단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과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비교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제공하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음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7" w:line="220" w:lineRule="exact"/>
        <w:rPr>
          <w:sz w:val="22"/>
          <w:szCs w:val="22"/>
          <w:lang w:eastAsia="ko-KR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4"/>
        <w:gridCol w:w="1007"/>
        <w:gridCol w:w="832"/>
        <w:gridCol w:w="833"/>
        <w:gridCol w:w="832"/>
        <w:gridCol w:w="833"/>
        <w:gridCol w:w="832"/>
        <w:gridCol w:w="833"/>
        <w:gridCol w:w="832"/>
        <w:gridCol w:w="830"/>
      </w:tblGrid>
      <w:tr w:rsidR="00045FFA">
        <w:trPr>
          <w:trHeight w:hRule="exact" w:val="645"/>
        </w:trPr>
        <w:tc>
          <w:tcPr>
            <w:tcW w:w="162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007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447" w:right="395" w:firstLine="9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가</w:t>
            </w:r>
            <w:r>
              <w:rPr>
                <w:rFonts w:ascii="Malgun Gothic" w:eastAsia="Malgun Gothic" w:hAnsi="Malgun Gothic" w:cs="Malgun Gothic"/>
              </w:rPr>
              <w:t xml:space="preserve">나대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94" w:right="165" w:hanging="7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전국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참</w:t>
            </w:r>
            <w:r>
              <w:rPr>
                <w:rFonts w:ascii="Malgun Gothic" w:eastAsia="Malgun Gothic" w:hAnsi="Malgun Gothic" w:cs="Malgun Gothic"/>
              </w:rPr>
              <w:t xml:space="preserve">여대학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6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294" w:right="244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수도</w:t>
            </w:r>
            <w:r>
              <w:rPr>
                <w:rFonts w:ascii="Malgun Gothic" w:eastAsia="Malgun Gothic" w:hAnsi="Malgun Gothic" w:cs="Malgun Gothic"/>
                <w:spacing w:val="2"/>
              </w:rPr>
              <w:t>권</w:t>
            </w:r>
            <w:r>
              <w:rPr>
                <w:rFonts w:ascii="Malgun Gothic" w:eastAsia="Malgun Gothic" w:hAnsi="Malgun Gothic" w:cs="Malgun Gothic"/>
              </w:rPr>
              <w:t xml:space="preserve">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6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354" w:right="119" w:hanging="187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수도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권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06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4"/>
        </w:trPr>
        <w:tc>
          <w:tcPr>
            <w:tcW w:w="162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007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5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5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5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80" w:right="2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5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410"/>
        </w:trPr>
        <w:tc>
          <w:tcPr>
            <w:tcW w:w="162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15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spacing w:line="190" w:lineRule="auto"/>
              <w:ind w:left="315" w:right="314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료하고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과적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로 글쓰기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8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32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32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11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31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31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14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11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3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</w:tr>
      <w:tr w:rsidR="00045FFA">
        <w:trPr>
          <w:trHeight w:hRule="exact" w:val="352"/>
        </w:trPr>
        <w:tc>
          <w:tcPr>
            <w:tcW w:w="162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position w:val="-1"/>
              </w:rPr>
              <w:t>체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31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1412"/>
        </w:trPr>
        <w:tc>
          <w:tcPr>
            <w:tcW w:w="162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17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spacing w:line="190" w:lineRule="auto"/>
              <w:ind w:left="315" w:right="314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확하고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과적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로 말하기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8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32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32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30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11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34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16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11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8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</w:tr>
      <w:tr w:rsidR="00045FFA">
        <w:trPr>
          <w:trHeight w:hRule="exact" w:val="352"/>
        </w:trPr>
        <w:tc>
          <w:tcPr>
            <w:tcW w:w="162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position w:val="-1"/>
              </w:rPr>
              <w:t>체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31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16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1412"/>
        </w:trPr>
        <w:tc>
          <w:tcPr>
            <w:tcW w:w="162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17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spacing w:line="190" w:lineRule="auto"/>
              <w:ind w:left="315" w:right="31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판적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고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석적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로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고하기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34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13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</w:tr>
      <w:tr w:rsidR="00045FFA">
        <w:trPr>
          <w:trHeight w:hRule="exact" w:val="352"/>
        </w:trPr>
        <w:tc>
          <w:tcPr>
            <w:tcW w:w="162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position w:val="-1"/>
              </w:rPr>
              <w:t>체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15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6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1412"/>
        </w:trPr>
        <w:tc>
          <w:tcPr>
            <w:tcW w:w="162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3" w:line="140" w:lineRule="exact"/>
              <w:rPr>
                <w:sz w:val="14"/>
                <w:szCs w:val="14"/>
                <w:lang w:eastAsia="ko-KR"/>
              </w:rPr>
            </w:pPr>
          </w:p>
          <w:p w:rsidR="00045FFA" w:rsidRDefault="004C5DE0">
            <w:pPr>
              <w:spacing w:line="190" w:lineRule="auto"/>
              <w:ind w:left="203" w:right="201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통계</w:t>
            </w:r>
            <w:r>
              <w:rPr>
                <w:rFonts w:ascii="HCR Batang" w:eastAsia="HCR Batang" w:hAnsi="HCR Batang" w:cs="HCR Batang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w w:val="96"/>
                <w:lang w:eastAsia="ko-KR"/>
              </w:rPr>
              <w:t>수치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와 </w:t>
            </w:r>
            <w:r>
              <w:rPr>
                <w:rFonts w:ascii="HCR Batang" w:eastAsia="HCR Batang" w:hAnsi="HCR Batang" w:cs="HCR Batang"/>
                <w:spacing w:val="-10"/>
                <w:w w:val="96"/>
                <w:lang w:eastAsia="ko-KR"/>
              </w:rPr>
              <w:t>정보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를 </w:t>
            </w:r>
            <w:r>
              <w:rPr>
                <w:rFonts w:ascii="HCR Batang" w:eastAsia="HCR Batang" w:hAnsi="HCR Batang" w:cs="HCR Batang"/>
                <w:spacing w:val="-12"/>
                <w:w w:val="96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spacing w:val="-10"/>
                <w:w w:val="96"/>
                <w:lang w:eastAsia="ko-KR"/>
              </w:rPr>
              <w:t>량적</w:t>
            </w:r>
            <w:r>
              <w:rPr>
                <w:rFonts w:ascii="HCR Batang" w:eastAsia="HCR Batang" w:hAnsi="HCR Batang" w:cs="HCR Batang"/>
                <w:spacing w:val="-12"/>
                <w:w w:val="96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로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분석</w:t>
            </w:r>
            <w:r>
              <w:rPr>
                <w:rFonts w:ascii="HCR Batang" w:eastAsia="HCR Batang" w:hAnsi="HCR Batang" w:cs="HCR Batang"/>
                <w:spacing w:val="-12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0"/>
                <w:w w:val="96"/>
                <w:lang w:eastAsia="ko-KR"/>
              </w:rPr>
              <w:t>능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력</w:t>
            </w:r>
          </w:p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16"/>
              <w:ind w:left="25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27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32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38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35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17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17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16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  <w:p w:rsidR="00045FFA" w:rsidRDefault="004C5DE0">
            <w:pPr>
              <w:spacing w:before="8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18</w:t>
            </w:r>
            <w:r>
              <w:rPr>
                <w:rFonts w:ascii="Malgun Gothic" w:eastAsia="Malgun Gothic" w:hAnsi="Malgun Gothic" w:cs="Malgun Gothic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1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</w:tr>
      <w:tr w:rsidR="00045FFA">
        <w:trPr>
          <w:trHeight w:hRule="exact" w:val="352"/>
        </w:trPr>
        <w:tc>
          <w:tcPr>
            <w:tcW w:w="162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position w:val="-1"/>
              </w:rPr>
              <w:t>체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33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18</w:t>
            </w:r>
            <w:r>
              <w:rPr>
                <w:rFonts w:ascii="Malgun Gothic" w:eastAsia="Malgun Gothic" w:hAnsi="Malgun Gothic" w:cs="Malgun Gothic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</w:tbl>
    <w:p w:rsidR="00045FFA" w:rsidRDefault="00045FFA">
      <w:pPr>
        <w:spacing w:before="2" w:line="120" w:lineRule="exact"/>
        <w:rPr>
          <w:sz w:val="13"/>
          <w:szCs w:val="13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4409" w:right="445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6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4</w:t>
      </w:r>
      <w:r>
        <w:rPr>
          <w:rFonts w:ascii="HCR Dotum" w:eastAsia="HCR Dotum" w:hAnsi="HCR Dotum" w:cs="HCR Dotum"/>
          <w:position w:val="-1"/>
        </w:rPr>
        <w:t>2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before="8" w:line="220" w:lineRule="exact"/>
        <w:rPr>
          <w:sz w:val="22"/>
          <w:szCs w:val="22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4"/>
        <w:gridCol w:w="1058"/>
        <w:gridCol w:w="828"/>
        <w:gridCol w:w="828"/>
        <w:gridCol w:w="828"/>
        <w:gridCol w:w="828"/>
        <w:gridCol w:w="828"/>
        <w:gridCol w:w="830"/>
        <w:gridCol w:w="828"/>
        <w:gridCol w:w="828"/>
      </w:tblGrid>
      <w:tr w:rsidR="00045FFA">
        <w:trPr>
          <w:trHeight w:hRule="exact" w:val="645"/>
        </w:trPr>
        <w:tc>
          <w:tcPr>
            <w:tcW w:w="161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05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43" w:right="393" w:firstLine="9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가</w:t>
            </w:r>
            <w:r>
              <w:rPr>
                <w:rFonts w:ascii="Malgun Gothic" w:eastAsia="Malgun Gothic" w:hAnsi="Malgun Gothic" w:cs="Malgun Gothic"/>
              </w:rPr>
              <w:t xml:space="preserve">나대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291" w:right="158" w:hanging="8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전</w:t>
            </w:r>
            <w:r>
              <w:rPr>
                <w:rFonts w:ascii="Malgun Gothic" w:eastAsia="Malgun Gothic" w:hAnsi="Malgun Gothic" w:cs="Malgun Gothic"/>
              </w:rPr>
              <w:t>국</w:t>
            </w:r>
            <w:r>
              <w:rPr>
                <w:rFonts w:ascii="Malgun Gothic" w:eastAsia="Malgun Gothic" w:hAnsi="Malgun Gothic" w:cs="Malgun Gothic"/>
                <w:spacing w:val="2"/>
              </w:rPr>
              <w:t xml:space="preserve"> </w:t>
            </w:r>
            <w:r>
              <w:rPr>
                <w:rFonts w:ascii="Malgun Gothic" w:eastAsia="Malgun Gothic" w:hAnsi="Malgun Gothic" w:cs="Malgun Gothic"/>
              </w:rPr>
              <w:t>참여</w:t>
            </w:r>
            <w:r>
              <w:rPr>
                <w:rFonts w:ascii="Malgun Gothic" w:eastAsia="Malgun Gothic" w:hAnsi="Malgun Gothic" w:cs="Malgun Gothic"/>
                <w:spacing w:val="2"/>
              </w:rPr>
              <w:t>대</w:t>
            </w:r>
            <w:r>
              <w:rPr>
                <w:rFonts w:ascii="Malgun Gothic" w:eastAsia="Malgun Gothic" w:hAnsi="Malgun Gothic" w:cs="Malgun Gothic"/>
              </w:rPr>
              <w:t xml:space="preserve">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291" w:right="242" w:firstLine="65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수도</w:t>
            </w:r>
            <w:r>
              <w:rPr>
                <w:rFonts w:ascii="Malgun Gothic" w:eastAsia="Malgun Gothic" w:hAnsi="Malgun Gothic" w:cs="Malgun Gothic"/>
                <w:spacing w:val="2"/>
              </w:rPr>
              <w:t>권</w:t>
            </w:r>
            <w:r>
              <w:rPr>
                <w:rFonts w:ascii="Malgun Gothic" w:eastAsia="Malgun Gothic" w:hAnsi="Malgun Gothic" w:cs="Malgun Gothic"/>
              </w:rPr>
              <w:t xml:space="preserve">대형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351" w:right="116" w:hanging="18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3"/>
              </w:rPr>
              <w:t>A</w:t>
            </w:r>
            <w:r>
              <w:rPr>
                <w:rFonts w:ascii="Malgun Gothic" w:eastAsia="Malgun Gothic" w:hAnsi="Malgun Gothic" w:cs="Malgun Gothic"/>
                <w:spacing w:val="-11"/>
              </w:rPr>
              <w:t>C</w:t>
            </w:r>
            <w:r>
              <w:rPr>
                <w:rFonts w:ascii="Malgun Gothic" w:eastAsia="Malgun Gothic" w:hAnsi="Malgun Gothic" w:cs="Malgun Gothic"/>
              </w:rPr>
              <w:t>E</w:t>
            </w:r>
            <w:r>
              <w:rPr>
                <w:rFonts w:ascii="Malgun Gothic" w:eastAsia="Malgun Gothic" w:hAnsi="Malgun Gothic" w:cs="Malgun Gothic"/>
                <w:spacing w:val="41"/>
              </w:rPr>
              <w:t xml:space="preserve"> 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수</w:t>
            </w:r>
            <w:r>
              <w:rPr>
                <w:rFonts w:ascii="Malgun Gothic" w:eastAsia="Malgun Gothic" w:hAnsi="Malgun Gothic" w:cs="Malgun Gothic"/>
                <w:spacing w:val="-14"/>
                <w:w w:val="93"/>
              </w:rPr>
              <w:t>도</w:t>
            </w:r>
            <w:r>
              <w:rPr>
                <w:rFonts w:ascii="Malgun Gothic" w:eastAsia="Malgun Gothic" w:hAnsi="Malgun Gothic" w:cs="Malgun Gothic"/>
                <w:spacing w:val="-17"/>
                <w:w w:val="93"/>
              </w:rPr>
              <w:t>권대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형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,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2"/>
        </w:trPr>
        <w:tc>
          <w:tcPr>
            <w:tcW w:w="161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05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7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4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9" w:right="25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78" w:right="2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47" w:right="25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1570"/>
        </w:trPr>
        <w:tc>
          <w:tcPr>
            <w:tcW w:w="161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40" w:lineRule="exact"/>
              <w:rPr>
                <w:sz w:val="15"/>
                <w:szCs w:val="15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124" w:right="12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>미</w:t>
            </w:r>
            <w:r>
              <w:rPr>
                <w:rFonts w:ascii="HCR Batang" w:eastAsia="HCR Batang" w:hAnsi="HCR Batang" w:cs="HCR Batang"/>
                <w:lang w:eastAsia="ko-KR"/>
              </w:rPr>
              <w:t>래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lang w:eastAsia="ko-KR"/>
              </w:rPr>
              <w:t>희</w:t>
            </w:r>
            <w:r>
              <w:rPr>
                <w:rFonts w:ascii="HCR Batang" w:eastAsia="HCR Batang" w:hAnsi="HCR Batang" w:cs="HCR Batang"/>
                <w:lang w:eastAsia="ko-KR"/>
              </w:rPr>
              <w:t>망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직</w:t>
            </w:r>
            <w:r>
              <w:rPr>
                <w:rFonts w:ascii="HCR Batang" w:eastAsia="HCR Batang" w:hAnsi="HCR Batang" w:cs="HCR Batang"/>
                <w:spacing w:val="-29"/>
                <w:w w:val="96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-25"/>
                <w:w w:val="95"/>
                <w:lang w:eastAsia="ko-KR"/>
              </w:rPr>
              <w:t>관련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된</w:t>
            </w:r>
            <w:r>
              <w:rPr>
                <w:rFonts w:ascii="HCR Batang" w:eastAsia="HCR Batang" w:hAnsi="HCR Batang" w:cs="HCR Batang"/>
                <w:spacing w:val="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9"/>
                <w:w w:val="96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식이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나 </w:t>
            </w:r>
            <w:r>
              <w:rPr>
                <w:rFonts w:ascii="HCR Batang" w:eastAsia="HCR Batang" w:hAnsi="HCR Batang" w:cs="HCR Batang"/>
                <w:spacing w:val="-25"/>
                <w:w w:val="95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28"/>
                <w:w w:val="95"/>
                <w:lang w:eastAsia="ko-KR"/>
              </w:rPr>
              <w:t>술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득</w:t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  <w:p w:rsidR="00045FFA" w:rsidRDefault="004C5DE0">
            <w:pPr>
              <w:spacing w:before="45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4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66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37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3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5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37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3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  <w:p w:rsidR="00045FFA" w:rsidRDefault="004C5DE0">
            <w:pPr>
              <w:spacing w:before="5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  <w:p w:rsidR="00045FFA" w:rsidRDefault="004C5DE0">
            <w:pPr>
              <w:spacing w:before="45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4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6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45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4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6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45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4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6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45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4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66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45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4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6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45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4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66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</w:tr>
      <w:tr w:rsidR="00045FFA">
        <w:trPr>
          <w:trHeight w:hRule="exact" w:val="340"/>
        </w:trPr>
        <w:tc>
          <w:tcPr>
            <w:tcW w:w="161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1570"/>
        </w:trPr>
        <w:tc>
          <w:tcPr>
            <w:tcW w:w="161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4" w:line="140" w:lineRule="exact"/>
              <w:rPr>
                <w:sz w:val="15"/>
                <w:szCs w:val="15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54" w:right="50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36"/>
                <w:w w:val="95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른</w:t>
            </w:r>
            <w:r>
              <w:rPr>
                <w:rFonts w:ascii="HCR Batang" w:eastAsia="HCR Batang" w:hAnsi="HCR Batang" w:cs="HCR Batang"/>
                <w:spacing w:val="-1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6"/>
                <w:w w:val="95"/>
                <w:lang w:eastAsia="ko-KR"/>
              </w:rPr>
              <w:t>사람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1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8"/>
                <w:w w:val="96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께 </w:t>
            </w:r>
            <w:r>
              <w:rPr>
                <w:rFonts w:ascii="HCR Batang" w:eastAsia="HCR Batang" w:hAnsi="HCR Batang" w:cs="HCR Batang"/>
                <w:spacing w:val="-36"/>
                <w:w w:val="95"/>
                <w:lang w:eastAsia="ko-KR"/>
              </w:rPr>
              <w:t>효과적으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1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8"/>
                <w:w w:val="96"/>
                <w:lang w:eastAsia="ko-KR"/>
              </w:rPr>
              <w:t>협동하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여 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일</w:t>
            </w:r>
            <w:r>
              <w:rPr>
                <w:rFonts w:ascii="HCR Batang" w:eastAsia="HCR Batang" w:hAnsi="HCR Batang" w:cs="HCR Batang"/>
                <w:spacing w:val="-1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-1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1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6"/>
                <w:w w:val="95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-1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8"/>
                <w:w w:val="96"/>
                <w:lang w:eastAsia="ko-KR"/>
              </w:rPr>
              <w:t>역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량</w:t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  <w:p w:rsidR="00045FFA" w:rsidRDefault="004C5DE0">
            <w:pPr>
              <w:spacing w:before="54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47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2</w:t>
            </w:r>
          </w:p>
          <w:p w:rsidR="00045FFA" w:rsidRDefault="004C5DE0">
            <w:pPr>
              <w:spacing w:before="47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  <w:p w:rsidR="00045FFA" w:rsidRDefault="004C5DE0">
            <w:pPr>
              <w:spacing w:before="5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  <w:p w:rsidR="00045FFA" w:rsidRDefault="004C5DE0">
            <w:pPr>
              <w:spacing w:before="5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  <w:p w:rsidR="00045FFA" w:rsidRDefault="004C5DE0">
            <w:pPr>
              <w:spacing w:before="5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  <w:p w:rsidR="00045FFA" w:rsidRDefault="004C5DE0">
            <w:pPr>
              <w:spacing w:before="5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  <w:p w:rsidR="00045FFA" w:rsidRDefault="004C5DE0">
            <w:pPr>
              <w:spacing w:before="5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  <w:p w:rsidR="00045FFA" w:rsidRDefault="004C5DE0">
            <w:pPr>
              <w:spacing w:before="5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</w:tr>
      <w:tr w:rsidR="00045FFA">
        <w:trPr>
          <w:trHeight w:hRule="exact" w:val="338"/>
        </w:trPr>
        <w:tc>
          <w:tcPr>
            <w:tcW w:w="161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</w:tr>
      <w:tr w:rsidR="00045FFA">
        <w:trPr>
          <w:trHeight w:hRule="exact" w:val="1573"/>
        </w:trPr>
        <w:tc>
          <w:tcPr>
            <w:tcW w:w="161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40" w:lineRule="exact"/>
              <w:rPr>
                <w:sz w:val="15"/>
                <w:szCs w:val="15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85" w:right="8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>나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가치</w:t>
            </w:r>
            <w:r>
              <w:rPr>
                <w:rFonts w:ascii="HCR Batang" w:eastAsia="HCR Batang" w:hAnsi="HCR Batang" w:cs="HCR Batang"/>
                <w:spacing w:val="-29"/>
                <w:w w:val="96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-25"/>
                <w:w w:val="95"/>
                <w:lang w:eastAsia="ko-KR"/>
              </w:rPr>
              <w:t>윤</w:t>
            </w:r>
            <w:r>
              <w:rPr>
                <w:rFonts w:ascii="HCR Batang" w:eastAsia="HCR Batang" w:hAnsi="HCR Batang" w:cs="HCR Batang"/>
                <w:spacing w:val="-28"/>
                <w:w w:val="95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-25"/>
                <w:w w:val="95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5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형</w:t>
            </w:r>
            <w:r>
              <w:rPr>
                <w:rFonts w:ascii="HCR Batang" w:eastAsia="HCR Batang" w:hAnsi="HCR Batang" w:cs="HCR Batang"/>
                <w:spacing w:val="-29"/>
                <w:w w:val="96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고 </w:t>
            </w:r>
            <w:r>
              <w:rPr>
                <w:rFonts w:ascii="HCR Batang" w:eastAsia="HCR Batang" w:hAnsi="HCR Batang" w:cs="HCR Batang"/>
                <w:spacing w:val="-25"/>
                <w:w w:val="96"/>
                <w:lang w:eastAsia="ko-KR"/>
              </w:rPr>
              <w:t>명확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히</w:t>
            </w:r>
            <w:r>
              <w:rPr>
                <w:rFonts w:ascii="HCR Batang" w:eastAsia="HCR Batang" w:hAnsi="HCR Batang" w:cs="HCR Batang"/>
                <w:spacing w:val="-2"/>
                <w:w w:val="9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함</w:t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8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</w:tr>
      <w:tr w:rsidR="00045FFA">
        <w:trPr>
          <w:trHeight w:hRule="exact" w:val="338"/>
        </w:trPr>
        <w:tc>
          <w:tcPr>
            <w:tcW w:w="161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1570"/>
        </w:trPr>
        <w:tc>
          <w:tcPr>
            <w:tcW w:w="161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2" w:line="220" w:lineRule="exact"/>
              <w:rPr>
                <w:sz w:val="22"/>
                <w:szCs w:val="22"/>
                <w:lang w:eastAsia="ko-KR"/>
              </w:rPr>
            </w:pPr>
          </w:p>
          <w:p w:rsidR="00045FFA" w:rsidRDefault="004C5DE0">
            <w:pPr>
              <w:spacing w:line="190" w:lineRule="auto"/>
              <w:ind w:left="157" w:right="156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39"/>
                <w:w w:val="95"/>
                <w:lang w:eastAsia="ko-KR"/>
              </w:rPr>
              <w:t>다양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-19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1"/>
                <w:w w:val="96"/>
                <w:lang w:eastAsia="ko-KR"/>
              </w:rPr>
              <w:t>배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경 </w:t>
            </w:r>
            <w:r>
              <w:rPr>
                <w:rFonts w:ascii="HCR Batang" w:eastAsia="HCR Batang" w:hAnsi="HCR Batang" w:cs="HCR Batang"/>
                <w:spacing w:val="-15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-41"/>
                <w:lang w:eastAsia="ko-KR"/>
              </w:rPr>
              <w:t>경제적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1"/>
                <w:w w:val="96"/>
                <w:lang w:eastAsia="ko-KR"/>
              </w:rPr>
              <w:t>인종</w:t>
            </w:r>
            <w:r>
              <w:rPr>
                <w:rFonts w:ascii="HCR Batang" w:eastAsia="HCR Batang" w:hAnsi="HCR Batang" w:cs="HCR Batang"/>
                <w:w w:val="94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41"/>
                <w:lang w:eastAsia="ko-KR"/>
              </w:rPr>
              <w:t>정치적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2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1"/>
                <w:w w:val="96"/>
                <w:lang w:eastAsia="ko-KR"/>
              </w:rPr>
              <w:t>종교적</w:t>
            </w:r>
            <w:r>
              <w:rPr>
                <w:rFonts w:ascii="HCR Batang" w:eastAsia="HCR Batang" w:hAnsi="HCR Batang" w:cs="HCR Batang"/>
                <w:spacing w:val="-15"/>
                <w:w w:val="112"/>
                <w:lang w:eastAsia="ko-KR"/>
              </w:rPr>
              <w:t>)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의 </w:t>
            </w:r>
            <w:r>
              <w:rPr>
                <w:rFonts w:ascii="HCR Batang" w:eastAsia="HCR Batang" w:hAnsi="HCR Batang" w:cs="HCR Batang"/>
                <w:spacing w:val="-39"/>
                <w:w w:val="95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람</w:t>
            </w:r>
            <w:r>
              <w:rPr>
                <w:rFonts w:ascii="HCR Batang" w:eastAsia="HCR Batang" w:hAnsi="HCR Batang" w:cs="HCR Batang"/>
                <w:spacing w:val="-17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1"/>
                <w:w w:val="96"/>
                <w:lang w:eastAsia="ko-KR"/>
              </w:rPr>
              <w:t>이해하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기</w:t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4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47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47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29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5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5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  <w:p w:rsidR="00045FFA" w:rsidRDefault="004C5DE0">
            <w:pPr>
              <w:spacing w:before="5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5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</w:tc>
      </w:tr>
      <w:tr w:rsidR="00045FFA">
        <w:trPr>
          <w:trHeight w:hRule="exact" w:val="340"/>
        </w:trPr>
        <w:tc>
          <w:tcPr>
            <w:tcW w:w="161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1355"/>
        </w:trPr>
        <w:tc>
          <w:tcPr>
            <w:tcW w:w="161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90" w:lineRule="auto"/>
              <w:ind w:left="325" w:right="324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현실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의 </w:t>
            </w:r>
            <w:r>
              <w:rPr>
                <w:rFonts w:ascii="HCR Batang" w:eastAsia="HCR Batang" w:hAnsi="HCR Batang" w:cs="HCR Batang"/>
                <w:spacing w:val="-25"/>
                <w:w w:val="95"/>
                <w:lang w:eastAsia="ko-KR"/>
              </w:rPr>
              <w:t>복</w:t>
            </w:r>
            <w:r>
              <w:rPr>
                <w:rFonts w:ascii="HCR Batang" w:eastAsia="HCR Batang" w:hAnsi="HCR Batang" w:cs="HCR Batang"/>
                <w:spacing w:val="-28"/>
                <w:w w:val="95"/>
                <w:lang w:eastAsia="ko-KR"/>
              </w:rPr>
              <w:t>잡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제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spacing w:val="-29"/>
                <w:w w:val="96"/>
                <w:lang w:eastAsia="ko-KR"/>
              </w:rPr>
              <w:t>결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기</w:t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  <w:p w:rsidR="00045FFA" w:rsidRDefault="004C5DE0">
            <w:pPr>
              <w:spacing w:before="4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2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2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  <w:p w:rsidR="00045FFA" w:rsidRDefault="004C5DE0">
            <w:pPr>
              <w:spacing w:line="34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0</w:t>
            </w:r>
          </w:p>
          <w:p w:rsidR="00045FFA" w:rsidRDefault="004C5DE0">
            <w:pPr>
              <w:spacing w:line="32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9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3</w:t>
            </w:r>
          </w:p>
          <w:p w:rsidR="00045FFA" w:rsidRDefault="004C5DE0">
            <w:pPr>
              <w:spacing w:line="32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9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7</w:t>
            </w:r>
          </w:p>
          <w:p w:rsidR="00045FFA" w:rsidRDefault="004C5DE0">
            <w:pPr>
              <w:spacing w:line="34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8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1</w:t>
            </w:r>
          </w:p>
          <w:p w:rsidR="00045FFA" w:rsidRDefault="004C5DE0">
            <w:pPr>
              <w:spacing w:line="32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9</w:t>
            </w:r>
          </w:p>
          <w:p w:rsidR="00045FFA" w:rsidRDefault="004C5DE0">
            <w:pPr>
              <w:spacing w:line="32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2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2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2"/>
              </w:rPr>
              <w:t>3</w:t>
            </w:r>
            <w:r>
              <w:rPr>
                <w:rFonts w:ascii="Malgun Gothic" w:eastAsia="Malgun Gothic" w:hAnsi="Malgun Gothic" w:cs="Malgun Gothic"/>
                <w:w w:val="109"/>
                <w:position w:val="-2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2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2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  <w:p w:rsidR="00045FFA" w:rsidRDefault="004C5DE0">
            <w:pPr>
              <w:spacing w:before="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2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2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2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2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4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2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2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  <w:p w:rsidR="00045FFA" w:rsidRDefault="004C5DE0">
            <w:pPr>
              <w:spacing w:before="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2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  <w:p w:rsidR="00045FFA" w:rsidRDefault="004C5DE0">
            <w:pPr>
              <w:spacing w:before="2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  <w:p w:rsidR="00045FFA" w:rsidRDefault="004C5DE0">
            <w:pPr>
              <w:spacing w:before="4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2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2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</w:tr>
      <w:tr w:rsidR="00045FFA">
        <w:trPr>
          <w:trHeight w:hRule="exact" w:val="338"/>
        </w:trPr>
        <w:tc>
          <w:tcPr>
            <w:tcW w:w="161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0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1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8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1573"/>
        </w:trPr>
        <w:tc>
          <w:tcPr>
            <w:tcW w:w="1614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40" w:lineRule="exact"/>
              <w:rPr>
                <w:sz w:val="15"/>
                <w:szCs w:val="15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42" w:right="41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>넓</w:t>
            </w:r>
            <w:r>
              <w:rPr>
                <w:rFonts w:ascii="HCR Batang" w:eastAsia="HCR Batang" w:hAnsi="HCR Batang" w:cs="HCR Batang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5"/>
                <w:w w:val="95"/>
                <w:lang w:eastAsia="ko-KR"/>
              </w:rPr>
              <w:t>안목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4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9"/>
                <w:w w:val="96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진 </w:t>
            </w:r>
            <w:r>
              <w:rPr>
                <w:rFonts w:ascii="HCR Batang" w:eastAsia="HCR Batang" w:hAnsi="HCR Batang" w:cs="HCR Batang"/>
                <w:spacing w:val="-25"/>
                <w:w w:val="95"/>
                <w:lang w:eastAsia="ko-KR"/>
              </w:rPr>
              <w:t>건전</w:t>
            </w:r>
            <w:r>
              <w:rPr>
                <w:rFonts w:ascii="HCR Batang" w:eastAsia="HCR Batang" w:hAnsi="HCR Batang" w:cs="HCR Batang"/>
                <w:spacing w:val="-28"/>
                <w:w w:val="95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spacing w:val="5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는 </w:t>
            </w:r>
            <w:r>
              <w:rPr>
                <w:rFonts w:ascii="HCR Batang" w:eastAsia="HCR Batang" w:hAnsi="HCR Batang" w:cs="HCR Batang"/>
                <w:spacing w:val="-26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lang w:eastAsia="ko-KR"/>
              </w:rPr>
              <w:t>민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6"/>
                <w:w w:val="96"/>
                <w:lang w:eastAsia="ko-KR"/>
              </w:rPr>
              <w:t>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기</w:t>
            </w:r>
          </w:p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2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3</w:t>
            </w:r>
            <w:r>
              <w:rPr>
                <w:rFonts w:ascii="HCR Batang" w:eastAsia="HCR Batang" w:hAnsi="HCR Batang" w:cs="HCR Batang"/>
              </w:rPr>
              <w:t>학년</w:t>
            </w:r>
          </w:p>
          <w:p w:rsidR="00045FFA" w:rsidRDefault="004C5DE0">
            <w:pPr>
              <w:spacing w:before="57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4</w:t>
            </w:r>
            <w:r>
              <w:rPr>
                <w:rFonts w:ascii="HCR Batang" w:eastAsia="HCR Batang" w:hAnsi="HCR Batang" w:cs="HCR Batang"/>
              </w:rPr>
              <w:t>학년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9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7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09"/>
              </w:rPr>
              <w:t>0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30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8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09"/>
              </w:rPr>
              <w:t>4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</w:rPr>
              <w:t>1</w:t>
            </w:r>
          </w:p>
          <w:p w:rsidR="00045FFA" w:rsidRDefault="004C5DE0">
            <w:pPr>
              <w:spacing w:before="49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09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7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32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8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33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1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9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0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0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5</w:t>
            </w:r>
            <w:r>
              <w:rPr>
                <w:rFonts w:ascii="HCR Batang" w:eastAsia="HCR Batang" w:hAnsi="HCR Batang" w:cs="HCR Batang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2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1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4</w:t>
            </w:r>
            <w:r>
              <w:rPr>
                <w:rFonts w:ascii="HCR Batang" w:eastAsia="HCR Batang" w:hAnsi="HCR Batang" w:cs="HCR Batang"/>
                <w:w w:val="109"/>
              </w:rPr>
              <w:t>3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4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w w:val="109"/>
              </w:rPr>
              <w:t>2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9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8</w:t>
            </w:r>
            <w:r>
              <w:rPr>
                <w:rFonts w:ascii="HCR Batang" w:eastAsia="HCR Batang" w:hAnsi="HCR Batang" w:cs="HCR Batang"/>
                <w:w w:val="109"/>
              </w:rPr>
              <w:t>5</w:t>
            </w:r>
          </w:p>
          <w:p w:rsidR="00045FFA" w:rsidRDefault="004C5DE0">
            <w:pPr>
              <w:spacing w:before="57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</w:rPr>
              <w:t>3</w:t>
            </w:r>
            <w:r>
              <w:rPr>
                <w:rFonts w:ascii="HCR Batang" w:eastAsia="HCR Batang" w:hAnsi="HCR Batang" w:cs="HCR Batang"/>
                <w:w w:val="109"/>
              </w:rPr>
              <w:t>6</w:t>
            </w:r>
          </w:p>
        </w:tc>
      </w:tr>
      <w:tr w:rsidR="00045FFA">
        <w:trPr>
          <w:trHeight w:hRule="exact" w:val="324"/>
        </w:trPr>
        <w:tc>
          <w:tcPr>
            <w:tcW w:w="1614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0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33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전체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5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4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3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1F1F1"/>
          </w:tcPr>
          <w:p w:rsidR="00045FFA" w:rsidRDefault="004C5DE0">
            <w:pPr>
              <w:spacing w:line="260" w:lineRule="exact"/>
              <w:ind w:left="136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  <w:position w:val="-1"/>
              </w:rPr>
              <w:t>6</w:t>
            </w:r>
            <w:r>
              <w:rPr>
                <w:rFonts w:ascii="Malgun Gothic" w:eastAsia="Malgun Gothic" w:hAnsi="Malgun Gothic" w:cs="Malgun Gothic"/>
                <w:spacing w:val="2"/>
                <w:w w:val="138"/>
                <w:position w:val="-1"/>
              </w:rPr>
              <w:t>.</w:t>
            </w:r>
            <w:r>
              <w:rPr>
                <w:rFonts w:ascii="Malgun Gothic" w:eastAsia="Malgun Gothic" w:hAnsi="Malgun Gothic" w:cs="Malgun Gothic"/>
                <w:spacing w:val="2"/>
                <w:w w:val="109"/>
                <w:position w:val="-1"/>
              </w:rPr>
              <w:t>2</w:t>
            </w:r>
            <w:r>
              <w:rPr>
                <w:rFonts w:ascii="Malgun Gothic" w:eastAsia="Malgun Gothic" w:hAnsi="Malgun Gothic" w:cs="Malgun Gothic"/>
                <w:w w:val="109"/>
                <w:position w:val="-1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3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6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60" w:lineRule="exact"/>
              <w:ind w:left="13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1" w:line="240" w:lineRule="exact"/>
        <w:rPr>
          <w:sz w:val="24"/>
          <w:szCs w:val="24"/>
        </w:rPr>
      </w:pPr>
    </w:p>
    <w:p w:rsidR="00045FFA" w:rsidRDefault="004C5DE0">
      <w:pPr>
        <w:spacing w:line="260" w:lineRule="exact"/>
        <w:ind w:left="4389" w:right="4452"/>
        <w:jc w:val="center"/>
        <w:rPr>
          <w:rFonts w:ascii="HCR Dotum" w:eastAsia="HCR Dotum" w:hAnsi="HCR Dotum" w:cs="HCR Dotum"/>
        </w:rPr>
        <w:sectPr w:rsidR="00045FFA">
          <w:pgSz w:w="11900" w:h="16820"/>
          <w:pgMar w:top="1580" w:right="1160" w:bottom="280" w:left="122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4</w:t>
      </w:r>
      <w:r>
        <w:rPr>
          <w:rFonts w:ascii="HCR Dotum" w:eastAsia="HCR Dotum" w:hAnsi="HCR Dotum" w:cs="HCR Dotum"/>
          <w:position w:val="-1"/>
        </w:rPr>
        <w:t>3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</w:rPr>
      </w:pPr>
    </w:p>
    <w:p w:rsidR="00045FFA" w:rsidRDefault="00045FFA">
      <w:pPr>
        <w:spacing w:line="200" w:lineRule="exact"/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명료하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4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효과적으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글쓰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100" w:lineRule="exact"/>
        <w:rPr>
          <w:sz w:val="11"/>
          <w:szCs w:val="11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명확하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효과적으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말하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lang w:eastAsia="ko-KR"/>
        </w:rPr>
        <w:t>-</w:t>
      </w:r>
      <w:r>
        <w:rPr>
          <w:rFonts w:ascii="HCR Dotum" w:eastAsia="HCR Dotum" w:hAnsi="HCR Dotum" w:cs="HCR Dotum"/>
          <w:spacing w:val="4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lang w:eastAsia="ko-KR"/>
        </w:rPr>
        <w:t>4</w:t>
      </w:r>
      <w:r>
        <w:rPr>
          <w:rFonts w:ascii="HCR Dotum" w:eastAsia="HCR Dotum" w:hAnsi="HCR Dotum" w:cs="HCR Dotum"/>
          <w:lang w:eastAsia="ko-KR"/>
        </w:rPr>
        <w:t>4</w:t>
      </w:r>
      <w:r>
        <w:rPr>
          <w:rFonts w:ascii="HCR Dotum" w:eastAsia="HCR Dotum" w:hAnsi="HCR Dotum" w:cs="HCR Dotum"/>
          <w:spacing w:val="40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비판적이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분석적으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사고하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통계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계량적으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분석하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능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력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6" w:line="200" w:lineRule="exact"/>
        <w:rPr>
          <w:lang w:eastAsia="ko-KR"/>
        </w:rPr>
      </w:pPr>
    </w:p>
    <w:p w:rsidR="00045FFA" w:rsidRDefault="004C5DE0">
      <w:pPr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lang w:eastAsia="ko-KR"/>
        </w:rPr>
        <w:t>-</w:t>
      </w:r>
      <w:r>
        <w:rPr>
          <w:rFonts w:ascii="HCR Dotum" w:eastAsia="HCR Dotum" w:hAnsi="HCR Dotum" w:cs="HCR Dotum"/>
          <w:spacing w:val="4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lang w:eastAsia="ko-KR"/>
        </w:rPr>
        <w:t>4</w:t>
      </w:r>
      <w:r>
        <w:rPr>
          <w:rFonts w:ascii="HCR Dotum" w:eastAsia="HCR Dotum" w:hAnsi="HCR Dotum" w:cs="HCR Dotum"/>
          <w:lang w:eastAsia="ko-KR"/>
        </w:rPr>
        <w:t>5</w:t>
      </w:r>
      <w:r>
        <w:rPr>
          <w:rFonts w:ascii="HCR Dotum" w:eastAsia="HCR Dotum" w:hAnsi="HCR Dotum" w:cs="HCR Dotum"/>
          <w:spacing w:val="40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미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래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희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망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직업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관련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된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지식이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기술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득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른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사람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효과적으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협동하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량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2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lang w:eastAsia="ko-KR"/>
        </w:rPr>
        <w:t>-</w:t>
      </w:r>
      <w:r>
        <w:rPr>
          <w:rFonts w:ascii="HCR Dotum" w:eastAsia="HCR Dotum" w:hAnsi="HCR Dotum" w:cs="HCR Dotum"/>
          <w:spacing w:val="4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lang w:eastAsia="ko-KR"/>
        </w:rPr>
        <w:t>4</w:t>
      </w:r>
      <w:r>
        <w:rPr>
          <w:rFonts w:ascii="HCR Dotum" w:eastAsia="HCR Dotum" w:hAnsi="HCR Dotum" w:cs="HCR Dotum"/>
          <w:lang w:eastAsia="ko-KR"/>
        </w:rPr>
        <w:t>6</w:t>
      </w:r>
      <w:r>
        <w:rPr>
          <w:rFonts w:ascii="HCR Dotum" w:eastAsia="HCR Dotum" w:hAnsi="HCR Dotum" w:cs="HCR Dotum"/>
          <w:spacing w:val="40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가치관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윤리관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형성하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4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명확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히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spacing w:val="2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6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배경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사람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before="5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lang w:eastAsia="ko-KR"/>
        </w:rPr>
        <w:t>-</w:t>
      </w:r>
      <w:r>
        <w:rPr>
          <w:rFonts w:ascii="HCR Dotum" w:eastAsia="HCR Dotum" w:hAnsi="HCR Dotum" w:cs="HCR Dotum"/>
          <w:spacing w:val="4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lang w:eastAsia="ko-KR"/>
        </w:rPr>
        <w:t>4</w:t>
      </w:r>
      <w:r>
        <w:rPr>
          <w:rFonts w:ascii="HCR Dotum" w:eastAsia="HCR Dotum" w:hAnsi="HCR Dotum" w:cs="HCR Dotum"/>
          <w:lang w:eastAsia="ko-KR"/>
        </w:rPr>
        <w:t>7</w:t>
      </w:r>
      <w:r>
        <w:rPr>
          <w:rFonts w:ascii="HCR Dotum" w:eastAsia="HCR Dotum" w:hAnsi="HCR Dotum" w:cs="HCR Dotum"/>
          <w:spacing w:val="40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lang w:eastAsia="ko-KR"/>
        </w:rPr>
        <w:t>-</w:t>
      </w:r>
    </w:p>
    <w:p w:rsidR="00045FFA" w:rsidRDefault="00045FFA">
      <w:pPr>
        <w:spacing w:before="1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2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1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현실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복잡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문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해결하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54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position w:val="-1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7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position w:val="-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9" w:line="260" w:lineRule="exact"/>
        <w:rPr>
          <w:sz w:val="26"/>
          <w:szCs w:val="26"/>
          <w:lang w:eastAsia="ko-KR"/>
        </w:rPr>
      </w:pPr>
    </w:p>
    <w:p w:rsidR="00045FFA" w:rsidRDefault="004C5DE0">
      <w:pPr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넓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안목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건전하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양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민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(</w:t>
      </w:r>
      <w:r>
        <w:rPr>
          <w:rFonts w:ascii="DejaVu Sans" w:eastAsia="DejaVu Sans" w:hAnsi="DejaVu Sans" w:cs="DejaVu Sans"/>
          <w:spacing w:val="7"/>
          <w:sz w:val="24"/>
          <w:szCs w:val="24"/>
          <w:lang w:eastAsia="ko-KR"/>
        </w:rPr>
        <w:t>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1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가나대학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위치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045FFA">
      <w:pPr>
        <w:spacing w:before="1" w:line="160" w:lineRule="exact"/>
        <w:rPr>
          <w:sz w:val="17"/>
          <w:szCs w:val="17"/>
          <w:lang w:eastAsia="ko-KR"/>
        </w:rPr>
      </w:pPr>
    </w:p>
    <w:p w:rsidR="00045FFA" w:rsidRDefault="00045FFA">
      <w:pPr>
        <w:ind w:left="103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3" w:line="280" w:lineRule="exact"/>
        <w:rPr>
          <w:sz w:val="28"/>
          <w:szCs w:val="28"/>
          <w:lang w:eastAsia="ko-KR"/>
        </w:rPr>
      </w:pPr>
    </w:p>
    <w:p w:rsidR="00045FFA" w:rsidRDefault="004C5DE0">
      <w:pPr>
        <w:ind w:left="4409" w:right="3932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lang w:eastAsia="ko-KR"/>
        </w:rPr>
        <w:t>-</w:t>
      </w:r>
      <w:r>
        <w:rPr>
          <w:rFonts w:ascii="HCR Dotum" w:eastAsia="HCR Dotum" w:hAnsi="HCR Dotum" w:cs="HCR Dotum"/>
          <w:spacing w:val="4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lang w:eastAsia="ko-KR"/>
        </w:rPr>
        <w:t>4</w:t>
      </w:r>
      <w:r>
        <w:rPr>
          <w:rFonts w:ascii="HCR Dotum" w:eastAsia="HCR Dotum" w:hAnsi="HCR Dotum" w:cs="HCR Dotum"/>
          <w:lang w:eastAsia="ko-KR"/>
        </w:rPr>
        <w:t>8</w:t>
      </w:r>
      <w:r>
        <w:rPr>
          <w:rFonts w:ascii="HCR Dotum" w:eastAsia="HCR Dotum" w:hAnsi="HCR Dotum" w:cs="HCR Dotum"/>
          <w:spacing w:val="40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lang w:eastAsia="ko-KR"/>
        </w:rPr>
        <w:t>-</w:t>
      </w:r>
    </w:p>
    <w:p w:rsidR="00045FFA" w:rsidRDefault="005D44B4">
      <w:pPr>
        <w:spacing w:line="200" w:lineRule="exact"/>
        <w:rPr>
          <w:lang w:eastAsia="ko-KR"/>
        </w:rPr>
      </w:pPr>
      <w:r>
        <w:lastRenderedPageBreak/>
        <w:pict>
          <v:group id="_x0000_s3745" style="position:absolute;margin-left:67.85pt;margin-top:244.7pt;width:451.05pt;height:91.3pt;z-index:-26173;mso-position-horizontal-relative:page;mso-position-vertical-relative:page" coordorigin="1357,4894" coordsize="9021,1826">
            <v:shape id="_x0000_s3956" style="position:absolute;left:8489;top:3129;width:0;height:3572" coordorigin="8489,3129" coordsize="0,3572" path="m8489,4917r,1781e" filled="f" strokecolor="#d8d8d8" strokeweight=".79692mm">
              <v:path arrowok="t"/>
            </v:shape>
            <v:shape id="_x0000_s3955" style="position:absolute;left:8447;top:3129;width:0;height:3572" coordorigin="8447,3129" coordsize="0,3572" path="m8447,4917r,1781e" filled="f" strokecolor="#d9d9d9" strokeweight=".75458mm">
              <v:path arrowok="t"/>
            </v:shape>
            <v:shape id="_x0000_s3954" style="position:absolute;left:8405;top:3129;width:0;height:3572" coordorigin="8405,3129" coordsize="0,3572" path="m8405,4917r,1781e" filled="f" strokecolor="#d9d9d9" strokeweight=".79658mm">
              <v:path arrowok="t"/>
            </v:shape>
            <v:shape id="_x0000_s3953" style="position:absolute;left:8362;top:3129;width:0;height:3572" coordorigin="8362,3129" coordsize="0,3572" path="m8362,4917r,1781e" filled="f" strokecolor="#d9d9d9" strokeweight=".79692mm">
              <v:path arrowok="t"/>
            </v:shape>
            <v:shape id="_x0000_s3952" style="position:absolute;left:8320;top:3129;width:0;height:3572" coordorigin="8320,3129" coordsize="0,3572" path="m8320,4917r,1781e" filled="f" strokecolor="#d9d9d9" strokeweight=".75458mm">
              <v:path arrowok="t"/>
            </v:shape>
            <v:shape id="_x0000_s3951" style="position:absolute;left:8278;top:3129;width:0;height:3572" coordorigin="8278,3129" coordsize="0,3572" path="m8278,4917r,1781e" filled="f" strokecolor="#d9d9d9" strokeweight=".79692mm">
              <v:path arrowok="t"/>
            </v:shape>
            <v:shape id="_x0000_s3950" style="position:absolute;left:8235;top:3129;width:0;height:3572" coordorigin="8235,3129" coordsize="0,3572" path="m8235,4917r,1781e" filled="f" strokecolor="#d9d9d9" strokeweight=".79692mm">
              <v:path arrowok="t"/>
            </v:shape>
            <v:shape id="_x0000_s3949" style="position:absolute;left:8192;top:3129;width:0;height:3572" coordorigin="8192,3129" coordsize="0,3572" path="m8192,4917r,1781e" filled="f" strokecolor="#d9d9d9" strokeweight=".79692mm">
              <v:path arrowok="t"/>
            </v:shape>
            <v:shape id="_x0000_s3948" style="position:absolute;left:8150;top:3129;width:0;height:3572" coordorigin="8150,3129" coordsize="0,3572" path="m8150,4917r,1781e" filled="f" strokecolor="#d9d9d9" strokeweight=".75458mm">
              <v:path arrowok="t"/>
            </v:shape>
            <v:shape id="_x0000_s3947" style="position:absolute;left:8108;top:3129;width:0;height:3572" coordorigin="8108,3129" coordsize="0,3572" path="m8108,4917r,1781e" filled="f" strokecolor="#d9d9d9" strokeweight=".79658mm">
              <v:path arrowok="t"/>
            </v:shape>
            <v:shape id="_x0000_s3946" style="position:absolute;left:8064;top:3129;width:0;height:3572" coordorigin="8064,3129" coordsize="0,3572" path="m8064,4917r,1781e" filled="f" strokecolor="#d9d9d9" strokeweight=".79692mm">
              <v:path arrowok="t"/>
            </v:shape>
            <v:shape id="_x0000_s3945" style="position:absolute;left:8022;top:3129;width:0;height:3572" coordorigin="8022,3129" coordsize="0,3572" path="m8022,4917r,1781e" filled="f" strokecolor="#d9d9d9" strokeweight=".75458mm">
              <v:path arrowok="t"/>
            </v:shape>
            <v:shape id="_x0000_s3944" style="position:absolute;left:7981;top:3129;width:0;height:3572" coordorigin="7981,3129" coordsize="0,3572" path="m7981,4917r,1781e" filled="f" strokecolor="#d9d9d9" strokeweight=".79692mm">
              <v:path arrowok="t"/>
            </v:shape>
            <v:shape id="_x0000_s3943" style="position:absolute;left:7937;top:3129;width:0;height:3572" coordorigin="7937,3129" coordsize="0,3572" path="m7937,4917r,1781e" filled="f" strokecolor="#d9d9d9" strokeweight=".79692mm">
              <v:path arrowok="t"/>
            </v:shape>
            <v:shape id="_x0000_s3942" style="position:absolute;left:7895;top:3129;width:0;height:3572" coordorigin="7895,3129" coordsize="0,3572" path="m7895,4917r,1781e" filled="f" strokecolor="#d9d9d9" strokeweight=".75458mm">
              <v:path arrowok="t"/>
            </v:shape>
            <v:shape id="_x0000_s3941" style="position:absolute;left:7853;top:3129;width:0;height:3572" coordorigin="7853,3129" coordsize="0,3572" path="m7853,4917r,1781e" filled="f" strokecolor="#d9d9d9" strokeweight=".79692mm">
              <v:path arrowok="t"/>
            </v:shape>
            <v:shape id="_x0000_s3940" style="position:absolute;left:7810;top:3129;width:0;height:3572" coordorigin="7810,3129" coordsize="0,3572" path="m7810,4917r,1781e" filled="f" strokecolor="#d9d9d9" strokeweight=".79658mm">
              <v:path arrowok="t"/>
            </v:shape>
            <v:shape id="_x0000_s3939" style="position:absolute;left:7768;top:3129;width:0;height:3572" coordorigin="7768,3129" coordsize="0,3572" path="m7768,4917r,1781e" filled="f" strokecolor="#dadada" strokeweight=".75458mm">
              <v:path arrowok="t"/>
            </v:shape>
            <v:shape id="_x0000_s3938" style="position:absolute;left:7726;top:3129;width:0;height:3572" coordorigin="7726,3129" coordsize="0,3572" path="m7726,4917r,1781e" filled="f" strokecolor="#dadada" strokeweight=".79692mm">
              <v:path arrowok="t"/>
            </v:shape>
            <v:shape id="_x0000_s3937" style="position:absolute;left:7683;top:3129;width:0;height:3572" coordorigin="7683,3129" coordsize="0,3572" path="m7683,4917r,1781e" filled="f" strokecolor="#dadada" strokeweight=".79692mm">
              <v:path arrowok="t"/>
            </v:shape>
            <v:shape id="_x0000_s3936" style="position:absolute;left:7640;top:3129;width:0;height:3572" coordorigin="7640,3129" coordsize="0,3572" path="m7640,4917r,1781e" filled="f" strokecolor="#dadada" strokeweight=".79692mm">
              <v:path arrowok="t"/>
            </v:shape>
            <v:shape id="_x0000_s3935" style="position:absolute;left:7598;top:3129;width:0;height:3572" coordorigin="7598,3129" coordsize="0,3572" path="m7598,4917r,1781e" filled="f" strokecolor="#dadada" strokeweight=".75458mm">
              <v:path arrowok="t"/>
            </v:shape>
            <v:shape id="_x0000_s3934" style="position:absolute;left:7556;top:3129;width:0;height:3572" coordorigin="7556,3129" coordsize="0,3572" path="m7556,4917r,1781e" filled="f" strokecolor="#dadada" strokeweight=".79692mm">
              <v:path arrowok="t"/>
            </v:shape>
            <v:shape id="_x0000_s3933" style="position:absolute;left:7513;top:3129;width:0;height:3572" coordorigin="7513,3129" coordsize="0,3572" path="m7513,4917r,1781e" filled="f" strokecolor="#dadada" strokeweight=".79658mm">
              <v:path arrowok="t"/>
            </v:shape>
            <v:shape id="_x0000_s3932" style="position:absolute;left:7471;top:3129;width:0;height:3572" coordorigin="7471,3129" coordsize="0,3572" path="m7471,4917r,1781e" filled="f" strokecolor="#dadada" strokeweight=".75458mm">
              <v:path arrowok="t"/>
            </v:shape>
            <v:shape id="_x0000_s3931" style="position:absolute;left:7429;top:3129;width:0;height:3572" coordorigin="7429,3129" coordsize="0,3572" path="m7429,4917r,1781e" filled="f" strokecolor="#dbdbdb" strokeweight=".79692mm">
              <v:path arrowok="t"/>
            </v:shape>
            <v:shape id="_x0000_s3930" style="position:absolute;left:7386;top:3129;width:0;height:3572" coordorigin="7386,3129" coordsize="0,3572" path="m7386,4917r,1781e" filled="f" strokecolor="#dbdbdb" strokeweight=".79692mm">
              <v:path arrowok="t"/>
            </v:shape>
            <v:shape id="_x0000_s3929" style="position:absolute;left:7344;top:3129;width:0;height:3572" coordorigin="7344,3129" coordsize="0,3572" path="m7344,4917r,1781e" filled="f" strokecolor="#dbdbdb" strokeweight=".75458mm">
              <v:path arrowok="t"/>
            </v:shape>
            <v:shape id="_x0000_s3928" style="position:absolute;left:7302;top:3129;width:0;height:3572" coordorigin="7302,3129" coordsize="0,3572" path="m7302,4917r,1781e" filled="f" strokecolor="#dbdbdb" strokeweight=".79692mm">
              <v:path arrowok="t"/>
            </v:shape>
            <v:shape id="_x0000_s3927" style="position:absolute;left:7258;top:3129;width:0;height:3572" coordorigin="7258,3129" coordsize="0,3572" path="m7258,4917r,1781e" filled="f" strokecolor="#dbdbdb" strokeweight=".79692mm">
              <v:path arrowok="t"/>
            </v:shape>
            <v:shape id="_x0000_s3926" style="position:absolute;left:7215;top:3129;width:0;height:3572" coordorigin="7215,3129" coordsize="0,3572" path="m7215,4917r,1781e" filled="f" strokecolor="#dbdbdb" strokeweight=".79658mm">
              <v:path arrowok="t"/>
            </v:shape>
            <v:shape id="_x0000_s3925" style="position:absolute;left:7173;top:3129;width:0;height:3572" coordorigin="7173,3129" coordsize="0,3572" path="m7173,4917r,1781e" filled="f" strokecolor="#dbdbdb" strokeweight=".75458mm">
              <v:path arrowok="t"/>
            </v:shape>
            <v:shape id="_x0000_s3924" style="position:absolute;left:7131;top:3129;width:0;height:3572" coordorigin="7131,3129" coordsize="0,3572" path="m7131,4917r,1781e" filled="f" strokecolor="#dbdbdb" strokeweight=".79692mm">
              <v:path arrowok="t"/>
            </v:shape>
            <v:shape id="_x0000_s3923" style="position:absolute;left:7088;top:3129;width:0;height:3572" coordorigin="7088,3129" coordsize="0,3572" path="m7088,4917r,1781e" filled="f" strokecolor="#ddd" strokeweight=".79692mm">
              <v:path arrowok="t"/>
            </v:shape>
            <v:shape id="_x0000_s3922" style="position:absolute;left:7046;top:3129;width:0;height:3572" coordorigin="7046,3129" coordsize="0,3572" path="m7046,4917r,1781e" filled="f" strokecolor="#ddd" strokeweight=".75458mm">
              <v:path arrowok="t"/>
            </v:shape>
            <v:shape id="_x0000_s3921" style="position:absolute;left:7004;top:3129;width:0;height:3572" coordorigin="7004,3129" coordsize="0,3572" path="m7004,4917r,1781e" filled="f" strokecolor="#ddd" strokeweight=".79692mm">
              <v:path arrowok="t"/>
            </v:shape>
            <v:shape id="_x0000_s3920" style="position:absolute;left:6961;top:3129;width:0;height:3572" coordorigin="6961,3129" coordsize="0,3572" path="m6961,4917r,1781e" filled="f" strokecolor="#ddd" strokeweight=".79692mm">
              <v:path arrowok="t"/>
            </v:shape>
            <v:shape id="_x0000_s3919" style="position:absolute;left:6919;top:3129;width:0;height:3572" coordorigin="6919,3129" coordsize="0,3572" path="m6919,4917r,1781e" filled="f" strokecolor="#ddd" strokeweight=".75458mm">
              <v:path arrowok="t"/>
            </v:shape>
            <v:shape id="_x0000_s3918" style="position:absolute;left:6877;top:3129;width:0;height:3572" coordorigin="6877,3129" coordsize="0,3572" path="m6877,4917r,1781e" filled="f" strokecolor="#ddd" strokeweight=".79658mm">
              <v:path arrowok="t"/>
            </v:shape>
            <v:shape id="_x0000_s3917" style="position:absolute;left:6834;top:3129;width:0;height:3572" coordorigin="6834,3129" coordsize="0,3572" path="m6834,4917r,1781e" filled="f" strokecolor="#ddd" strokeweight=".79692mm">
              <v:path arrowok="t"/>
            </v:shape>
            <v:shape id="_x0000_s3916" style="position:absolute;left:6792;top:3129;width:0;height:3572" coordorigin="6792,3129" coordsize="0,3572" path="m6792,4917r,1781e" filled="f" strokecolor="#ddd" strokeweight=".75458mm">
              <v:path arrowok="t"/>
            </v:shape>
            <v:shape id="_x0000_s3915" style="position:absolute;left:6750;top:3129;width:0;height:3572" coordorigin="6750,3129" coordsize="0,3572" path="m6750,4917r,1781e" filled="f" strokecolor="#dedede" strokeweight=".79692mm">
              <v:path arrowok="t"/>
            </v:shape>
            <v:shape id="_x0000_s3914" style="position:absolute;left:6707;top:3129;width:0;height:3572" coordorigin="6707,3129" coordsize="0,3572" path="m6707,4917r,1781e" filled="f" strokecolor="#dedede" strokeweight=".79692mm">
              <v:path arrowok="t"/>
            </v:shape>
            <v:shape id="_x0000_s3913" style="position:absolute;left:6664;top:3129;width:0;height:3572" coordorigin="6664,3129" coordsize="0,3572" path="m6664,4917r,1781e" filled="f" strokecolor="#dedede" strokeweight=".79692mm">
              <v:path arrowok="t"/>
            </v:shape>
            <v:shape id="_x0000_s3912" style="position:absolute;left:6622;top:3129;width:0;height:3572" coordorigin="6622,3129" coordsize="0,3572" path="m6622,4917r,1781e" filled="f" strokecolor="#dedede" strokeweight=".75425mm">
              <v:path arrowok="t"/>
            </v:shape>
            <v:shape id="_x0000_s3911" style="position:absolute;left:6580;top:3129;width:0;height:3572" coordorigin="6580,3129" coordsize="0,3572" path="m6580,4917r,1781e" filled="f" strokecolor="#dedede" strokeweight=".79692mm">
              <v:path arrowok="t"/>
            </v:shape>
            <v:shape id="_x0000_s3910" style="position:absolute;left:6536;top:3129;width:0;height:3572" coordorigin="6536,3129" coordsize="0,3572" path="m6536,4917r,1781e" filled="f" strokecolor="#dedede" strokeweight=".79692mm">
              <v:path arrowok="t"/>
            </v:shape>
            <v:shape id="_x0000_s3909" style="position:absolute;left:6495;top:3129;width:0;height:3572" coordorigin="6495,3129" coordsize="0,3572" path="m6495,4917r,1781e" filled="f" strokecolor="#dedede" strokeweight=".75458mm">
              <v:path arrowok="t"/>
            </v:shape>
            <v:shape id="_x0000_s3908" style="position:absolute;left:6453;top:3129;width:0;height:3572" coordorigin="6453,3129" coordsize="0,3572" path="m6453,4917r,1781e" filled="f" strokecolor="#dedede" strokeweight=".79692mm">
              <v:path arrowok="t"/>
            </v:shape>
            <v:shape id="_x0000_s3907" style="position:absolute;left:6409;top:3129;width:0;height:3572" coordorigin="6409,3129" coordsize="0,3572" path="m6409,4917r,1781e" filled="f" strokecolor="#dedede" strokeweight=".79692mm">
              <v:path arrowok="t"/>
            </v:shape>
            <v:shape id="_x0000_s3906" style="position:absolute;left:6367;top:3129;width:0;height:3572" coordorigin="6367,3129" coordsize="0,3572" path="m6367,4917r,1781e" filled="f" strokecolor="#dedede" strokeweight=".75458mm">
              <v:path arrowok="t"/>
            </v:shape>
            <v:shape id="_x0000_s3905" style="position:absolute;left:6325;top:3129;width:0;height:3572" coordorigin="6325,3129" coordsize="0,3572" path="m6325,4917r,1781e" filled="f" strokecolor="#dedede" strokeweight=".79692mm">
              <v:path arrowok="t"/>
            </v:shape>
            <v:shape id="_x0000_s3904" style="position:absolute;left:6282;top:3129;width:0;height:3572" coordorigin="6282,3129" coordsize="0,3572" path="m6282,4917r,1781e" filled="f" strokecolor="#dedede" strokeweight=".79658mm">
              <v:path arrowok="t"/>
            </v:shape>
            <v:shape id="_x0000_s3903" style="position:absolute;left:6240;top:3129;width:0;height:3572" coordorigin="6240,3129" coordsize="0,3572" path="m6240,4917r,1781e" filled="f" strokecolor="#dedede" strokeweight=".75458mm">
              <v:path arrowok="t"/>
            </v:shape>
            <v:shape id="_x0000_s3902" style="position:absolute;left:6198;top:3129;width:0;height:3572" coordorigin="6198,3129" coordsize="0,3572" path="m6198,4917r,1781e" filled="f" strokecolor="#dedede" strokeweight=".79692mm">
              <v:path arrowok="t"/>
            </v:shape>
            <v:shape id="_x0000_s3901" style="position:absolute;left:6155;top:3129;width:0;height:3572" coordorigin="6155,3129" coordsize="0,3572" path="m6155,4917r,1781e" filled="f" strokecolor="#dedede" strokeweight=".79692mm">
              <v:path arrowok="t"/>
            </v:shape>
            <v:shape id="_x0000_s3900" style="position:absolute;left:6112;top:3129;width:0;height:3572" coordorigin="6112,3129" coordsize="0,3572" path="m6112,4917r,1781e" filled="f" strokecolor="#dedede" strokeweight=".79692mm">
              <v:path arrowok="t"/>
            </v:shape>
            <v:shape id="_x0000_s3899" style="position:absolute;left:6070;top:3129;width:0;height:3572" coordorigin="6070,3129" coordsize="0,3572" path="m6070,4917r,1781e" filled="f" strokecolor="#dfdfdf" strokeweight=".75458mm">
              <v:path arrowok="t"/>
            </v:shape>
            <v:shape id="_x0000_s3898" style="position:absolute;left:6028;top:3129;width:0;height:3572" coordorigin="6028,3129" coordsize="0,3572" path="m6028,4917r,1781e" filled="f" strokecolor="#dfdfdf" strokeweight=".79692mm">
              <v:path arrowok="t"/>
            </v:shape>
            <v:shape id="_x0000_s3897" style="position:absolute;left:5985;top:3129;width:0;height:3572" coordorigin="5985,3129" coordsize="0,3572" path="m5985,4917r,1781e" filled="f" strokecolor="#dfdfdf" strokeweight=".79658mm">
              <v:path arrowok="t"/>
            </v:shape>
            <v:shape id="_x0000_s3896" style="position:absolute;left:5943;top:3129;width:0;height:3572" coordorigin="5943,3129" coordsize="0,3572" path="m5943,4917r,1781e" filled="f" strokecolor="#dfdfdf" strokeweight=".75458mm">
              <v:path arrowok="t"/>
            </v:shape>
            <v:shape id="_x0000_s3895" style="position:absolute;left:5901;top:3129;width:0;height:3572" coordorigin="5901,3129" coordsize="0,3572" path="m5901,4917r,1781e" filled="f" strokecolor="#dfdfdf" strokeweight=".79692mm">
              <v:path arrowok="t"/>
            </v:shape>
            <v:shape id="_x0000_s3894" style="position:absolute;left:5858;top:3129;width:0;height:3572" coordorigin="5858,3129" coordsize="0,3572" path="m5858,4917r,1781e" filled="f" strokecolor="#dfdfdf" strokeweight=".79692mm">
              <v:path arrowok="t"/>
            </v:shape>
            <v:shape id="_x0000_s3893" style="position:absolute;left:5816;top:3129;width:0;height:3572" coordorigin="5816,3129" coordsize="0,3572" path="m5816,4917r,1781e" filled="f" strokecolor="#dfdfdf" strokeweight=".75458mm">
              <v:path arrowok="t"/>
            </v:shape>
            <v:shape id="_x0000_s3892" style="position:absolute;left:5774;top:3129;width:0;height:3572" coordorigin="5774,3129" coordsize="0,3572" path="m5774,4917r,1781e" filled="f" strokecolor="#dfdfdf" strokeweight=".79692mm">
              <v:path arrowok="t"/>
            </v:shape>
            <v:shape id="_x0000_s3891" style="position:absolute;left:5731;top:3129;width:0;height:3572" coordorigin="5731,3129" coordsize="0,3572" path="m5731,4917r,1781e" filled="f" strokecolor="#e1e1e1" strokeweight=".79692mm">
              <v:path arrowok="t"/>
            </v:shape>
            <v:shape id="_x0000_s3890" style="position:absolute;left:5689;top:3129;width:0;height:3572" coordorigin="5689,3129" coordsize="0,3572" path="m5689,4917r,1781e" filled="f" strokecolor="#e1e1e1" strokeweight=".75425mm">
              <v:path arrowok="t"/>
            </v:shape>
            <v:shape id="_x0000_s3889" style="position:absolute;left:5647;top:3129;width:0;height:3572" coordorigin="5647,3129" coordsize="0,3572" path="m5647,4917r,1781e" filled="f" strokecolor="#e1e1e1" strokeweight=".79692mm">
              <v:path arrowok="t"/>
            </v:shape>
            <v:shape id="_x0000_s3888" style="position:absolute;left:5603;top:3129;width:0;height:3572" coordorigin="5603,3129" coordsize="0,3572" path="m5603,4917r,1781e" filled="f" strokecolor="#e1e1e1" strokeweight=".79692mm">
              <v:path arrowok="t"/>
            </v:shape>
            <v:shape id="_x0000_s3887" style="position:absolute;left:5560;top:3129;width:0;height:3572" coordorigin="5560,3129" coordsize="0,3572" path="m5560,4917r,1781e" filled="f" strokecolor="#e1e1e1" strokeweight=".79692mm">
              <v:path arrowok="t"/>
            </v:shape>
            <v:shape id="_x0000_s3886" style="position:absolute;left:5518;top:3129;width:0;height:3572" coordorigin="5518,3129" coordsize="0,3572" path="m5518,4917r,1781e" filled="f" strokecolor="#e1e1e1" strokeweight=".75458mm">
              <v:path arrowok="t"/>
            </v:shape>
            <v:shape id="_x0000_s3885" style="position:absolute;left:5476;top:3129;width:0;height:3572" coordorigin="5476,3129" coordsize="0,3572" path="m5476,4917r,1781e" filled="f" strokecolor="#e1e1e1" strokeweight=".79692mm">
              <v:path arrowok="t"/>
            </v:shape>
            <v:shape id="_x0000_s3884" style="position:absolute;left:5433;top:3129;width:0;height:3572" coordorigin="5433,3129" coordsize="0,3572" path="m5433,4917r,1781e" filled="f" strokecolor="#e1e1e1" strokeweight=".79692mm">
              <v:path arrowok="t"/>
            </v:shape>
            <v:shape id="_x0000_s3883" style="position:absolute;left:5391;top:3129;width:0;height:3572" coordorigin="5391,3129" coordsize="0,3572" path="m5391,4917r,1781e" filled="f" strokecolor="#e2e2e2" strokeweight=".75425mm">
              <v:path arrowok="t"/>
            </v:shape>
            <v:shape id="_x0000_s3882" style="position:absolute;left:5349;top:3129;width:0;height:3572" coordorigin="5349,3129" coordsize="0,3572" path="m5349,4917r,1781e" filled="f" strokecolor="#e2e2e2" strokeweight=".79692mm">
              <v:path arrowok="t"/>
            </v:shape>
            <v:shape id="_x0000_s3881" style="position:absolute;left:5306;top:3129;width:0;height:3572" coordorigin="5306,3129" coordsize="0,3572" path="m5306,4917r,1781e" filled="f" strokecolor="#e2e2e2" strokeweight=".79692mm">
              <v:path arrowok="t"/>
            </v:shape>
            <v:shape id="_x0000_s3880" style="position:absolute;left:5264;top:3129;width:0;height:3572" coordorigin="5264,3129" coordsize="0,3572" path="m5264,4917r,1781e" filled="f" strokecolor="#e2e2e2" strokeweight=".75458mm">
              <v:path arrowok="t"/>
            </v:shape>
            <v:shape id="_x0000_s3879" style="position:absolute;left:5222;top:3129;width:0;height:3572" coordorigin="5222,3129" coordsize="0,3572" path="m5222,4917r,1781e" filled="f" strokecolor="#e2e2e2" strokeweight=".79692mm">
              <v:path arrowok="t"/>
            </v:shape>
            <v:shape id="_x0000_s3878" style="position:absolute;left:5179;top:3129;width:0;height:3572" coordorigin="5179,3129" coordsize="0,3572" path="m5179,4917r,1781e" filled="f" strokecolor="#e2e2e2" strokeweight=".79692mm">
              <v:path arrowok="t"/>
            </v:shape>
            <v:shape id="_x0000_s3877" style="position:absolute;left:5136;top:3129;width:0;height:3572" coordorigin="5136,3129" coordsize="0,3572" path="m5136,4917r,1781e" filled="f" strokecolor="#e2e2e2" strokeweight=".79692mm">
              <v:path arrowok="t"/>
            </v:shape>
            <v:shape id="_x0000_s3876" style="position:absolute;left:5094;top:3129;width:0;height:3572" coordorigin="5094,3129" coordsize="0,3572" path="m5094,4917r,1781e" filled="f" strokecolor="#e2e2e2" strokeweight=".75425mm">
              <v:path arrowok="t"/>
            </v:shape>
            <v:shape id="_x0000_s3875" style="position:absolute;left:5052;top:3129;width:0;height:3572" coordorigin="5052,3129" coordsize="0,3572" path="m5052,4917r,1781e" filled="f" strokecolor="#e3e3e3" strokeweight=".79692mm">
              <v:path arrowok="t"/>
            </v:shape>
            <v:shape id="_x0000_s3874" style="position:absolute;left:5009;top:3129;width:0;height:3572" coordorigin="5009,3129" coordsize="0,3572" path="m5009,4917r,1781e" filled="f" strokecolor="#e3e3e3" strokeweight=".79692mm">
              <v:path arrowok="t"/>
            </v:shape>
            <v:shape id="_x0000_s3873" style="position:absolute;left:4967;top:3129;width:0;height:3572" coordorigin="4967,3129" coordsize="0,3572" path="m4967,4917r,1781e" filled="f" strokecolor="#e3e3e3" strokeweight=".75458mm">
              <v:path arrowok="t"/>
            </v:shape>
            <v:shape id="_x0000_s3872" style="position:absolute;left:4925;top:3129;width:0;height:3572" coordorigin="4925,3129" coordsize="0,3572" path="m4925,4917r,1781e" filled="f" strokecolor="#e3e3e3" strokeweight=".79692mm">
              <v:path arrowok="t"/>
            </v:shape>
            <v:shape id="_x0000_s3871" style="position:absolute;left:4881;top:3129;width:0;height:3572" coordorigin="4881,3129" coordsize="0,3572" path="m4881,4917r,1781e" filled="f" strokecolor="#e3e3e3" strokeweight=".79692mm">
              <v:path arrowok="t"/>
            </v:shape>
            <v:shape id="_x0000_s3870" style="position:absolute;left:4839;top:3129;width:0;height:3572" coordorigin="4839,3129" coordsize="0,3572" path="m4839,4917r,1781e" filled="f" strokecolor="#e3e3e3" strokeweight=".75458mm">
              <v:path arrowok="t"/>
            </v:shape>
            <v:shape id="_x0000_s3869" style="position:absolute;left:4797;top:3129;width:0;height:3572" coordorigin="4797,3129" coordsize="0,3572" path="m4797,4917r,1781e" filled="f" strokecolor="#e3e3e3" strokeweight=".79658mm">
              <v:path arrowok="t"/>
            </v:shape>
            <v:shape id="_x0000_s3868" style="position:absolute;left:4754;top:3129;width:0;height:3572" coordorigin="4754,3129" coordsize="0,3572" path="m4754,4917r,1781e" filled="f" strokecolor="#e3e3e3" strokeweight=".79692mm">
              <v:path arrowok="t"/>
            </v:shape>
            <v:shape id="_x0000_s3867" style="position:absolute;left:4712;top:3129;width:0;height:3572" coordorigin="4712,3129" coordsize="0,3572" path="m4712,4917r,1781e" filled="f" strokecolor="#e3e3e3" strokeweight=".75458mm">
              <v:path arrowok="t"/>
            </v:shape>
            <v:shape id="_x0000_s3866" style="position:absolute;left:4670;top:3129;width:0;height:3572" coordorigin="4670,3129" coordsize="0,3572" path="m4670,4917r,1781e" filled="f" strokecolor="#e3e3e3" strokeweight=".79692mm">
              <v:path arrowok="t"/>
            </v:shape>
            <v:shape id="_x0000_s3865" style="position:absolute;left:4627;top:3129;width:0;height:3572" coordorigin="4627,3129" coordsize="0,3572" path="m4627,4917r,1781e" filled="f" strokecolor="#e3e3e3" strokeweight=".79692mm">
              <v:path arrowok="t"/>
            </v:shape>
            <v:shape id="_x0000_s3864" style="position:absolute;left:4584;top:3129;width:0;height:3572" coordorigin="4584,3129" coordsize="0,3572" path="m4584,4917r,1781e" filled="f" strokecolor="#e3e3e3" strokeweight=".79692mm">
              <v:path arrowok="t"/>
            </v:shape>
            <v:shape id="_x0000_s3863" style="position:absolute;left:4542;top:3129;width:0;height:3572" coordorigin="4542,3129" coordsize="0,3572" path="m4542,4917r,1781e" filled="f" strokecolor="#e3e3e3" strokeweight=".75458mm">
              <v:path arrowok="t"/>
            </v:shape>
            <v:shape id="_x0000_s3862" style="position:absolute;left:4500;top:3129;width:0;height:3572" coordorigin="4500,3129" coordsize="0,3572" path="m4500,4917r,1781e" filled="f" strokecolor="#e3e3e3" strokeweight=".79658mm">
              <v:path arrowok="t"/>
            </v:shape>
            <v:shape id="_x0000_s3861" style="position:absolute;left:4457;top:3129;width:0;height:3572" coordorigin="4457,3129" coordsize="0,3572" path="m4457,4917r,1781e" filled="f" strokecolor="#e3e3e3" strokeweight=".79692mm">
              <v:path arrowok="t"/>
            </v:shape>
            <v:shape id="_x0000_s3860" style="position:absolute;left:4415;top:3129;width:0;height:3572" coordorigin="4415,3129" coordsize="0,3572" path="m4415,4917r,1781e" filled="f" strokecolor="#e3e3e3" strokeweight=".75458mm">
              <v:path arrowok="t"/>
            </v:shape>
            <v:shape id="_x0000_s3859" style="position:absolute;left:4373;top:3129;width:0;height:3572" coordorigin="4373,3129" coordsize="0,3572" path="m4373,4917r,1781e" filled="f" strokecolor="#e4e4e4" strokeweight=".79692mm">
              <v:path arrowok="t"/>
            </v:shape>
            <v:shape id="_x0000_s3858" style="position:absolute;left:4330;top:3129;width:0;height:3572" coordorigin="4330,3129" coordsize="0,3572" path="m4330,4917r,1781e" filled="f" strokecolor="#e4e4e4" strokeweight=".79692mm">
              <v:path arrowok="t"/>
            </v:shape>
            <v:shape id="_x0000_s3857" style="position:absolute;left:4288;top:3129;width:0;height:3572" coordorigin="4288,3129" coordsize="0,3572" path="m4288,4917r,1781e" filled="f" strokecolor="#e4e4e4" strokeweight=".75458mm">
              <v:path arrowok="t"/>
            </v:shape>
            <v:shape id="_x0000_s3856" style="position:absolute;left:4246;top:3129;width:0;height:3572" coordorigin="4246,3129" coordsize="0,3572" path="m4246,4917r,1781e" filled="f" strokecolor="#e4e4e4" strokeweight=".79692mm">
              <v:path arrowok="t"/>
            </v:shape>
            <v:shape id="_x0000_s3855" style="position:absolute;left:4203;top:3129;width:0;height:3572" coordorigin="4203,3129" coordsize="0,3572" path="m4203,4917r,1781e" filled="f" strokecolor="#e4e4e4" strokeweight=".79658mm">
              <v:path arrowok="t"/>
            </v:shape>
            <v:shape id="_x0000_s3854" style="position:absolute;left:4161;top:3129;width:0;height:3572" coordorigin="4161,3129" coordsize="0,3572" path="m4161,4917r,1781e" filled="f" strokecolor="#e4e4e4" strokeweight=".75458mm">
              <v:path arrowok="t"/>
            </v:shape>
            <v:shape id="_x0000_s3853" style="position:absolute;left:4119;top:3129;width:0;height:3572" coordorigin="4119,3129" coordsize="0,3572" path="m4119,4917r,1781e" filled="f" strokecolor="#e4e4e4" strokeweight=".79692mm">
              <v:path arrowok="t"/>
            </v:shape>
            <v:shape id="_x0000_s3852" style="position:absolute;left:4086;top:3129;width:0;height:3572" coordorigin="4086,3129" coordsize="0,3572" path="m4086,4917r,1781e" filled="f" strokecolor="#e4e4e4" strokeweight="1.18pt">
              <v:path arrowok="t"/>
            </v:shape>
            <v:shape id="_x0000_s3851" style="position:absolute;left:4069;top:3129;width:0;height:3572" coordorigin="4069,3129" coordsize="0,3572" path="m4069,4917r,1781e" filled="f" strokecolor="#e4e4e4" strokeweight=".24658mm">
              <v:path arrowok="t"/>
            </v:shape>
            <v:shape id="_x0000_s3850" style="position:absolute;left:4050;top:3129;width:0;height:3572" coordorigin="4050,3129" coordsize="0,3572" path="m4050,4917r,1781e" filled="f" strokecolor="#e6e6e6" strokeweight="1.42pt">
              <v:path arrowok="t"/>
            </v:shape>
            <v:shape id="_x0000_s3849" style="position:absolute;left:4024;top:3129;width:0;height:3572" coordorigin="4024,3129" coordsize="0,3572" path="m4024,4917r,1781e" filled="f" strokecolor="#e6e6e6" strokeweight=".50058mm">
              <v:path arrowok="t"/>
            </v:shape>
            <v:shape id="_x0000_s3848" style="position:absolute;left:3997;top:3129;width:0;height:3572" coordorigin="3997,3129" coordsize="0,3572" path="m3997,4917r,1781e" filled="f" strokecolor="#e6e6e6" strokeweight=".50058mm">
              <v:path arrowok="t"/>
            </v:shape>
            <v:shape id="_x0000_s3847" style="position:absolute;left:3971;top:3129;width:0;height:3572" coordorigin="3971,3129" coordsize="0,3572" path="m3971,4917r,1781e" filled="f" strokecolor="#e6e6e6" strokeweight=".50058mm">
              <v:path arrowok="t"/>
            </v:shape>
            <v:shape id="_x0000_s3846" style="position:absolute;left:3945;top:3129;width:0;height:3572" coordorigin="3945,3129" coordsize="0,3572" path="m3945,4917r,1781e" filled="f" strokecolor="#e6e6e6" strokeweight="1.42pt">
              <v:path arrowok="t"/>
            </v:shape>
            <v:shape id="_x0000_s3845" style="position:absolute;left:3919;top:3129;width:0;height:3572" coordorigin="3919,3129" coordsize="0,3572" path="m3919,4917r,1781e" filled="f" strokecolor="#e6e6e6" strokeweight=".45825mm">
              <v:path arrowok="t"/>
            </v:shape>
            <v:shape id="_x0000_s3844" style="position:absolute;left:3894;top:3129;width:0;height:3572" coordorigin="3894,3129" coordsize="0,3572" path="m3894,4917r,1781e" filled="f" strokecolor="#e6e6e6" strokeweight=".50058mm">
              <v:path arrowok="t"/>
            </v:shape>
            <v:shape id="_x0000_s3843" style="position:absolute;left:3868;top:3129;width:0;height:3572" coordorigin="3868,3129" coordsize="0,3572" path="m3868,4917r,1781e" filled="f" strokecolor="#e6e6e6" strokeweight="1.42pt">
              <v:path arrowok="t"/>
            </v:shape>
            <v:shape id="_x0000_s3842" style="position:absolute;left:3842;top:3129;width:0;height:3572" coordorigin="3842,3129" coordsize="0,3572" path="m3842,4917r,1781e" filled="f" strokecolor="#e7e7e7" strokeweight=".50058mm">
              <v:path arrowok="t"/>
            </v:shape>
            <v:shape id="_x0000_s3841" style="position:absolute;left:3815;top:3129;width:0;height:3572" coordorigin="3815,3129" coordsize="0,3572" path="m3815,4917r,1781e" filled="f" strokecolor="#e7e7e7" strokeweight=".50058mm">
              <v:path arrowok="t"/>
            </v:shape>
            <v:shape id="_x0000_s3840" style="position:absolute;left:3789;top:3129;width:0;height:3572" coordorigin="3789,3129" coordsize="0,3572" path="m3789,4917r,1781e" filled="f" strokecolor="#e7e7e7" strokeweight="1.42pt">
              <v:path arrowok="t"/>
            </v:shape>
            <v:shape id="_x0000_s3839" style="position:absolute;left:3762;top:3129;width:0;height:3572" coordorigin="3762,3129" coordsize="0,3572" path="m3762,4917r,1781e" filled="f" strokecolor="#e7e7e7" strokeweight=".50058mm">
              <v:path arrowok="t"/>
            </v:shape>
            <v:shape id="_x0000_s3838" style="position:absolute;left:3737;top:3129;width:0;height:3572" coordorigin="3737,3129" coordsize="0,3572" path="m3737,4917r,1781e" filled="f" strokecolor="#e7e7e7" strokeweight=".45825mm">
              <v:path arrowok="t"/>
            </v:shape>
            <v:shape id="_x0000_s3837" style="position:absolute;left:3712;top:3129;width:0;height:3572" coordorigin="3712,3129" coordsize="0,3572" path="m3712,4917r,1781e" filled="f" strokecolor="#e7e7e7" strokeweight=".50058mm">
              <v:path arrowok="t"/>
            </v:shape>
            <v:shape id="_x0000_s3836" style="position:absolute;left:3686;top:3129;width:0;height:3572" coordorigin="3686,3129" coordsize="0,3572" path="m3686,4917r,1781e" filled="f" strokecolor="#e7e7e7" strokeweight="1.42pt">
              <v:path arrowok="t"/>
            </v:shape>
            <v:shape id="_x0000_s3835" style="position:absolute;left:3659;top:3129;width:0;height:3572" coordorigin="3659,3129" coordsize="0,3572" path="m3659,4917r,1781e" filled="f" strokecolor="#e7e7e7" strokeweight=".50058mm">
              <v:path arrowok="t"/>
            </v:shape>
            <v:shape id="_x0000_s3834" style="position:absolute;left:3633;top:3129;width:0;height:3572" coordorigin="3633,3129" coordsize="0,3572" path="m3633,4917r,1781e" filled="f" strokecolor="#e7e7e7" strokeweight=".50058mm">
              <v:path arrowok="t"/>
            </v:shape>
            <v:shape id="_x0000_s3833" style="position:absolute;left:3606;top:3129;width:0;height:3572" coordorigin="3606,3129" coordsize="0,3572" path="m3606,4917r,1781e" filled="f" strokecolor="#e7e7e7" strokeweight="1.42pt">
              <v:path arrowok="t"/>
            </v:shape>
            <v:shape id="_x0000_s3832" style="position:absolute;left:3581;top:3129;width:0;height:3572" coordorigin="3581,3129" coordsize="0,3572" path="m3581,4917r,1781e" filled="f" strokecolor="#e7e7e7" strokeweight=".45825mm">
              <v:path arrowok="t"/>
            </v:shape>
            <v:shape id="_x0000_s3831" style="position:absolute;left:3556;top:3129;width:0;height:3572" coordorigin="3556,3129" coordsize="0,3572" path="m3556,4917r,1781e" filled="f" strokecolor="#e7e7e7" strokeweight=".50058mm">
              <v:path arrowok="t"/>
            </v:shape>
            <v:shape id="_x0000_s3830" style="position:absolute;left:3530;top:3129;width:0;height:3572" coordorigin="3530,3129" coordsize="0,3572" path="m3530,4917r,1781e" filled="f" strokecolor="#e7e7e7" strokeweight="1.42pt">
              <v:path arrowok="t"/>
            </v:shape>
            <v:shape id="_x0000_s3829" style="position:absolute;left:3503;top:3129;width:0;height:3572" coordorigin="3503,3129" coordsize="0,3572" path="m3503,4917r,1781e" filled="f" strokecolor="#e7e7e7" strokeweight=".50058mm">
              <v:path arrowok="t"/>
            </v:shape>
            <v:shape id="_x0000_s3828" style="position:absolute;left:3477;top:3129;width:0;height:3572" coordorigin="3477,3129" coordsize="0,3572" path="m3477,4917r,1781e" filled="f" strokecolor="#e7e7e7" strokeweight=".50058mm">
              <v:path arrowok="t"/>
            </v:shape>
            <v:shape id="_x0000_s3827" style="position:absolute;left:3451;top:3129;width:0;height:3572" coordorigin="3451,3129" coordsize="0,3572" path="m3451,4917r,1781e" filled="f" strokecolor="#e7e7e7" strokeweight=".50058mm">
              <v:path arrowok="t"/>
            </v:shape>
            <v:shape id="_x0000_s3826" style="position:absolute;left:3425;top:3129;width:0;height:3572" coordorigin="3425,3129" coordsize="0,3572" path="m3425,4917r,1781e" filled="f" strokecolor="#e8e8e8" strokeweight="1.3pt">
              <v:path arrowok="t"/>
            </v:shape>
            <v:shape id="_x0000_s3825" style="position:absolute;left:3400;top:3129;width:0;height:3572" coordorigin="3400,3129" coordsize="0,3572" path="m3400,4917r,1781e" filled="f" strokecolor="#e8e8e8" strokeweight=".50058mm">
              <v:path arrowok="t"/>
            </v:shape>
            <v:shape id="_x0000_s3824" style="position:absolute;left:3374;top:3129;width:0;height:3572" coordorigin="3374,3129" coordsize="0,3572" path="m3374,4917r,1781e" filled="f" strokecolor="#e8e8e8" strokeweight=".50058mm">
              <v:path arrowok="t"/>
            </v:shape>
            <v:shape id="_x0000_s3823" style="position:absolute;left:3347;top:3129;width:0;height:3572" coordorigin="3347,3129" coordsize="0,3572" path="m3347,4917r,1781e" filled="f" strokecolor="#e8e8e8" strokeweight="1.42pt">
              <v:path arrowok="t"/>
            </v:shape>
            <v:shape id="_x0000_s3822" style="position:absolute;left:3321;top:3129;width:0;height:3572" coordorigin="3321,3129" coordsize="0,3572" path="m3321,4917r,1781e" filled="f" strokecolor="#e8e8e8" strokeweight=".50058mm">
              <v:path arrowok="t"/>
            </v:shape>
            <v:shape id="_x0000_s3821" style="position:absolute;left:3295;top:3129;width:0;height:3572" coordorigin="3295,3129" coordsize="0,3572" path="m3295,4917r,1781e" filled="f" strokecolor="#e8e8e8" strokeweight=".50058mm">
              <v:path arrowok="t"/>
            </v:shape>
            <v:shape id="_x0000_s3820" style="position:absolute;left:3268;top:3129;width:0;height:3572" coordorigin="3268,3129" coordsize="0,3572" path="m3268,4917r,1781e" filled="f" strokecolor="#e8e8e8" strokeweight="1.42pt">
              <v:path arrowok="t"/>
            </v:shape>
            <v:shape id="_x0000_s3819" style="position:absolute;left:3243;top:3129;width:0;height:3572" coordorigin="3243,3129" coordsize="0,3572" path="m3243,4917r,1781e" filled="f" strokecolor="#e8e8e8" strokeweight=".45825mm">
              <v:path arrowok="t"/>
            </v:shape>
            <v:shape id="_x0000_s3818" style="position:absolute;left:3218;top:3129;width:0;height:3572" coordorigin="3218,3129" coordsize="0,3572" path="m3218,4917r,1781e" filled="f" strokecolor="#e9e9e9" strokeweight=".50058mm">
              <v:path arrowok="t"/>
            </v:shape>
            <v:shape id="_x0000_s3817" style="position:absolute;left:3191;top:3129;width:0;height:3572" coordorigin="3191,3129" coordsize="0,3572" path="m3191,4917r,1781e" filled="f" strokecolor="#e9e9e9" strokeweight=".50058mm">
              <v:path arrowok="t"/>
            </v:shape>
            <v:shape id="_x0000_s3816" style="position:absolute;left:3165;top:3129;width:0;height:3572" coordorigin="3165,3129" coordsize="0,3572" path="m3165,4917r,1781e" filled="f" strokecolor="#e9e9e9" strokeweight="1.42pt">
              <v:path arrowok="t"/>
            </v:shape>
            <v:shape id="_x0000_s3815" style="position:absolute;left:3139;top:3129;width:0;height:3572" coordorigin="3139,3129" coordsize="0,3572" path="m3139,4917r,1781e" filled="f" strokecolor="#e9e9e9" strokeweight=".50058mm">
              <v:path arrowok="t"/>
            </v:shape>
            <v:shape id="_x0000_s3814" style="position:absolute;left:3112;top:3129;width:0;height:3572" coordorigin="3112,3129" coordsize="0,3572" path="m3112,4917r,1781e" filled="f" strokecolor="#e9e9e9" strokeweight=".50058mm">
              <v:path arrowok="t"/>
            </v:shape>
            <v:shape id="_x0000_s3813" style="position:absolute;left:3087;top:3129;width:0;height:3572" coordorigin="3087,3129" coordsize="0,3572" path="m3087,4917r,1781e" filled="f" strokecolor="#e9e9e9" strokeweight="1.3pt">
              <v:path arrowok="t"/>
            </v:shape>
            <v:shape id="_x0000_s3812" style="position:absolute;left:3062;top:3129;width:0;height:3572" coordorigin="3062,3129" coordsize="0,3572" path="m3062,4917r,1781e" filled="f" strokecolor="#e9e9e9" strokeweight=".50058mm">
              <v:path arrowok="t"/>
            </v:shape>
            <v:shape id="_x0000_s3811" style="position:absolute;left:3036;top:3129;width:0;height:3572" coordorigin="3036,3129" coordsize="0,3572" path="m3036,4917r,1781e" filled="f" strokecolor="#e9e9e9" strokeweight=".50058mm">
              <v:path arrowok="t"/>
            </v:shape>
            <v:shape id="_x0000_s3810" style="position:absolute;left:3009;top:3129;width:0;height:3572" coordorigin="3009,3129" coordsize="0,3572" path="m3009,4917r,1781e" filled="f" strokecolor="#ebebeb" strokeweight="1.42pt">
              <v:path arrowok="t"/>
            </v:shape>
            <v:shape id="_x0000_s3809" style="position:absolute;left:2983;top:3129;width:0;height:3572" coordorigin="2983,3129" coordsize="0,3572" path="m2983,4917r,1781e" filled="f" strokecolor="#ebebeb" strokeweight=".50058mm">
              <v:path arrowok="t"/>
            </v:shape>
            <v:shape id="_x0000_s3808" style="position:absolute;left:2956;top:3129;width:0;height:3572" coordorigin="2956,3129" coordsize="0,3572" path="m2956,4917r,1781e" filled="f" strokecolor="#ebebeb" strokeweight=".50058mm">
              <v:path arrowok="t"/>
            </v:shape>
            <v:shape id="_x0000_s3807" style="position:absolute;left:2931;top:3129;width:0;height:3572" coordorigin="2931,3129" coordsize="0,3572" path="m2931,4917r,1781e" filled="f" strokecolor="#ebebeb" strokeweight=".45825mm">
              <v:path arrowok="t"/>
            </v:shape>
            <v:shape id="_x0000_s3806" style="position:absolute;left:2906;top:3129;width:0;height:3572" coordorigin="2906,3129" coordsize="0,3572" path="m2906,4917r,1781e" filled="f" strokecolor="#ebebeb" strokeweight="1.42pt">
              <v:path arrowok="t"/>
            </v:shape>
            <v:shape id="_x0000_s3805" style="position:absolute;left:2880;top:3129;width:0;height:3572" coordorigin="2880,3129" coordsize="0,3572" path="m2880,4917r,1781e" filled="f" strokecolor="#ebebeb" strokeweight=".50058mm">
              <v:path arrowok="t"/>
            </v:shape>
            <v:shape id="_x0000_s3804" style="position:absolute;left:2853;top:3129;width:0;height:3572" coordorigin="2853,3129" coordsize="0,3572" path="m2853,4917r,1781e" filled="f" strokecolor="#ebebeb" strokeweight=".50058mm">
              <v:path arrowok="t"/>
            </v:shape>
            <v:shape id="_x0000_s3803" style="position:absolute;left:2827;top:3129;width:0;height:3572" coordorigin="2827,3129" coordsize="0,3572" path="m2827,4917r,1781e" filled="f" strokecolor="#ebebeb" strokeweight="1.42pt">
              <v:path arrowok="t"/>
            </v:shape>
            <v:shape id="_x0000_s3802" style="position:absolute;left:2800;top:3129;width:0;height:3572" coordorigin="2800,3129" coordsize="0,3572" path="m2800,4917r,1781e" filled="f" strokecolor="#ececec" strokeweight=".50058mm">
              <v:path arrowok="t"/>
            </v:shape>
            <v:shape id="_x0000_s3801" style="position:absolute;left:2774;top:3129;width:0;height:3572" coordorigin="2774,3129" coordsize="0,3572" path="m2774,4917r,1781e" filled="f" strokecolor="#ececec" strokeweight=".50058mm">
              <v:path arrowok="t"/>
            </v:shape>
            <v:shape id="_x0000_s3800" style="position:absolute;left:2749;top:3129;width:0;height:3572" coordorigin="2749,3129" coordsize="0,3572" path="m2749,4917r,1781e" filled="f" strokecolor="#ececec" strokeweight="1.3pt">
              <v:path arrowok="t"/>
            </v:shape>
            <v:shape id="_x0000_s3799" style="position:absolute;left:2724;top:3129;width:0;height:3572" coordorigin="2724,3129" coordsize="0,3572" path="m2724,4917r,1781e" filled="f" strokecolor="#ececec" strokeweight=".50058mm">
              <v:path arrowok="t"/>
            </v:shape>
            <v:shape id="_x0000_s3798" style="position:absolute;left:2697;top:3129;width:0;height:3572" coordorigin="2697,3129" coordsize="0,3572" path="m2697,4917r,1781e" filled="f" strokecolor="#ececec" strokeweight=".50058mm">
              <v:path arrowok="t"/>
            </v:shape>
            <v:shape id="_x0000_s3797" style="position:absolute;left:2671;top:3129;width:0;height:3572" coordorigin="2671,3129" coordsize="0,3572" path="m2671,4917r,1781e" filled="f" strokecolor="#ececec" strokeweight=".50058mm">
              <v:path arrowok="t"/>
            </v:shape>
            <v:shape id="_x0000_s3796" style="position:absolute;left:2645;top:3129;width:0;height:3572" coordorigin="2645,3129" coordsize="0,3572" path="m2645,4917r,1781e" filled="f" strokecolor="#ececec" strokeweight="1.42pt">
              <v:path arrowok="t"/>
            </v:shape>
            <v:shape id="_x0000_s3795" style="position:absolute;left:2618;top:3129;width:0;height:3572" coordorigin="2618,3129" coordsize="0,3572" path="m2618,4917r,1781e" filled="f" strokecolor="#ececec" strokeweight=".50058mm">
              <v:path arrowok="t"/>
            </v:shape>
            <v:shape id="_x0000_s3794" style="position:absolute;left:2593;top:3129;width:0;height:3572" coordorigin="2593,3129" coordsize="0,3572" path="m2593,4917r,1781e" filled="f" strokecolor="#ececec" strokeweight=".45825mm">
              <v:path arrowok="t"/>
            </v:shape>
            <v:shape id="_x0000_s3793" style="position:absolute;left:2568;top:3129;width:0;height:3572" coordorigin="2568,3129" coordsize="0,3572" path="m2568,4917r,1781e" filled="f" strokecolor="#ececec" strokeweight="1.42pt">
              <v:path arrowok="t"/>
            </v:shape>
            <v:shape id="_x0000_s3792" style="position:absolute;left:2541;top:3129;width:0;height:3572" coordorigin="2541,3129" coordsize="0,3572" path="m2541,4917r,1781e" filled="f" strokecolor="#ececec" strokeweight=".50058mm">
              <v:path arrowok="t"/>
            </v:shape>
            <v:shape id="_x0000_s3791" style="position:absolute;left:2515;top:3129;width:0;height:3572" coordorigin="2515,3129" coordsize="0,3572" path="m2515,4917r,1781e" filled="f" strokecolor="#ececec" strokeweight=".50058mm">
              <v:path arrowok="t"/>
            </v:shape>
            <v:shape id="_x0000_s3790" style="position:absolute;left:2489;top:3129;width:0;height:3572" coordorigin="2489,3129" coordsize="0,3572" path="m2489,4917r,1781e" filled="f" strokecolor="#ececec" strokeweight="1.42pt">
              <v:path arrowok="t"/>
            </v:shape>
            <v:shape id="_x0000_s3789" style="position:absolute;left:2462;top:3129;width:0;height:3572" coordorigin="2462,3129" coordsize="0,3572" path="m2462,4917r,1781e" filled="f" strokecolor="#ececec" strokeweight=".50058mm">
              <v:path arrowok="t"/>
            </v:shape>
            <v:shape id="_x0000_s3788" style="position:absolute;left:2437;top:3129;width:0;height:3572" coordorigin="2437,3129" coordsize="0,3572" path="m2437,4917r,1781e" filled="f" strokecolor="#ececec" strokeweight=".45825mm">
              <v:path arrowok="t"/>
            </v:shape>
            <v:shape id="_x0000_s3787" style="position:absolute;left:2412;top:3129;width:0;height:3572" coordorigin="2412,3129" coordsize="0,3572" path="m2412,4917r,1781e" filled="f" strokecolor="#ececec" strokeweight=".50058mm">
              <v:path arrowok="t"/>
            </v:shape>
            <v:shape id="_x0000_s3786" style="position:absolute;left:2386;top:3129;width:0;height:3572" coordorigin="2386,3129" coordsize="0,3572" path="m2386,4917r,1781e" filled="f" strokecolor="#ededed" strokeweight="1.42pt">
              <v:path arrowok="t"/>
            </v:shape>
            <v:shape id="_x0000_s3785" style="position:absolute;left:2359;top:3129;width:0;height:3572" coordorigin="2359,3129" coordsize="0,3572" path="m2359,4917r,1781e" filled="f" strokecolor="#ededed" strokeweight=".50058mm">
              <v:path arrowok="t"/>
            </v:shape>
            <v:shape id="_x0000_s3784" style="position:absolute;left:2333;top:3129;width:0;height:3572" coordorigin="2333,3129" coordsize="0,3572" path="m2333,4917r,1781e" filled="f" strokecolor="#ededed" strokeweight=".50058mm">
              <v:path arrowok="t"/>
            </v:shape>
            <v:shape id="_x0000_s3783" style="position:absolute;left:2306;top:3129;width:0;height:3572" coordorigin="2306,3129" coordsize="0,3572" path="m2306,4917r,1781e" filled="f" strokecolor="#ededed" strokeweight="1.42pt">
              <v:path arrowok="t"/>
            </v:shape>
            <v:shape id="_x0000_s3782" style="position:absolute;left:2280;top:3129;width:0;height:3572" coordorigin="2280,3129" coordsize="0,3572" path="m2280,4917r,1781e" filled="f" strokecolor="#ededed" strokeweight=".50058mm">
              <v:path arrowok="t"/>
            </v:shape>
            <v:shape id="_x0000_s3781" style="position:absolute;left:2255;top:3129;width:0;height:3572" coordorigin="2255,3129" coordsize="0,3572" path="m2255,4917r,1781e" filled="f" strokecolor="#ededed" strokeweight=".45825mm">
              <v:path arrowok="t"/>
            </v:shape>
            <v:shape id="_x0000_s3780" style="position:absolute;left:2230;top:3129;width:0;height:3572" coordorigin="2230,3129" coordsize="0,3572" path="m2230,4917r,1781e" filled="f" strokecolor="#ededed" strokeweight="1.42pt">
              <v:path arrowok="t"/>
            </v:shape>
            <v:shape id="_x0000_s3779" style="position:absolute;left:2203;top:3129;width:0;height:3572" coordorigin="2203,3129" coordsize="0,3572" path="m2203,4917r,1781e" filled="f" strokecolor="#ededed" strokeweight=".50058mm">
              <v:path arrowok="t"/>
            </v:shape>
            <v:shape id="_x0000_s3778" style="position:absolute;left:2177;top:3129;width:0;height:3572" coordorigin="2177,3129" coordsize="0,3572" path="m2177,4917r,1781e" filled="f" strokecolor="#efefef" strokeweight=".50058mm">
              <v:path arrowok="t"/>
            </v:shape>
            <v:shape id="_x0000_s3777" style="position:absolute;left:2150;top:3129;width:0;height:3572" coordorigin="2150,3129" coordsize="0,3572" path="m2150,4917r,1781e" filled="f" strokecolor="#efefef" strokeweight=".50058mm">
              <v:path arrowok="t"/>
            </v:shape>
            <v:shape id="_x0000_s3776" style="position:absolute;left:2124;top:3129;width:0;height:3572" coordorigin="2124,3129" coordsize="0,3572" path="m2124,4917r,1781e" filled="f" strokecolor="#efefef" strokeweight="1.42pt">
              <v:path arrowok="t"/>
            </v:shape>
            <v:shape id="_x0000_s3775" style="position:absolute;left:2099;top:3129;width:0;height:3572" coordorigin="2099,3129" coordsize="0,3572" path="m2099,4917r,1781e" filled="f" strokecolor="#efefef" strokeweight=".45825mm">
              <v:path arrowok="t"/>
            </v:shape>
            <v:shape id="_x0000_s3774" style="position:absolute;left:2074;top:3129;width:0;height:3572" coordorigin="2074,3129" coordsize="0,3572" path="m2074,4917r,1781e" filled="f" strokecolor="#efefef" strokeweight=".50058mm">
              <v:path arrowok="t"/>
            </v:shape>
            <v:shape id="_x0000_s3773" style="position:absolute;left:2047;top:3129;width:0;height:3572" coordorigin="2047,3129" coordsize="0,3572" path="m2047,4917r,1781e" filled="f" strokecolor="#efefef" strokeweight="1.42pt">
              <v:path arrowok="t"/>
            </v:shape>
            <v:shape id="_x0000_s3772" style="position:absolute;left:2021;top:3129;width:0;height:3572" coordorigin="2021,3129" coordsize="0,3572" path="m2021,4917r,1781e" filled="f" strokecolor="#efefef" strokeweight=".50058mm">
              <v:path arrowok="t"/>
            </v:shape>
            <v:shape id="_x0000_s3771" style="position:absolute;left:1995;top:3129;width:0;height:3572" coordorigin="1995,3129" coordsize="0,3572" path="m1995,4917r,1781e" filled="f" strokecolor="#efefef" strokeweight=".50058mm">
              <v:path arrowok="t"/>
            </v:shape>
            <v:shape id="_x0000_s3770" style="position:absolute;left:1968;top:3129;width:0;height:3572" coordorigin="1968,3129" coordsize="0,3572" path="m1968,4917r,1781e" filled="f" strokecolor="#f0f0f0" strokeweight="1.42pt">
              <v:path arrowok="t"/>
            </v:shape>
            <v:shape id="_x0000_s3769" style="position:absolute;left:1943;top:3129;width:0;height:3572" coordorigin="1943,3129" coordsize="0,3572" path="m1943,4917r,1781e" filled="f" strokecolor="#f0f0f0" strokeweight=".45825mm">
              <v:path arrowok="t"/>
            </v:shape>
            <v:shape id="_x0000_s3768" style="position:absolute;left:1918;top:3129;width:0;height:3572" coordorigin="1918,3129" coordsize="0,3572" path="m1918,4917r,1781e" filled="f" strokecolor="#f0f0f0" strokeweight=".50058mm">
              <v:path arrowok="t"/>
            </v:shape>
            <v:shape id="_x0000_s3767" style="position:absolute;left:1891;top:3129;width:0;height:3572" coordorigin="1891,3129" coordsize="0,3572" path="m1891,4917r,1781e" filled="f" strokecolor="#f0f0f0" strokeweight="1.42pt">
              <v:path arrowok="t"/>
            </v:shape>
            <v:shape id="_x0000_s3766" style="position:absolute;left:1865;top:3129;width:0;height:3572" coordorigin="1865,3129" coordsize="0,3572" path="m1865,4917r,1781e" filled="f" strokecolor="#f0f0f0" strokeweight=".50058mm">
              <v:path arrowok="t"/>
            </v:shape>
            <v:shape id="_x0000_s3765" style="position:absolute;left:1839;top:3129;width:0;height:3572" coordorigin="1839,3129" coordsize="0,3572" path="m1839,4917r,1781e" filled="f" strokecolor="#f0f0f0" strokeweight=".50058mm">
              <v:path arrowok="t"/>
            </v:shape>
            <v:shape id="_x0000_s3764" style="position:absolute;left:1812;top:3129;width:0;height:3572" coordorigin="1812,3129" coordsize="0,3572" path="m1812,4917r,1781e" filled="f" strokecolor="#f0f0f0" strokeweight=".50058mm">
              <v:path arrowok="t"/>
            </v:shape>
            <v:shape id="_x0000_s3763" style="position:absolute;left:1786;top:3129;width:0;height:3572" coordorigin="1786,3129" coordsize="0,3572" path="m1786,4917r,1781e" filled="f" strokecolor="#f0f0f0" strokeweight="1.42pt">
              <v:path arrowok="t"/>
            </v:shape>
            <v:shape id="_x0000_s3762" style="position:absolute;left:1761;top:3129;width:0;height:3572" coordorigin="1761,3129" coordsize="0,3572" path="m1761,4917r,1781e" filled="f" strokecolor="#f1f1f1" strokeweight=".45825mm">
              <v:path arrowok="t"/>
            </v:shape>
            <v:shape id="_x0000_s3761" style="position:absolute;left:1735;top:3129;width:0;height:3572" coordorigin="1735,3129" coordsize="0,3572" path="m1735,4917r,1781e" filled="f" strokecolor="#f1f1f1" strokeweight=".50058mm">
              <v:path arrowok="t"/>
            </v:shape>
            <v:shape id="_x0000_s3760" style="position:absolute;left:1709;top:3129;width:0;height:3572" coordorigin="1709,3129" coordsize="0,3572" path="m1709,4917r,1781e" filled="f" strokecolor="#f1f1f1" strokeweight="1.42pt">
              <v:path arrowok="t"/>
            </v:shape>
            <v:shape id="_x0000_s3759" style="position:absolute;left:1683;top:3129;width:0;height:3572" coordorigin="1683,3129" coordsize="0,3572" path="m1683,4917r,1781e" filled="f" strokecolor="#f1f1f1" strokeweight=".50058mm">
              <v:path arrowok="t"/>
            </v:shape>
            <v:shape id="_x0000_s3758" style="position:absolute;left:1656;top:3129;width:0;height:3572" coordorigin="1656,3129" coordsize="0,3572" path="m1656,4917r,1781e" filled="f" strokecolor="#f1f1f1" strokeweight=".50058mm">
              <v:path arrowok="t"/>
            </v:shape>
            <v:shape id="_x0000_s3757" style="position:absolute;left:1630;top:3129;width:0;height:3572" coordorigin="1630,3129" coordsize="0,3572" path="m1630,4917r,1781e" filled="f" strokecolor="#f1f1f1" strokeweight=".50058mm">
              <v:path arrowok="t"/>
            </v:shape>
            <v:shape id="_x0000_s3756" style="position:absolute;left:1605;top:3129;width:0;height:3572" coordorigin="1605,3129" coordsize="0,3572" path="m1605,4917r,1781e" filled="f" strokecolor="#f1f1f1" strokeweight="1.3pt">
              <v:path arrowok="t"/>
            </v:shape>
            <v:shape id="_x0000_s3755" style="position:absolute;left:1580;top:3129;width:0;height:3572" coordorigin="1580,3129" coordsize="0,3572" path="m1580,4917r,1781e" filled="f" strokecolor="#f1f1f1" strokeweight=".50058mm">
              <v:path arrowok="t"/>
            </v:shape>
            <v:shape id="_x0000_s3754" style="position:absolute;left:1553;top:3129;width:0;height:3572" coordorigin="1553,3129" coordsize="0,3572" path="m1553,4917r,1781e" filled="f" strokecolor="#f1f1f1" strokeweight=".50058mm">
              <v:path arrowok="t"/>
            </v:shape>
            <v:shape id="_x0000_s3753" style="position:absolute;left:1527;top:3129;width:0;height:3572" coordorigin="1527,3129" coordsize="0,3572" path="m1527,4917r,1781e" filled="f" strokecolor="#f1f1f1" strokeweight="1.42pt">
              <v:path arrowok="t"/>
            </v:shape>
            <v:shape id="_x0000_s3752" style="position:absolute;left:1500;top:3129;width:0;height:3572" coordorigin="1500,3129" coordsize="0,3572" path="m1500,4917r,1781e" filled="f" strokecolor="#f1f1f1" strokeweight=".50058mm">
              <v:path arrowok="t"/>
            </v:shape>
            <v:shape id="_x0000_s3751" style="position:absolute;left:1474;top:3129;width:0;height:3572" coordorigin="1474,3129" coordsize="0,3572" path="m1474,4917r,1781e" filled="f" strokecolor="#f1f1f1" strokeweight=".50058mm">
              <v:path arrowok="t"/>
            </v:shape>
            <v:shape id="_x0000_s3750" style="position:absolute;left:1449;top:3129;width:0;height:3572" coordorigin="1449,3129" coordsize="0,3572" path="m1449,4917r,1781e" filled="f" strokecolor="#f1f1f1" strokeweight="1.3pt">
              <v:path arrowok="t"/>
            </v:shape>
            <v:shape id="_x0000_s3749" style="position:absolute;left:1424;top:3129;width:0;height:3572" coordorigin="1424,3129" coordsize="0,3572" path="m1424,4917r,1781e" filled="f" strokecolor="#f1f1f1" strokeweight=".50058mm">
              <v:path arrowok="t"/>
            </v:shape>
            <v:shape id="_x0000_s3748" style="position:absolute;left:1397;top:3129;width:0;height:3572" coordorigin="1397,3129" coordsize="0,3572" path="m1397,4917r,1781e" filled="f" strokecolor="#f1f1f1" strokeweight=".50058mm">
              <v:path arrowok="t"/>
            </v:shape>
            <v:shape id="_x0000_s3747" style="position:absolute;left:1371;top:3129;width:0;height:3572" coordorigin="1371,3129" coordsize="0,3572" path="m1371,4917r,1781e" filled="f" strokecolor="#f1f1f1" strokeweight="1.42pt">
              <v:path arrowok="t"/>
            </v:shape>
            <v:shape id="_x0000_s3746" style="position:absolute;left:8508;top:4917;width:1859;height:1781" coordorigin="8508,4917" coordsize="1859,1781" path="m8508,4917r,1781l10367,6698r,-1781l8508,4917xe" fillcolor="#d8d8d8" stroked="f">
              <v:path arrowok="t"/>
            </v:shape>
            <w10:wrap anchorx="page" anchory="page"/>
          </v:group>
        </w:pic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00" w:lineRule="exact"/>
        <w:rPr>
          <w:lang w:eastAsia="ko-KR"/>
        </w:rPr>
      </w:pPr>
    </w:p>
    <w:p w:rsidR="00045FFA" w:rsidRDefault="004C5DE0">
      <w:pPr>
        <w:spacing w:line="860" w:lineRule="exact"/>
        <w:ind w:left="280"/>
        <w:rPr>
          <w:sz w:val="80"/>
          <w:szCs w:val="80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Batang" w:eastAsia="HCR Batang" w:hAnsi="HCR Batang" w:cs="HCR Batang"/>
          <w:spacing w:val="-56"/>
          <w:position w:val="11"/>
          <w:sz w:val="50"/>
          <w:szCs w:val="50"/>
          <w:lang w:eastAsia="ko-KR"/>
        </w:rPr>
        <w:t>대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>학</w:t>
      </w:r>
      <w:r>
        <w:rPr>
          <w:rFonts w:ascii="HCR Batang" w:eastAsia="HCR Batang" w:hAnsi="HCR Batang" w:cs="HCR Batang"/>
          <w:spacing w:val="-25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>내</w:t>
      </w:r>
      <w:r>
        <w:rPr>
          <w:rFonts w:ascii="HCR Batang" w:eastAsia="HCR Batang" w:hAnsi="HCR Batang" w:cs="HCR Batang"/>
          <w:spacing w:val="-5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-54"/>
          <w:position w:val="11"/>
          <w:sz w:val="50"/>
          <w:szCs w:val="50"/>
          <w:lang w:eastAsia="ko-KR"/>
        </w:rPr>
        <w:t>비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>교</w:t>
      </w:r>
      <w:r>
        <w:rPr>
          <w:rFonts w:ascii="HCR Batang" w:eastAsia="HCR Batang" w:hAnsi="HCR Batang" w:cs="HCR Batang"/>
          <w:spacing w:val="-25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-54"/>
          <w:w w:val="96"/>
          <w:position w:val="11"/>
          <w:sz w:val="50"/>
          <w:szCs w:val="50"/>
          <w:lang w:eastAsia="ko-KR"/>
        </w:rPr>
        <w:t>분석</w:t>
      </w:r>
      <w:r>
        <w:rPr>
          <w:rFonts w:ascii="HCR Batang" w:eastAsia="HCR Batang" w:hAnsi="HCR Batang" w:cs="HCR Batang"/>
          <w:spacing w:val="-19"/>
          <w:w w:val="96"/>
          <w:position w:val="11"/>
          <w:sz w:val="50"/>
          <w:szCs w:val="50"/>
          <w:lang w:eastAsia="ko-KR"/>
        </w:rPr>
        <w:t>(</w:t>
      </w:r>
      <w:r>
        <w:rPr>
          <w:rFonts w:ascii="HCR Batang" w:eastAsia="HCR Batang" w:hAnsi="HCR Batang" w:cs="HCR Batang"/>
          <w:spacing w:val="-54"/>
          <w:w w:val="96"/>
          <w:position w:val="11"/>
          <w:sz w:val="50"/>
          <w:szCs w:val="50"/>
          <w:lang w:eastAsia="ko-KR"/>
        </w:rPr>
        <w:t>계</w:t>
      </w:r>
      <w:r>
        <w:rPr>
          <w:rFonts w:ascii="HCR Batang" w:eastAsia="HCR Batang" w:hAnsi="HCR Batang" w:cs="HCR Batang"/>
          <w:spacing w:val="-52"/>
          <w:w w:val="96"/>
          <w:position w:val="11"/>
          <w:sz w:val="50"/>
          <w:szCs w:val="50"/>
          <w:lang w:eastAsia="ko-KR"/>
        </w:rPr>
        <w:t>열</w:t>
      </w:r>
      <w:r>
        <w:rPr>
          <w:rFonts w:ascii="HCR Batang" w:eastAsia="HCR Batang" w:hAnsi="HCR Batang" w:cs="HCR Batang"/>
          <w:w w:val="96"/>
          <w:position w:val="11"/>
          <w:sz w:val="50"/>
          <w:szCs w:val="50"/>
          <w:lang w:eastAsia="ko-KR"/>
        </w:rPr>
        <w:t>별</w:t>
      </w:r>
      <w:r>
        <w:rPr>
          <w:rFonts w:ascii="HCR Batang" w:eastAsia="HCR Batang" w:hAnsi="HCR Batang" w:cs="HCR Batang"/>
          <w:spacing w:val="38"/>
          <w:w w:val="96"/>
          <w:position w:val="11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-56"/>
          <w:position w:val="11"/>
          <w:sz w:val="50"/>
          <w:szCs w:val="50"/>
          <w:lang w:eastAsia="ko-KR"/>
        </w:rPr>
        <w:t>비교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 xml:space="preserve">)    </w:t>
      </w:r>
      <w:r>
        <w:rPr>
          <w:rFonts w:ascii="HCR Batang" w:eastAsia="HCR Batang" w:hAnsi="HCR Batang" w:cs="HCR Batang"/>
          <w:spacing w:val="149"/>
          <w:position w:val="11"/>
          <w:sz w:val="50"/>
          <w:szCs w:val="50"/>
          <w:lang w:eastAsia="ko-KR"/>
        </w:rPr>
        <w:t xml:space="preserve"> </w:t>
      </w:r>
      <w:r>
        <w:rPr>
          <w:sz w:val="80"/>
          <w:szCs w:val="80"/>
          <w:lang w:eastAsia="ko-KR"/>
        </w:rPr>
        <w:t>Ⅲ</w:t>
      </w:r>
    </w:p>
    <w:p w:rsidR="00045FFA" w:rsidRDefault="00045FFA">
      <w:pPr>
        <w:spacing w:line="200" w:lineRule="exact"/>
        <w:rPr>
          <w:lang w:eastAsia="ko-KR"/>
        </w:rPr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700" w:lineRule="exact"/>
        <w:ind w:left="376"/>
        <w:rPr>
          <w:rFonts w:ascii="HCR Batang" w:eastAsia="HCR Batang" w:hAnsi="HCR Batang" w:cs="HCR Batang"/>
          <w:lang w:eastAsia="ko-KR"/>
        </w:rPr>
        <w:sectPr w:rsidR="00045FFA">
          <w:pgSz w:w="11900" w:h="16820"/>
          <w:pgMar w:top="1580" w:right="1180" w:bottom="280" w:left="1200" w:header="720" w:footer="720" w:gutter="0"/>
          <w:cols w:space="720"/>
        </w:sectPr>
      </w:pPr>
      <w:r>
        <w:rPr>
          <w:position w:val="-13"/>
          <w:sz w:val="80"/>
          <w:szCs w:val="80"/>
          <w:lang w:eastAsia="ko-KR"/>
        </w:rPr>
        <w:t xml:space="preserve">Ⅲ                    </w:t>
      </w:r>
      <w:r>
        <w:rPr>
          <w:spacing w:val="32"/>
          <w:position w:val="-13"/>
          <w:sz w:val="80"/>
          <w:szCs w:val="80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2</w:t>
      </w:r>
      <w:r>
        <w:rPr>
          <w:rFonts w:ascii="HCR Batang" w:eastAsia="HCR Batang" w:hAnsi="HCR Batang" w:cs="HCR Batang"/>
          <w:spacing w:val="-1"/>
          <w:position w:val="29"/>
          <w:lang w:eastAsia="ko-KR"/>
        </w:rPr>
        <w:t>0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1</w:t>
      </w:r>
      <w:r>
        <w:rPr>
          <w:rFonts w:ascii="HCR Batang" w:eastAsia="HCR Batang" w:hAnsi="HCR Batang" w:cs="HCR Batang"/>
          <w:position w:val="29"/>
          <w:lang w:eastAsia="ko-KR"/>
        </w:rPr>
        <w:t xml:space="preserve">5 </w:t>
      </w:r>
      <w:r>
        <w:rPr>
          <w:rFonts w:ascii="HCR Batang" w:eastAsia="HCR Batang" w:hAnsi="HCR Batang" w:cs="HCR Batang"/>
          <w:spacing w:val="20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학</w:t>
      </w:r>
      <w:r>
        <w:rPr>
          <w:rFonts w:ascii="HCR Batang" w:eastAsia="HCR Batang" w:hAnsi="HCR Batang" w:cs="HCR Batang"/>
          <w:position w:val="29"/>
          <w:lang w:eastAsia="ko-KR"/>
        </w:rPr>
        <w:t>부교육</w:t>
      </w:r>
      <w:r>
        <w:rPr>
          <w:rFonts w:ascii="HCR Batang" w:eastAsia="HCR Batang" w:hAnsi="HCR Batang" w:cs="HCR Batang"/>
          <w:spacing w:val="10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실</w:t>
      </w:r>
      <w:r>
        <w:rPr>
          <w:rFonts w:ascii="HCR Batang" w:eastAsia="HCR Batang" w:hAnsi="HCR Batang" w:cs="HCR Batang"/>
          <w:position w:val="29"/>
          <w:lang w:eastAsia="ko-KR"/>
        </w:rPr>
        <w:t>태</w:t>
      </w:r>
      <w:r>
        <w:rPr>
          <w:rFonts w:ascii="HCR Batang" w:eastAsia="HCR Batang" w:hAnsi="HCR Batang" w:cs="HCR Batang"/>
          <w:spacing w:val="25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조사</w:t>
      </w:r>
      <w:r>
        <w:rPr>
          <w:rFonts w:ascii="HCR Batang" w:eastAsia="HCR Batang" w:hAnsi="HCR Batang" w:cs="HCR Batang"/>
          <w:spacing w:val="25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­</w:t>
      </w:r>
      <w:r>
        <w:rPr>
          <w:rFonts w:ascii="HCR Batang" w:eastAsia="HCR Batang" w:hAnsi="HCR Batang" w:cs="HCR Batang"/>
          <w:spacing w:val="31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나</w:t>
      </w:r>
      <w:r>
        <w:rPr>
          <w:rFonts w:ascii="HCR Batang" w:eastAsia="HCR Batang" w:hAnsi="HCR Batang" w:cs="HCR Batang"/>
          <w:position w:val="29"/>
          <w:lang w:eastAsia="ko-KR"/>
        </w:rPr>
        <w:t>대학교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w w:val="65"/>
          <w:position w:val="29"/>
          <w:lang w:eastAsia="ko-KR"/>
        </w:rPr>
        <w:t>-</w:t>
      </w:r>
    </w:p>
    <w:p w:rsidR="00045FFA" w:rsidRDefault="005D44B4">
      <w:pPr>
        <w:spacing w:line="480" w:lineRule="exact"/>
        <w:ind w:left="1705" w:right="-95"/>
        <w:rPr>
          <w:rFonts w:ascii="HCR Batang" w:eastAsia="HCR Batang" w:hAnsi="HCR Batang" w:cs="HCR Batang"/>
          <w:sz w:val="50"/>
          <w:szCs w:val="50"/>
          <w:lang w:eastAsia="ko-KR"/>
        </w:rPr>
      </w:pPr>
      <w:r>
        <w:pict>
          <v:group id="_x0000_s3521" style="position:absolute;left:0;text-align:left;margin-left:67.5pt;margin-top:101.5pt;width:451.1pt;height:74.25pt;z-index:-26172;mso-position-horizontal-relative:page;mso-position-vertical-relative:page" coordorigin="1350,2030" coordsize="9022,1485">
            <v:shape id="_x0000_s3744" style="position:absolute;left:1360;top:2040;width:1195;height:853" coordorigin="1360,2040" coordsize="1195,853" path="m1360,2040r,854l2555,2894r,-854l1360,2040xe" fillcolor="#b1b1b1" stroked="f">
              <v:path arrowok="t"/>
            </v:shape>
            <v:shape id="_x0000_s3743" style="position:absolute;left:10275;top:1431;width:50;height:2062" coordorigin="10275,1431" coordsize="50,2062" path="m10325,2465r-50,l10275,3491r50,l10325,2465xe" fillcolor="#fefefe" stroked="f">
              <v:path arrowok="t"/>
            </v:shape>
            <v:shape id="_x0000_s3742" style="position:absolute;left:10230;top:1431;width:48;height:2062" coordorigin="10230,1431" coordsize="48,2062" path="m10277,2465r-47,l10230,3491r47,l10277,2465xe" fillcolor="#fefefe" stroked="f">
              <v:path arrowok="t"/>
            </v:shape>
            <v:shape id="_x0000_s3741" style="position:absolute;left:10184;top:1431;width:48;height:2062" coordorigin="10184,1431" coordsize="48,2062" path="m10232,2465r-48,l10184,3491r48,l10232,2465xe" fillcolor="#fefefe" stroked="f">
              <v:path arrowok="t"/>
            </v:shape>
            <v:shape id="_x0000_s3740" style="position:absolute;left:10136;top:1431;width:50;height:2062" coordorigin="10136,1431" coordsize="50,2062" path="m10186,2465r-50,l10136,3491r50,l10186,2465xe" fillcolor="#fefefe" stroked="f">
              <v:path arrowok="t"/>
            </v:shape>
            <v:shape id="_x0000_s3739" style="position:absolute;left:10090;top:1431;width:48;height:2062" coordorigin="10090,1431" coordsize="48,2062" path="m10138,2465r-48,l10090,3491r48,l10138,2465xe" fillcolor="#fefefe" stroked="f">
              <v:path arrowok="t"/>
            </v:shape>
            <v:shape id="_x0000_s3738" style="position:absolute;left:10045;top:1431;width:48;height:2062" coordorigin="10045,1431" coordsize="48,2062" path="m10092,2465r-47,l10045,3491r47,l10092,2465xe" fillcolor="#fdfdfd" stroked="f">
              <v:path arrowok="t"/>
            </v:shape>
            <v:shape id="_x0000_s3737" style="position:absolute;left:9997;top:1431;width:50;height:2062" coordorigin="9997,1431" coordsize="50,2062" path="m10047,2465r-50,l9997,3491r50,l10047,2465xe" fillcolor="#fdfdfd" stroked="f">
              <v:path arrowok="t"/>
            </v:shape>
            <v:shape id="_x0000_s3736" style="position:absolute;left:9951;top:1431;width:48;height:2062" coordorigin="9951,1431" coordsize="48,2062" path="m9999,2465r-48,l9951,3491r48,l9999,2465xe" fillcolor="#fdfdfd" stroked="f">
              <v:path arrowok="t"/>
            </v:shape>
            <v:shape id="_x0000_s3735" style="position:absolute;left:9906;top:1431;width:48;height:2062" coordorigin="9906,1431" coordsize="48,2062" path="m9953,2465r-47,l9906,3491r47,l9953,2465xe" fillcolor="#fdfdfd" stroked="f">
              <v:path arrowok="t"/>
            </v:shape>
            <v:shape id="_x0000_s3734" style="position:absolute;left:9858;top:1431;width:50;height:2062" coordorigin="9858,1431" coordsize="50,2062" path="m9908,2465r-50,l9858,3491r50,l9908,2465xe" fillcolor="#fdfdfd" stroked="f">
              <v:path arrowok="t"/>
            </v:shape>
            <v:shape id="_x0000_s3733" style="position:absolute;left:9812;top:1431;width:48;height:2062" coordorigin="9812,1431" coordsize="48,2062" path="m9860,2465r-48,l9812,3491r48,l9860,2465xe" fillcolor="#fbfbfb" stroked="f">
              <v:path arrowok="t"/>
            </v:shape>
            <v:shape id="_x0000_s3732" style="position:absolute;left:9767;top:1431;width:48;height:2062" coordorigin="9767,1431" coordsize="48,2062" path="m9814,2465r-47,l9767,3491r47,l9814,2465xe" fillcolor="#fbfbfb" stroked="f">
              <v:path arrowok="t"/>
            </v:shape>
            <v:shape id="_x0000_s3731" style="position:absolute;left:9719;top:1431;width:50;height:2062" coordorigin="9719,1431" coordsize="50,2062" path="m9769,2465r-50,l9719,3491r50,l9769,2465xe" fillcolor="#fbfbfb" stroked="f">
              <v:path arrowok="t"/>
            </v:shape>
            <v:shape id="_x0000_s3730" style="position:absolute;left:9673;top:1431;width:48;height:2062" coordorigin="9673,1431" coordsize="48,2062" path="m9721,2465r-48,l9673,3491r48,l9721,2465xe" fillcolor="#fbfbfb" stroked="f">
              <v:path arrowok="t"/>
            </v:shape>
            <v:shape id="_x0000_s3729" style="position:absolute;left:9627;top:1431;width:48;height:2062" coordorigin="9627,1431" coordsize="48,2062" path="m9675,2465r-48,l9627,3491r48,l9675,2465xe" fillcolor="#fbfbfb" stroked="f">
              <v:path arrowok="t"/>
            </v:shape>
            <v:shape id="_x0000_s3728" style="position:absolute;left:9579;top:1431;width:50;height:2062" coordorigin="9579,1431" coordsize="50,2062" path="m9629,2465r-50,l9579,3491r50,l9629,2465xe" fillcolor="#fbfbfb" stroked="f">
              <v:path arrowok="t"/>
            </v:shape>
            <v:shape id="_x0000_s3727" style="position:absolute;left:9534;top:1431;width:48;height:2062" coordorigin="9534,1431" coordsize="48,2062" path="m9581,2465r-47,l9534,3491r47,l9581,2465xe" fillcolor="#fafafa" stroked="f">
              <v:path arrowok="t"/>
            </v:shape>
            <v:shape id="_x0000_s3726" style="position:absolute;left:9488;top:1431;width:48;height:2062" coordorigin="9488,1431" coordsize="48,2062" path="m9536,2465r-48,l9488,3491r48,l9536,2465xe" fillcolor="#fafafa" stroked="f">
              <v:path arrowok="t"/>
            </v:shape>
            <v:shape id="_x0000_s3725" style="position:absolute;left:9440;top:1431;width:50;height:2062" coordorigin="9440,1431" coordsize="50,2062" path="m9490,2465r-50,l9440,3491r50,l9490,2465xe" fillcolor="#fafafa" stroked="f">
              <v:path arrowok="t"/>
            </v:shape>
            <v:shape id="_x0000_s3724" style="position:absolute;left:9395;top:1431;width:48;height:2062" coordorigin="9395,1431" coordsize="48,2062" path="m9442,2465r-47,l9395,3491r47,l9442,2465xe" fillcolor="#fafafa" stroked="f">
              <v:path arrowok="t"/>
            </v:shape>
            <v:shape id="_x0000_s3723" style="position:absolute;left:9349;top:1431;width:48;height:2062" coordorigin="9349,1431" coordsize="48,2062" path="m9397,2465r-48,l9349,3491r48,l9397,2465xe" fillcolor="#fafafa" stroked="f">
              <v:path arrowok="t"/>
            </v:shape>
            <v:shape id="_x0000_s3722" style="position:absolute;left:9301;top:1431;width:50;height:2062" coordorigin="9301,1431" coordsize="50,2062" path="m9351,2465r-50,l9301,3491r50,l9351,2465xe" fillcolor="#fafafa" stroked="f">
              <v:path arrowok="t"/>
            </v:shape>
            <v:shape id="_x0000_s3721" style="position:absolute;left:9256;top:1431;width:48;height:2062" coordorigin="9256,1431" coordsize="48,2062" path="m9303,2465r-47,l9256,3491r47,l9303,2465xe" fillcolor="#fafafa" stroked="f">
              <v:path arrowok="t"/>
            </v:shape>
            <v:shape id="_x0000_s3720" style="position:absolute;left:9210;top:1431;width:48;height:2062" coordorigin="9210,1431" coordsize="48,2062" path="m9258,2465r-48,l9210,3491r48,l9258,2465xe" fillcolor="#fafafa" stroked="f">
              <v:path arrowok="t"/>
            </v:shape>
            <v:shape id="_x0000_s3719" style="position:absolute;left:9162;top:1431;width:50;height:2062" coordorigin="9162,1431" coordsize="50,2062" path="m9212,2465r-50,l9162,3491r50,l9212,2465xe" fillcolor="#fafafa" stroked="f">
              <v:path arrowok="t"/>
            </v:shape>
            <v:shape id="_x0000_s3718" style="position:absolute;left:9117;top:1431;width:48;height:2062" coordorigin="9117,1431" coordsize="48,2062" path="m9164,2465r-47,l9117,3491r47,l9164,2465xe" fillcolor="#fafafa" stroked="f">
              <v:path arrowok="t"/>
            </v:shape>
            <v:shape id="_x0000_s3717" style="position:absolute;left:9069;top:1431;width:50;height:2062" coordorigin="9069,1431" coordsize="50,2062" path="m9119,2465r-50,l9069,3491r50,l9119,2465xe" fillcolor="#f9f9f9" stroked="f">
              <v:path arrowok="t"/>
            </v:shape>
            <v:shape id="_x0000_s3716" style="position:absolute;left:9023;top:1431;width:48;height:2062" coordorigin="9023,1431" coordsize="48,2062" path="m9071,2465r-48,l9023,3491r48,l9071,2465xe" fillcolor="#f9f9f9" stroked="f">
              <v:path arrowok="t"/>
            </v:shape>
            <v:shape id="_x0000_s3715" style="position:absolute;left:8977;top:1431;width:48;height:2062" coordorigin="8977,1431" coordsize="48,2062" path="m9025,2465r-48,l8977,3491r48,l9025,2465xe" fillcolor="#f9f9f9" stroked="f">
              <v:path arrowok="t"/>
            </v:shape>
            <v:shape id="_x0000_s3714" style="position:absolute;left:8929;top:1431;width:50;height:2062" coordorigin="8929,1431" coordsize="50,2062" path="m8979,2465r-50,l8929,3491r50,l8979,2465xe" fillcolor="#f9f9f9" stroked="f">
              <v:path arrowok="t"/>
            </v:shape>
            <v:shape id="_x0000_s3713" style="position:absolute;left:8884;top:1431;width:48;height:2062" coordorigin="8884,1431" coordsize="48,2062" path="m8931,2465r-47,l8884,3491r47,l8931,2465xe" fillcolor="#f9f9f9" stroked="f">
              <v:path arrowok="t"/>
            </v:shape>
            <v:shape id="_x0000_s3712" style="position:absolute;left:8838;top:1431;width:48;height:2062" coordorigin="8838,1431" coordsize="48,2062" path="m8886,2465r-48,l8838,3491r48,l8886,2465xe" fillcolor="#f9f9f9" stroked="f">
              <v:path arrowok="t"/>
            </v:shape>
            <v:shape id="_x0000_s3711" style="position:absolute;left:8790;top:1431;width:50;height:2062" coordorigin="8790,1431" coordsize="50,2062" path="m8840,2465r-50,l8790,3491r50,l8840,2465xe" fillcolor="#f7f7f7" stroked="f">
              <v:path arrowok="t"/>
            </v:shape>
            <v:shape id="_x0000_s3710" style="position:absolute;left:8745;top:1431;width:48;height:2062" coordorigin="8745,1431" coordsize="48,2062" path="m8792,2465r-47,l8745,3491r47,l8792,2465xe" fillcolor="#f7f7f7" stroked="f">
              <v:path arrowok="t"/>
            </v:shape>
            <v:shape id="_x0000_s3709" style="position:absolute;left:8699;top:1431;width:48;height:2062" coordorigin="8699,1431" coordsize="48,2062" path="m8747,2465r-48,l8699,3491r48,l8747,2465xe" fillcolor="#f7f7f7" stroked="f">
              <v:path arrowok="t"/>
            </v:shape>
            <v:shape id="_x0000_s3708" style="position:absolute;left:8651;top:1431;width:50;height:2062" coordorigin="8651,1431" coordsize="50,2062" path="m8701,2465r-50,l8651,3491r50,l8701,2465xe" fillcolor="#f7f7f7" stroked="f">
              <v:path arrowok="t"/>
            </v:shape>
            <v:shape id="_x0000_s3707" style="position:absolute;left:8606;top:1431;width:48;height:2062" coordorigin="8606,1431" coordsize="48,2062" path="m8653,2465r-47,l8606,3491r47,l8653,2465xe" fillcolor="#f7f7f7" stroked="f">
              <v:path arrowok="t"/>
            </v:shape>
            <v:shape id="_x0000_s3706" style="position:absolute;left:8560;top:1431;width:48;height:2062" coordorigin="8560,1431" coordsize="48,2062" path="m8608,2465r-48,l8560,3491r48,l8608,2465xe" fillcolor="#f6f6f6" stroked="f">
              <v:path arrowok="t"/>
            </v:shape>
            <v:shape id="_x0000_s3705" style="position:absolute;left:8512;top:1431;width:50;height:2062" coordorigin="8512,1431" coordsize="50,2062" path="m8562,2465r-50,l8512,3491r50,l8562,2465xe" fillcolor="#f6f6f6" stroked="f">
              <v:path arrowok="t"/>
            </v:shape>
            <v:shape id="_x0000_s3704" style="position:absolute;left:8466;top:1431;width:48;height:2062" coordorigin="8466,1431" coordsize="48,2062" path="m8514,2465r-48,l8466,3491r48,l8514,2465xe" fillcolor="#f6f6f6" stroked="f">
              <v:path arrowok="t"/>
            </v:shape>
            <v:shape id="_x0000_s3703" style="position:absolute;left:8421;top:1431;width:48;height:2062" coordorigin="8421,1431" coordsize="48,2062" path="m8468,2465r-47,l8421,3491r47,l8468,2465xe" fillcolor="#f6f6f6" stroked="f">
              <v:path arrowok="t"/>
            </v:shape>
            <v:shape id="_x0000_s3702" style="position:absolute;left:8373;top:1431;width:50;height:2062" coordorigin="8373,1431" coordsize="50,2062" path="m8423,2465r-50,l8373,3491r50,l8423,2465xe" fillcolor="#f6f6f6" stroked="f">
              <v:path arrowok="t"/>
            </v:shape>
            <v:shape id="_x0000_s3701" style="position:absolute;left:8327;top:1431;width:48;height:2062" coordorigin="8327,1431" coordsize="48,2062" path="m8375,2465r-48,l8327,3491r48,l8375,2465xe" fillcolor="#f5f5f5" stroked="f">
              <v:path arrowok="t"/>
            </v:shape>
            <v:shape id="_x0000_s3700" style="position:absolute;left:8282;top:1431;width:48;height:2062" coordorigin="8282,1431" coordsize="48,2062" path="m8329,2465r-47,l8282,3491r47,l8329,2465xe" fillcolor="#f5f5f5" stroked="f">
              <v:path arrowok="t"/>
            </v:shape>
            <v:shape id="_x0000_s3699" style="position:absolute;left:8234;top:1431;width:50;height:2062" coordorigin="8234,1431" coordsize="50,2062" path="m8284,2465r-50,l8234,3491r50,l8284,2465xe" fillcolor="#f5f5f5" stroked="f">
              <v:path arrowok="t"/>
            </v:shape>
            <v:shape id="_x0000_s3698" style="position:absolute;left:8188;top:1431;width:48;height:2062" coordorigin="8188,1431" coordsize="48,2062" path="m8236,2465r-48,l8188,3491r48,l8236,2465xe" fillcolor="#f5f5f5" stroked="f">
              <v:path arrowok="t"/>
            </v:shape>
            <v:shape id="_x0000_s3697" style="position:absolute;left:8143;top:1431;width:48;height:2062" coordorigin="8143,1431" coordsize="48,2062" path="m8190,2465r-47,l8143,3491r47,l8190,2465xe" fillcolor="#f5f5f5" stroked="f">
              <v:path arrowok="t"/>
            </v:shape>
            <v:shape id="_x0000_s3696" style="position:absolute;left:8095;top:1431;width:50;height:2062" coordorigin="8095,1431" coordsize="50,2062" path="m8145,2465r-50,l8095,3491r50,l8145,2465xe" fillcolor="#f5f5f5" stroked="f">
              <v:path arrowok="t"/>
            </v:shape>
            <v:shape id="_x0000_s3695" style="position:absolute;left:8049;top:1431;width:48;height:2062" coordorigin="8049,1431" coordsize="48,2062" path="m8097,2465r-48,l8049,3491r48,l8097,2465xe" fillcolor="#f5f5f5" stroked="f">
              <v:path arrowok="t"/>
            </v:shape>
            <v:shape id="_x0000_s3694" style="position:absolute;left:8004;top:1431;width:48;height:2062" coordorigin="8004,1431" coordsize="48,2062" path="m8051,2465r-47,l8004,3491r47,l8051,2465xe" fillcolor="#f5f5f5" stroked="f">
              <v:path arrowok="t"/>
            </v:shape>
            <v:shape id="_x0000_s3693" style="position:absolute;left:7956;top:1431;width:50;height:2062" coordorigin="7956,1431" coordsize="50,2062" path="m8006,2465r-50,l7956,3491r50,l8006,2465xe" fillcolor="#f5f5f5" stroked="f">
              <v:path arrowok="t"/>
            </v:shape>
            <v:shape id="_x0000_s3692" style="position:absolute;left:7910;top:1431;width:48;height:2062" coordorigin="7910,1431" coordsize="48,2062" path="m7958,2465r-48,l7910,3491r48,l7958,2465xe" fillcolor="#f5f5f5" stroked="f">
              <v:path arrowok="t"/>
            </v:shape>
            <v:shape id="_x0000_s3691" style="position:absolute;left:7864;top:1431;width:48;height:2062" coordorigin="7864,1431" coordsize="48,2062" path="m7912,2465r-48,l7864,3491r48,l7912,2465xe" fillcolor="#f5f5f5" stroked="f">
              <v:path arrowok="t"/>
            </v:shape>
            <v:shape id="_x0000_s3690" style="position:absolute;left:7816;top:1431;width:50;height:2062" coordorigin="7816,1431" coordsize="50,2062" path="m7866,2465r-50,l7816,3491r50,l7866,2465xe" fillcolor="#f4f4f4" stroked="f">
              <v:path arrowok="t"/>
            </v:shape>
            <v:shape id="_x0000_s3689" style="position:absolute;left:7771;top:1431;width:48;height:2062" coordorigin="7771,1431" coordsize="48,2062" path="m7818,2465r-47,l7771,3491r47,l7818,2465xe" fillcolor="#f4f4f4" stroked="f">
              <v:path arrowok="t"/>
            </v:shape>
            <v:shape id="_x0000_s3688" style="position:absolute;left:7725;top:1431;width:48;height:2062" coordorigin="7725,1431" coordsize="48,2062" path="m7773,2465r-48,l7725,3491r48,l7773,2465xe" fillcolor="#f4f4f4" stroked="f">
              <v:path arrowok="t"/>
            </v:shape>
            <v:shape id="_x0000_s3687" style="position:absolute;left:7677;top:1431;width:50;height:2062" coordorigin="7677,1431" coordsize="50,2062" path="m7727,2465r-50,l7677,3491r50,l7727,2465xe" fillcolor="#f4f4f4" stroked="f">
              <v:path arrowok="t"/>
            </v:shape>
            <v:shape id="_x0000_s3686" style="position:absolute;left:7632;top:1431;width:48;height:2062" coordorigin="7632,1431" coordsize="48,2062" path="m7679,2465r-47,l7632,3491r47,l7679,2465xe" fillcolor="#f4f4f4" stroked="f">
              <v:path arrowok="t"/>
            </v:shape>
            <v:shape id="_x0000_s3685" style="position:absolute;left:7586;top:1431;width:48;height:2062" coordorigin="7586,1431" coordsize="48,2062" path="m7634,2465r-48,l7586,3491r48,l7634,2465xe" fillcolor="#f2f2f2" stroked="f">
              <v:path arrowok="t"/>
            </v:shape>
            <v:shape id="_x0000_s3684" style="position:absolute;left:7538;top:1431;width:50;height:2062" coordorigin="7538,1431" coordsize="50,2062" path="m7588,2465r-50,l7538,3491r50,l7588,2465xe" fillcolor="#f2f2f2" stroked="f">
              <v:path arrowok="t"/>
            </v:shape>
            <v:shape id="_x0000_s3683" style="position:absolute;left:7493;top:1431;width:48;height:2062" coordorigin="7493,1431" coordsize="48,2062" path="m7540,2465r-47,l7493,3491r47,l7540,2465xe" fillcolor="#f2f2f2" stroked="f">
              <v:path arrowok="t"/>
            </v:shape>
            <v:shape id="_x0000_s3682" style="position:absolute;left:7447;top:1431;width:48;height:2062" coordorigin="7447,1431" coordsize="48,2062" path="m7495,2465r-48,l7447,3491r48,l7495,2465xe" fillcolor="#f2f2f2" stroked="f">
              <v:path arrowok="t"/>
            </v:shape>
            <v:shape id="_x0000_s3681" style="position:absolute;left:7399;top:1431;width:50;height:2062" coordorigin="7399,1431" coordsize="50,2062" path="m7449,2465r-50,l7399,3491r50,l7449,2465xe" fillcolor="#f2f2f2" stroked="f">
              <v:path arrowok="t"/>
            </v:shape>
            <v:shape id="_x0000_s3680" style="position:absolute;left:7353;top:1431;width:48;height:2062" coordorigin="7353,1431" coordsize="48,2062" path="m7401,2465r-48,l7353,3491r48,l7401,2465xe" fillcolor="#f2f2f2" stroked="f">
              <v:path arrowok="t"/>
            </v:shape>
            <v:shape id="_x0000_s3679" style="position:absolute;left:7308;top:1431;width:48;height:2062" coordorigin="7308,1431" coordsize="48,2062" path="m7355,2465r-47,l7308,3491r47,l7355,2465xe" fillcolor="#f1f1f1" stroked="f">
              <v:path arrowok="t"/>
            </v:shape>
            <v:shape id="_x0000_s3678" style="position:absolute;left:7260;top:1431;width:50;height:2062" coordorigin="7260,1431" coordsize="50,2062" path="m7310,2465r-50,l7260,3491r50,l7310,2465xe" fillcolor="#f1f1f1" stroked="f">
              <v:path arrowok="t"/>
            </v:shape>
            <v:shape id="_x0000_s3677" style="position:absolute;left:7214;top:1431;width:48;height:2062" coordorigin="7214,1431" coordsize="48,2062" path="m7262,2465r-48,l7214,3491r48,l7262,2465xe" fillcolor="#f1f1f1" stroked="f">
              <v:path arrowok="t"/>
            </v:shape>
            <v:shape id="_x0000_s3676" style="position:absolute;left:7169;top:1431;width:48;height:2062" coordorigin="7169,1431" coordsize="48,2062" path="m7216,2465r-47,l7169,3491r47,l7216,2465xe" fillcolor="#f1f1f1" stroked="f">
              <v:path arrowok="t"/>
            </v:shape>
            <v:shape id="_x0000_s3675" style="position:absolute;left:7121;top:1431;width:50;height:2062" coordorigin="7121,1431" coordsize="50,2062" path="m7171,2465r-50,l7121,3491r50,l7171,2465xe" fillcolor="#f1f1f1" stroked="f">
              <v:path arrowok="t"/>
            </v:shape>
            <v:shape id="_x0000_s3674" style="position:absolute;left:7075;top:1431;width:48;height:2062" coordorigin="7075,1431" coordsize="48,2062" path="m7123,2465r-48,l7075,3491r48,l7123,2465xe" fillcolor="#f1f1f1" stroked="f">
              <v:path arrowok="t"/>
            </v:shape>
            <v:shape id="_x0000_s3673" style="position:absolute;left:7030;top:1431;width:48;height:2062" coordorigin="7030,1431" coordsize="48,2062" path="m7077,2465r-47,l7030,3491r47,l7077,2465xe" fillcolor="#f1f1f1" stroked="f">
              <v:path arrowok="t"/>
            </v:shape>
            <v:shape id="_x0000_s3672" style="position:absolute;left:6982;top:1431;width:50;height:2062" coordorigin="6982,1431" coordsize="50,2062" path="m7032,2465r-50,l6982,3491r50,l7032,2465xe" fillcolor="#f1f1f1" stroked="f">
              <v:path arrowok="t"/>
            </v:shape>
            <v:shape id="_x0000_s3671" style="position:absolute;left:6936;top:1431;width:48;height:2062" coordorigin="6936,1431" coordsize="48,2062" path="m6984,2465r-48,l6936,3491r48,l6984,2465xe" fillcolor="#f1f1f1" stroked="f">
              <v:path arrowok="t"/>
            </v:shape>
            <v:shape id="_x0000_s3670" style="position:absolute;left:6891;top:1431;width:48;height:2062" coordorigin="6891,1431" coordsize="48,2062" path="m6938,2465r-47,l6891,3491r47,l6938,2465xe" fillcolor="#f1f1f1" stroked="f">
              <v:path arrowok="t"/>
            </v:shape>
            <v:shape id="_x0000_s3669" style="position:absolute;left:6843;top:1431;width:50;height:2062" coordorigin="6843,1431" coordsize="50,2062" path="m6893,2465r-50,l6843,3491r50,l6893,2465xe" fillcolor="#f0f0f0" stroked="f">
              <v:path arrowok="t"/>
            </v:shape>
            <v:shape id="_x0000_s3668" style="position:absolute;left:6797;top:1431;width:48;height:2062" coordorigin="6797,1431" coordsize="48,2062" path="m6845,2465r-48,l6797,3491r48,l6845,2465xe" fillcolor="#f0f0f0" stroked="f">
              <v:path arrowok="t"/>
            </v:shape>
            <v:shape id="_x0000_s3667" style="position:absolute;left:6751;top:1431;width:48;height:2062" coordorigin="6751,1431" coordsize="48,2062" path="m6799,2465r-48,l6751,3491r48,l6799,2465xe" fillcolor="#f0f0f0" stroked="f">
              <v:path arrowok="t"/>
            </v:shape>
            <v:shape id="_x0000_s3666" style="position:absolute;left:6703;top:1431;width:50;height:2062" coordorigin="6703,1431" coordsize="50,2062" path="m6753,2465r-50,l6703,3491r50,l6753,2465xe" fillcolor="#f0f0f0" stroked="f">
              <v:path arrowok="t"/>
            </v:shape>
            <v:shape id="_x0000_s3665" style="position:absolute;left:6658;top:1431;width:48;height:2062" coordorigin="6658,1431" coordsize="48,2062" path="m6705,2465r-47,l6658,3491r47,l6705,2465xe" fillcolor="#f0f0f0" stroked="f">
              <v:path arrowok="t"/>
            </v:shape>
            <v:shape id="_x0000_s3664" style="position:absolute;left:6610;top:1431;width:50;height:2062" coordorigin="6610,1431" coordsize="50,2062" path="m6660,2465r-50,l6610,3491r50,l6660,2465xe" fillcolor="#f0f0f0" stroked="f">
              <v:path arrowok="t"/>
            </v:shape>
            <v:shape id="_x0000_s3663" style="position:absolute;left:6564;top:1431;width:48;height:2062" coordorigin="6564,1431" coordsize="48,2062" path="m6612,2465r-48,l6564,3491r48,l6612,2465xe" fillcolor="#efefef" stroked="f">
              <v:path arrowok="t"/>
            </v:shape>
            <v:shape id="_x0000_s3662" style="position:absolute;left:6519;top:1431;width:48;height:2062" coordorigin="6519,1431" coordsize="48,2062" path="m6566,2465r-47,l6519,3491r47,l6566,2465xe" fillcolor="#efefef" stroked="f">
              <v:path arrowok="t"/>
            </v:shape>
            <v:shape id="_x0000_s3661" style="position:absolute;left:6471;top:1431;width:50;height:2062" coordorigin="6471,1431" coordsize="50,2062" path="m6521,2465r-50,l6471,3491r50,l6521,2465xe" fillcolor="#efefef" stroked="f">
              <v:path arrowok="t"/>
            </v:shape>
            <v:shape id="_x0000_s3660" style="position:absolute;left:6425;top:1431;width:48;height:2062" coordorigin="6425,1431" coordsize="48,2062" path="m6473,2465r-48,l6425,3491r48,l6473,2465xe" fillcolor="#efefef" stroked="f">
              <v:path arrowok="t"/>
            </v:shape>
            <v:shape id="_x0000_s3659" style="position:absolute;left:6380;top:1431;width:48;height:2062" coordorigin="6380,1431" coordsize="48,2062" path="m6427,2465r-47,l6380,3491r47,l6427,2465xe" fillcolor="#efefef" stroked="f">
              <v:path arrowok="t"/>
            </v:shape>
            <v:shape id="_x0000_s3658" style="position:absolute;left:6332;top:1431;width:50;height:2062" coordorigin="6332,1431" coordsize="50,2062" path="m6382,2465r-50,l6332,3491r50,l6382,2465xe" fillcolor="#ededed" stroked="f">
              <v:path arrowok="t"/>
            </v:shape>
            <v:shape id="_x0000_s3657" style="position:absolute;left:6286;top:1431;width:48;height:2062" coordorigin="6286,1431" coordsize="48,2062" path="m6334,2465r-48,l6286,3491r48,l6334,2465xe" fillcolor="#ededed" stroked="f">
              <v:path arrowok="t"/>
            </v:shape>
            <v:shape id="_x0000_s3656" style="position:absolute;left:6240;top:1431;width:48;height:2062" coordorigin="6240,1431" coordsize="48,2062" path="m6288,2465r-48,l6240,3491r48,l6288,2465xe" fillcolor="#ededed" stroked="f">
              <v:path arrowok="t"/>
            </v:shape>
            <v:shape id="_x0000_s3655" style="position:absolute;left:6192;top:1431;width:50;height:2062" coordorigin="6192,1431" coordsize="50,2062" path="m6242,2465r-50,l6192,3491r50,l6242,2465xe" fillcolor="#ededed" stroked="f">
              <v:path arrowok="t"/>
            </v:shape>
            <v:shape id="_x0000_s3654" style="position:absolute;left:6147;top:1431;width:48;height:2062" coordorigin="6147,1431" coordsize="48,2062" path="m6194,2465r-47,l6147,3491r47,l6194,2465xe" fillcolor="#ededed" stroked="f">
              <v:path arrowok="t"/>
            </v:shape>
            <v:shape id="_x0000_s3653" style="position:absolute;left:6101;top:1431;width:48;height:2062" coordorigin="6101,1431" coordsize="48,2062" path="m6149,2465r-48,l6101,3491r48,l6149,2465xe" fillcolor="#ececec" stroked="f">
              <v:path arrowok="t"/>
            </v:shape>
            <v:shape id="_x0000_s3652" style="position:absolute;left:6053;top:1431;width:50;height:2062" coordorigin="6053,1431" coordsize="50,2062" path="m6103,2465r-50,l6053,3491r50,l6103,2465xe" fillcolor="#ececec" stroked="f">
              <v:path arrowok="t"/>
            </v:shape>
            <v:shape id="_x0000_s3651" style="position:absolute;left:6008;top:1431;width:48;height:2062" coordorigin="6008,1431" coordsize="48,2062" path="m6055,2465r-47,l6008,3491r47,l6055,2465xe" fillcolor="#ececec" stroked="f">
              <v:path arrowok="t"/>
            </v:shape>
            <v:shape id="_x0000_s3650" style="position:absolute;left:5962;top:1431;width:48;height:2062" coordorigin="5962,1431" coordsize="48,2062" path="m6010,2465r-48,l5962,3491r48,l6010,2465xe" fillcolor="#ececec" stroked="f">
              <v:path arrowok="t"/>
            </v:shape>
            <v:shape id="_x0000_s3649" style="position:absolute;left:5914;top:1431;width:50;height:2062" coordorigin="5914,1431" coordsize="50,2062" path="m5964,2465r-50,l5914,3491r50,l5964,2465xe" fillcolor="#ececec" stroked="f">
              <v:path arrowok="t"/>
            </v:shape>
            <v:shape id="_x0000_s3648" style="position:absolute;left:5869;top:1431;width:48;height:2062" coordorigin="5869,1431" coordsize="48,2062" path="m5916,2465r-47,l5869,3491r47,l5916,2465xe" fillcolor="#ececec" stroked="f">
              <v:path arrowok="t"/>
            </v:shape>
            <v:shape id="_x0000_s3647" style="position:absolute;left:5823;top:1431;width:48;height:2062" coordorigin="5823,1431" coordsize="48,2062" path="m5871,2465r-48,l5823,3491r48,l5871,2465xe" fillcolor="#ececec" stroked="f">
              <v:path arrowok="t"/>
            </v:shape>
            <v:shape id="_x0000_s3646" style="position:absolute;left:5775;top:1431;width:50;height:2062" coordorigin="5775,1431" coordsize="50,2062" path="m5825,2465r-50,l5775,3491r50,l5825,2465xe" fillcolor="#ececec" stroked="f">
              <v:path arrowok="t"/>
            </v:shape>
            <v:shape id="_x0000_s3645" style="position:absolute;left:5730;top:1431;width:48;height:2062" coordorigin="5730,1431" coordsize="48,2062" path="m5777,2465r-47,l5730,3491r47,l5777,2465xe" fillcolor="#ececec" stroked="f">
              <v:path arrowok="t"/>
            </v:shape>
            <v:shape id="_x0000_s3644" style="position:absolute;left:5684;top:1431;width:48;height:2062" coordorigin="5684,1431" coordsize="48,2062" path="m5732,2465r-48,l5684,3491r48,l5732,2465xe" fillcolor="#ececec" stroked="f">
              <v:path arrowok="t"/>
            </v:shape>
            <v:shape id="_x0000_s3643" style="position:absolute;left:5636;top:1431;width:50;height:2062" coordorigin="5636,1431" coordsize="50,2062" path="m5686,2465r-50,l5636,3491r50,l5686,2465xe" fillcolor="#ececec" stroked="f">
              <v:path arrowok="t"/>
            </v:shape>
            <v:shape id="_x0000_s3642" style="position:absolute;left:5590;top:1431;width:48;height:2062" coordorigin="5590,1431" coordsize="48,2062" path="m5638,2465r-48,l5590,3491r48,l5638,2465xe" fillcolor="#ebebeb" stroked="f">
              <v:path arrowok="t"/>
            </v:shape>
            <v:shape id="_x0000_s3641" style="position:absolute;left:5545;top:1431;width:48;height:2062" coordorigin="5545,1431" coordsize="48,2062" path="m5592,2465r-47,l5545,3491r47,l5592,2465xe" fillcolor="#ebebeb" stroked="f">
              <v:path arrowok="t"/>
            </v:shape>
            <v:shape id="_x0000_s3640" style="position:absolute;left:5521;top:1431;width:26;height:2062" coordorigin="5521,1431" coordsize="26,2062" path="m5547,2465r-26,l5521,3491r26,l5547,2465xe" fillcolor="#ebebeb" stroked="f">
              <v:path arrowok="t"/>
            </v:shape>
            <v:shape id="_x0000_s3639" style="position:absolute;left:5515;top:1431;width:0;height:2062" coordorigin="5515,1431" coordsize="0,2062" path="m5515,2465r,1026e" filled="f" strokecolor="#ebebeb" strokeweight=".82pt">
              <v:path arrowok="t"/>
            </v:shape>
            <v:shape id="_x0000_s3638" style="position:absolute;left:5493;top:1431;width:0;height:2062" coordorigin="5493,1431" coordsize="0,2062" path="m5493,2465r,1026e" filled="f" strokecolor="#ebebeb" strokeweight=".54292mm">
              <v:path arrowok="t"/>
            </v:shape>
            <v:shape id="_x0000_s3637" style="position:absolute;left:5464;top:1431;width:0;height:2062" coordorigin="5464,1431" coordsize="0,2062" path="m5464,2465r,1026e" filled="f" strokecolor="#ebebeb" strokeweight="1.54pt">
              <v:path arrowok="t"/>
            </v:shape>
            <v:shape id="_x0000_s3636" style="position:absolute;left:5437;top:1431;width:0;height:2062" coordorigin="5437,1431" coordsize="0,2062" path="m5437,2465r,1026e" filled="f" strokecolor="#e9e9e9" strokeweight=".50058mm">
              <v:path arrowok="t"/>
            </v:shape>
            <v:shape id="_x0000_s3635" style="position:absolute;left:5409;top:1431;width:0;height:2062" coordorigin="5409,1431" coordsize="0,2062" path="m5409,2465r,1026e" filled="f" strokecolor="#e9e9e9" strokeweight=".54292mm">
              <v:path arrowok="t"/>
            </v:shape>
            <v:shape id="_x0000_s3634" style="position:absolute;left:5380;top:1431;width:0;height:2062" coordorigin="5380,1431" coordsize="0,2062" path="m5380,2465r,1026e" filled="f" strokecolor="#e9e9e9" strokeweight=".54292mm">
              <v:path arrowok="t"/>
            </v:shape>
            <v:shape id="_x0000_s3633" style="position:absolute;left:5352;top:1431;width:0;height:2062" coordorigin="5352,1431" coordsize="0,2062" path="m5352,2465r,1026e" filled="f" strokecolor="#e9e9e9" strokeweight="1.54pt">
              <v:path arrowok="t"/>
            </v:shape>
            <v:shape id="_x0000_s3632" style="position:absolute;left:5323;top:1431;width:0;height:2062" coordorigin="5323,1431" coordsize="0,2062" path="m5323,2465r,1026e" filled="f" strokecolor="#e9e9e9" strokeweight=".54292mm">
              <v:path arrowok="t"/>
            </v:shape>
            <v:shape id="_x0000_s3631" style="position:absolute;left:5294;top:1431;width:0;height:2062" coordorigin="5294,1431" coordsize="0,2062" path="m5294,2465r,1026e" filled="f" strokecolor="#e9e9e9" strokeweight=".54292mm">
              <v:path arrowok="t"/>
            </v:shape>
            <v:shape id="_x0000_s3630" style="position:absolute;left:5265;top:1431;width:0;height:2062" coordorigin="5265,1431" coordsize="0,2062" path="m5265,2465r,1026e" filled="f" strokecolor="#e8e8e8" strokeweight=".54292mm">
              <v:path arrowok="t"/>
            </v:shape>
            <v:shape id="_x0000_s3629" style="position:absolute;left:5238;top:1431;width:0;height:2062" coordorigin="5238,1431" coordsize="0,2062" path="m5238,2465r,1026e" filled="f" strokecolor="#e8e8e8" strokeweight=".50058mm">
              <v:path arrowok="t"/>
            </v:shape>
            <v:shape id="_x0000_s3628" style="position:absolute;left:5210;top:1431;width:0;height:2062" coordorigin="5210,1431" coordsize="0,2062" path="m5210,2465r,1026e" filled="f" strokecolor="#e8e8e8" strokeweight="1.54pt">
              <v:path arrowok="t"/>
            </v:shape>
            <v:shape id="_x0000_s3627" style="position:absolute;left:5181;top:1431;width:0;height:2062" coordorigin="5181,1431" coordsize="0,2062" path="m5181,2465r,1026e" filled="f" strokecolor="#e8e8e8" strokeweight=".54292mm">
              <v:path arrowok="t"/>
            </v:shape>
            <v:shape id="_x0000_s3626" style="position:absolute;left:5152;top:1431;width:0;height:2062" coordorigin="5152,1431" coordsize="0,2062" path="m5152,2465r,1026e" filled="f" strokecolor="#e8e8e8" strokeweight=".54292mm">
              <v:path arrowok="t"/>
            </v:shape>
            <v:shape id="_x0000_s3625" style="position:absolute;left:5124;top:1431;width:0;height:2062" coordorigin="5124,1431" coordsize="0,2062" path="m5124,2465r,1026e" filled="f" strokecolor="#e7e7e7" strokeweight=".54292mm">
              <v:path arrowok="t"/>
            </v:shape>
            <v:shape id="_x0000_s3624" style="position:absolute;left:5095;top:1431;width:0;height:2062" coordorigin="5095,1431" coordsize="0,2062" path="m5095,2465r,1026e" filled="f" strokecolor="#e7e7e7" strokeweight="1.54pt">
              <v:path arrowok="t"/>
            </v:shape>
            <v:shape id="_x0000_s3623" style="position:absolute;left:5067;top:1431;width:0;height:2062" coordorigin="5067,1431" coordsize="0,2062" path="m5067,2465r,1026e" filled="f" strokecolor="#e7e7e7" strokeweight=".50058mm">
              <v:path arrowok="t"/>
            </v:shape>
            <v:shape id="_x0000_s3622" style="position:absolute;left:5040;top:1431;width:0;height:2062" coordorigin="5040,1431" coordsize="0,2062" path="m5040,2465r,1026e" filled="f" strokecolor="#e7e7e7" strokeweight=".54292mm">
              <v:path arrowok="t"/>
            </v:shape>
            <v:shape id="_x0000_s3621" style="position:absolute;left:5011;top:1431;width:0;height:2062" coordorigin="5011,1431" coordsize="0,2062" path="m5011,2465r,1026e" filled="f" strokecolor="#e7e7e7" strokeweight=".54292mm">
              <v:path arrowok="t"/>
            </v:shape>
            <v:shape id="_x0000_s3620" style="position:absolute;left:4982;top:1431;width:0;height:2062" coordorigin="4982,1431" coordsize="0,2062" path="m4982,2465r,1026e" filled="f" strokecolor="#e7e7e7" strokeweight="1.54pt">
              <v:path arrowok="t"/>
            </v:shape>
            <v:shape id="_x0000_s3619" style="position:absolute;left:4953;top:1431;width:0;height:2062" coordorigin="4953,1431" coordsize="0,2062" path="m4953,2465r,1026e" filled="f" strokecolor="#e7e7e7" strokeweight=".54292mm">
              <v:path arrowok="t"/>
            </v:shape>
            <v:shape id="_x0000_s3618" style="position:absolute;left:4925;top:1431;width:0;height:2062" coordorigin="4925,1431" coordsize="0,2062" path="m4925,2465r,1026e" filled="f" strokecolor="#e7e7e7" strokeweight=".54292mm">
              <v:path arrowok="t"/>
            </v:shape>
            <v:shape id="_x0000_s3617" style="position:absolute;left:4896;top:1431;width:0;height:2062" coordorigin="4896,1431" coordsize="0,2062" path="m4896,2465r,1026e" filled="f" strokecolor="#e7e7e7" strokeweight=".54292mm">
              <v:path arrowok="t"/>
            </v:shape>
            <v:shape id="_x0000_s3616" style="position:absolute;left:4868;top:1431;width:0;height:2062" coordorigin="4868,1431" coordsize="0,2062" path="m4868,2465r,1026e" filled="f" strokecolor="#e7e7e7" strokeweight="1.42pt">
              <v:path arrowok="t"/>
            </v:shape>
            <v:shape id="_x0000_s3615" style="position:absolute;left:4841;top:1431;width:0;height:2062" coordorigin="4841,1431" coordsize="0,2062" path="m4841,2465r,1026e" filled="f" strokecolor="#e7e7e7" strokeweight=".54292mm">
              <v:path arrowok="t"/>
            </v:shape>
            <v:shape id="_x0000_s3614" style="position:absolute;left:4812;top:1431;width:0;height:2062" coordorigin="4812,1431" coordsize="0,2062" path="m4812,2465r,1026e" filled="f" strokecolor="#e6e6e6" strokeweight=".54292mm">
              <v:path arrowok="t"/>
            </v:shape>
            <v:shape id="_x0000_s3613" style="position:absolute;left:4783;top:1431;width:0;height:2062" coordorigin="4783,1431" coordsize="0,2062" path="m4783,2465r,1026e" filled="f" strokecolor="#e6e6e6" strokeweight=".54292mm">
              <v:path arrowok="t"/>
            </v:shape>
            <v:shape id="_x0000_s3612" style="position:absolute;left:4754;top:1431;width:0;height:2062" coordorigin="4754,1431" coordsize="0,2062" path="m4754,2465r,1026e" filled="f" strokecolor="#e6e6e6" strokeweight=".54292mm">
              <v:path arrowok="t"/>
            </v:shape>
            <v:shape id="_x0000_s3611" style="position:absolute;left:4725;top:1431;width:0;height:2062" coordorigin="4725,1431" coordsize="0,2062" path="m4725,2465r,1026e" filled="f" strokecolor="#e6e6e6" strokeweight="1.54pt">
              <v:path arrowok="t"/>
            </v:shape>
            <v:shape id="_x0000_s3610" style="position:absolute;left:4698;top:1431;width:0;height:2062" coordorigin="4698,1431" coordsize="0,2062" path="m4698,2465r,1026e" filled="f" strokecolor="#e6e6e6" strokeweight=".50058mm">
              <v:path arrowok="t"/>
            </v:shape>
            <v:shape id="_x0000_s3609" style="position:absolute;left:4670;top:1431;width:0;height:2062" coordorigin="4670,1431" coordsize="0,2062" path="m4670,2465r,1026e" filled="f" strokecolor="#e4e4e4" strokeweight=".54292mm">
              <v:path arrowok="t"/>
            </v:shape>
            <v:shape id="_x0000_s3608" style="position:absolute;left:4642;top:1431;width:0;height:2062" coordorigin="4642,1431" coordsize="0,2062" path="m4642,2465r,1026e" filled="f" strokecolor="#e4e4e4" strokeweight=".54292mm">
              <v:path arrowok="t"/>
            </v:shape>
            <v:shape id="_x0000_s3607" style="position:absolute;left:4613;top:1431;width:0;height:2062" coordorigin="4613,1431" coordsize="0,2062" path="m4613,2465r,1026e" filled="f" strokecolor="#e4e4e4" strokeweight="1.54pt">
              <v:path arrowok="t"/>
            </v:shape>
            <v:shape id="_x0000_s3606" style="position:absolute;left:4584;top:1431;width:0;height:2062" coordorigin="4584,1431" coordsize="0,2062" path="m4584,2465r,1026e" filled="f" strokecolor="#e4e4e4" strokeweight=".54292mm">
              <v:path arrowok="t"/>
            </v:shape>
            <v:shape id="_x0000_s3605" style="position:absolute;left:4555;top:1431;width:0;height:2062" coordorigin="4555,1431" coordsize="0,2062" path="m4555,2465r,1026e" filled="f" strokecolor="#e4e4e4" strokeweight=".54292mm">
              <v:path arrowok="t"/>
            </v:shape>
            <v:shape id="_x0000_s3604" style="position:absolute;left:4526;top:1431;width:0;height:2062" coordorigin="4526,1431" coordsize="0,2062" path="m4526,2465r,1026e" filled="f" strokecolor="#e3e3e3" strokeweight=".54292mm">
              <v:path arrowok="t"/>
            </v:shape>
            <v:shape id="_x0000_s3603" style="position:absolute;left:4499;top:1431;width:0;height:2062" coordorigin="4499,1431" coordsize="0,2062" path="m4499,2465r,1026e" filled="f" strokecolor="#e3e3e3" strokeweight="1.42pt">
              <v:path arrowok="t"/>
            </v:shape>
            <v:shape id="_x0000_s3602" style="position:absolute;left:4471;top:1431;width:0;height:2062" coordorigin="4471,1431" coordsize="0,2062" path="m4471,2465r,1026e" filled="f" strokecolor="#e3e3e3" strokeweight=".54292mm">
              <v:path arrowok="t"/>
            </v:shape>
            <v:shape id="_x0000_s3601" style="position:absolute;left:4442;top:1431;width:0;height:2062" coordorigin="4442,1431" coordsize="0,2062" path="m4442,2465r,1026e" filled="f" strokecolor="#e3e3e3" strokeweight=".54292mm">
              <v:path arrowok="t"/>
            </v:shape>
            <v:shape id="_x0000_s3600" style="position:absolute;left:4414;top:1431;width:0;height:2062" coordorigin="4414,1431" coordsize="0,2062" path="m4414,2465r,1026e" filled="f" strokecolor="#e3e3e3" strokeweight=".54292mm">
              <v:path arrowok="t"/>
            </v:shape>
            <v:shape id="_x0000_s3599" style="position:absolute;left:4385;top:1431;width:0;height:2062" coordorigin="4385,1431" coordsize="0,2062" path="m4385,2465r,1026e" filled="f" strokecolor="#e3e3e3" strokeweight="1.54pt">
              <v:path arrowok="t"/>
            </v:shape>
            <v:shape id="_x0000_s3598" style="position:absolute;left:4356;top:1431;width:0;height:2062" coordorigin="4356,1431" coordsize="0,2062" path="m4356,2465r,1026e" filled="f" strokecolor="#e3e3e3" strokeweight=".54292mm">
              <v:path arrowok="t"/>
            </v:shape>
            <v:shape id="_x0000_s3597" style="position:absolute;left:4328;top:1431;width:0;height:2062" coordorigin="4328,1431" coordsize="0,2062" path="m4328,2465r,1026e" filled="f" strokecolor="#e3e3e3" strokeweight=".50058mm">
              <v:path arrowok="t"/>
            </v:shape>
            <v:shape id="_x0000_s3596" style="position:absolute;left:4301;top:1431;width:0;height:2062" coordorigin="4301,1431" coordsize="0,2062" path="m4301,2465r,1026e" filled="f" strokecolor="#e3e3e3" strokeweight=".54292mm">
              <v:path arrowok="t"/>
            </v:shape>
            <v:shape id="_x0000_s3595" style="position:absolute;left:4272;top:1431;width:0;height:2062" coordorigin="4272,1431" coordsize="0,2062" path="m4272,2465r,1026e" filled="f" strokecolor="#e3e3e3" strokeweight=".54292mm">
              <v:path arrowok="t"/>
            </v:shape>
            <v:shape id="_x0000_s3594" style="position:absolute;left:4243;top:1431;width:0;height:2062" coordorigin="4243,1431" coordsize="0,2062" path="m4243,2465r,1026e" filled="f" strokecolor="#e3e3e3" strokeweight="1.54pt">
              <v:path arrowok="t"/>
            </v:shape>
            <v:shape id="_x0000_s3593" style="position:absolute;left:4215;top:1431;width:0;height:2062" coordorigin="4215,1431" coordsize="0,2062" path="m4215,2465r,1026e" filled="f" strokecolor="#e2e2e2" strokeweight=".54292mm">
              <v:path arrowok="t"/>
            </v:shape>
            <v:shape id="_x0000_s3592" style="position:absolute;left:4186;top:1431;width:0;height:2062" coordorigin="4186,1431" coordsize="0,2062" path="m4186,2465r,1026e" filled="f" strokecolor="#e2e2e2" strokeweight=".54292mm">
              <v:path arrowok="t"/>
            </v:shape>
            <v:shape id="_x0000_s3591" style="position:absolute;left:4157;top:1431;width:0;height:2062" coordorigin="4157,1431" coordsize="0,2062" path="m4157,2465r,1026e" filled="f" strokecolor="#e2e2e2" strokeweight=".54292mm">
              <v:path arrowok="t"/>
            </v:shape>
            <v:shape id="_x0000_s3590" style="position:absolute;left:4129;top:1431;width:0;height:2062" coordorigin="4129,1431" coordsize="0,2062" path="m4129,2465r,1026e" filled="f" strokecolor="#e2e2e2" strokeweight="1.42pt">
              <v:path arrowok="t"/>
            </v:shape>
            <v:shape id="_x0000_s3589" style="position:absolute;left:4102;top:1431;width:0;height:2062" coordorigin="4102,1431" coordsize="0,2062" path="m4102,2465r,1026e" filled="f" strokecolor="#e2e2e2" strokeweight=".54292mm">
              <v:path arrowok="t"/>
            </v:shape>
            <v:shape id="_x0000_s3588" style="position:absolute;left:4073;top:1431;width:0;height:2062" coordorigin="4073,1431" coordsize="0,2062" path="m4073,2465r,1026e" filled="f" strokecolor="#e1e1e1" strokeweight=".54292mm">
              <v:path arrowok="t"/>
            </v:shape>
            <v:shape id="_x0000_s3587" style="position:absolute;left:4044;top:1431;width:0;height:2062" coordorigin="4044,1431" coordsize="0,2062" path="m4044,2465r,1026e" filled="f" strokecolor="#e1e1e1" strokeweight=".54292mm">
              <v:path arrowok="t"/>
            </v:shape>
            <v:shape id="_x0000_s3586" style="position:absolute;left:4015;top:1431;width:0;height:2062" coordorigin="4015,1431" coordsize="0,2062" path="m4015,2465r,1026e" filled="f" strokecolor="#e1e1e1" strokeweight="1.54pt">
              <v:path arrowok="t"/>
            </v:shape>
            <v:shape id="_x0000_s3585" style="position:absolute;left:3987;top:1431;width:0;height:2062" coordorigin="3987,1431" coordsize="0,2062" path="m3987,2465r,1026e" filled="f" strokecolor="#e1e1e1" strokeweight=".54292mm">
              <v:path arrowok="t"/>
            </v:shape>
            <v:shape id="_x0000_s3584" style="position:absolute;left:3958;top:1431;width:0;height:2062" coordorigin="3958,1431" coordsize="0,2062" path="m3958,2465r,1026e" filled="f" strokecolor="#e1e1e1" strokeweight=".54292mm">
              <v:path arrowok="t"/>
            </v:shape>
            <v:shape id="_x0000_s3583" style="position:absolute;left:3930;top:1431;width:0;height:2062" coordorigin="3930,1431" coordsize="0,2062" path="m3930,2465r,1026e" filled="f" strokecolor="#e1e1e1" strokeweight=".50058mm">
              <v:path arrowok="t"/>
            </v:shape>
            <v:shape id="_x0000_s3582" style="position:absolute;left:3903;top:1431;width:0;height:2062" coordorigin="3903,1431" coordsize="0,2062" path="m3903,2465r,1026e" filled="f" strokecolor="#dfdfdf" strokeweight="1.54pt">
              <v:path arrowok="t"/>
            </v:shape>
            <v:shape id="_x0000_s3581" style="position:absolute;left:3874;top:1431;width:0;height:2062" coordorigin="3874,1431" coordsize="0,2062" path="m3874,2465r,1026e" filled="f" strokecolor="#dfdfdf" strokeweight=".54292mm">
              <v:path arrowok="t"/>
            </v:shape>
            <v:shape id="_x0000_s3580" style="position:absolute;left:3845;top:1431;width:0;height:2062" coordorigin="3845,1431" coordsize="0,2062" path="m3845,2465r,1026e" filled="f" strokecolor="#dfdfdf" strokeweight=".54292mm">
              <v:path arrowok="t"/>
            </v:shape>
            <v:shape id="_x0000_s3579" style="position:absolute;left:3816;top:1431;width:0;height:2062" coordorigin="3816,1431" coordsize="0,2062" path="m3816,2465r,1026e" filled="f" strokecolor="#dfdfdf" strokeweight=".54292mm">
              <v:path arrowok="t"/>
            </v:shape>
            <v:shape id="_x0000_s3578" style="position:absolute;left:3788;top:1431;width:0;height:2062" coordorigin="3788,1431" coordsize="0,2062" path="m3788,2465r,1026e" filled="f" strokecolor="#dfdfdf" strokeweight=".54292mm">
              <v:path arrowok="t"/>
            </v:shape>
            <v:shape id="_x0000_s3577" style="position:absolute;left:3760;top:1431;width:0;height:2062" coordorigin="3760,1431" coordsize="0,2062" path="m3760,2465r,1026e" filled="f" strokecolor="#dedede" strokeweight="1.42pt">
              <v:path arrowok="t"/>
            </v:shape>
            <v:shape id="_x0000_s3576" style="position:absolute;left:3732;top:1431;width:0;height:2062" coordorigin="3732,1431" coordsize="0,2062" path="m3732,2465r,1026e" filled="f" strokecolor="#dedede" strokeweight=".54292mm">
              <v:path arrowok="t"/>
            </v:shape>
            <v:shape id="_x0000_s3575" style="position:absolute;left:3704;top:1431;width:0;height:2062" coordorigin="3704,1431" coordsize="0,2062" path="m3704,2465r,1026e" filled="f" strokecolor="#dedede" strokeweight=".54292mm">
              <v:path arrowok="t"/>
            </v:shape>
            <v:shape id="_x0000_s3574" style="position:absolute;left:3675;top:1431;width:0;height:2062" coordorigin="3675,1431" coordsize="0,2062" path="m3675,2465r,1026e" filled="f" strokecolor="#dedede" strokeweight=".54292mm">
              <v:path arrowok="t"/>
            </v:shape>
            <v:shape id="_x0000_s3573" style="position:absolute;left:3646;top:1431;width:0;height:2062" coordorigin="3646,1431" coordsize="0,2062" path="m3646,2465r,1026e" filled="f" strokecolor="#dedede" strokeweight="1.54pt">
              <v:path arrowok="t"/>
            </v:shape>
            <v:shape id="_x0000_s3572" style="position:absolute;left:3617;top:1431;width:0;height:2062" coordorigin="3617,1431" coordsize="0,2062" path="m3617,2465r,1026e" filled="f" strokecolor="#dedede" strokeweight=".54292mm">
              <v:path arrowok="t"/>
            </v:shape>
            <v:shape id="_x0000_s3571" style="position:absolute;left:3588;top:1431;width:0;height:2062" coordorigin="3588,1431" coordsize="0,2062" path="m3588,2465r,1026e" filled="f" strokecolor="#dedede" strokeweight=".54292mm">
              <v:path arrowok="t"/>
            </v:shape>
            <v:shape id="_x0000_s3570" style="position:absolute;left:3561;top:1431;width:0;height:2062" coordorigin="3561,1431" coordsize="0,2062" path="m3561,2465r,1026e" filled="f" strokecolor="#dedede" strokeweight=".50058mm">
              <v:path arrowok="t"/>
            </v:shape>
            <v:shape id="_x0000_s3569" style="position:absolute;left:3533;top:1431;width:0;height:2062" coordorigin="3533,1431" coordsize="0,2062" path="m3533,2465r,1026e" filled="f" strokecolor="#dedede" strokeweight="1.54pt">
              <v:path arrowok="t"/>
            </v:shape>
            <v:shape id="_x0000_s3568" style="position:absolute;left:3505;top:1431;width:0;height:2062" coordorigin="3505,1431" coordsize="0,2062" path="m3505,2465r,1026e" filled="f" strokecolor="#dedede" strokeweight=".54292mm">
              <v:path arrowok="t"/>
            </v:shape>
            <v:shape id="_x0000_s3567" style="position:absolute;left:3476;top:1431;width:0;height:2062" coordorigin="3476,1431" coordsize="0,2062" path="m3476,2465r,1026e" filled="f" strokecolor="#dedede" strokeweight=".54292mm">
              <v:path arrowok="t"/>
            </v:shape>
            <v:shape id="_x0000_s3566" style="position:absolute;left:3447;top:1431;width:0;height:2062" coordorigin="3447,1431" coordsize="0,2062" path="m3447,2465r,1026e" filled="f" strokecolor="#ddd" strokeweight=".54292mm">
              <v:path arrowok="t"/>
            </v:shape>
            <v:shape id="_x0000_s3565" style="position:absolute;left:3418;top:1431;width:0;height:2062" coordorigin="3418,1431" coordsize="0,2062" path="m3418,2465r,1026e" filled="f" strokecolor="#ddd" strokeweight="1.54pt">
              <v:path arrowok="t"/>
            </v:shape>
            <v:shape id="_x0000_s3564" style="position:absolute;left:3391;top:1431;width:0;height:2062" coordorigin="3391,1431" coordsize="0,2062" path="m3391,2465r,1026e" filled="f" strokecolor="#ddd" strokeweight=".50058mm">
              <v:path arrowok="t"/>
            </v:shape>
            <v:shape id="_x0000_s3563" style="position:absolute;left:3363;top:1431;width:0;height:2062" coordorigin="3363,1431" coordsize="0,2062" path="m3363,2465r,1026e" filled="f" strokecolor="#ddd" strokeweight=".54292mm">
              <v:path arrowok="t"/>
            </v:shape>
            <v:shape id="_x0000_s3562" style="position:absolute;left:3334;top:1431;width:0;height:2062" coordorigin="3334,1431" coordsize="0,2062" path="m3334,2465r,1026e" filled="f" strokecolor="#ddd" strokeweight=".54292mm">
              <v:path arrowok="t"/>
            </v:shape>
            <v:shape id="_x0000_s3561" style="position:absolute;left:3305;top:1431;width:0;height:2062" coordorigin="3305,1431" coordsize="0,2062" path="m3305,2465r,1026e" filled="f" strokecolor="#dbdbdb" strokeweight="1.54pt">
              <v:path arrowok="t"/>
            </v:shape>
            <v:shape id="_x0000_s3560" style="position:absolute;left:3277;top:1431;width:0;height:2062" coordorigin="3277,1431" coordsize="0,2062" path="m3277,2465r,1026e" filled="f" strokecolor="#dbdbdb" strokeweight=".54292mm">
              <v:path arrowok="t"/>
            </v:shape>
            <v:shape id="_x0000_s3559" style="position:absolute;left:3248;top:1431;width:0;height:2062" coordorigin="3248,1431" coordsize="0,2062" path="m3248,2465r,1026e" filled="f" strokecolor="#dbdbdb" strokeweight=".54292mm">
              <v:path arrowok="t"/>
            </v:shape>
            <v:shape id="_x0000_s3558" style="position:absolute;left:3219;top:1431;width:0;height:2062" coordorigin="3219,1431" coordsize="0,2062" path="m3219,2465r,1026e" filled="f" strokecolor="#dbdbdb" strokeweight=".54292mm">
              <v:path arrowok="t"/>
            </v:shape>
            <v:shape id="_x0000_s3557" style="position:absolute;left:3191;top:1431;width:0;height:2062" coordorigin="3191,1431" coordsize="0,2062" path="m3191,2465r,1026e" filled="f" strokecolor="#dbdbdb" strokeweight=".50058mm">
              <v:path arrowok="t"/>
            </v:shape>
            <v:shape id="_x0000_s3556" style="position:absolute;left:3164;top:1431;width:0;height:2062" coordorigin="3164,1431" coordsize="0,2062" path="m3164,2465r,1026e" filled="f" strokecolor="#dadada" strokeweight="1.54pt">
              <v:path arrowok="t"/>
            </v:shape>
            <v:shape id="_x0000_s3555" style="position:absolute;left:3135;top:1431;width:0;height:2062" coordorigin="3135,1431" coordsize="0,2062" path="m3135,2465r,1026e" filled="f" strokecolor="#dadada" strokeweight=".54292mm">
              <v:path arrowok="t"/>
            </v:shape>
            <v:shape id="_x0000_s3554" style="position:absolute;left:3106;top:1431;width:0;height:2062" coordorigin="3106,1431" coordsize="0,2062" path="m3106,2465r,1026e" filled="f" strokecolor="#dadada" strokeweight=".54292mm">
              <v:path arrowok="t"/>
            </v:shape>
            <v:shape id="_x0000_s3553" style="position:absolute;left:3078;top:1431;width:0;height:2062" coordorigin="3078,1431" coordsize="0,2062" path="m3078,2465r,1026e" filled="f" strokecolor="#dadada" strokeweight=".54292mm">
              <v:path arrowok="t"/>
            </v:shape>
            <v:shape id="_x0000_s3552" style="position:absolute;left:3049;top:1431;width:0;height:2062" coordorigin="3049,1431" coordsize="0,2062" path="m3049,2465r,1026e" filled="f" strokecolor="#dadada" strokeweight="1.54pt">
              <v:path arrowok="t"/>
            </v:shape>
            <v:shape id="_x0000_s3551" style="position:absolute;left:3021;top:1431;width:0;height:2062" coordorigin="3021,1431" coordsize="0,2062" path="m3021,2465r,1026e" filled="f" strokecolor="#dadada" strokeweight=".50058mm">
              <v:path arrowok="t"/>
            </v:shape>
            <v:shape id="_x0000_s3550" style="position:absolute;left:2994;top:1431;width:0;height:2062" coordorigin="2994,1431" coordsize="0,2062" path="m2994,2465r,1026e" filled="f" strokecolor="#d9d9d9" strokeweight=".54292mm">
              <v:path arrowok="t"/>
            </v:shape>
            <v:shape id="_x0000_s3549" style="position:absolute;left:2965;top:1431;width:0;height:2062" coordorigin="2965,1431" coordsize="0,2062" path="m2965,2465r,1026e" filled="f" strokecolor="#d9d9d9" strokeweight=".54292mm">
              <v:path arrowok="t"/>
            </v:shape>
            <v:shape id="_x0000_s3548" style="position:absolute;left:2936;top:1431;width:0;height:2062" coordorigin="2936,1431" coordsize="0,2062" path="m2936,2465r,1026e" filled="f" strokecolor="#d9d9d9" strokeweight="1.54pt">
              <v:path arrowok="t"/>
            </v:shape>
            <v:shape id="_x0000_s3547" style="position:absolute;left:2907;top:1431;width:0;height:2062" coordorigin="2907,1431" coordsize="0,2062" path="m2907,2465r,1026e" filled="f" strokecolor="#d9d9d9" strokeweight=".54292mm">
              <v:path arrowok="t"/>
            </v:shape>
            <v:shape id="_x0000_s3546" style="position:absolute;left:2878;top:1431;width:0;height:2062" coordorigin="2878,1431" coordsize="0,2062" path="m2878,2465r,1026e" filled="f" strokecolor="#d9d9d9" strokeweight=".54292mm">
              <v:path arrowok="t"/>
            </v:shape>
            <v:shape id="_x0000_s3545" style="position:absolute;left:2850;top:1431;width:0;height:2062" coordorigin="2850,1431" coordsize="0,2062" path="m2850,2465r,1026e" filled="f" strokecolor="#d9d9d9" strokeweight=".54292mm">
              <v:path arrowok="t"/>
            </v:shape>
            <v:shape id="_x0000_s3544" style="position:absolute;left:2822;top:1431;width:0;height:2062" coordorigin="2822,1431" coordsize="0,2062" path="m2822,2465r,1026e" filled="f" strokecolor="#d9d9d9" strokeweight="1.42pt">
              <v:path arrowok="t"/>
            </v:shape>
            <v:shape id="_x0000_s3543" style="position:absolute;left:2794;top:1431;width:0;height:2062" coordorigin="2794,1431" coordsize="0,2062" path="m2794,2465r,1026e" filled="f" strokecolor="#d9d9d9" strokeweight=".54292mm">
              <v:path arrowok="t"/>
            </v:shape>
            <v:shape id="_x0000_s3542" style="position:absolute;left:2766;top:1431;width:0;height:2062" coordorigin="2766,1431" coordsize="0,2062" path="m2766,2465r,1026e" filled="f" strokecolor="#d9d9d9" strokeweight=".54292mm">
              <v:path arrowok="t"/>
            </v:shape>
            <v:shape id="_x0000_s3541" style="position:absolute;left:2737;top:1431;width:0;height:2062" coordorigin="2737,1431" coordsize="0,2062" path="m2737,2465r,1026e" filled="f" strokecolor="#d9d9d9" strokeweight=".54292mm">
              <v:path arrowok="t"/>
            </v:shape>
            <v:shape id="_x0000_s3540" style="position:absolute;left:2708;top:1431;width:0;height:2062" coordorigin="2708,1431" coordsize="0,2062" path="m2708,2465r,1026e" filled="f" strokecolor="#d8d8d8" strokeweight=".54292mm">
              <v:path arrowok="t"/>
            </v:shape>
            <v:shape id="_x0000_s3539" style="position:absolute;left:2679;top:1431;width:0;height:2062" coordorigin="2679,1431" coordsize="0,2062" path="m2679,2465r,1026e" filled="f" strokecolor="#d8d8d8" strokeweight="1.54pt">
              <v:path arrowok="t"/>
            </v:shape>
            <v:shape id="_x0000_s3538" style="position:absolute;left:2652;top:1431;width:0;height:2062" coordorigin="2652,1431" coordsize="0,2062" path="m2652,2465r,1026e" filled="f" strokecolor="#d8d8d8" strokeweight=".50058mm">
              <v:path arrowok="t"/>
            </v:shape>
            <v:shape id="_x0000_s3537" style="position:absolute;left:2624;top:1431;width:0;height:2062" coordorigin="2624,1431" coordsize="0,2062" path="m2624,2465r,1026e" filled="f" strokecolor="#d8d8d8" strokeweight=".54292mm">
              <v:path arrowok="t"/>
            </v:shape>
            <v:shape id="_x0000_s3536" style="position:absolute;left:2595;top:1431;width:0;height:2062" coordorigin="2595,1431" coordsize="0,2062" path="m2595,2465r,1026e" filled="f" strokecolor="#d8d8d8" strokeweight=".54292mm">
              <v:path arrowok="t"/>
            </v:shape>
            <v:shape id="_x0000_s3535" style="position:absolute;left:2567;top:1431;width:0;height:2062" coordorigin="2567,1431" coordsize="0,2062" path="m2567,2465r,1026e" filled="f" strokecolor="#d8d8d8" strokeweight="1.54pt">
              <v:path arrowok="t"/>
            </v:shape>
            <v:shape id="_x0000_s3534" style="position:absolute;left:1758;top:2894;width:796;height:597" coordorigin="1758,2894" coordsize="796,597" path="m1758,2894r,597l2555,3491r,-597l1758,2894xe" fillcolor="#d8d8d8" stroked="f">
              <v:path arrowok="t"/>
            </v:shape>
            <v:shape id="_x0000_s3533" style="position:absolute;left:1360;top:2040;width:0;height:853" coordorigin="1360,2040" coordsize="0,853" path="m1360,2040r,854e" filled="f" strokecolor="#ccc" strokeweight=".36pt">
              <v:path arrowok="t"/>
            </v:shape>
            <v:shape id="_x0000_s3532" style="position:absolute;left:1758;top:2894;width:0;height:597" coordorigin="1758,2894" coordsize="0,597" path="m1758,2894r,597e" filled="f" strokecolor="#d8d8d8" strokeweight=".24pt">
              <v:path arrowok="t"/>
            </v:shape>
            <v:shape id="_x0000_s3531" style="position:absolute;left:2555;top:2040;width:0;height:853" coordorigin="2555,2040" coordsize="0,853" path="m2555,2040r,854e" filled="f" strokecolor="#ccc" strokeweight=".36pt">
              <v:path arrowok="t"/>
            </v:shape>
            <v:shape id="_x0000_s3530" style="position:absolute;left:10367;top:2465;width:0;height:1026" coordorigin="10367,2465" coordsize="0,1026" path="m10367,2465r,1026e" filled="f" strokecolor="#d8d8d8" strokeweight=".24pt">
              <v:path arrowok="t"/>
            </v:shape>
            <v:shape id="_x0000_s3529" style="position:absolute;left:1358;top:2040;width:1202;height:0" coordorigin="1358,2040" coordsize="1202,0" path="m1358,2040r1201,e" filled="f" strokecolor="#ccc" strokeweight=".36pt">
              <v:path arrowok="t"/>
            </v:shape>
            <v:shape id="_x0000_s3528" style="position:absolute;left:2552;top:2465;width:7817;height:0" coordorigin="2552,2465" coordsize="7817,0" path="m2552,2465r7818,e" filled="f" strokecolor="#d8d8d8" strokeweight=".24pt">
              <v:path arrowok="t"/>
            </v:shape>
            <v:shape id="_x0000_s3527" style="position:absolute;left:1358;top:2894;width:1202;height:0" coordorigin="1358,2894" coordsize="1202,0" path="m1358,2894r1201,e" filled="f" strokecolor="#ccc" strokeweight=".36pt">
              <v:path arrowok="t"/>
            </v:shape>
            <v:shape id="_x0000_s3526" style="position:absolute;left:1756;top:3491;width:8614;height:0" coordorigin="1756,3491" coordsize="8614,0" path="m1756,3491r8614,e" filled="f" strokecolor="#d8d8d8" strokeweight=".24pt">
              <v:path arrowok="t"/>
            </v:shape>
            <v:shape id="_x0000_s3525" style="position:absolute;left:10367;top:2465;width:0;height:1026" coordorigin="10367,2465" coordsize="0,1026" path="m10367,2465r,1026e" filled="f" strokecolor="#d8d8d8" strokeweight=".24pt">
              <v:path arrowok="t"/>
            </v:shape>
            <v:shape id="_x0000_s3524" style="position:absolute;left:1360;top:2040;width:0;height:853" coordorigin="1360,2040" coordsize="0,853" path="m1360,2040r,854e" filled="f" strokecolor="#ccc" strokeweight=".36pt">
              <v:path arrowok="t"/>
            </v:shape>
            <v:shape id="_x0000_s3523" style="position:absolute;left:1756;top:3491;width:8614;height:0" coordorigin="1756,3491" coordsize="8614,0" path="m1756,3491r8614,e" filled="f" strokecolor="#d8d8d8" strokeweight=".24pt">
              <v:path arrowok="t"/>
            </v:shape>
            <v:shape id="_x0000_s3522" style="position:absolute;left:1358;top:2040;width:1202;height:0" coordorigin="1358,2040" coordsize="1202,0" path="m1358,2040r1201,e" filled="f" strokecolor="#ccc" strokeweight=".36pt">
              <v:path arrowok="t"/>
            </v:shape>
            <w10:wrap anchorx="page" anchory="page"/>
          </v:group>
        </w:pict>
      </w:r>
      <w:r w:rsidR="004C5DE0"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대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학</w:t>
      </w:r>
      <w:r w:rsidR="004C5DE0">
        <w:rPr>
          <w:rFonts w:ascii="HCR Batang" w:eastAsia="HCR Batang" w:hAnsi="HCR Batang" w:cs="HCR Batang"/>
          <w:spacing w:val="62"/>
          <w:sz w:val="50"/>
          <w:szCs w:val="50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내</w:t>
      </w:r>
    </w:p>
    <w:p w:rsidR="00045FFA" w:rsidRDefault="004C5DE0">
      <w:pPr>
        <w:spacing w:line="480" w:lineRule="exact"/>
        <w:rPr>
          <w:rFonts w:ascii="HCR Batang" w:eastAsia="HCR Batang" w:hAnsi="HCR Batang" w:cs="HCR Batang"/>
          <w:sz w:val="50"/>
          <w:szCs w:val="50"/>
          <w:lang w:eastAsia="ko-KR"/>
        </w:rPr>
        <w:sectPr w:rsidR="00045FFA">
          <w:type w:val="continuous"/>
          <w:pgSz w:w="11900" w:h="16820"/>
          <w:pgMar w:top="1580" w:right="1180" w:bottom="280" w:left="1200" w:header="720" w:footer="720" w:gutter="0"/>
          <w:cols w:num="2" w:space="720" w:equalWidth="0">
            <w:col w:w="3364" w:space="250"/>
            <w:col w:w="5906"/>
          </w:cols>
        </w:sectPr>
      </w:pPr>
      <w:r>
        <w:rPr>
          <w:lang w:eastAsia="ko-KR"/>
        </w:rPr>
        <w:br w:type="column"/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비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교</w:t>
      </w:r>
      <w:r>
        <w:rPr>
          <w:rFonts w:ascii="HCR Batang" w:eastAsia="HCR Batang" w:hAnsi="HCR Batang" w:cs="HCR Batang"/>
          <w:spacing w:val="62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분석(계열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별</w:t>
      </w:r>
      <w:r>
        <w:rPr>
          <w:rFonts w:ascii="HCR Batang" w:eastAsia="HCR Batang" w:hAnsi="HCR Batang" w:cs="HCR Batang"/>
          <w:spacing w:val="25"/>
          <w:sz w:val="50"/>
          <w:szCs w:val="5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비교</w:t>
      </w:r>
      <w:r>
        <w:rPr>
          <w:rFonts w:ascii="HCR Batang" w:eastAsia="HCR Batang" w:hAnsi="HCR Batang" w:cs="HCR Batang"/>
          <w:sz w:val="50"/>
          <w:szCs w:val="50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2" w:line="200" w:lineRule="exact"/>
        <w:rPr>
          <w:lang w:eastAsia="ko-KR"/>
        </w:rPr>
      </w:pPr>
    </w:p>
    <w:p w:rsidR="00045FFA" w:rsidRDefault="004C5DE0">
      <w:pPr>
        <w:spacing w:line="360" w:lineRule="exact"/>
        <w:ind w:left="302"/>
        <w:rPr>
          <w:rFonts w:ascii="HCR Batang" w:eastAsia="HCR Batang" w:hAnsi="HCR Batang" w:cs="HCR Batang"/>
          <w:sz w:val="30"/>
          <w:szCs w:val="30"/>
        </w:rPr>
      </w:pPr>
      <w:r>
        <w:rPr>
          <w:rFonts w:ascii="HCR Batang" w:eastAsia="HCR Batang" w:hAnsi="HCR Batang" w:cs="HCR Batang"/>
          <w:position w:val="-1"/>
          <w:sz w:val="30"/>
          <w:szCs w:val="30"/>
        </w:rPr>
        <w:t>1.</w:t>
      </w:r>
      <w:r>
        <w:rPr>
          <w:rFonts w:ascii="HCR Batang" w:eastAsia="HCR Batang" w:hAnsi="HCR Batang" w:cs="HCR Batang"/>
          <w:spacing w:val="48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position w:val="-1"/>
          <w:sz w:val="30"/>
          <w:szCs w:val="30"/>
        </w:rPr>
        <w:t>계</w:t>
      </w:r>
      <w:r>
        <w:rPr>
          <w:rFonts w:ascii="HCR Batang" w:eastAsia="HCR Batang" w:hAnsi="HCR Batang" w:cs="HCR Batang"/>
          <w:spacing w:val="1"/>
          <w:position w:val="-1"/>
          <w:sz w:val="30"/>
          <w:szCs w:val="30"/>
        </w:rPr>
        <w:t>열</w:t>
      </w:r>
      <w:r>
        <w:rPr>
          <w:rFonts w:ascii="HCR Batang" w:eastAsia="HCR Batang" w:hAnsi="HCR Batang" w:cs="HCR Batang"/>
          <w:position w:val="-1"/>
          <w:sz w:val="30"/>
          <w:szCs w:val="30"/>
        </w:rPr>
        <w:t>별</w:t>
      </w:r>
      <w:r>
        <w:rPr>
          <w:rFonts w:ascii="HCR Batang" w:eastAsia="HCR Batang" w:hAnsi="HCR Batang" w:cs="HCR Batang"/>
          <w:spacing w:val="-28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30"/>
          <w:szCs w:val="30"/>
        </w:rPr>
        <w:t>전</w:t>
      </w:r>
      <w:r>
        <w:rPr>
          <w:rFonts w:ascii="HCR Batang" w:eastAsia="HCR Batang" w:hAnsi="HCR Batang" w:cs="HCR Batang"/>
          <w:position w:val="-1"/>
          <w:sz w:val="30"/>
          <w:szCs w:val="30"/>
        </w:rPr>
        <w:t>공</w:t>
      </w:r>
      <w:r>
        <w:rPr>
          <w:rFonts w:ascii="HCR Batang" w:eastAsia="HCR Batang" w:hAnsi="HCR Batang" w:cs="HCR Batang"/>
          <w:spacing w:val="-1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30"/>
          <w:szCs w:val="30"/>
        </w:rPr>
        <w:t>분</w:t>
      </w:r>
      <w:r>
        <w:rPr>
          <w:rFonts w:ascii="HCR Batang" w:eastAsia="HCR Batang" w:hAnsi="HCR Batang" w:cs="HCR Batang"/>
          <w:position w:val="-1"/>
          <w:sz w:val="30"/>
          <w:szCs w:val="30"/>
        </w:rPr>
        <w:t>류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20" w:line="260" w:lineRule="exact"/>
        <w:rPr>
          <w:sz w:val="26"/>
          <w:szCs w:val="26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5"/>
        <w:gridCol w:w="8043"/>
      </w:tblGrid>
      <w:tr w:rsidR="00045FFA">
        <w:trPr>
          <w:trHeight w:hRule="exact" w:val="1064"/>
        </w:trPr>
        <w:tc>
          <w:tcPr>
            <w:tcW w:w="124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8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408"/>
              <w:rPr>
                <w:rFonts w:ascii="Malgun Gothic" w:eastAsia="Malgun Gothic" w:hAnsi="Malgun Gothic" w:cs="Malgun Gothic"/>
                <w:sz w:val="24"/>
                <w:szCs w:val="24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24"/>
                <w:szCs w:val="24"/>
              </w:rPr>
              <w:t>인</w:t>
            </w:r>
            <w:r>
              <w:rPr>
                <w:rFonts w:ascii="Malgun Gothic" w:eastAsia="Malgun Gothic" w:hAnsi="Malgun Gothic" w:cs="Malgun Gothic"/>
                <w:sz w:val="24"/>
                <w:szCs w:val="24"/>
              </w:rPr>
              <w:t>문</w:t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3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86" w:lineRule="auto"/>
              <w:ind w:left="100" w:right="1186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인문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학계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열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철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랑스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문학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8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러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아어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0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한문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영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어영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유학</w:t>
            </w:r>
            <w:r>
              <w:rPr>
                <w:rFonts w:ascii="DejaVu Sans" w:eastAsia="DejaVu Sans" w:hAnsi="DejaVu Sans" w:cs="DejaVu Sans"/>
                <w:spacing w:val="1"/>
                <w:w w:val="51"/>
                <w:lang w:eastAsia="ko-KR"/>
              </w:rPr>
              <w:t>‧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spacing w:val="-2"/>
                <w:w w:val="93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사학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독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독문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국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어국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문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9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중어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중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문학</w:t>
            </w:r>
            <w:r>
              <w:rPr>
                <w:rFonts w:ascii="HCR Batang" w:eastAsia="HCR Batang" w:hAnsi="HCR Batang" w:cs="HCR Batang"/>
                <w:lang w:eastAsia="ko-KR"/>
              </w:rPr>
              <w:t>과</w:t>
            </w:r>
          </w:p>
        </w:tc>
      </w:tr>
      <w:tr w:rsidR="00045FFA">
        <w:trPr>
          <w:trHeight w:hRule="exact" w:val="1067"/>
        </w:trPr>
        <w:tc>
          <w:tcPr>
            <w:tcW w:w="124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8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ind w:left="408"/>
              <w:rPr>
                <w:rFonts w:ascii="Malgun Gothic" w:eastAsia="Malgun Gothic" w:hAnsi="Malgun Gothic" w:cs="Malgun Gothic"/>
                <w:sz w:val="24"/>
                <w:szCs w:val="24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24"/>
                <w:szCs w:val="24"/>
              </w:rPr>
              <w:t>사</w:t>
            </w:r>
            <w:r>
              <w:rPr>
                <w:rFonts w:ascii="Malgun Gothic" w:eastAsia="Malgun Gothic" w:hAnsi="Malgun Gothic" w:cs="Malgun Gothic"/>
                <w:sz w:val="24"/>
                <w:szCs w:val="24"/>
              </w:rPr>
              <w:t>회</w:t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5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4C5DE0">
            <w:pPr>
              <w:spacing w:line="185" w:lineRule="auto"/>
              <w:ind w:left="100" w:right="322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경영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글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로벌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영학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8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소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자가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족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0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행정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치외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9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신문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방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송학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법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사회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복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지학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아</w:t>
            </w:r>
            <w:r>
              <w:rPr>
                <w:rFonts w:ascii="HCR Batang" w:eastAsia="HCR Batang" w:hAnsi="HCR Batang" w:cs="HCR Batang"/>
                <w:spacing w:val="-2"/>
                <w:w w:val="93"/>
                <w:lang w:eastAsia="ko-KR"/>
              </w:rPr>
              <w:t>동</w:t>
            </w:r>
            <w:r>
              <w:rPr>
                <w:rFonts w:ascii="DejaVu Sans" w:eastAsia="DejaVu Sans" w:hAnsi="DejaVu Sans" w:cs="DejaVu Sans"/>
                <w:spacing w:val="-2"/>
                <w:w w:val="51"/>
                <w:lang w:eastAsia="ko-KR"/>
              </w:rPr>
              <w:t>‧</w:t>
            </w:r>
            <w:r>
              <w:rPr>
                <w:rFonts w:ascii="HCR Batang" w:eastAsia="HCR Batang" w:hAnsi="HCR Batang" w:cs="HCR Batang"/>
                <w:spacing w:val="-2"/>
                <w:w w:val="93"/>
                <w:lang w:eastAsia="ko-KR"/>
              </w:rPr>
              <w:t>청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소년</w:t>
            </w:r>
            <w:r>
              <w:rPr>
                <w:rFonts w:ascii="HCR Batang" w:eastAsia="HCR Batang" w:hAnsi="HCR Batang" w:cs="HCR Batang"/>
                <w:spacing w:val="-2"/>
                <w:w w:val="93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1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글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로벌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제학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8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심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사회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학계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열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문헌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보학</w:t>
            </w:r>
            <w:r>
              <w:rPr>
                <w:rFonts w:ascii="HCR Batang" w:eastAsia="HCR Batang" w:hAnsi="HCR Batang" w:cs="HCR Batang"/>
                <w:lang w:eastAsia="ko-KR"/>
              </w:rPr>
              <w:t>과</w:t>
            </w:r>
          </w:p>
        </w:tc>
      </w:tr>
      <w:tr w:rsidR="00045FFA">
        <w:trPr>
          <w:trHeight w:hRule="exact" w:val="1064"/>
        </w:trPr>
        <w:tc>
          <w:tcPr>
            <w:tcW w:w="124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8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ind w:left="408"/>
              <w:rPr>
                <w:rFonts w:ascii="Malgun Gothic" w:eastAsia="Malgun Gothic" w:hAnsi="Malgun Gothic" w:cs="Malgun Gothic"/>
                <w:sz w:val="24"/>
                <w:szCs w:val="24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24"/>
                <w:szCs w:val="24"/>
              </w:rPr>
              <w:t>교</w:t>
            </w:r>
            <w:r>
              <w:rPr>
                <w:rFonts w:ascii="Malgun Gothic" w:eastAsia="Malgun Gothic" w:hAnsi="Malgun Gothic" w:cs="Malgun Gothic"/>
                <w:sz w:val="24"/>
                <w:szCs w:val="24"/>
              </w:rPr>
              <w:t>육</w:t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8" w:line="100" w:lineRule="exact"/>
              <w:rPr>
                <w:sz w:val="10"/>
                <w:szCs w:val="10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100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교육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컴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퓨터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육과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9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수학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육과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7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한문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육</w:t>
            </w:r>
            <w:r>
              <w:rPr>
                <w:rFonts w:ascii="HCR Batang" w:eastAsia="HCR Batang" w:hAnsi="HCR Batang" w:cs="HCR Batang"/>
                <w:lang w:eastAsia="ko-KR"/>
              </w:rPr>
              <w:t>과</w:t>
            </w:r>
          </w:p>
        </w:tc>
      </w:tr>
      <w:tr w:rsidR="00045FFA">
        <w:trPr>
          <w:trHeight w:hRule="exact" w:val="1690"/>
        </w:trPr>
        <w:tc>
          <w:tcPr>
            <w:tcW w:w="124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9" w:line="160" w:lineRule="exact"/>
              <w:rPr>
                <w:sz w:val="16"/>
                <w:szCs w:val="16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ind w:left="408"/>
              <w:rPr>
                <w:rFonts w:ascii="Malgun Gothic" w:eastAsia="Malgun Gothic" w:hAnsi="Malgun Gothic" w:cs="Malgun Gothic"/>
                <w:sz w:val="24"/>
                <w:szCs w:val="24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24"/>
                <w:szCs w:val="24"/>
              </w:rPr>
              <w:t>공</w:t>
            </w:r>
            <w:r>
              <w:rPr>
                <w:rFonts w:ascii="Malgun Gothic" w:eastAsia="Malgun Gothic" w:hAnsi="Malgun Gothic" w:cs="Malgun Gothic"/>
                <w:sz w:val="24"/>
                <w:szCs w:val="24"/>
              </w:rPr>
              <w:t>학</w:t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8" w:line="160" w:lineRule="exact"/>
              <w:rPr>
                <w:sz w:val="16"/>
                <w:szCs w:val="16"/>
                <w:lang w:eastAsia="ko-KR"/>
              </w:rPr>
            </w:pPr>
          </w:p>
          <w:p w:rsidR="00045FFA" w:rsidRDefault="004C5DE0">
            <w:pPr>
              <w:spacing w:line="185" w:lineRule="auto"/>
              <w:ind w:left="100" w:right="805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기계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학부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7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소분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시스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템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1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시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템경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영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9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소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트웨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0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토목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환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경공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식품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명공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7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자전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8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화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반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체시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템공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1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소재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학부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전자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기공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부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7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자전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컴퓨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터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건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축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계열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텍스</w:t>
            </w:r>
            <w:r>
              <w:rPr>
                <w:rFonts w:ascii="HCR Batang" w:eastAsia="HCR Batang" w:hAnsi="HCR Batang" w:cs="HCR Batang"/>
                <w:spacing w:val="-2"/>
                <w:w w:val="93"/>
                <w:lang w:eastAsia="ko-KR"/>
              </w:rPr>
              <w:t>타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일시</w:t>
            </w:r>
            <w:r>
              <w:rPr>
                <w:rFonts w:ascii="HCR Batang" w:eastAsia="HCR Batang" w:hAnsi="HCR Batang" w:cs="HCR Batang"/>
                <w:spacing w:val="-2"/>
                <w:w w:val="93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템공</w:t>
            </w:r>
            <w:r>
              <w:rPr>
                <w:rFonts w:ascii="HCR Batang" w:eastAsia="HCR Batang" w:hAnsi="HCR Batang" w:cs="HCR Batang"/>
                <w:spacing w:val="-2"/>
                <w:w w:val="93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3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1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바이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오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메카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트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로닉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스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건축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회환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시스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템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5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조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6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컴퓨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터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식품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명공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7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화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학공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글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로벌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바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이오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메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디컬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엔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지니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어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링학</w:t>
            </w:r>
            <w:r>
              <w:rPr>
                <w:rFonts w:ascii="HCR Batang" w:eastAsia="HCR Batang" w:hAnsi="HCR Batang" w:cs="HCR Batang"/>
                <w:spacing w:val="-2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7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건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축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토목</w:t>
            </w:r>
            <w:r>
              <w:rPr>
                <w:rFonts w:ascii="HCR Batang" w:eastAsia="HCR Batang" w:hAnsi="HCR Batang" w:cs="HCR Batang"/>
                <w:spacing w:val="-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lang w:eastAsia="ko-KR"/>
              </w:rPr>
              <w:t>부</w:t>
            </w:r>
          </w:p>
        </w:tc>
      </w:tr>
      <w:tr w:rsidR="00045FFA">
        <w:trPr>
          <w:trHeight w:hRule="exact" w:val="1064"/>
        </w:trPr>
        <w:tc>
          <w:tcPr>
            <w:tcW w:w="124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8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ind w:left="408"/>
              <w:rPr>
                <w:rFonts w:ascii="Malgun Gothic" w:eastAsia="Malgun Gothic" w:hAnsi="Malgun Gothic" w:cs="Malgun Gothic"/>
                <w:sz w:val="24"/>
                <w:szCs w:val="24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24"/>
                <w:szCs w:val="24"/>
              </w:rPr>
              <w:t>자</w:t>
            </w:r>
            <w:r>
              <w:rPr>
                <w:rFonts w:ascii="Malgun Gothic" w:eastAsia="Malgun Gothic" w:hAnsi="Malgun Gothic" w:cs="Malgun Gothic"/>
                <w:sz w:val="24"/>
                <w:szCs w:val="24"/>
              </w:rPr>
              <w:t>연</w:t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3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86" w:lineRule="auto"/>
              <w:ind w:left="100" w:right="61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물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리학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화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전공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0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생명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학전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5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유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공학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연과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계열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생명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물리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전공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통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계학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상학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화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1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유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전공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전공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3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수학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통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계학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상</w:t>
            </w:r>
            <w:r>
              <w:rPr>
                <w:rFonts w:ascii="HCR Batang" w:eastAsia="HCR Batang" w:hAnsi="HCR Batang" w:cs="HCR Batang"/>
                <w:spacing w:val="-5"/>
                <w:w w:val="92"/>
                <w:lang w:eastAsia="ko-KR"/>
              </w:rPr>
              <w:t>학전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자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연</w:t>
            </w:r>
            <w:r>
              <w:rPr>
                <w:rFonts w:ascii="HCR Batang" w:eastAsia="HCR Batang" w:hAnsi="HCR Batang" w:cs="HCR Batang"/>
                <w:spacing w:val="-5"/>
                <w:lang w:eastAsia="ko-KR"/>
              </w:rPr>
              <w:t>과학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학</w:t>
            </w:r>
          </w:p>
        </w:tc>
      </w:tr>
      <w:tr w:rsidR="00045FFA">
        <w:trPr>
          <w:trHeight w:hRule="exact" w:val="1146"/>
        </w:trPr>
        <w:tc>
          <w:tcPr>
            <w:tcW w:w="124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9" w:line="280" w:lineRule="exact"/>
              <w:rPr>
                <w:sz w:val="28"/>
                <w:szCs w:val="28"/>
                <w:lang w:eastAsia="ko-KR"/>
              </w:rPr>
            </w:pPr>
          </w:p>
          <w:p w:rsidR="00045FFA" w:rsidRDefault="004C5DE0">
            <w:pPr>
              <w:ind w:left="408"/>
              <w:rPr>
                <w:rFonts w:ascii="Malgun Gothic" w:eastAsia="Malgun Gothic" w:hAnsi="Malgun Gothic" w:cs="Malgun Gothic"/>
                <w:sz w:val="24"/>
                <w:szCs w:val="24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24"/>
                <w:szCs w:val="24"/>
              </w:rPr>
              <w:t>의</w:t>
            </w:r>
            <w:r>
              <w:rPr>
                <w:rFonts w:ascii="Malgun Gothic" w:eastAsia="Malgun Gothic" w:hAnsi="Malgun Gothic" w:cs="Malgun Gothic"/>
                <w:sz w:val="24"/>
                <w:szCs w:val="24"/>
              </w:rPr>
              <w:t>약</w:t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9" w:line="140" w:lineRule="exact"/>
              <w:rPr>
                <w:sz w:val="14"/>
                <w:szCs w:val="14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ind w:left="10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7"/>
              </w:rPr>
              <w:t>의</w:t>
            </w:r>
            <w:r>
              <w:rPr>
                <w:rFonts w:ascii="HCR Batang" w:eastAsia="HCR Batang" w:hAnsi="HCR Batang" w:cs="HCR Batang"/>
                <w:spacing w:val="-5"/>
              </w:rPr>
              <w:t>예과</w:t>
            </w:r>
            <w:r>
              <w:rPr>
                <w:rFonts w:ascii="HCR Batang" w:eastAsia="HCR Batang" w:hAnsi="HCR Batang" w:cs="HCR Batang"/>
              </w:rPr>
              <w:t>,</w:t>
            </w:r>
            <w:r>
              <w:rPr>
                <w:rFonts w:ascii="HCR Batang" w:eastAsia="HCR Batang" w:hAnsi="HCR Batang" w:cs="HCR Batang"/>
                <w:spacing w:val="-16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5"/>
              </w:rPr>
              <w:t>약학</w:t>
            </w:r>
            <w:r>
              <w:rPr>
                <w:rFonts w:ascii="HCR Batang" w:eastAsia="HCR Batang" w:hAnsi="HCR Batang" w:cs="HCR Batang"/>
              </w:rPr>
              <w:t>과</w:t>
            </w:r>
          </w:p>
        </w:tc>
      </w:tr>
      <w:tr w:rsidR="00045FFA">
        <w:trPr>
          <w:trHeight w:hRule="exact" w:val="1064"/>
        </w:trPr>
        <w:tc>
          <w:tcPr>
            <w:tcW w:w="124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spacing w:before="18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302"/>
              <w:rPr>
                <w:rFonts w:ascii="Malgun Gothic" w:eastAsia="Malgun Gothic" w:hAnsi="Malgun Gothic" w:cs="Malgun Gothic"/>
                <w:sz w:val="24"/>
                <w:szCs w:val="24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24"/>
                <w:szCs w:val="24"/>
              </w:rPr>
              <w:t>예체</w:t>
            </w:r>
            <w:r>
              <w:rPr>
                <w:rFonts w:ascii="Malgun Gothic" w:eastAsia="Malgun Gothic" w:hAnsi="Malgun Gothic" w:cs="Malgun Gothic"/>
                <w:sz w:val="24"/>
                <w:szCs w:val="24"/>
              </w:rPr>
              <w:t>능</w:t>
            </w:r>
          </w:p>
        </w:tc>
        <w:tc>
          <w:tcPr>
            <w:tcW w:w="80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045FFA">
            <w:pPr>
              <w:spacing w:before="6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4C5DE0">
            <w:pPr>
              <w:spacing w:line="184" w:lineRule="auto"/>
              <w:ind w:left="100" w:right="805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스포츠과학부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예체능계열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1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영상학과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무용학전공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1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미술학전공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1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미술학과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디자인학전공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디자인학과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1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연기예술학전공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무용학과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영상학전공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1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스포츠과학과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2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연기예술학과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spacing w:val="-6"/>
                <w:w w:val="92"/>
                <w:lang w:eastAsia="ko-KR"/>
              </w:rPr>
              <w:t>스포츠과학대학</w:t>
            </w:r>
            <w:r>
              <w:rPr>
                <w:rFonts w:ascii="HCR Batang" w:eastAsia="HCR Batang" w:hAnsi="HCR Batang" w:cs="HCR Batang"/>
                <w:w w:val="92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44"/>
                <w:w w:val="92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예술대</w:t>
            </w:r>
            <w:r>
              <w:rPr>
                <w:rFonts w:ascii="HCR Batang" w:eastAsia="HCR Batang" w:hAnsi="HCR Batang" w:cs="HCR Batang"/>
                <w:lang w:eastAsia="ko-KR"/>
              </w:rPr>
              <w:t>학</w:t>
            </w:r>
          </w:p>
        </w:tc>
      </w:tr>
    </w:tbl>
    <w:p w:rsidR="00045FFA" w:rsidRDefault="00045FFA">
      <w:pPr>
        <w:spacing w:before="7" w:line="180" w:lineRule="exact"/>
        <w:rPr>
          <w:sz w:val="19"/>
          <w:szCs w:val="19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10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position w:val="-1"/>
          <w:lang w:eastAsia="ko-KR"/>
        </w:rPr>
        <w:t>※</w:t>
      </w:r>
      <w:r>
        <w:rPr>
          <w:rFonts w:ascii="HCR Batang" w:eastAsia="HCR Batang" w:hAnsi="HCR Batang" w:cs="HCR Batang"/>
          <w:spacing w:val="59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표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본</w:t>
      </w:r>
      <w:r>
        <w:rPr>
          <w:rFonts w:ascii="HCR Batang" w:eastAsia="HCR Batang" w:hAnsi="HCR Batang" w:cs="HCR Batang"/>
          <w:position w:val="-1"/>
          <w:lang w:eastAsia="ko-KR"/>
        </w:rPr>
        <w:t>의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수</w:t>
      </w:r>
      <w:r>
        <w:rPr>
          <w:rFonts w:ascii="HCR Batang" w:eastAsia="HCR Batang" w:hAnsi="HCR Batang" w:cs="HCR Batang"/>
          <w:position w:val="-1"/>
          <w:lang w:eastAsia="ko-KR"/>
        </w:rPr>
        <w:t>가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적</w:t>
      </w:r>
      <w:r>
        <w:rPr>
          <w:rFonts w:ascii="HCR Batang" w:eastAsia="HCR Batang" w:hAnsi="HCR Batang" w:cs="HCR Batang"/>
          <w:position w:val="-1"/>
          <w:lang w:eastAsia="ko-KR"/>
        </w:rPr>
        <w:t>은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대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학</w:t>
      </w:r>
      <w:r>
        <w:rPr>
          <w:rFonts w:ascii="HCR Batang" w:eastAsia="HCR Batang" w:hAnsi="HCR Batang" w:cs="HCR Batang"/>
          <w:position w:val="-1"/>
          <w:lang w:eastAsia="ko-KR"/>
        </w:rPr>
        <w:t>의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경</w:t>
      </w:r>
      <w:r>
        <w:rPr>
          <w:rFonts w:ascii="HCR Batang" w:eastAsia="HCR Batang" w:hAnsi="HCR Batang" w:cs="HCR Batang"/>
          <w:position w:val="-1"/>
          <w:lang w:eastAsia="ko-KR"/>
        </w:rPr>
        <w:t>우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교</w:t>
      </w:r>
      <w:r>
        <w:rPr>
          <w:rFonts w:ascii="HCR Batang" w:eastAsia="HCR Batang" w:hAnsi="HCR Batang" w:cs="HCR Batang"/>
          <w:position w:val="-1"/>
          <w:lang w:eastAsia="ko-KR"/>
        </w:rPr>
        <w:t>내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계열</w:t>
      </w:r>
      <w:r>
        <w:rPr>
          <w:rFonts w:ascii="HCR Batang" w:eastAsia="HCR Batang" w:hAnsi="HCR Batang" w:cs="HCR Batang"/>
          <w:position w:val="-1"/>
          <w:lang w:eastAsia="ko-KR"/>
        </w:rPr>
        <w:t>별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비</w:t>
      </w:r>
      <w:r>
        <w:rPr>
          <w:rFonts w:ascii="HCR Batang" w:eastAsia="HCR Batang" w:hAnsi="HCR Batang" w:cs="HCR Batang"/>
          <w:position w:val="-1"/>
          <w:lang w:eastAsia="ko-KR"/>
        </w:rPr>
        <w:t>교</w:t>
      </w:r>
      <w:r>
        <w:rPr>
          <w:rFonts w:ascii="HCR Batang" w:eastAsia="HCR Batang" w:hAnsi="HCR Batang" w:cs="HCR Batang"/>
          <w:spacing w:val="4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분석</w:t>
      </w:r>
      <w:r>
        <w:rPr>
          <w:rFonts w:ascii="HCR Batang" w:eastAsia="HCR Batang" w:hAnsi="HCR Batang" w:cs="HCR Batang"/>
          <w:position w:val="-1"/>
          <w:lang w:eastAsia="ko-KR"/>
        </w:rPr>
        <w:t>은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lang w:eastAsia="ko-KR"/>
        </w:rPr>
        <w:t>해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석</w:t>
      </w:r>
      <w:r>
        <w:rPr>
          <w:rFonts w:ascii="HCR Batang" w:eastAsia="HCR Batang" w:hAnsi="HCR Batang" w:cs="HCR Batang"/>
          <w:position w:val="-1"/>
          <w:lang w:eastAsia="ko-KR"/>
        </w:rPr>
        <w:t>에</w:t>
      </w:r>
      <w:r>
        <w:rPr>
          <w:rFonts w:ascii="HCR Batang" w:eastAsia="HCR Batang" w:hAnsi="HCR Batang" w:cs="HCR Batang"/>
          <w:spacing w:val="-10"/>
          <w:position w:val="-1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1"/>
          <w:lang w:eastAsia="ko-KR"/>
        </w:rPr>
        <w:t>유</w:t>
      </w:r>
      <w:r>
        <w:rPr>
          <w:rFonts w:ascii="HCR Batang" w:eastAsia="HCR Batang" w:hAnsi="HCR Batang" w:cs="HCR Batang"/>
          <w:position w:val="-1"/>
          <w:lang w:eastAsia="ko-KR"/>
        </w:rPr>
        <w:t>의</w:t>
      </w:r>
    </w:p>
    <w:p w:rsidR="00045FFA" w:rsidRDefault="004C5DE0">
      <w:pPr>
        <w:spacing w:before="23" w:line="320" w:lineRule="exact"/>
        <w:ind w:left="102"/>
        <w:rPr>
          <w:rFonts w:ascii="HCR Batang" w:eastAsia="HCR Batang" w:hAnsi="HCR Batang" w:cs="HCR Batang"/>
          <w:lang w:eastAsia="ko-KR"/>
        </w:rPr>
      </w:pPr>
      <w:r>
        <w:rPr>
          <w:rFonts w:ascii="HCR Batang" w:eastAsia="HCR Batang" w:hAnsi="HCR Batang" w:cs="HCR Batang"/>
          <w:position w:val="-3"/>
          <w:lang w:eastAsia="ko-KR"/>
        </w:rPr>
        <w:t>※</w:t>
      </w:r>
      <w:r>
        <w:rPr>
          <w:rFonts w:ascii="HCR Batang" w:eastAsia="HCR Batang" w:hAnsi="HCR Batang" w:cs="HCR Batang"/>
          <w:spacing w:val="59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w w:val="94"/>
          <w:position w:val="-3"/>
          <w:lang w:eastAsia="ko-KR"/>
        </w:rPr>
        <w:t>표</w:t>
      </w:r>
      <w:r>
        <w:rPr>
          <w:rFonts w:ascii="HCR Batang" w:eastAsia="HCR Batang" w:hAnsi="HCR Batang" w:cs="HCR Batang"/>
          <w:spacing w:val="-2"/>
          <w:w w:val="94"/>
          <w:position w:val="-3"/>
          <w:lang w:eastAsia="ko-KR"/>
        </w:rPr>
        <w:t>준</w:t>
      </w:r>
      <w:r>
        <w:rPr>
          <w:rFonts w:ascii="HCR Batang" w:eastAsia="HCR Batang" w:hAnsi="HCR Batang" w:cs="HCR Batang"/>
          <w:spacing w:val="-5"/>
          <w:w w:val="94"/>
          <w:position w:val="-3"/>
          <w:lang w:eastAsia="ko-KR"/>
        </w:rPr>
        <w:t>편차</w:t>
      </w:r>
      <w:r>
        <w:rPr>
          <w:rFonts w:ascii="HCR Batang" w:eastAsia="HCR Batang" w:hAnsi="HCR Batang" w:cs="HCR Batang"/>
          <w:spacing w:val="-1"/>
          <w:w w:val="94"/>
          <w:position w:val="-3"/>
          <w:lang w:eastAsia="ko-KR"/>
        </w:rPr>
        <w:t>(</w:t>
      </w:r>
      <w:r>
        <w:rPr>
          <w:rFonts w:ascii="HCR Batang" w:eastAsia="HCR Batang" w:hAnsi="HCR Batang" w:cs="HCR Batang"/>
          <w:spacing w:val="-3"/>
          <w:w w:val="94"/>
          <w:position w:val="-3"/>
          <w:lang w:eastAsia="ko-KR"/>
        </w:rPr>
        <w:t>S</w:t>
      </w:r>
      <w:r>
        <w:rPr>
          <w:rFonts w:ascii="HCR Batang" w:eastAsia="HCR Batang" w:hAnsi="HCR Batang" w:cs="HCR Batang"/>
          <w:spacing w:val="-4"/>
          <w:w w:val="94"/>
          <w:position w:val="-3"/>
          <w:lang w:eastAsia="ko-KR"/>
        </w:rPr>
        <w:t>D</w:t>
      </w:r>
      <w:r>
        <w:rPr>
          <w:rFonts w:ascii="HCR Batang" w:eastAsia="HCR Batang" w:hAnsi="HCR Batang" w:cs="HCR Batang"/>
          <w:spacing w:val="-1"/>
          <w:w w:val="94"/>
          <w:position w:val="-3"/>
          <w:lang w:eastAsia="ko-KR"/>
        </w:rPr>
        <w:t>)</w:t>
      </w:r>
      <w:r>
        <w:rPr>
          <w:rFonts w:ascii="HCR Batang" w:eastAsia="HCR Batang" w:hAnsi="HCR Batang" w:cs="HCR Batang"/>
          <w:w w:val="94"/>
          <w:position w:val="-3"/>
          <w:lang w:eastAsia="ko-KR"/>
        </w:rPr>
        <w:t>의</w:t>
      </w:r>
      <w:r>
        <w:rPr>
          <w:rFonts w:ascii="HCR Batang" w:eastAsia="HCR Batang" w:hAnsi="HCR Batang" w:cs="HCR Batang"/>
          <w:spacing w:val="36"/>
          <w:w w:val="9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값</w:t>
      </w:r>
      <w:r>
        <w:rPr>
          <w:rFonts w:ascii="HCR Batang" w:eastAsia="HCR Batang" w:hAnsi="HCR Batang" w:cs="HCR Batang"/>
          <w:position w:val="-3"/>
          <w:lang w:eastAsia="ko-KR"/>
        </w:rPr>
        <w:t>이</w:t>
      </w:r>
      <w:r>
        <w:rPr>
          <w:rFonts w:ascii="HCR Batang" w:eastAsia="HCR Batang" w:hAnsi="HCR Batang" w:cs="HCR Batang"/>
          <w:spacing w:val="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제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시되</w:t>
      </w:r>
      <w:r>
        <w:rPr>
          <w:rFonts w:ascii="HCR Batang" w:eastAsia="HCR Batang" w:hAnsi="HCR Batang" w:cs="HCR Batang"/>
          <w:position w:val="-3"/>
          <w:lang w:eastAsia="ko-KR"/>
        </w:rPr>
        <w:t>지</w:t>
      </w:r>
      <w:r>
        <w:rPr>
          <w:rFonts w:ascii="HCR Batang" w:eastAsia="HCR Batang" w:hAnsi="HCR Batang" w:cs="HCR Batang"/>
          <w:spacing w:val="-23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않</w:t>
      </w:r>
      <w:r>
        <w:rPr>
          <w:rFonts w:ascii="HCR Batang" w:eastAsia="HCR Batang" w:hAnsi="HCR Batang" w:cs="HCR Batang"/>
          <w:position w:val="-3"/>
          <w:lang w:eastAsia="ko-KR"/>
        </w:rPr>
        <w:t>은</w:t>
      </w:r>
      <w:r>
        <w:rPr>
          <w:rFonts w:ascii="HCR Batang" w:eastAsia="HCR Batang" w:hAnsi="HCR Batang" w:cs="HCR Batang"/>
          <w:spacing w:val="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경우</w:t>
      </w:r>
      <w:r>
        <w:rPr>
          <w:rFonts w:ascii="HCR Batang" w:eastAsia="HCR Batang" w:hAnsi="HCR Batang" w:cs="HCR Batang"/>
          <w:position w:val="-3"/>
          <w:lang w:eastAsia="ko-KR"/>
        </w:rPr>
        <w:t>는</w:t>
      </w:r>
      <w:r>
        <w:rPr>
          <w:rFonts w:ascii="HCR Batang" w:eastAsia="HCR Batang" w:hAnsi="HCR Batang" w:cs="HCR Batang"/>
          <w:spacing w:val="-10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해</w:t>
      </w:r>
      <w:r>
        <w:rPr>
          <w:rFonts w:ascii="HCR Batang" w:eastAsia="HCR Batang" w:hAnsi="HCR Batang" w:cs="HCR Batang"/>
          <w:position w:val="-3"/>
          <w:lang w:eastAsia="ko-KR"/>
        </w:rPr>
        <w:t>당</w:t>
      </w:r>
      <w:r>
        <w:rPr>
          <w:rFonts w:ascii="HCR Batang" w:eastAsia="HCR Batang" w:hAnsi="HCR Batang" w:cs="HCR Batang"/>
          <w:spacing w:val="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계열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*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해</w:t>
      </w:r>
      <w:r>
        <w:rPr>
          <w:rFonts w:ascii="HCR Batang" w:eastAsia="HCR Batang" w:hAnsi="HCR Batang" w:cs="HCR Batang"/>
          <w:position w:val="-3"/>
          <w:lang w:eastAsia="ko-KR"/>
        </w:rPr>
        <w:t>당</w:t>
      </w:r>
      <w:r>
        <w:rPr>
          <w:rFonts w:ascii="HCR Batang" w:eastAsia="HCR Batang" w:hAnsi="HCR Batang" w:cs="HCR Batang"/>
          <w:spacing w:val="-17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학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년</w:t>
      </w:r>
      <w:r>
        <w:rPr>
          <w:rFonts w:ascii="HCR Batang" w:eastAsia="HCR Batang" w:hAnsi="HCR Batang" w:cs="HCR Batang"/>
          <w:position w:val="-3"/>
          <w:lang w:eastAsia="ko-KR"/>
        </w:rPr>
        <w:t>의</w:t>
      </w:r>
      <w:r>
        <w:rPr>
          <w:rFonts w:ascii="HCR Batang" w:eastAsia="HCR Batang" w:hAnsi="HCR Batang" w:cs="HCR Batang"/>
          <w:spacing w:val="-10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표</w:t>
      </w:r>
      <w:r>
        <w:rPr>
          <w:rFonts w:ascii="HCR Batang" w:eastAsia="HCR Batang" w:hAnsi="HCR Batang" w:cs="HCR Batang"/>
          <w:position w:val="-3"/>
          <w:lang w:eastAsia="ko-KR"/>
        </w:rPr>
        <w:t>본</w:t>
      </w:r>
      <w:r>
        <w:rPr>
          <w:rFonts w:ascii="HCR Batang" w:eastAsia="HCR Batang" w:hAnsi="HCR Batang" w:cs="HCR Batang"/>
          <w:spacing w:val="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수</w:t>
      </w:r>
      <w:r>
        <w:rPr>
          <w:rFonts w:ascii="HCR Batang" w:eastAsia="HCR Batang" w:hAnsi="HCR Batang" w:cs="HCR Batang"/>
          <w:position w:val="-3"/>
          <w:lang w:eastAsia="ko-KR"/>
        </w:rPr>
        <w:t>가</w:t>
      </w:r>
      <w:r>
        <w:rPr>
          <w:rFonts w:ascii="HCR Batang" w:eastAsia="HCR Batang" w:hAnsi="HCR Batang" w:cs="HCR Batang"/>
          <w:spacing w:val="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lang w:eastAsia="ko-KR"/>
        </w:rPr>
        <w:t>0</w:t>
      </w:r>
      <w:r>
        <w:rPr>
          <w:rFonts w:ascii="HCR Batang" w:eastAsia="HCR Batang" w:hAnsi="HCR Batang" w:cs="HCR Batang"/>
          <w:spacing w:val="38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또</w:t>
      </w:r>
      <w:r>
        <w:rPr>
          <w:rFonts w:ascii="HCR Batang" w:eastAsia="HCR Batang" w:hAnsi="HCR Batang" w:cs="HCR Batang"/>
          <w:position w:val="-3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1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명</w:t>
      </w:r>
      <w:r>
        <w:rPr>
          <w:rFonts w:ascii="HCR Batang" w:eastAsia="HCR Batang" w:hAnsi="HCR Batang" w:cs="HCR Batang"/>
          <w:spacing w:val="-2"/>
          <w:position w:val="-3"/>
          <w:lang w:eastAsia="ko-KR"/>
        </w:rPr>
        <w:t>이</w:t>
      </w:r>
      <w:r>
        <w:rPr>
          <w:rFonts w:ascii="HCR Batang" w:eastAsia="HCR Batang" w:hAnsi="HCR Batang" w:cs="HCR Batang"/>
          <w:position w:val="-3"/>
          <w:lang w:eastAsia="ko-KR"/>
        </w:rPr>
        <w:t>기</w:t>
      </w:r>
      <w:r>
        <w:rPr>
          <w:rFonts w:ascii="HCR Batang" w:eastAsia="HCR Batang" w:hAnsi="HCR Batang" w:cs="HCR Batang"/>
          <w:spacing w:val="-3"/>
          <w:position w:val="-3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position w:val="-3"/>
          <w:lang w:eastAsia="ko-KR"/>
        </w:rPr>
        <w:t>때문</w:t>
      </w:r>
      <w:r>
        <w:rPr>
          <w:rFonts w:ascii="HCR Batang" w:eastAsia="HCR Batang" w:hAnsi="HCR Batang" w:cs="HCR Batang"/>
          <w:position w:val="-3"/>
          <w:lang w:eastAsia="ko-KR"/>
        </w:rPr>
        <w:t>임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5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60" w:lineRule="exact"/>
        <w:ind w:left="4409" w:right="4432"/>
        <w:jc w:val="center"/>
        <w:rPr>
          <w:rFonts w:ascii="HCR Dotum" w:eastAsia="HCR Dotum" w:hAnsi="HCR Dotum" w:cs="HCR Dotum"/>
          <w:lang w:eastAsia="ko-KR"/>
        </w:rPr>
        <w:sectPr w:rsidR="00045FFA">
          <w:type w:val="continuous"/>
          <w:pgSz w:w="11900" w:h="16820"/>
          <w:pgMar w:top="1580" w:right="11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5</w:t>
      </w:r>
      <w:r>
        <w:rPr>
          <w:rFonts w:ascii="HCR Dotum" w:eastAsia="HCR Dotum" w:hAnsi="HCR Dotum" w:cs="HCR Dotum"/>
          <w:position w:val="-1"/>
          <w:lang w:eastAsia="ko-KR"/>
        </w:rPr>
        <w:t>1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360" w:lineRule="exact"/>
        <w:ind w:left="301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2.</w:t>
      </w:r>
      <w:r>
        <w:rPr>
          <w:rFonts w:ascii="HCR Batang" w:eastAsia="HCR Batang" w:hAnsi="HCR Batang" w:cs="HCR Batang"/>
          <w:spacing w:val="48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학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습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참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여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w w:val="93"/>
          <w:sz w:val="30"/>
          <w:szCs w:val="30"/>
          <w:lang w:eastAsia="ko-KR"/>
        </w:rPr>
        <w:t>(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  <w:lang w:eastAsia="ko-KR"/>
        </w:rPr>
        <w:t>S</w:t>
      </w:r>
      <w:r>
        <w:rPr>
          <w:rFonts w:ascii="HCR Batang" w:eastAsia="HCR Batang" w:hAnsi="HCR Batang" w:cs="HCR Batang"/>
          <w:w w:val="93"/>
          <w:sz w:val="30"/>
          <w:szCs w:val="30"/>
          <w:lang w:eastAsia="ko-KR"/>
        </w:rPr>
        <w:t>t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  <w:lang w:eastAsia="ko-KR"/>
        </w:rPr>
        <w:t>u</w:t>
      </w:r>
      <w:r>
        <w:rPr>
          <w:rFonts w:ascii="HCR Batang" w:eastAsia="HCR Batang" w:hAnsi="HCR Batang" w:cs="HCR Batang"/>
          <w:w w:val="93"/>
          <w:sz w:val="30"/>
          <w:szCs w:val="30"/>
          <w:lang w:eastAsia="ko-KR"/>
        </w:rPr>
        <w:t>d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  <w:lang w:eastAsia="ko-KR"/>
        </w:rPr>
        <w:t>n</w:t>
      </w:r>
      <w:r>
        <w:rPr>
          <w:rFonts w:ascii="HCR Batang" w:eastAsia="HCR Batang" w:hAnsi="HCR Batang" w:cs="HCR Batang"/>
          <w:w w:val="93"/>
          <w:sz w:val="30"/>
          <w:szCs w:val="30"/>
          <w:lang w:eastAsia="ko-KR"/>
        </w:rPr>
        <w:t>t</w:t>
      </w:r>
      <w:r>
        <w:rPr>
          <w:rFonts w:ascii="HCR Batang" w:eastAsia="HCR Batang" w:hAnsi="HCR Batang" w:cs="HCR Batang"/>
          <w:spacing w:val="58"/>
          <w:w w:val="93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3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  <w:lang w:eastAsia="ko-KR"/>
        </w:rPr>
        <w:t>n</w:t>
      </w:r>
      <w:r>
        <w:rPr>
          <w:rFonts w:ascii="HCR Batang" w:eastAsia="HCR Batang" w:hAnsi="HCR Batang" w:cs="HCR Batang"/>
          <w:w w:val="93"/>
          <w:sz w:val="30"/>
          <w:szCs w:val="30"/>
          <w:lang w:eastAsia="ko-KR"/>
        </w:rPr>
        <w:t>g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  <w:lang w:eastAsia="ko-KR"/>
        </w:rPr>
        <w:t>a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  <w:lang w:eastAsia="ko-KR"/>
        </w:rPr>
        <w:t>g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  <w:lang w:eastAsia="ko-KR"/>
        </w:rPr>
        <w:t>em</w:t>
      </w:r>
      <w:r>
        <w:rPr>
          <w:rFonts w:ascii="HCR Batang" w:eastAsia="HCR Batang" w:hAnsi="HCR Batang" w:cs="HCR Batang"/>
          <w:spacing w:val="-1"/>
          <w:w w:val="93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w w:val="93"/>
          <w:sz w:val="30"/>
          <w:szCs w:val="30"/>
          <w:lang w:eastAsia="ko-KR"/>
        </w:rPr>
        <w:t>nt</w:t>
      </w:r>
      <w:proofErr w:type="gramStart"/>
      <w:r>
        <w:rPr>
          <w:rFonts w:ascii="HCR Batang" w:eastAsia="HCR Batang" w:hAnsi="HCR Batang" w:cs="HCR Batang"/>
          <w:w w:val="93"/>
          <w:sz w:val="30"/>
          <w:szCs w:val="30"/>
          <w:lang w:eastAsia="ko-KR"/>
        </w:rPr>
        <w:t xml:space="preserve">) </w:t>
      </w:r>
      <w:r>
        <w:rPr>
          <w:rFonts w:ascii="HCR Batang" w:eastAsia="HCR Batang" w:hAnsi="HCR Batang" w:cs="HCR Batang"/>
          <w:spacing w:val="8"/>
          <w:w w:val="93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분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석</w:t>
      </w:r>
      <w:proofErr w:type="gramEnd"/>
    </w:p>
    <w:p w:rsidR="00045FFA" w:rsidRDefault="004C5DE0">
      <w:pPr>
        <w:spacing w:before="65"/>
        <w:ind w:left="301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z w:val="24"/>
          <w:szCs w:val="24"/>
          <w:lang w:eastAsia="ko-KR"/>
        </w:rPr>
        <w:t>1)</w:t>
      </w:r>
      <w:r>
        <w:rPr>
          <w:rFonts w:ascii="Malgun Gothic" w:eastAsia="Malgun Gothic" w:hAnsi="Malgun Gothic" w:cs="Malgun Gothic"/>
          <w:spacing w:val="4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업</w:t>
      </w:r>
      <w:r>
        <w:rPr>
          <w:rFonts w:ascii="Malgun Gothic" w:eastAsia="Malgun Gothic" w:hAnsi="Malgun Gothic" w:cs="Malgun Gothic"/>
          <w:spacing w:val="-2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도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  <w:lang w:eastAsia="ko-KR"/>
        </w:rPr>
        <w:t>Ac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de</w:t>
      </w:r>
      <w:r>
        <w:rPr>
          <w:rFonts w:ascii="Malgun Gothic" w:eastAsia="Malgun Gothic" w:hAnsi="Malgun Gothic" w:cs="Malgun Gothic"/>
          <w:spacing w:val="-4"/>
          <w:sz w:val="24"/>
          <w:szCs w:val="24"/>
          <w:lang w:eastAsia="ko-KR"/>
        </w:rPr>
        <w:t>m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ic</w:t>
      </w:r>
      <w:r>
        <w:rPr>
          <w:rFonts w:ascii="Malgun Gothic" w:eastAsia="Malgun Gothic" w:hAnsi="Malgun Gothic" w:cs="Malgun Gothic"/>
          <w:spacing w:val="2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C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h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a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ll</w:t>
      </w:r>
      <w:r>
        <w:rPr>
          <w:rFonts w:ascii="Malgun Gothic" w:eastAsia="Malgun Gothic" w:hAnsi="Malgun Gothic" w:cs="Malgun Gothic"/>
          <w:spacing w:val="-3"/>
          <w:sz w:val="24"/>
          <w:szCs w:val="24"/>
          <w:lang w:eastAsia="ko-KR"/>
        </w:rPr>
        <w:t>e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n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g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e)</w:t>
      </w:r>
      <w:r>
        <w:rPr>
          <w:rFonts w:ascii="Malgun Gothic" w:eastAsia="Malgun Gothic" w:hAnsi="Malgun Gothic" w:cs="Malgun Gothic"/>
          <w:spacing w:val="20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영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역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380" w:lineRule="exact"/>
        <w:ind w:left="10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학업도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pacing w:val="5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영역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대학생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△고차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5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학습경험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7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△반성적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통합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학습경험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△학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전략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8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관련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된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학습참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현황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8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보여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줌</w:t>
      </w:r>
    </w:p>
    <w:p w:rsidR="00045FFA" w:rsidRDefault="00045FFA">
      <w:pPr>
        <w:spacing w:before="3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9"/>
        <w:gridCol w:w="1192"/>
        <w:gridCol w:w="815"/>
        <w:gridCol w:w="813"/>
        <w:gridCol w:w="815"/>
        <w:gridCol w:w="813"/>
        <w:gridCol w:w="815"/>
        <w:gridCol w:w="813"/>
        <w:gridCol w:w="813"/>
        <w:gridCol w:w="815"/>
        <w:gridCol w:w="813"/>
        <w:gridCol w:w="815"/>
        <w:gridCol w:w="813"/>
        <w:gridCol w:w="813"/>
        <w:gridCol w:w="815"/>
        <w:gridCol w:w="813"/>
      </w:tblGrid>
      <w:tr w:rsidR="00045FFA">
        <w:trPr>
          <w:trHeight w:hRule="exact" w:val="590"/>
        </w:trPr>
        <w:tc>
          <w:tcPr>
            <w:tcW w:w="2611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90" w:right="438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인</w:t>
            </w:r>
            <w:r>
              <w:rPr>
                <w:rFonts w:ascii="Malgun Gothic" w:eastAsia="Malgun Gothic" w:hAnsi="Malgun Gothic" w:cs="Malgun Gothic"/>
              </w:rPr>
              <w:t xml:space="preserve">문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30" w:right="378" w:firstLine="19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사</w:t>
            </w:r>
            <w:r>
              <w:rPr>
                <w:rFonts w:ascii="Malgun Gothic" w:eastAsia="Malgun Gothic" w:hAnsi="Malgun Gothic" w:cs="Malgun Gothic"/>
              </w:rPr>
              <w:t xml:space="preserve">회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90" w:right="438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28" w:right="378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8" w:right="441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자연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524" w:right="52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 xml:space="preserve">의약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90" w:right="442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 xml:space="preserve">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611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73" w:right="27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2" w:right="24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73" w:right="27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4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71" w:right="27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4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71" w:right="27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2" w:right="24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71" w:right="27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2" w:right="24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71" w:right="27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2" w:right="241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73" w:right="27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2" w:right="24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5"/>
        </w:trPr>
        <w:tc>
          <w:tcPr>
            <w:tcW w:w="1419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8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18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고</w:t>
            </w:r>
            <w:r>
              <w:rPr>
                <w:rFonts w:ascii="HCR Batang" w:eastAsia="HCR Batang" w:hAnsi="HCR Batang" w:cs="HCR Batang"/>
                <w:spacing w:val="2"/>
              </w:rPr>
              <w:t>차</w:t>
            </w:r>
            <w:r>
              <w:rPr>
                <w:rFonts w:ascii="HCR Batang" w:eastAsia="HCR Batang" w:hAnsi="HCR Batang" w:cs="HCR Batang"/>
              </w:rPr>
              <w:t>원</w:t>
            </w:r>
            <w:r>
              <w:rPr>
                <w:rFonts w:ascii="HCR Batang" w:eastAsia="HCR Batang" w:hAnsi="HCR Batang" w:cs="HCR Batang"/>
                <w:spacing w:val="18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학습</w:t>
            </w:r>
          </w:p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8" w:right="33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8" w:right="33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9" w:right="369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7" w:line="180" w:lineRule="exact"/>
              <w:rPr>
                <w:sz w:val="18"/>
                <w:szCs w:val="18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189" w:right="138" w:firstLine="20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반성</w:t>
            </w:r>
            <w:r>
              <w:rPr>
                <w:rFonts w:ascii="HCR Batang" w:eastAsia="HCR Batang" w:hAnsi="HCR Batang" w:cs="HCR Batang"/>
                <w:spacing w:val="2"/>
              </w:rPr>
              <w:t>적</w:t>
            </w:r>
            <w:r>
              <w:rPr>
                <w:rFonts w:ascii="HCR Batang" w:eastAsia="HCR Batang" w:hAnsi="HCR Batang" w:cs="HCR Batang"/>
              </w:rPr>
              <w:t>, 통</w:t>
            </w:r>
            <w:r>
              <w:rPr>
                <w:rFonts w:ascii="HCR Batang" w:eastAsia="HCR Batang" w:hAnsi="HCR Batang" w:cs="HCR Batang"/>
                <w:spacing w:val="2"/>
              </w:rPr>
              <w:t>합</w:t>
            </w:r>
            <w:r>
              <w:rPr>
                <w:rFonts w:ascii="HCR Batang" w:eastAsia="HCR Batang" w:hAnsi="HCR Batang" w:cs="HCR Batang"/>
              </w:rPr>
              <w:t>적</w:t>
            </w:r>
            <w:r>
              <w:rPr>
                <w:rFonts w:ascii="HCR Batang" w:eastAsia="HCR Batang" w:hAnsi="HCR Batang" w:cs="HCR Batang"/>
                <w:spacing w:val="18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학습</w:t>
            </w:r>
          </w:p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8" w:right="33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8" w:right="33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5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9" w:right="369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8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2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습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전략</w:t>
            </w:r>
          </w:p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8" w:right="33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8" w:right="337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5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4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9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19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19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9" w:right="369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31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" w:line="240" w:lineRule="exact"/>
        <w:rPr>
          <w:sz w:val="24"/>
          <w:szCs w:val="24"/>
        </w:rPr>
      </w:pPr>
    </w:p>
    <w:p w:rsidR="00045FFA" w:rsidRDefault="004C5DE0">
      <w:pPr>
        <w:spacing w:line="260" w:lineRule="exact"/>
        <w:ind w:left="6871" w:right="6694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380" w:bottom="280" w:left="12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2</w:t>
      </w:r>
      <w:r>
        <w:rPr>
          <w:rFonts w:ascii="HCR Dotum" w:eastAsia="HCR Dotum" w:hAnsi="HCR Dotum" w:cs="HCR Dotum"/>
          <w:spacing w:val="37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6" w:line="220" w:lineRule="exact"/>
        <w:rPr>
          <w:sz w:val="22"/>
          <w:szCs w:val="22"/>
        </w:rPr>
      </w:pPr>
    </w:p>
    <w:p w:rsidR="00045FFA" w:rsidRDefault="004C5DE0">
      <w:pPr>
        <w:spacing w:line="300" w:lineRule="exact"/>
        <w:ind w:left="281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</w:rPr>
        <w:t>※</w:t>
      </w:r>
      <w:r>
        <w:rPr>
          <w:rFonts w:ascii="Malgun Gothic" w:eastAsia="Malgun Gothic" w:hAnsi="Malgun Gothic" w:cs="Malgun Gothic"/>
          <w:spacing w:val="52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position w:val="-1"/>
          <w:sz w:val="24"/>
          <w:szCs w:val="24"/>
        </w:rPr>
        <w:t>학습</w:t>
      </w:r>
      <w:r>
        <w:rPr>
          <w:rFonts w:ascii="Malgun Gothic" w:eastAsia="Malgun Gothic" w:hAnsi="Malgun Gothic" w:cs="Malgun Gothic"/>
          <w:w w:val="88"/>
          <w:position w:val="-1"/>
          <w:sz w:val="24"/>
          <w:szCs w:val="24"/>
        </w:rPr>
        <w:t>에</w:t>
      </w:r>
      <w:r>
        <w:rPr>
          <w:rFonts w:ascii="Malgun Gothic" w:eastAsia="Malgun Gothic" w:hAnsi="Malgun Gothic" w:cs="Malgun Gothic"/>
          <w:spacing w:val="46"/>
          <w:w w:val="88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대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한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투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자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6" w:line="220" w:lineRule="exact"/>
        <w:rPr>
          <w:sz w:val="22"/>
          <w:szCs w:val="22"/>
        </w:rPr>
      </w:pPr>
    </w:p>
    <w:p w:rsidR="00045FFA" w:rsidRDefault="004C5DE0">
      <w:pPr>
        <w:spacing w:line="300" w:lineRule="exact"/>
        <w:ind w:left="5088" w:right="5107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pacing w:val="-3"/>
          <w:position w:val="-1"/>
          <w:sz w:val="24"/>
          <w:szCs w:val="24"/>
          <w:lang w:eastAsia="ko-KR"/>
        </w:rPr>
        <w:t>&lt;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안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읽기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 xml:space="preserve"> 쓰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position w:val="-1"/>
          <w:sz w:val="24"/>
          <w:szCs w:val="24"/>
          <w:lang w:eastAsia="ko-KR"/>
        </w:rPr>
        <w:t>행</w:t>
      </w:r>
      <w:r>
        <w:rPr>
          <w:rFonts w:ascii="HCR Batang" w:eastAsia="HCR Batang" w:hAnsi="HCR Batang" w:cs="HCR Batang"/>
          <w:spacing w:val="4"/>
          <w:position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w w:val="95"/>
          <w:position w:val="-1"/>
          <w:sz w:val="24"/>
          <w:szCs w:val="24"/>
          <w:lang w:eastAsia="ko-KR"/>
        </w:rPr>
        <w:t>&gt;</w:t>
      </w:r>
    </w:p>
    <w:p w:rsidR="00045FFA" w:rsidRDefault="00045FFA">
      <w:pPr>
        <w:spacing w:before="3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8"/>
        <w:gridCol w:w="1242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  <w:gridCol w:w="825"/>
      </w:tblGrid>
      <w:tr w:rsidR="00045FFA">
        <w:trPr>
          <w:trHeight w:hRule="exact" w:val="645"/>
        </w:trPr>
        <w:tc>
          <w:tcPr>
            <w:tcW w:w="2630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500" w:right="450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440" w:right="388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500" w:right="450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440" w:right="388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500" w:right="450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자연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536" w:right="5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 xml:space="preserve">의약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4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9" w:line="185" w:lineRule="auto"/>
              <w:ind w:left="500" w:right="454" w:firstLine="4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예체능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5"/>
        </w:trPr>
        <w:tc>
          <w:tcPr>
            <w:tcW w:w="2630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66" w:right="26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5"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92" w:right="91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5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4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미만 보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서</w:t>
            </w:r>
          </w:p>
          <w:p w:rsidR="00045FFA" w:rsidRDefault="004C5DE0">
            <w:pPr>
              <w:spacing w:line="260" w:lineRule="exact"/>
              <w:ind w:left="234" w:right="23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작성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수</w:t>
            </w:r>
          </w:p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안함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24" w:right="42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24" w:right="42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5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</w:rPr>
              <w:t>상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5"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78" w:right="77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5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109"/>
                <w:lang w:eastAsia="ko-KR"/>
              </w:rPr>
              <w:t>5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2"/>
                <w:w w:val="65"/>
                <w:lang w:eastAsia="ko-KR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lang w:eastAsia="ko-KR"/>
              </w:rPr>
              <w:t>0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쪽 보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서</w:t>
            </w:r>
          </w:p>
          <w:p w:rsidR="00045FFA" w:rsidRDefault="004C5DE0">
            <w:pPr>
              <w:spacing w:line="260" w:lineRule="exact"/>
              <w:ind w:left="234" w:right="230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position w:val="-1"/>
                <w:lang w:eastAsia="ko-KR"/>
              </w:rPr>
              <w:t>작성</w:t>
            </w:r>
            <w:r>
              <w:rPr>
                <w:rFonts w:ascii="HCR Batang" w:eastAsia="HCR Batang" w:hAnsi="HCR Batang" w:cs="HCR Batang"/>
                <w:spacing w:val="25"/>
                <w:position w:val="-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position w:val="-1"/>
                <w:lang w:eastAsia="ko-KR"/>
              </w:rPr>
              <w:t>수</w:t>
            </w:r>
          </w:p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9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안함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24" w:right="42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24" w:right="42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5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8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</w:rPr>
              <w:t>상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2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</w:tbl>
    <w:p w:rsidR="00045FFA" w:rsidRDefault="00045FFA">
      <w:pPr>
        <w:spacing w:before="9" w:line="120" w:lineRule="exact"/>
        <w:rPr>
          <w:sz w:val="12"/>
          <w:szCs w:val="12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6851" w:right="6874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00" w:bottom="280" w:left="122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3</w:t>
      </w:r>
      <w:r>
        <w:rPr>
          <w:rFonts w:ascii="HCR Dotum" w:eastAsia="HCR Dotum" w:hAnsi="HCR Dotum" w:cs="HCR Dotum"/>
          <w:spacing w:val="37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9" w:line="100" w:lineRule="exact"/>
        <w:rPr>
          <w:sz w:val="10"/>
          <w:szCs w:val="10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47"/>
        <w:gridCol w:w="1235"/>
        <w:gridCol w:w="827"/>
        <w:gridCol w:w="830"/>
        <w:gridCol w:w="827"/>
        <w:gridCol w:w="827"/>
        <w:gridCol w:w="829"/>
        <w:gridCol w:w="828"/>
        <w:gridCol w:w="829"/>
        <w:gridCol w:w="828"/>
        <w:gridCol w:w="827"/>
        <w:gridCol w:w="830"/>
        <w:gridCol w:w="827"/>
        <w:gridCol w:w="830"/>
        <w:gridCol w:w="827"/>
        <w:gridCol w:w="830"/>
      </w:tblGrid>
      <w:tr w:rsidR="00045FFA">
        <w:trPr>
          <w:trHeight w:hRule="exact" w:val="588"/>
        </w:trPr>
        <w:tc>
          <w:tcPr>
            <w:tcW w:w="2582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602" w:right="60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인문</w:t>
            </w:r>
          </w:p>
          <w:p w:rsidR="00045FFA" w:rsidRDefault="004C5DE0">
            <w:pPr>
              <w:spacing w:line="260" w:lineRule="exact"/>
              <w:ind w:left="467" w:right="47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602" w:right="60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사회</w:t>
            </w:r>
          </w:p>
          <w:p w:rsidR="00045FFA" w:rsidRDefault="004C5DE0">
            <w:pPr>
              <w:spacing w:line="260" w:lineRule="exact"/>
              <w:ind w:left="407" w:right="40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602" w:right="60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  <w:position w:val="-1"/>
              </w:rPr>
              <w:t>교</w:t>
            </w: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육</w:t>
            </w:r>
          </w:p>
          <w:p w:rsidR="00045FFA" w:rsidRDefault="004C5DE0">
            <w:pPr>
              <w:spacing w:line="260" w:lineRule="exact"/>
              <w:ind w:left="470" w:right="46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602" w:right="60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  <w:position w:val="-1"/>
              </w:rPr>
              <w:t>공</w:t>
            </w: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학</w:t>
            </w:r>
          </w:p>
          <w:p w:rsidR="00045FFA" w:rsidRDefault="004C5DE0">
            <w:pPr>
              <w:spacing w:line="260" w:lineRule="exact"/>
              <w:ind w:left="410" w:right="40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602" w:right="60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자연</w:t>
            </w:r>
          </w:p>
          <w:p w:rsidR="00045FFA" w:rsidRDefault="004C5DE0">
            <w:pPr>
              <w:spacing w:line="260" w:lineRule="exact"/>
              <w:ind w:left="470" w:right="46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602" w:right="60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의약</w:t>
            </w:r>
          </w:p>
          <w:p w:rsidR="00045FFA" w:rsidRDefault="004C5DE0">
            <w:pPr>
              <w:spacing w:line="260" w:lineRule="exact"/>
              <w:ind w:left="530" w:right="53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43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position w:val="-1"/>
              </w:rPr>
              <w:t>예체능</w:t>
            </w:r>
          </w:p>
          <w:p w:rsidR="00045FFA" w:rsidRDefault="004C5DE0">
            <w:pPr>
              <w:spacing w:line="260" w:lineRule="exact"/>
              <w:ind w:left="50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7"/>
        </w:trPr>
        <w:tc>
          <w:tcPr>
            <w:tcW w:w="2582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14" w:right="31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5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14" w:right="31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5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16" w:right="31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16" w:right="31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5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14" w:right="31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5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14" w:right="31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5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314" w:right="31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5"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3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6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27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6"/>
                <w:w w:val="109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8"/>
                <w:w w:val="109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5"/>
                <w:w w:val="96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-5"/>
                <w:w w:val="65"/>
                <w:lang w:eastAsia="ko-KR"/>
              </w:rPr>
              <w:t>-</w:t>
            </w:r>
            <w:r>
              <w:rPr>
                <w:rFonts w:ascii="HCR Batang" w:eastAsia="HCR Batang" w:hAnsi="HCR Batang" w:cs="HCR Batang"/>
                <w:spacing w:val="-8"/>
                <w:w w:val="109"/>
                <w:lang w:eastAsia="ko-KR"/>
              </w:rPr>
              <w:t>1</w:t>
            </w:r>
            <w:r>
              <w:rPr>
                <w:rFonts w:ascii="HCR Batang" w:eastAsia="HCR Batang" w:hAnsi="HCR Batang" w:cs="HCR Batang"/>
                <w:spacing w:val="-6"/>
                <w:w w:val="109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쪽 </w:t>
            </w:r>
            <w:r>
              <w:rPr>
                <w:rFonts w:ascii="HCR Batang" w:eastAsia="HCR Batang" w:hAnsi="HCR Batang" w:cs="HCR Batang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작성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수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안함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2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2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0"/>
                <w:w w:val="109"/>
                <w:position w:val="-1"/>
              </w:rPr>
              <w:t>100</w:t>
            </w:r>
            <w:r>
              <w:rPr>
                <w:rFonts w:ascii="HCR Batang" w:eastAsia="HCR Batang" w:hAnsi="HCR Batang" w:cs="HCR Batang"/>
                <w:spacing w:val="-10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0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19" w:right="42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19" w:right="42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5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</w:rPr>
              <w:t>상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5"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3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1"/>
                <w:lang w:eastAsia="ko-KR"/>
              </w:rPr>
              <w:t>A</w:t>
            </w:r>
            <w:r>
              <w:rPr>
                <w:rFonts w:ascii="HCR Batang" w:eastAsia="HCR Batang" w:hAnsi="HCR Batang" w:cs="HCR Batang"/>
                <w:lang w:eastAsia="ko-KR"/>
              </w:rPr>
              <w:t>4</w:t>
            </w:r>
            <w:r>
              <w:rPr>
                <w:rFonts w:ascii="HCR Batang" w:eastAsia="HCR Batang" w:hAnsi="HCR Batang" w:cs="HCR Batang"/>
                <w:spacing w:val="3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"/>
                <w:lang w:eastAsia="ko-KR"/>
              </w:rPr>
              <w:t>15</w:t>
            </w:r>
            <w:r>
              <w:rPr>
                <w:rFonts w:ascii="HCR Batang" w:eastAsia="HCR Batang" w:hAnsi="HCR Batang" w:cs="HCR Batang"/>
                <w:lang w:eastAsia="ko-KR"/>
              </w:rPr>
              <w:t>쪽</w:t>
            </w:r>
            <w:r>
              <w:rPr>
                <w:rFonts w:ascii="HCR Batang" w:eastAsia="HCR Batang" w:hAnsi="HCR Batang" w:cs="HCR Batang"/>
                <w:spacing w:val="3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이상 </w:t>
            </w:r>
            <w:r>
              <w:rPr>
                <w:rFonts w:ascii="HCR Batang" w:eastAsia="HCR Batang" w:hAnsi="HCR Batang" w:cs="HCR Batang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고</w:t>
            </w:r>
            <w:r>
              <w:rPr>
                <w:rFonts w:ascii="HCR Batang" w:eastAsia="HCR Batang" w:hAnsi="HCR Batang" w:cs="HCR Batang"/>
                <w:lang w:eastAsia="ko-KR"/>
              </w:rPr>
              <w:t>서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작성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수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안함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2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2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0"/>
                <w:w w:val="109"/>
                <w:position w:val="-1"/>
              </w:rPr>
              <w:t>100</w:t>
            </w:r>
            <w:r>
              <w:rPr>
                <w:rFonts w:ascii="HCR Batang" w:eastAsia="HCR Batang" w:hAnsi="HCR Batang" w:cs="HCR Batang"/>
                <w:spacing w:val="-10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0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19" w:right="42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19" w:right="42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5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</w:rPr>
              <w:t>상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5"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3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읽기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lang w:eastAsia="ko-KR"/>
              </w:rPr>
              <w:t>제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7"/>
                <w:w w:val="112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책</w:t>
            </w:r>
            <w:r>
              <w:rPr>
                <w:rFonts w:ascii="HCR Batang" w:eastAsia="HCR Batang" w:hAnsi="HCR Batang" w:cs="HCR Batang"/>
                <w:spacing w:val="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권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4"/>
                <w:w w:val="96"/>
                <w:lang w:eastAsia="ko-KR"/>
              </w:rPr>
              <w:t>분</w:t>
            </w:r>
            <w:r>
              <w:rPr>
                <w:rFonts w:ascii="HCR Batang" w:eastAsia="HCR Batang" w:hAnsi="HCR Batang" w:cs="HCR Batang"/>
                <w:spacing w:val="-17"/>
                <w:w w:val="96"/>
                <w:lang w:eastAsia="ko-KR"/>
              </w:rPr>
              <w:t>량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 xml:space="preserve">)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횟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수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position w:val="-1"/>
              </w:rPr>
              <w:t>전혀</w:t>
            </w:r>
            <w:r>
              <w:rPr>
                <w:rFonts w:ascii="HCR Batang" w:eastAsia="HCR Batang" w:hAnsi="HCR Batang" w:cs="HCR Batang"/>
                <w:spacing w:val="25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position w:val="-1"/>
              </w:rPr>
              <w:t>안함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2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19" w:right="42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5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419" w:right="42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4" w:right="25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9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53"/>
        </w:trPr>
        <w:tc>
          <w:tcPr>
            <w:tcW w:w="134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5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60"/>
                <w:position w:val="-1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</w:rPr>
              <w:t>상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6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2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14" w:right="31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before="19" w:line="240" w:lineRule="exact"/>
        <w:rPr>
          <w:sz w:val="24"/>
          <w:szCs w:val="24"/>
        </w:rPr>
      </w:pPr>
    </w:p>
    <w:p w:rsidR="00045FFA" w:rsidRDefault="004C5DE0">
      <w:pPr>
        <w:spacing w:line="260" w:lineRule="exact"/>
        <w:ind w:left="6851" w:right="6874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00" w:bottom="280" w:left="122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4</w:t>
      </w:r>
      <w:r>
        <w:rPr>
          <w:rFonts w:ascii="HCR Dotum" w:eastAsia="HCR Dotum" w:hAnsi="HCR Dotum" w:cs="HCR Dotum"/>
          <w:spacing w:val="37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6" w:line="220" w:lineRule="exact"/>
        <w:rPr>
          <w:sz w:val="22"/>
          <w:szCs w:val="22"/>
        </w:rPr>
      </w:pPr>
    </w:p>
    <w:p w:rsidR="00045FFA" w:rsidRDefault="004C5DE0">
      <w:pPr>
        <w:spacing w:line="300" w:lineRule="exact"/>
        <w:ind w:left="6252" w:right="6254"/>
        <w:jc w:val="center"/>
        <w:rPr>
          <w:rFonts w:ascii="HCR Batang" w:eastAsia="HCR Batang" w:hAnsi="HCR Batang" w:cs="HCR Batang"/>
          <w:sz w:val="24"/>
          <w:szCs w:val="24"/>
        </w:rPr>
      </w:pPr>
      <w:r>
        <w:rPr>
          <w:rFonts w:ascii="HCR Batang" w:eastAsia="HCR Batang" w:hAnsi="HCR Batang" w:cs="HCR Batang"/>
          <w:spacing w:val="-1"/>
          <w:position w:val="-1"/>
          <w:sz w:val="24"/>
          <w:szCs w:val="24"/>
        </w:rPr>
        <w:t>&lt;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</w:rPr>
        <w:t>학</w:t>
      </w:r>
      <w:r>
        <w:rPr>
          <w:rFonts w:ascii="HCR Batang" w:eastAsia="HCR Batang" w:hAnsi="HCR Batang" w:cs="HCR Batang"/>
          <w:position w:val="-1"/>
          <w:sz w:val="24"/>
          <w:szCs w:val="24"/>
        </w:rPr>
        <w:t>습</w:t>
      </w:r>
      <w:r>
        <w:rPr>
          <w:rFonts w:ascii="HCR Batang" w:eastAsia="HCR Batang" w:hAnsi="HCR Batang" w:cs="HCR Batang"/>
          <w:spacing w:val="-3"/>
          <w:position w:val="-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position w:val="-1"/>
          <w:sz w:val="24"/>
          <w:szCs w:val="24"/>
        </w:rPr>
        <w:t>투</w:t>
      </w:r>
      <w:r>
        <w:rPr>
          <w:rFonts w:ascii="HCR Batang" w:eastAsia="HCR Batang" w:hAnsi="HCR Batang" w:cs="HCR Batang"/>
          <w:position w:val="-1"/>
          <w:sz w:val="24"/>
          <w:szCs w:val="24"/>
        </w:rPr>
        <w:t>자</w:t>
      </w:r>
      <w:r>
        <w:rPr>
          <w:rFonts w:ascii="HCR Batang" w:eastAsia="HCR Batang" w:hAnsi="HCR Batang" w:cs="HCR Batang"/>
          <w:spacing w:val="1"/>
          <w:position w:val="-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position w:val="-1"/>
          <w:sz w:val="24"/>
          <w:szCs w:val="24"/>
        </w:rPr>
        <w:t>시간</w:t>
      </w:r>
      <w:r>
        <w:rPr>
          <w:rFonts w:ascii="HCR Batang" w:eastAsia="HCR Batang" w:hAnsi="HCR Batang" w:cs="HCR Batang"/>
          <w:w w:val="95"/>
          <w:position w:val="-1"/>
          <w:sz w:val="24"/>
          <w:szCs w:val="24"/>
        </w:rPr>
        <w:t>&gt;</w:t>
      </w:r>
    </w:p>
    <w:p w:rsidR="00045FFA" w:rsidRDefault="00045FFA">
      <w:pPr>
        <w:spacing w:before="7" w:line="180" w:lineRule="exact"/>
        <w:rPr>
          <w:sz w:val="19"/>
          <w:szCs w:val="19"/>
        </w:rPr>
      </w:pPr>
    </w:p>
    <w:p w:rsidR="00045FFA" w:rsidRDefault="00045FFA">
      <w:pPr>
        <w:spacing w:line="200" w:lineRule="exact"/>
      </w:pPr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7"/>
        <w:gridCol w:w="1249"/>
        <w:gridCol w:w="813"/>
        <w:gridCol w:w="815"/>
        <w:gridCol w:w="813"/>
        <w:gridCol w:w="815"/>
        <w:gridCol w:w="813"/>
        <w:gridCol w:w="815"/>
        <w:gridCol w:w="813"/>
        <w:gridCol w:w="813"/>
        <w:gridCol w:w="815"/>
        <w:gridCol w:w="813"/>
        <w:gridCol w:w="815"/>
        <w:gridCol w:w="813"/>
        <w:gridCol w:w="813"/>
        <w:gridCol w:w="815"/>
      </w:tblGrid>
      <w:tr w:rsidR="00045FFA">
        <w:trPr>
          <w:trHeight w:hRule="exact" w:val="645"/>
        </w:trPr>
        <w:tc>
          <w:tcPr>
            <w:tcW w:w="2726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90" w:right="438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28" w:right="378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88" w:right="441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28" w:right="376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90" w:right="438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자</w:t>
            </w:r>
            <w:r>
              <w:rPr>
                <w:rFonts w:ascii="Malgun Gothic" w:eastAsia="Malgun Gothic" w:hAnsi="Malgun Gothic" w:cs="Malgun Gothic"/>
              </w:rPr>
              <w:t xml:space="preserve">연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524" w:right="52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의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약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28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before="26" w:line="185" w:lineRule="auto"/>
              <w:ind w:left="490" w:right="442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>예</w:t>
            </w:r>
            <w:r>
              <w:rPr>
                <w:rFonts w:ascii="Malgun Gothic" w:eastAsia="Malgun Gothic" w:hAnsi="Malgun Gothic" w:cs="Malgun Gothic"/>
                <w:spacing w:val="2"/>
              </w:rPr>
              <w:t>체</w:t>
            </w:r>
            <w:r>
              <w:rPr>
                <w:rFonts w:ascii="Malgun Gothic" w:eastAsia="Malgun Gothic" w:hAnsi="Malgun Gothic" w:cs="Malgun Gothic"/>
              </w:rPr>
              <w:t xml:space="preserve">능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62"/>
        </w:trPr>
        <w:tc>
          <w:tcPr>
            <w:tcW w:w="2726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59" w:right="26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4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4"/>
                <w:position w:val="-1"/>
              </w:rPr>
              <w:t>n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80" w:lineRule="exact"/>
              <w:ind w:left="261" w:right="26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29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3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31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습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준비</w:t>
            </w:r>
          </w:p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간</w:t>
            </w:r>
            <w:r>
              <w:rPr>
                <w:rFonts w:ascii="HCR Batang" w:eastAsia="HCR Batang" w:hAnsi="HCR Batang" w:cs="HCR Batang"/>
                <w:position w:val="-1"/>
              </w:rPr>
              <w:t>미만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1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72"/>
        </w:trPr>
        <w:tc>
          <w:tcPr>
            <w:tcW w:w="147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</w:rPr>
              <w:t>간초과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2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168" w:right="116" w:firstLine="50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내용의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및</w:t>
            </w:r>
            <w:r>
              <w:rPr>
                <w:rFonts w:ascii="HCR Batang" w:eastAsia="HCR Batang" w:hAnsi="HCR Batang" w:cs="HCR Batang"/>
                <w:spacing w:val="3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lang w:eastAsia="ko-KR"/>
              </w:rPr>
              <w:t>심화</w:t>
            </w:r>
          </w:p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간</w:t>
            </w:r>
            <w:r>
              <w:rPr>
                <w:rFonts w:ascii="HCR Batang" w:eastAsia="HCR Batang" w:hAnsi="HCR Batang" w:cs="HCR Batang"/>
                <w:position w:val="-1"/>
              </w:rPr>
              <w:t>미만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7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1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15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시간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6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21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5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26</w:t>
            </w:r>
            <w:r>
              <w:rPr>
                <w:rFonts w:ascii="HCR Batang" w:eastAsia="HCR Batang" w:hAnsi="HCR Batang" w:cs="HCR Batang"/>
                <w:w w:val="65"/>
                <w:position w:val="-1"/>
              </w:rPr>
              <w:t>-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간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  <w:tr w:rsidR="00045FFA">
        <w:trPr>
          <w:trHeight w:hRule="exact" w:val="369"/>
        </w:trPr>
        <w:tc>
          <w:tcPr>
            <w:tcW w:w="1477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position w:val="-1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</w:rPr>
              <w:t>간초과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247" w:right="24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9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8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  <w:tc>
          <w:tcPr>
            <w:tcW w:w="8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07" w:right="308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4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30"/>
                <w:position w:val="-1"/>
              </w:rPr>
              <w:t>%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" w:line="220" w:lineRule="exact"/>
        <w:rPr>
          <w:sz w:val="22"/>
          <w:szCs w:val="22"/>
        </w:rPr>
      </w:pPr>
    </w:p>
    <w:p w:rsidR="00045FFA" w:rsidRDefault="004C5DE0">
      <w:pPr>
        <w:spacing w:line="260" w:lineRule="exact"/>
        <w:ind w:left="6831" w:right="6834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40" w:bottom="280" w:left="12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5</w:t>
      </w:r>
      <w:r>
        <w:rPr>
          <w:rFonts w:ascii="HCR Dotum" w:eastAsia="HCR Dotum" w:hAnsi="HCR Dotum" w:cs="HCR Dotum"/>
          <w:spacing w:val="37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3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2)</w:t>
      </w:r>
      <w:r>
        <w:rPr>
          <w:rFonts w:ascii="Malgun Gothic" w:eastAsia="Malgun Gothic" w:hAnsi="Malgun Gothic" w:cs="Malgun Gothic"/>
          <w:spacing w:val="4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</w:rPr>
        <w:t>교우</w:t>
      </w:r>
      <w:r>
        <w:rPr>
          <w:rFonts w:ascii="Malgun Gothic" w:eastAsia="Malgun Gothic" w:hAnsi="Malgun Gothic" w:cs="Malgun Gothic"/>
          <w:w w:val="88"/>
          <w:sz w:val="24"/>
          <w:szCs w:val="24"/>
        </w:rPr>
        <w:t>와</w:t>
      </w:r>
      <w:r>
        <w:rPr>
          <w:rFonts w:ascii="Malgun Gothic" w:eastAsia="Malgun Gothic" w:hAnsi="Malgun Gothic" w:cs="Malgun Gothic"/>
          <w:spacing w:val="43"/>
          <w:w w:val="88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학</w:t>
      </w:r>
      <w:r>
        <w:rPr>
          <w:rFonts w:ascii="Malgun Gothic" w:eastAsia="Malgun Gothic" w:hAnsi="Malgun Gothic" w:cs="Malgun Gothic"/>
          <w:sz w:val="24"/>
          <w:szCs w:val="24"/>
        </w:rPr>
        <w:t>습</w:t>
      </w:r>
      <w:r>
        <w:rPr>
          <w:rFonts w:ascii="Malgun Gothic" w:eastAsia="Malgun Gothic" w:hAnsi="Malgun Gothic" w:cs="Malgun Gothic"/>
          <w:spacing w:val="-24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L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e</w:t>
      </w:r>
      <w:r>
        <w:rPr>
          <w:rFonts w:ascii="Malgun Gothic" w:eastAsia="Malgun Gothic" w:hAnsi="Malgun Gothic" w:cs="Malgun Gothic"/>
          <w:sz w:val="24"/>
          <w:szCs w:val="24"/>
        </w:rPr>
        <w:t>a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</w:t>
      </w:r>
      <w:r>
        <w:rPr>
          <w:rFonts w:ascii="Malgun Gothic" w:eastAsia="Malgun Gothic" w:hAnsi="Malgun Gothic" w:cs="Malgun Gothic"/>
          <w:sz w:val="24"/>
          <w:szCs w:val="24"/>
        </w:rPr>
        <w:t>n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i</w:t>
      </w:r>
      <w:r>
        <w:rPr>
          <w:rFonts w:ascii="Malgun Gothic" w:eastAsia="Malgun Gothic" w:hAnsi="Malgun Gothic" w:cs="Malgun Gothic"/>
          <w:sz w:val="24"/>
          <w:szCs w:val="24"/>
        </w:rPr>
        <w:t>ng</w:t>
      </w:r>
      <w:r>
        <w:rPr>
          <w:rFonts w:ascii="Malgun Gothic" w:eastAsia="Malgun Gothic" w:hAnsi="Malgun Gothic" w:cs="Malgun Gothic"/>
          <w:spacing w:val="19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</w:rPr>
        <w:t>wi</w:t>
      </w:r>
      <w:r>
        <w:rPr>
          <w:rFonts w:ascii="Malgun Gothic" w:eastAsia="Malgun Gothic" w:hAnsi="Malgun Gothic" w:cs="Malgun Gothic"/>
          <w:spacing w:val="-4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h</w:t>
      </w:r>
      <w:r>
        <w:rPr>
          <w:rFonts w:ascii="Malgun Gothic" w:eastAsia="Malgun Gothic" w:hAnsi="Malgun Gothic" w:cs="Malgun Gothic"/>
          <w:spacing w:val="4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</w:rPr>
        <w:t>Pee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s</w:t>
      </w:r>
      <w:r>
        <w:rPr>
          <w:rFonts w:ascii="Malgun Gothic" w:eastAsia="Malgun Gothic" w:hAnsi="Malgun Gothic" w:cs="Malgun Gothic"/>
          <w:sz w:val="24"/>
          <w:szCs w:val="24"/>
        </w:rPr>
        <w:t>)</w:t>
      </w:r>
      <w:r>
        <w:rPr>
          <w:rFonts w:ascii="Malgun Gothic" w:eastAsia="Malgun Gothic" w:hAnsi="Malgun Gothic" w:cs="Malgun Gothic"/>
          <w:spacing w:val="1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영</w:t>
      </w:r>
      <w:r>
        <w:rPr>
          <w:rFonts w:ascii="Malgun Gothic" w:eastAsia="Malgun Gothic" w:hAnsi="Malgun Gothic" w:cs="Malgun Gothic"/>
          <w:sz w:val="24"/>
          <w:szCs w:val="24"/>
        </w:rPr>
        <w:t>역</w:t>
      </w:r>
    </w:p>
    <w:p w:rsidR="00045FFA" w:rsidRDefault="00045FFA">
      <w:pPr>
        <w:spacing w:line="200" w:lineRule="exact"/>
      </w:pPr>
    </w:p>
    <w:p w:rsidR="00045FFA" w:rsidRDefault="00045FFA">
      <w:pPr>
        <w:spacing w:before="17" w:line="240" w:lineRule="exact"/>
        <w:rPr>
          <w:sz w:val="24"/>
          <w:szCs w:val="24"/>
        </w:rPr>
      </w:pPr>
    </w:p>
    <w:p w:rsidR="00045FFA" w:rsidRDefault="004C5DE0">
      <w:pPr>
        <w:spacing w:line="380" w:lineRule="exact"/>
        <w:ind w:left="1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교우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8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영역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대학생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△교우와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능동적이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협동적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△다양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배경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사람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8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토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론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경험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제공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함</w:t>
      </w:r>
    </w:p>
    <w:p w:rsidR="00045FFA" w:rsidRDefault="00045FFA">
      <w:pPr>
        <w:spacing w:before="3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235"/>
        <w:gridCol w:w="806"/>
        <w:gridCol w:w="803"/>
        <w:gridCol w:w="803"/>
        <w:gridCol w:w="806"/>
        <w:gridCol w:w="803"/>
        <w:gridCol w:w="806"/>
        <w:gridCol w:w="803"/>
        <w:gridCol w:w="803"/>
        <w:gridCol w:w="806"/>
        <w:gridCol w:w="803"/>
        <w:gridCol w:w="806"/>
        <w:gridCol w:w="803"/>
        <w:gridCol w:w="806"/>
        <w:gridCol w:w="801"/>
      </w:tblGrid>
      <w:tr w:rsidR="00045FFA">
        <w:trPr>
          <w:trHeight w:hRule="exact" w:val="590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29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18" w:right="369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78" w:right="431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18" w:right="366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29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자</w:t>
            </w:r>
            <w:r>
              <w:rPr>
                <w:rFonts w:ascii="Malgun Gothic" w:eastAsia="Malgun Gothic" w:hAnsi="Malgun Gothic" w:cs="Malgun Gothic"/>
              </w:rPr>
              <w:t xml:space="preserve">연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515" w:right="51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의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약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78" w:right="432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 xml:space="preserve">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692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20" w:lineRule="exact"/>
              <w:rPr>
                <w:sz w:val="12"/>
                <w:szCs w:val="12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539" w:right="32" w:hanging="45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능</w:t>
            </w:r>
            <w:r>
              <w:rPr>
                <w:rFonts w:ascii="HCR Batang" w:eastAsia="HCR Batang" w:hAnsi="HCR Batang" w:cs="HCR Batang"/>
              </w:rPr>
              <w:t>동적,</w:t>
            </w:r>
            <w:r>
              <w:rPr>
                <w:rFonts w:ascii="HCR Batang" w:eastAsia="HCR Batang" w:hAnsi="HCR Batang" w:cs="HCR Batang"/>
                <w:spacing w:val="13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협</w:t>
            </w:r>
            <w:r>
              <w:rPr>
                <w:rFonts w:ascii="HCR Batang" w:eastAsia="HCR Batang" w:hAnsi="HCR Batang" w:cs="HCR Batang"/>
              </w:rPr>
              <w:t xml:space="preserve">동적 </w:t>
            </w:r>
            <w:r>
              <w:rPr>
                <w:rFonts w:ascii="HCR Batang" w:eastAsia="HCR Batang" w:hAnsi="HCR Batang" w:cs="HCR Batang"/>
                <w:spacing w:val="2"/>
              </w:rPr>
              <w:t>학</w:t>
            </w:r>
            <w:r>
              <w:rPr>
                <w:rFonts w:ascii="HCR Batang" w:eastAsia="HCR Batang" w:hAnsi="HCR Batang" w:cs="HCR Batang"/>
              </w:rPr>
              <w:t>습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</w:tr>
      <w:tr w:rsidR="00045FFA">
        <w:trPr>
          <w:trHeight w:hRule="exact" w:val="408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2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2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20" w:lineRule="exact"/>
              <w:rPr>
                <w:sz w:val="12"/>
                <w:szCs w:val="12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539" w:right="63" w:hanging="424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다</w:t>
            </w:r>
            <w:r>
              <w:rPr>
                <w:rFonts w:ascii="HCR Batang" w:eastAsia="HCR Batang" w:hAnsi="HCR Batang" w:cs="HCR Batang"/>
                <w:spacing w:val="2"/>
              </w:rPr>
              <w:t>양</w:t>
            </w:r>
            <w:r>
              <w:rPr>
                <w:rFonts w:ascii="HCR Batang" w:eastAsia="HCR Batang" w:hAnsi="HCR Batang" w:cs="HCR Batang"/>
              </w:rPr>
              <w:t>한</w:t>
            </w:r>
            <w:r>
              <w:rPr>
                <w:rFonts w:ascii="HCR Batang" w:eastAsia="HCR Batang" w:hAnsi="HCR Batang" w:cs="HCR Batang"/>
                <w:spacing w:val="18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 xml:space="preserve">사람과 </w:t>
            </w:r>
            <w:r>
              <w:rPr>
                <w:rFonts w:ascii="HCR Batang" w:eastAsia="HCR Batang" w:hAnsi="HCR Batang" w:cs="HCR Batang"/>
                <w:spacing w:val="2"/>
              </w:rPr>
              <w:t>토</w:t>
            </w:r>
            <w:r>
              <w:rPr>
                <w:rFonts w:ascii="HCR Batang" w:eastAsia="HCR Batang" w:hAnsi="HCR Batang" w:cs="HCR Batang"/>
              </w:rPr>
              <w:t>론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</w:tr>
      <w:tr w:rsidR="00045FFA">
        <w:trPr>
          <w:trHeight w:hRule="exact" w:val="408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2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2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3" w:line="260" w:lineRule="exact"/>
        <w:rPr>
          <w:sz w:val="26"/>
          <w:szCs w:val="26"/>
        </w:rPr>
      </w:pPr>
    </w:p>
    <w:p w:rsidR="00045FFA" w:rsidRDefault="004C5DE0">
      <w:pPr>
        <w:spacing w:line="260" w:lineRule="exact"/>
        <w:ind w:left="6773" w:right="675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32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6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3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3)</w:t>
      </w:r>
      <w:r>
        <w:rPr>
          <w:rFonts w:ascii="Malgun Gothic" w:eastAsia="Malgun Gothic" w:hAnsi="Malgun Gothic" w:cs="Malgun Gothic"/>
          <w:spacing w:val="4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</w:rPr>
        <w:t>교수</w:t>
      </w:r>
      <w:r>
        <w:rPr>
          <w:rFonts w:ascii="Malgun Gothic" w:eastAsia="Malgun Gothic" w:hAnsi="Malgun Gothic" w:cs="Malgun Gothic"/>
          <w:w w:val="88"/>
          <w:sz w:val="24"/>
          <w:szCs w:val="24"/>
        </w:rPr>
        <w:t>와</w:t>
      </w:r>
      <w:r>
        <w:rPr>
          <w:rFonts w:ascii="Malgun Gothic" w:eastAsia="Malgun Gothic" w:hAnsi="Malgun Gothic" w:cs="Malgun Gothic"/>
          <w:spacing w:val="43"/>
          <w:w w:val="88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경</w:t>
      </w:r>
      <w:r>
        <w:rPr>
          <w:rFonts w:ascii="Malgun Gothic" w:eastAsia="Malgun Gothic" w:hAnsi="Malgun Gothic" w:cs="Malgun Gothic"/>
          <w:sz w:val="24"/>
          <w:szCs w:val="24"/>
        </w:rPr>
        <w:t>험</w:t>
      </w:r>
      <w:r>
        <w:rPr>
          <w:rFonts w:ascii="Malgun Gothic" w:eastAsia="Malgun Gothic" w:hAnsi="Malgun Gothic" w:cs="Malgun Gothic"/>
          <w:spacing w:val="-24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(</w:t>
      </w:r>
      <w:r>
        <w:rPr>
          <w:rFonts w:ascii="Malgun Gothic" w:eastAsia="Malgun Gothic" w:hAnsi="Malgun Gothic" w:cs="Malgun Gothic"/>
          <w:sz w:val="24"/>
          <w:szCs w:val="24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xp</w:t>
      </w:r>
      <w:r>
        <w:rPr>
          <w:rFonts w:ascii="Malgun Gothic" w:eastAsia="Malgun Gothic" w:hAnsi="Malgun Gothic" w:cs="Malgun Gothic"/>
          <w:sz w:val="24"/>
          <w:szCs w:val="24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</w:t>
      </w:r>
      <w:r>
        <w:rPr>
          <w:rFonts w:ascii="Malgun Gothic" w:eastAsia="Malgun Gothic" w:hAnsi="Malgun Gothic" w:cs="Malgun Gothic"/>
          <w:sz w:val="24"/>
          <w:szCs w:val="24"/>
        </w:rPr>
        <w:t>ie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n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c</w:t>
      </w:r>
      <w:r>
        <w:rPr>
          <w:rFonts w:ascii="Malgun Gothic" w:eastAsia="Malgun Gothic" w:hAnsi="Malgun Gothic" w:cs="Malgun Gothic"/>
          <w:sz w:val="24"/>
          <w:szCs w:val="24"/>
        </w:rPr>
        <w:t>e</w:t>
      </w:r>
      <w:r>
        <w:rPr>
          <w:rFonts w:ascii="Malgun Gothic" w:eastAsia="Malgun Gothic" w:hAnsi="Malgun Gothic" w:cs="Malgun Gothic"/>
          <w:spacing w:val="2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</w:rPr>
        <w:t>wi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h</w:t>
      </w:r>
      <w:r>
        <w:rPr>
          <w:rFonts w:ascii="Malgun Gothic" w:eastAsia="Malgun Gothic" w:hAnsi="Malgun Gothic" w:cs="Malgun Gothic"/>
          <w:spacing w:val="4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F</w:t>
      </w:r>
      <w:r>
        <w:rPr>
          <w:rFonts w:ascii="Malgun Gothic" w:eastAsia="Malgun Gothic" w:hAnsi="Malgun Gothic" w:cs="Malgun Gothic"/>
          <w:sz w:val="24"/>
          <w:szCs w:val="24"/>
        </w:rPr>
        <w:t>a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c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u</w:t>
      </w:r>
      <w:r>
        <w:rPr>
          <w:rFonts w:ascii="Malgun Gothic" w:eastAsia="Malgun Gothic" w:hAnsi="Malgun Gothic" w:cs="Malgun Gothic"/>
          <w:sz w:val="24"/>
          <w:szCs w:val="24"/>
        </w:rPr>
        <w:t>l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y</w:t>
      </w:r>
      <w:r>
        <w:rPr>
          <w:rFonts w:ascii="Malgun Gothic" w:eastAsia="Malgun Gothic" w:hAnsi="Malgun Gothic" w:cs="Malgun Gothic"/>
          <w:sz w:val="24"/>
          <w:szCs w:val="24"/>
        </w:rPr>
        <w:t>)</w:t>
      </w:r>
      <w:r>
        <w:rPr>
          <w:rFonts w:ascii="Malgun Gothic" w:eastAsia="Malgun Gothic" w:hAnsi="Malgun Gothic" w:cs="Malgun Gothic"/>
          <w:spacing w:val="1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영</w:t>
      </w:r>
      <w:r>
        <w:rPr>
          <w:rFonts w:ascii="Malgun Gothic" w:eastAsia="Malgun Gothic" w:hAnsi="Malgun Gothic" w:cs="Malgun Gothic"/>
          <w:sz w:val="24"/>
          <w:szCs w:val="24"/>
        </w:rPr>
        <w:t>역</w:t>
      </w:r>
    </w:p>
    <w:p w:rsidR="00045FFA" w:rsidRDefault="00045FFA">
      <w:pPr>
        <w:spacing w:line="200" w:lineRule="exact"/>
      </w:pPr>
    </w:p>
    <w:p w:rsidR="00045FFA" w:rsidRDefault="00045FFA">
      <w:pPr>
        <w:spacing w:before="11" w:line="220" w:lineRule="exact"/>
        <w:rPr>
          <w:sz w:val="22"/>
          <w:szCs w:val="22"/>
        </w:rPr>
      </w:pPr>
    </w:p>
    <w:p w:rsidR="00045FFA" w:rsidRDefault="004C5DE0">
      <w:pPr>
        <w:spacing w:line="420" w:lineRule="atLeast"/>
        <w:ind w:left="515" w:right="54" w:hanging="39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⚫ 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교수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험</w:t>
      </w:r>
      <w:r>
        <w:rPr>
          <w:rFonts w:ascii="HCR Batang" w:eastAsia="HCR Batang" w:hAnsi="HCR Batang" w:cs="HCR Batang"/>
          <w:spacing w:val="6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영역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△교수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상호작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교수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4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진로상담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학업수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행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pacing w:val="5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논의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5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외 </w:t>
      </w:r>
      <w:r>
        <w:rPr>
          <w:rFonts w:ascii="HCR Batang" w:eastAsia="HCR Batang" w:hAnsi="HCR Batang" w:cs="HCR Batang"/>
          <w:spacing w:val="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pacing w:val="5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께</w:t>
      </w:r>
      <w:r>
        <w:rPr>
          <w:rFonts w:ascii="HCR Batang" w:eastAsia="HCR Batang" w:hAnsi="HCR Batang" w:cs="HCR Batang"/>
          <w:spacing w:val="6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5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등)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△교수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수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3"/>
          <w:w w:val="91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91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g)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효과적인지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6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인식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함</w:t>
      </w:r>
    </w:p>
    <w:p w:rsidR="00045FFA" w:rsidRDefault="00045FFA">
      <w:pPr>
        <w:spacing w:before="16" w:line="280" w:lineRule="exact"/>
        <w:rPr>
          <w:sz w:val="28"/>
          <w:szCs w:val="28"/>
          <w:lang w:eastAsia="ko-KR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235"/>
        <w:gridCol w:w="806"/>
        <w:gridCol w:w="803"/>
        <w:gridCol w:w="803"/>
        <w:gridCol w:w="806"/>
        <w:gridCol w:w="803"/>
        <w:gridCol w:w="806"/>
        <w:gridCol w:w="803"/>
        <w:gridCol w:w="803"/>
        <w:gridCol w:w="806"/>
        <w:gridCol w:w="803"/>
        <w:gridCol w:w="806"/>
        <w:gridCol w:w="803"/>
        <w:gridCol w:w="806"/>
        <w:gridCol w:w="801"/>
      </w:tblGrid>
      <w:tr w:rsidR="00045FFA">
        <w:trPr>
          <w:trHeight w:hRule="exact" w:val="590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29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18" w:right="369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78" w:right="431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18" w:right="366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29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자</w:t>
            </w:r>
            <w:r>
              <w:rPr>
                <w:rFonts w:ascii="Malgun Gothic" w:eastAsia="Malgun Gothic" w:hAnsi="Malgun Gothic" w:cs="Malgun Gothic"/>
              </w:rPr>
              <w:t xml:space="preserve">연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515" w:right="51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의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약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78" w:right="432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 xml:space="preserve">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692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20" w:lineRule="exact"/>
              <w:rPr>
                <w:sz w:val="12"/>
                <w:szCs w:val="12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352" w:right="265" w:hanging="3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</w:rPr>
              <w:t>교</w:t>
            </w:r>
            <w:r>
              <w:rPr>
                <w:rFonts w:ascii="HCR Batang" w:eastAsia="HCR Batang" w:hAnsi="HCR Batang" w:cs="HCR Batang"/>
                <w:spacing w:val="2"/>
                <w:w w:val="96"/>
              </w:rPr>
              <w:t>수</w:t>
            </w:r>
            <w:r>
              <w:rPr>
                <w:rFonts w:ascii="HCR Batang" w:eastAsia="HCR Batang" w:hAnsi="HCR Batang" w:cs="HCR Batang"/>
                <w:w w:val="65"/>
              </w:rPr>
              <w:t>-</w:t>
            </w:r>
            <w:r>
              <w:rPr>
                <w:rFonts w:ascii="HCR Batang" w:eastAsia="HCR Batang" w:hAnsi="HCR Batang" w:cs="HCR Batang"/>
                <w:w w:val="96"/>
              </w:rPr>
              <w:t xml:space="preserve">학생 </w:t>
            </w:r>
            <w:r>
              <w:rPr>
                <w:rFonts w:ascii="HCR Batang" w:eastAsia="HCR Batang" w:hAnsi="HCR Batang" w:cs="HCR Batang"/>
              </w:rPr>
              <w:t>상</w:t>
            </w:r>
            <w:r>
              <w:rPr>
                <w:rFonts w:ascii="HCR Batang" w:eastAsia="HCR Batang" w:hAnsi="HCR Batang" w:cs="HCR Batang"/>
                <w:spacing w:val="2"/>
              </w:rPr>
              <w:t>호</w:t>
            </w:r>
            <w:r>
              <w:rPr>
                <w:rFonts w:ascii="HCR Batang" w:eastAsia="HCR Batang" w:hAnsi="HCR Batang" w:cs="HCR Batang"/>
              </w:rPr>
              <w:t>작용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</w:tr>
      <w:tr w:rsidR="00045FFA">
        <w:trPr>
          <w:trHeight w:hRule="exact" w:val="408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2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2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20" w:lineRule="exact"/>
              <w:rPr>
                <w:sz w:val="12"/>
                <w:szCs w:val="12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302" w:right="250" w:firstLine="50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효</w:t>
            </w:r>
            <w:r>
              <w:rPr>
                <w:rFonts w:ascii="HCR Batang" w:eastAsia="HCR Batang" w:hAnsi="HCR Batang" w:cs="HCR Batang"/>
                <w:spacing w:val="2"/>
              </w:rPr>
              <w:t>과</w:t>
            </w:r>
            <w:r>
              <w:rPr>
                <w:rFonts w:ascii="HCR Batang" w:eastAsia="HCR Batang" w:hAnsi="HCR Batang" w:cs="HCR Batang"/>
              </w:rPr>
              <w:t xml:space="preserve">적인 </w:t>
            </w:r>
            <w:r>
              <w:rPr>
                <w:rFonts w:ascii="HCR Batang" w:eastAsia="HCR Batang" w:hAnsi="HCR Batang" w:cs="HCR Batang"/>
                <w:spacing w:val="2"/>
              </w:rPr>
              <w:t>교</w:t>
            </w:r>
            <w:r>
              <w:rPr>
                <w:rFonts w:ascii="HCR Batang" w:eastAsia="HCR Batang" w:hAnsi="HCR Batang" w:cs="HCR Batang"/>
              </w:rPr>
              <w:t>수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활동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  <w:tr w:rsidR="00045FFA">
        <w:trPr>
          <w:trHeight w:hRule="exact" w:val="408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  <w:tr w:rsidR="00045FFA">
        <w:trPr>
          <w:trHeight w:hRule="exact" w:val="410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2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2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1" w:line="220" w:lineRule="exact"/>
        <w:rPr>
          <w:sz w:val="22"/>
          <w:szCs w:val="22"/>
        </w:rPr>
      </w:pPr>
    </w:p>
    <w:p w:rsidR="00045FFA" w:rsidRDefault="004C5DE0">
      <w:pPr>
        <w:spacing w:line="260" w:lineRule="exact"/>
        <w:ind w:left="6773" w:right="677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3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7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3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4)</w:t>
      </w:r>
      <w:r>
        <w:rPr>
          <w:rFonts w:ascii="Malgun Gothic" w:eastAsia="Malgun Gothic" w:hAnsi="Malgun Gothic" w:cs="Malgun Gothic"/>
          <w:spacing w:val="4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대</w:t>
      </w:r>
      <w:r>
        <w:rPr>
          <w:rFonts w:ascii="Malgun Gothic" w:eastAsia="Malgun Gothic" w:hAnsi="Malgun Gothic" w:cs="Malgun Gothic"/>
          <w:sz w:val="24"/>
          <w:szCs w:val="24"/>
        </w:rPr>
        <w:t>학</w:t>
      </w:r>
      <w:r>
        <w:rPr>
          <w:rFonts w:ascii="Malgun Gothic" w:eastAsia="Malgun Gothic" w:hAnsi="Malgun Gothic" w:cs="Malgun Gothic"/>
          <w:spacing w:val="-2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환</w:t>
      </w:r>
      <w:r>
        <w:rPr>
          <w:rFonts w:ascii="Malgun Gothic" w:eastAsia="Malgun Gothic" w:hAnsi="Malgun Gothic" w:cs="Malgun Gothic"/>
          <w:sz w:val="24"/>
          <w:szCs w:val="24"/>
        </w:rPr>
        <w:t>경</w:t>
      </w:r>
      <w:r>
        <w:rPr>
          <w:rFonts w:ascii="Malgun Gothic" w:eastAsia="Malgun Gothic" w:hAnsi="Malgun Gothic" w:cs="Malgun Gothic"/>
          <w:spacing w:val="-24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C</w:t>
      </w:r>
      <w:r>
        <w:rPr>
          <w:rFonts w:ascii="Malgun Gothic" w:eastAsia="Malgun Gothic" w:hAnsi="Malgun Gothic" w:cs="Malgun Gothic"/>
          <w:sz w:val="24"/>
          <w:szCs w:val="24"/>
        </w:rPr>
        <w:t>a</w:t>
      </w:r>
      <w:r>
        <w:rPr>
          <w:rFonts w:ascii="Malgun Gothic" w:eastAsia="Malgun Gothic" w:hAnsi="Malgun Gothic" w:cs="Malgun Gothic"/>
          <w:spacing w:val="-4"/>
          <w:sz w:val="24"/>
          <w:szCs w:val="24"/>
        </w:rPr>
        <w:t>m</w:t>
      </w:r>
      <w:r>
        <w:rPr>
          <w:rFonts w:ascii="Malgun Gothic" w:eastAsia="Malgun Gothic" w:hAnsi="Malgun Gothic" w:cs="Malgun Gothic"/>
          <w:sz w:val="24"/>
          <w:szCs w:val="24"/>
        </w:rPr>
        <w:t>p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u</w:t>
      </w:r>
      <w:r>
        <w:rPr>
          <w:rFonts w:ascii="Malgun Gothic" w:eastAsia="Malgun Gothic" w:hAnsi="Malgun Gothic" w:cs="Malgun Gothic"/>
          <w:sz w:val="24"/>
          <w:szCs w:val="24"/>
        </w:rPr>
        <w:t>s</w:t>
      </w:r>
      <w:r>
        <w:rPr>
          <w:rFonts w:ascii="Malgun Gothic" w:eastAsia="Malgun Gothic" w:hAnsi="Malgun Gothic" w:cs="Malgun Gothic"/>
          <w:spacing w:val="2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z w:val="24"/>
          <w:szCs w:val="24"/>
        </w:rPr>
        <w:t>E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n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v</w:t>
      </w:r>
      <w:r>
        <w:rPr>
          <w:rFonts w:ascii="Malgun Gothic" w:eastAsia="Malgun Gothic" w:hAnsi="Malgun Gothic" w:cs="Malgun Gothic"/>
          <w:sz w:val="24"/>
          <w:szCs w:val="24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ro</w:t>
      </w:r>
      <w:r>
        <w:rPr>
          <w:rFonts w:ascii="Malgun Gothic" w:eastAsia="Malgun Gothic" w:hAnsi="Malgun Gothic" w:cs="Malgun Gothic"/>
          <w:sz w:val="24"/>
          <w:szCs w:val="24"/>
        </w:rPr>
        <w:t>n</w:t>
      </w:r>
      <w:r>
        <w:rPr>
          <w:rFonts w:ascii="Malgun Gothic" w:eastAsia="Malgun Gothic" w:hAnsi="Malgun Gothic" w:cs="Malgun Gothic"/>
          <w:spacing w:val="-4"/>
          <w:sz w:val="24"/>
          <w:szCs w:val="24"/>
        </w:rPr>
        <w:t>m</w:t>
      </w:r>
      <w:r>
        <w:rPr>
          <w:rFonts w:ascii="Malgun Gothic" w:eastAsia="Malgun Gothic" w:hAnsi="Malgun Gothic" w:cs="Malgun Gothic"/>
          <w:sz w:val="24"/>
          <w:szCs w:val="24"/>
        </w:rPr>
        <w:t>en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)</w:t>
      </w:r>
      <w:r>
        <w:rPr>
          <w:rFonts w:ascii="Malgun Gothic" w:eastAsia="Malgun Gothic" w:hAnsi="Malgun Gothic" w:cs="Malgun Gothic"/>
          <w:spacing w:val="22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영</w:t>
      </w:r>
      <w:r>
        <w:rPr>
          <w:rFonts w:ascii="Malgun Gothic" w:eastAsia="Malgun Gothic" w:hAnsi="Malgun Gothic" w:cs="Malgun Gothic"/>
          <w:sz w:val="24"/>
          <w:szCs w:val="24"/>
        </w:rPr>
        <w:t>역</w:t>
      </w:r>
    </w:p>
    <w:p w:rsidR="00045FFA" w:rsidRDefault="00045FFA">
      <w:pPr>
        <w:spacing w:line="200" w:lineRule="exact"/>
      </w:pPr>
    </w:p>
    <w:p w:rsidR="00045FFA" w:rsidRDefault="00045FFA">
      <w:pPr>
        <w:spacing w:before="11" w:line="220" w:lineRule="exact"/>
        <w:rPr>
          <w:sz w:val="22"/>
          <w:szCs w:val="22"/>
        </w:rPr>
      </w:pPr>
    </w:p>
    <w:p w:rsidR="00045FFA" w:rsidRDefault="004C5DE0">
      <w:pPr>
        <w:spacing w:line="420" w:lineRule="atLeast"/>
        <w:ind w:left="472" w:right="94" w:hanging="35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4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pacing w:val="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영역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구성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간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상호작용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(교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교직원과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계</w:t>
      </w:r>
      <w:r>
        <w:rPr>
          <w:rFonts w:ascii="HCR Batang" w:eastAsia="HCR Batang" w:hAnsi="HCR Batang" w:cs="HCR Batang"/>
          <w:spacing w:val="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등)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3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△자신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3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생활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1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에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인식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보여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줌</w:t>
      </w:r>
    </w:p>
    <w:p w:rsidR="00045FFA" w:rsidRDefault="00045FFA">
      <w:pPr>
        <w:spacing w:before="16" w:line="280" w:lineRule="exact"/>
        <w:rPr>
          <w:sz w:val="28"/>
          <w:szCs w:val="28"/>
          <w:lang w:eastAsia="ko-KR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1239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6"/>
      </w:tblGrid>
      <w:tr w:rsidR="00045FFA">
        <w:trPr>
          <w:trHeight w:hRule="exact" w:val="590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23" w:right="371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23" w:right="371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자연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520" w:right="51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 xml:space="preserve">의약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35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 xml:space="preserve">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704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9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30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교우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관계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8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11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교</w:t>
            </w:r>
            <w:r>
              <w:rPr>
                <w:rFonts w:ascii="HCR Batang" w:eastAsia="HCR Batang" w:hAnsi="HCR Batang" w:cs="HCR Batang"/>
              </w:rPr>
              <w:t>직원과</w:t>
            </w:r>
            <w:r>
              <w:rPr>
                <w:rFonts w:ascii="HCR Batang" w:eastAsia="HCR Batang" w:hAnsi="HCR Batang" w:cs="HCR Batang"/>
                <w:spacing w:val="10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관</w:t>
            </w:r>
            <w:r>
              <w:rPr>
                <w:rFonts w:ascii="HCR Batang" w:eastAsia="HCR Batang" w:hAnsi="HCR Batang" w:cs="HCR Batang"/>
              </w:rPr>
              <w:t>계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7" w:line="180" w:lineRule="exact"/>
              <w:rPr>
                <w:sz w:val="18"/>
                <w:szCs w:val="18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355" w:right="306" w:firstLine="9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 xml:space="preserve">지원적 </w:t>
            </w:r>
            <w:r>
              <w:rPr>
                <w:rFonts w:ascii="HCR Batang" w:eastAsia="HCR Batang" w:hAnsi="HCR Batang" w:cs="HCR Batang"/>
                <w:spacing w:val="2"/>
              </w:rPr>
              <w:t>대</w:t>
            </w:r>
            <w:r>
              <w:rPr>
                <w:rFonts w:ascii="HCR Batang" w:eastAsia="HCR Batang" w:hAnsi="HCR Batang" w:cs="HCR Batang"/>
              </w:rPr>
              <w:t>학환경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2" w:line="220" w:lineRule="exact"/>
        <w:rPr>
          <w:sz w:val="22"/>
          <w:szCs w:val="22"/>
        </w:rPr>
      </w:pPr>
    </w:p>
    <w:p w:rsidR="00045FFA" w:rsidRDefault="004C5DE0">
      <w:pPr>
        <w:spacing w:line="260" w:lineRule="exact"/>
        <w:ind w:left="6773" w:right="681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6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8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60" w:lineRule="exact"/>
        <w:ind w:left="276"/>
        <w:rPr>
          <w:rFonts w:ascii="HCR Batang" w:eastAsia="HCR Batang" w:hAnsi="HCR Batang" w:cs="HCR Batang"/>
          <w:sz w:val="30"/>
          <w:szCs w:val="30"/>
        </w:rPr>
      </w:pPr>
      <w:r>
        <w:rPr>
          <w:rFonts w:ascii="HCR Batang" w:eastAsia="HCR Batang" w:hAnsi="HCR Batang" w:cs="HCR Batang"/>
          <w:position w:val="-1"/>
          <w:sz w:val="30"/>
          <w:szCs w:val="30"/>
        </w:rPr>
        <w:t>3.</w:t>
      </w:r>
      <w:r>
        <w:rPr>
          <w:rFonts w:ascii="HCR Batang" w:eastAsia="HCR Batang" w:hAnsi="HCR Batang" w:cs="HCR Batang"/>
          <w:spacing w:val="48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position w:val="-1"/>
          <w:sz w:val="30"/>
          <w:szCs w:val="30"/>
        </w:rPr>
        <w:t>⾼</w:t>
      </w:r>
      <w:r>
        <w:rPr>
          <w:rFonts w:ascii="HCR Batang" w:eastAsia="HCR Batang" w:hAnsi="HCR Batang" w:cs="HCR Batang"/>
          <w:spacing w:val="1"/>
          <w:position w:val="-1"/>
          <w:sz w:val="30"/>
          <w:szCs w:val="30"/>
        </w:rPr>
        <w:t>효</w:t>
      </w:r>
      <w:r>
        <w:rPr>
          <w:rFonts w:ascii="HCR Batang" w:eastAsia="HCR Batang" w:hAnsi="HCR Batang" w:cs="HCR Batang"/>
          <w:position w:val="-1"/>
          <w:sz w:val="30"/>
          <w:szCs w:val="30"/>
        </w:rPr>
        <w:t>과</w:t>
      </w:r>
      <w:r>
        <w:rPr>
          <w:rFonts w:ascii="HCR Batang" w:eastAsia="HCR Batang" w:hAnsi="HCR Batang" w:cs="HCR Batang"/>
          <w:spacing w:val="-35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position w:val="-1"/>
          <w:sz w:val="30"/>
          <w:szCs w:val="30"/>
        </w:rPr>
        <w:t>프</w:t>
      </w:r>
      <w:r>
        <w:rPr>
          <w:rFonts w:ascii="HCR Batang" w:eastAsia="HCR Batang" w:hAnsi="HCR Batang" w:cs="HCR Batang"/>
          <w:spacing w:val="-1"/>
          <w:w w:val="90"/>
          <w:position w:val="-1"/>
          <w:sz w:val="30"/>
          <w:szCs w:val="30"/>
        </w:rPr>
        <w:t>로그</w:t>
      </w:r>
      <w:r>
        <w:rPr>
          <w:rFonts w:ascii="HCR Batang" w:eastAsia="HCR Batang" w:hAnsi="HCR Batang" w:cs="HCR Batang"/>
          <w:w w:val="90"/>
          <w:position w:val="-1"/>
          <w:sz w:val="30"/>
          <w:szCs w:val="30"/>
        </w:rPr>
        <w:t>램</w:t>
      </w:r>
      <w:r>
        <w:rPr>
          <w:rFonts w:ascii="HCR Batang" w:eastAsia="HCR Batang" w:hAnsi="HCR Batang" w:cs="HCR Batang"/>
          <w:spacing w:val="74"/>
          <w:w w:val="90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w w:val="90"/>
          <w:position w:val="-1"/>
          <w:sz w:val="30"/>
          <w:szCs w:val="30"/>
        </w:rPr>
        <w:t>(</w:t>
      </w:r>
      <w:proofErr w:type="gramStart"/>
      <w:r>
        <w:rPr>
          <w:rFonts w:ascii="HCR Batang" w:eastAsia="HCR Batang" w:hAnsi="HCR Batang" w:cs="HCR Batang"/>
          <w:w w:val="90"/>
          <w:position w:val="-1"/>
          <w:sz w:val="30"/>
          <w:szCs w:val="30"/>
        </w:rPr>
        <w:t>H</w:t>
      </w:r>
      <w:r>
        <w:rPr>
          <w:rFonts w:ascii="HCR Batang" w:eastAsia="HCR Batang" w:hAnsi="HCR Batang" w:cs="HCR Batang"/>
          <w:spacing w:val="1"/>
          <w:w w:val="90"/>
          <w:position w:val="-1"/>
          <w:sz w:val="30"/>
          <w:szCs w:val="30"/>
        </w:rPr>
        <w:t>i</w:t>
      </w:r>
      <w:r>
        <w:rPr>
          <w:rFonts w:ascii="HCR Batang" w:eastAsia="HCR Batang" w:hAnsi="HCR Batang" w:cs="HCR Batang"/>
          <w:spacing w:val="-2"/>
          <w:w w:val="90"/>
          <w:position w:val="-1"/>
          <w:sz w:val="30"/>
          <w:szCs w:val="30"/>
        </w:rPr>
        <w:t>g</w:t>
      </w:r>
      <w:r>
        <w:rPr>
          <w:rFonts w:ascii="HCR Batang" w:eastAsia="HCR Batang" w:hAnsi="HCR Batang" w:cs="HCR Batang"/>
          <w:w w:val="90"/>
          <w:position w:val="-1"/>
          <w:sz w:val="30"/>
          <w:szCs w:val="30"/>
        </w:rPr>
        <w:t xml:space="preserve">h </w:t>
      </w:r>
      <w:r>
        <w:rPr>
          <w:rFonts w:ascii="HCR Batang" w:eastAsia="HCR Batang" w:hAnsi="HCR Batang" w:cs="HCR Batang"/>
          <w:spacing w:val="14"/>
          <w:w w:val="90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position w:val="-1"/>
          <w:sz w:val="30"/>
          <w:szCs w:val="30"/>
        </w:rPr>
        <w:t>Im</w:t>
      </w:r>
      <w:r>
        <w:rPr>
          <w:rFonts w:ascii="HCR Batang" w:eastAsia="HCR Batang" w:hAnsi="HCR Batang" w:cs="HCR Batang"/>
          <w:spacing w:val="-2"/>
          <w:w w:val="90"/>
          <w:position w:val="-1"/>
          <w:sz w:val="30"/>
          <w:szCs w:val="30"/>
        </w:rPr>
        <w:t>p</w:t>
      </w:r>
      <w:r>
        <w:rPr>
          <w:rFonts w:ascii="HCR Batang" w:eastAsia="HCR Batang" w:hAnsi="HCR Batang" w:cs="HCR Batang"/>
          <w:spacing w:val="1"/>
          <w:w w:val="90"/>
          <w:position w:val="-1"/>
          <w:sz w:val="30"/>
          <w:szCs w:val="30"/>
        </w:rPr>
        <w:t>a</w:t>
      </w:r>
      <w:r>
        <w:rPr>
          <w:rFonts w:ascii="HCR Batang" w:eastAsia="HCR Batang" w:hAnsi="HCR Batang" w:cs="HCR Batang"/>
          <w:spacing w:val="2"/>
          <w:w w:val="90"/>
          <w:position w:val="-1"/>
          <w:sz w:val="30"/>
          <w:szCs w:val="30"/>
        </w:rPr>
        <w:t>c</w:t>
      </w:r>
      <w:r>
        <w:rPr>
          <w:rFonts w:ascii="HCR Batang" w:eastAsia="HCR Batang" w:hAnsi="HCR Batang" w:cs="HCR Batang"/>
          <w:w w:val="90"/>
          <w:position w:val="-1"/>
          <w:sz w:val="30"/>
          <w:szCs w:val="30"/>
        </w:rPr>
        <w:t>t</w:t>
      </w:r>
      <w:proofErr w:type="gramEnd"/>
      <w:r>
        <w:rPr>
          <w:rFonts w:ascii="HCR Batang" w:eastAsia="HCR Batang" w:hAnsi="HCR Batang" w:cs="HCR Batang"/>
          <w:spacing w:val="63"/>
          <w:w w:val="90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w w:val="90"/>
          <w:position w:val="-1"/>
          <w:sz w:val="30"/>
          <w:szCs w:val="30"/>
        </w:rPr>
        <w:t>P</w:t>
      </w:r>
      <w:r>
        <w:rPr>
          <w:rFonts w:ascii="HCR Batang" w:eastAsia="HCR Batang" w:hAnsi="HCR Batang" w:cs="HCR Batang"/>
          <w:w w:val="71"/>
          <w:position w:val="-1"/>
          <w:sz w:val="30"/>
          <w:szCs w:val="30"/>
        </w:rPr>
        <w:t>r</w:t>
      </w:r>
      <w:r>
        <w:rPr>
          <w:rFonts w:ascii="HCR Batang" w:eastAsia="HCR Batang" w:hAnsi="HCR Batang" w:cs="HCR Batang"/>
          <w:spacing w:val="1"/>
          <w:w w:val="90"/>
          <w:position w:val="-1"/>
          <w:sz w:val="30"/>
          <w:szCs w:val="30"/>
        </w:rPr>
        <w:t>a</w:t>
      </w:r>
      <w:r>
        <w:rPr>
          <w:rFonts w:ascii="HCR Batang" w:eastAsia="HCR Batang" w:hAnsi="HCR Batang" w:cs="HCR Batang"/>
          <w:spacing w:val="-1"/>
          <w:w w:val="83"/>
          <w:position w:val="-1"/>
          <w:sz w:val="30"/>
          <w:szCs w:val="30"/>
        </w:rPr>
        <w:t>c</w:t>
      </w:r>
      <w:r>
        <w:rPr>
          <w:rFonts w:ascii="HCR Batang" w:eastAsia="HCR Batang" w:hAnsi="HCR Batang" w:cs="HCR Batang"/>
          <w:w w:val="96"/>
          <w:position w:val="-1"/>
          <w:sz w:val="30"/>
          <w:szCs w:val="30"/>
        </w:rPr>
        <w:t>t</w:t>
      </w:r>
      <w:r>
        <w:rPr>
          <w:rFonts w:ascii="HCR Batang" w:eastAsia="HCR Batang" w:hAnsi="HCR Batang" w:cs="HCR Batang"/>
          <w:spacing w:val="1"/>
          <w:w w:val="79"/>
          <w:position w:val="-1"/>
          <w:sz w:val="30"/>
          <w:szCs w:val="30"/>
        </w:rPr>
        <w:t>i</w:t>
      </w:r>
      <w:r>
        <w:rPr>
          <w:rFonts w:ascii="HCR Batang" w:eastAsia="HCR Batang" w:hAnsi="HCR Batang" w:cs="HCR Batang"/>
          <w:spacing w:val="-1"/>
          <w:w w:val="83"/>
          <w:position w:val="-1"/>
          <w:sz w:val="30"/>
          <w:szCs w:val="30"/>
        </w:rPr>
        <w:t>c</w:t>
      </w:r>
      <w:r>
        <w:rPr>
          <w:rFonts w:ascii="HCR Batang" w:eastAsia="HCR Batang" w:hAnsi="HCR Batang" w:cs="HCR Batang"/>
          <w:spacing w:val="1"/>
          <w:w w:val="96"/>
          <w:position w:val="-1"/>
          <w:sz w:val="30"/>
          <w:szCs w:val="30"/>
        </w:rPr>
        <w:t>e</w:t>
      </w:r>
      <w:r>
        <w:rPr>
          <w:rFonts w:ascii="HCR Batang" w:eastAsia="HCR Batang" w:hAnsi="HCR Batang" w:cs="HCR Batang"/>
          <w:spacing w:val="-1"/>
          <w:w w:val="81"/>
          <w:position w:val="-1"/>
          <w:sz w:val="30"/>
          <w:szCs w:val="30"/>
        </w:rPr>
        <w:t>s</w:t>
      </w:r>
      <w:r>
        <w:rPr>
          <w:rFonts w:ascii="HCR Batang" w:eastAsia="HCR Batang" w:hAnsi="HCR Batang" w:cs="HCR Batang"/>
          <w:w w:val="107"/>
          <w:position w:val="-1"/>
          <w:sz w:val="30"/>
          <w:szCs w:val="30"/>
        </w:rPr>
        <w:t>)</w:t>
      </w:r>
      <w:r>
        <w:rPr>
          <w:rFonts w:ascii="HCR Batang" w:eastAsia="HCR Batang" w:hAnsi="HCR Batang" w:cs="HCR Batang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39"/>
          <w:position w:val="-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30"/>
          <w:szCs w:val="30"/>
        </w:rPr>
        <w:t>참</w:t>
      </w:r>
      <w:r>
        <w:rPr>
          <w:rFonts w:ascii="HCR Batang" w:eastAsia="HCR Batang" w:hAnsi="HCR Batang" w:cs="HCR Batang"/>
          <w:position w:val="-1"/>
          <w:sz w:val="30"/>
          <w:szCs w:val="30"/>
        </w:rPr>
        <w:t>여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2" w:line="280" w:lineRule="exact"/>
        <w:rPr>
          <w:sz w:val="28"/>
          <w:szCs w:val="28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1239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6"/>
      </w:tblGrid>
      <w:tr w:rsidR="00045FFA">
        <w:trPr>
          <w:trHeight w:hRule="exact" w:val="588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0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인문</w:t>
            </w:r>
          </w:p>
          <w:p w:rsidR="00045FFA" w:rsidRDefault="004C5DE0">
            <w:pPr>
              <w:spacing w:line="260" w:lineRule="exact"/>
              <w:ind w:left="448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2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사회</w:t>
            </w:r>
          </w:p>
          <w:p w:rsidR="00045FFA" w:rsidRDefault="004C5DE0">
            <w:pPr>
              <w:spacing w:line="260" w:lineRule="exact"/>
              <w:ind w:left="388" w:right="38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0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교육</w:t>
            </w:r>
          </w:p>
          <w:p w:rsidR="00045FFA" w:rsidRDefault="004C5DE0">
            <w:pPr>
              <w:spacing w:line="260" w:lineRule="exact"/>
              <w:ind w:left="448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2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공학</w:t>
            </w:r>
          </w:p>
          <w:p w:rsidR="00045FFA" w:rsidRDefault="004C5DE0">
            <w:pPr>
              <w:spacing w:line="260" w:lineRule="exact"/>
              <w:ind w:left="388" w:right="38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0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자연</w:t>
            </w:r>
          </w:p>
          <w:p w:rsidR="00045FFA" w:rsidRDefault="004C5DE0">
            <w:pPr>
              <w:spacing w:line="260" w:lineRule="exact"/>
              <w:ind w:left="448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2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의약</w:t>
            </w:r>
          </w:p>
          <w:p w:rsidR="00045FFA" w:rsidRDefault="004C5DE0">
            <w:pPr>
              <w:spacing w:line="260" w:lineRule="exact"/>
              <w:ind w:left="510" w:right="51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1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예</w:t>
            </w:r>
            <w:r>
              <w:rPr>
                <w:rFonts w:ascii="Malgun Gothic" w:eastAsia="Malgun Gothic" w:hAnsi="Malgun Gothic" w:cs="Malgun Gothic"/>
                <w:position w:val="-1"/>
              </w:rPr>
              <w:t>체능</w:t>
            </w:r>
          </w:p>
          <w:p w:rsidR="00045FFA" w:rsidRDefault="004C5DE0">
            <w:pPr>
              <w:spacing w:line="260" w:lineRule="exact"/>
              <w:ind w:left="4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7"/>
        </w:trPr>
        <w:tc>
          <w:tcPr>
            <w:tcW w:w="2704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92" w:right="91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신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입생의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학생활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및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습안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를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프로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램 참여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5" w:line="180" w:lineRule="exact"/>
              <w:rPr>
                <w:sz w:val="18"/>
                <w:szCs w:val="18"/>
              </w:rPr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4C5DE0">
            <w:pPr>
              <w:spacing w:line="190" w:lineRule="auto"/>
              <w:ind w:left="544" w:right="66" w:hanging="427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글</w:t>
            </w:r>
            <w:r>
              <w:rPr>
                <w:rFonts w:ascii="HCR Batang" w:eastAsia="HCR Batang" w:hAnsi="HCR Batang" w:cs="HCR Batang"/>
              </w:rPr>
              <w:t>쓰기</w:t>
            </w:r>
            <w:r>
              <w:rPr>
                <w:rFonts w:ascii="HCR Batang" w:eastAsia="HCR Batang" w:hAnsi="HCR Batang" w:cs="HCR Batang"/>
                <w:spacing w:val="18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수</w:t>
            </w:r>
            <w:r>
              <w:rPr>
                <w:rFonts w:ascii="HCR Batang" w:eastAsia="HCR Batang" w:hAnsi="HCR Batang" w:cs="HCR Batang"/>
                <w:spacing w:val="2"/>
              </w:rPr>
              <w:t>업</w:t>
            </w:r>
            <w:r>
              <w:rPr>
                <w:rFonts w:ascii="HCR Batang" w:eastAsia="HCR Batang" w:hAnsi="HCR Batang" w:cs="HCR Batang"/>
              </w:rPr>
              <w:t>에 참여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186" w:right="187" w:firstLine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습멘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토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링 또는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습도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우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미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등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도움을 받기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8" w:line="280" w:lineRule="exact"/>
        <w:rPr>
          <w:sz w:val="28"/>
          <w:szCs w:val="28"/>
        </w:rPr>
      </w:pPr>
    </w:p>
    <w:p w:rsidR="00045FFA" w:rsidRDefault="004C5DE0">
      <w:pPr>
        <w:spacing w:line="260" w:lineRule="exact"/>
        <w:ind w:left="6733" w:right="681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60" w:bottom="280" w:left="13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5</w:t>
      </w:r>
      <w:r>
        <w:rPr>
          <w:rFonts w:ascii="HCR Dotum" w:eastAsia="HCR Dotum" w:hAnsi="HCR Dotum" w:cs="HCR Dotum"/>
          <w:position w:val="-1"/>
        </w:rPr>
        <w:t>9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6" w:line="220" w:lineRule="exact"/>
        <w:rPr>
          <w:sz w:val="22"/>
          <w:szCs w:val="22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235"/>
        <w:gridCol w:w="806"/>
        <w:gridCol w:w="803"/>
        <w:gridCol w:w="803"/>
        <w:gridCol w:w="806"/>
        <w:gridCol w:w="803"/>
        <w:gridCol w:w="806"/>
        <w:gridCol w:w="803"/>
        <w:gridCol w:w="803"/>
        <w:gridCol w:w="806"/>
        <w:gridCol w:w="803"/>
        <w:gridCol w:w="806"/>
        <w:gridCol w:w="803"/>
        <w:gridCol w:w="806"/>
        <w:gridCol w:w="801"/>
      </w:tblGrid>
      <w:tr w:rsidR="00045FFA">
        <w:trPr>
          <w:trHeight w:hRule="exact" w:val="588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인문</w:t>
            </w:r>
          </w:p>
          <w:p w:rsidR="00045FFA" w:rsidRDefault="004C5DE0">
            <w:pPr>
              <w:spacing w:line="260" w:lineRule="exact"/>
              <w:ind w:left="446" w:right="44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사회</w:t>
            </w:r>
          </w:p>
          <w:p w:rsidR="00045FFA" w:rsidRDefault="004C5DE0">
            <w:pPr>
              <w:spacing w:line="260" w:lineRule="exact"/>
              <w:ind w:left="383" w:right="3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교육</w:t>
            </w:r>
          </w:p>
          <w:p w:rsidR="00045FFA" w:rsidRDefault="004C5DE0">
            <w:pPr>
              <w:spacing w:line="260" w:lineRule="exact"/>
              <w:ind w:left="443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공학</w:t>
            </w:r>
          </w:p>
          <w:p w:rsidR="00045FFA" w:rsidRDefault="004C5DE0">
            <w:pPr>
              <w:spacing w:line="260" w:lineRule="exact"/>
              <w:ind w:left="383" w:right="38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  <w:position w:val="-1"/>
              </w:rPr>
              <w:t>자</w:t>
            </w: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연</w:t>
            </w:r>
          </w:p>
          <w:p w:rsidR="00045FFA" w:rsidRDefault="004C5DE0">
            <w:pPr>
              <w:spacing w:line="260" w:lineRule="exact"/>
              <w:ind w:left="446" w:right="44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  <w:position w:val="-1"/>
              </w:rPr>
              <w:t>의</w:t>
            </w: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약</w:t>
            </w:r>
          </w:p>
          <w:p w:rsidR="00045FFA" w:rsidRDefault="004C5DE0">
            <w:pPr>
              <w:spacing w:line="260" w:lineRule="exact"/>
              <w:ind w:left="506" w:right="50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17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예</w:t>
            </w:r>
            <w:r>
              <w:rPr>
                <w:rFonts w:ascii="Malgun Gothic" w:eastAsia="Malgun Gothic" w:hAnsi="Malgun Gothic" w:cs="Malgun Gothic"/>
                <w:position w:val="-1"/>
              </w:rPr>
              <w:t>체능</w:t>
            </w:r>
          </w:p>
          <w:p w:rsidR="00045FFA" w:rsidRDefault="004C5DE0">
            <w:pPr>
              <w:spacing w:line="260" w:lineRule="exact"/>
              <w:ind w:left="47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7"/>
        </w:trPr>
        <w:tc>
          <w:tcPr>
            <w:tcW w:w="2692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90" w:right="89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양</w:t>
            </w:r>
            <w:r>
              <w:rPr>
                <w:rFonts w:ascii="HCR Batang" w:eastAsia="HCR Batang" w:hAnsi="HCR Batang" w:cs="HCR Batang"/>
                <w:lang w:eastAsia="ko-KR"/>
              </w:rPr>
              <w:t>한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주제를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한 학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습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공동체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활</w:t>
            </w:r>
            <w:r>
              <w:rPr>
                <w:rFonts w:ascii="HCR Batang" w:eastAsia="HCR Batang" w:hAnsi="HCR Batang" w:cs="HCR Batang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참여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3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90" w:lineRule="auto"/>
              <w:ind w:left="47" w:right="43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수의 연구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로젝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에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여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1" w:line="120" w:lineRule="exact"/>
              <w:rPr>
                <w:sz w:val="12"/>
                <w:szCs w:val="12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234" w:right="23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역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사회와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연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계된 프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젝트를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행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1" w:line="120" w:lineRule="exact"/>
              <w:rPr>
                <w:sz w:val="12"/>
                <w:szCs w:val="12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47" w:right="43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턴</w:t>
            </w:r>
            <w:r>
              <w:rPr>
                <w:rFonts w:ascii="HCR Batang" w:eastAsia="HCR Batang" w:hAnsi="HCR Batang" w:cs="HCR Batang"/>
                <w:lang w:eastAsia="ko-KR"/>
              </w:rPr>
              <w:t>십과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같은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장 참여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로그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에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여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4" w:line="280" w:lineRule="exact"/>
        <w:rPr>
          <w:sz w:val="28"/>
          <w:szCs w:val="28"/>
        </w:rPr>
      </w:pPr>
    </w:p>
    <w:p w:rsidR="00045FFA" w:rsidRDefault="004C5DE0">
      <w:pPr>
        <w:spacing w:line="260" w:lineRule="exact"/>
        <w:ind w:left="6733" w:right="675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320" w:bottom="280" w:left="13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0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6" w:line="220" w:lineRule="exact"/>
        <w:rPr>
          <w:sz w:val="22"/>
          <w:szCs w:val="22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1239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6"/>
      </w:tblGrid>
      <w:tr w:rsidR="00045FFA">
        <w:trPr>
          <w:trHeight w:hRule="exact" w:val="588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0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인문</w:t>
            </w:r>
          </w:p>
          <w:p w:rsidR="00045FFA" w:rsidRDefault="004C5DE0">
            <w:pPr>
              <w:spacing w:line="260" w:lineRule="exact"/>
              <w:ind w:left="448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2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사회</w:t>
            </w:r>
          </w:p>
          <w:p w:rsidR="00045FFA" w:rsidRDefault="004C5DE0">
            <w:pPr>
              <w:spacing w:line="260" w:lineRule="exact"/>
              <w:ind w:left="388" w:right="38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0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교육</w:t>
            </w:r>
          </w:p>
          <w:p w:rsidR="00045FFA" w:rsidRDefault="004C5DE0">
            <w:pPr>
              <w:spacing w:line="260" w:lineRule="exact"/>
              <w:ind w:left="448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2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공학</w:t>
            </w:r>
          </w:p>
          <w:p w:rsidR="00045FFA" w:rsidRDefault="004C5DE0">
            <w:pPr>
              <w:spacing w:line="260" w:lineRule="exact"/>
              <w:ind w:left="388" w:right="38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0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자연</w:t>
            </w:r>
          </w:p>
          <w:p w:rsidR="00045FFA" w:rsidRDefault="004C5DE0">
            <w:pPr>
              <w:spacing w:line="260" w:lineRule="exact"/>
              <w:ind w:left="448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82" w:right="582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  <w:position w:val="-1"/>
              </w:rPr>
              <w:t>의약</w:t>
            </w:r>
          </w:p>
          <w:p w:rsidR="00045FFA" w:rsidRDefault="004C5DE0">
            <w:pPr>
              <w:spacing w:line="260" w:lineRule="exact"/>
              <w:ind w:left="510" w:right="51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519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예</w:t>
            </w:r>
            <w:r>
              <w:rPr>
                <w:rFonts w:ascii="Malgun Gothic" w:eastAsia="Malgun Gothic" w:hAnsi="Malgun Gothic" w:cs="Malgun Gothic"/>
                <w:position w:val="-1"/>
              </w:rPr>
              <w:t>체능</w:t>
            </w:r>
          </w:p>
          <w:p w:rsidR="00045FFA" w:rsidRDefault="004C5DE0">
            <w:pPr>
              <w:spacing w:line="260" w:lineRule="exact"/>
              <w:ind w:left="481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7"/>
        </w:trPr>
        <w:tc>
          <w:tcPr>
            <w:tcW w:w="2704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143" w:right="141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캡스톤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목이나 졸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작품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같</w:t>
            </w:r>
            <w:r>
              <w:rPr>
                <w:rFonts w:ascii="HCR Batang" w:eastAsia="HCR Batang" w:hAnsi="HCR Batang" w:cs="HCR Batang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고학년 </w:t>
            </w:r>
            <w:r>
              <w:rPr>
                <w:rFonts w:ascii="HCR Batang" w:eastAsia="HCR Batang" w:hAnsi="HCR Batang" w:cs="HCR Batang"/>
                <w:lang w:eastAsia="ko-KR"/>
              </w:rPr>
              <w:t>대상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활동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6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4C5DE0">
            <w:pPr>
              <w:spacing w:line="190" w:lineRule="auto"/>
              <w:ind w:left="92" w:right="91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기숙사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거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주학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생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을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대</w:t>
            </w:r>
            <w:r>
              <w:rPr>
                <w:rFonts w:ascii="HCR Batang" w:eastAsia="HCR Batang" w:hAnsi="HCR Batang" w:cs="HCR Batang"/>
                <w:lang w:eastAsia="ko-KR"/>
              </w:rPr>
              <w:t>상으로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는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로그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에 참여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5" w:line="220" w:lineRule="exact"/>
        <w:rPr>
          <w:sz w:val="22"/>
          <w:szCs w:val="22"/>
        </w:rPr>
      </w:pPr>
    </w:p>
    <w:p w:rsidR="00045FFA" w:rsidRDefault="004C5DE0">
      <w:pPr>
        <w:spacing w:line="260" w:lineRule="exact"/>
        <w:ind w:left="6733" w:right="681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60" w:bottom="280" w:left="13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1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60" w:lineRule="exact"/>
        <w:ind w:left="316"/>
        <w:rPr>
          <w:rFonts w:ascii="HCR Batang" w:eastAsia="HCR Batang" w:hAnsi="HCR Batang" w:cs="HCR Batang"/>
          <w:sz w:val="30"/>
          <w:szCs w:val="30"/>
        </w:rPr>
      </w:pPr>
      <w:r>
        <w:rPr>
          <w:rFonts w:ascii="HCR Batang" w:eastAsia="HCR Batang" w:hAnsi="HCR Batang" w:cs="HCR Batang"/>
          <w:sz w:val="30"/>
          <w:szCs w:val="30"/>
        </w:rPr>
        <w:t>4.</w:t>
      </w:r>
      <w:r>
        <w:rPr>
          <w:rFonts w:ascii="HCR Batang" w:eastAsia="HCR Batang" w:hAnsi="HCR Batang" w:cs="HCR Batang"/>
          <w:spacing w:val="48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학</w:t>
      </w:r>
      <w:r>
        <w:rPr>
          <w:rFonts w:ascii="HCR Batang" w:eastAsia="HCR Batang" w:hAnsi="HCR Batang" w:cs="HCR Batang"/>
          <w:sz w:val="30"/>
          <w:szCs w:val="30"/>
        </w:rPr>
        <w:t>생</w:t>
      </w:r>
      <w:r>
        <w:rPr>
          <w:rFonts w:ascii="HCR Batang" w:eastAsia="HCR Batang" w:hAnsi="HCR Batang" w:cs="HCR Batang"/>
          <w:spacing w:val="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성</w:t>
      </w:r>
      <w:r>
        <w:rPr>
          <w:rFonts w:ascii="HCR Batang" w:eastAsia="HCR Batang" w:hAnsi="HCR Batang" w:cs="HCR Batang"/>
          <w:sz w:val="30"/>
          <w:szCs w:val="30"/>
        </w:rPr>
        <w:t>과</w:t>
      </w:r>
      <w:r>
        <w:rPr>
          <w:rFonts w:ascii="HCR Batang" w:eastAsia="HCR Batang" w:hAnsi="HCR Batang" w:cs="HCR Batang"/>
          <w:spacing w:val="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w w:val="92"/>
          <w:sz w:val="30"/>
          <w:szCs w:val="30"/>
        </w:rPr>
        <w:t>(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</w:rPr>
        <w:t>S</w:t>
      </w:r>
      <w:r>
        <w:rPr>
          <w:rFonts w:ascii="HCR Batang" w:eastAsia="HCR Batang" w:hAnsi="HCR Batang" w:cs="HCR Batang"/>
          <w:w w:val="92"/>
          <w:sz w:val="30"/>
          <w:szCs w:val="30"/>
        </w:rPr>
        <w:t>t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</w:rPr>
        <w:t>u</w:t>
      </w:r>
      <w:r>
        <w:rPr>
          <w:rFonts w:ascii="HCR Batang" w:eastAsia="HCR Batang" w:hAnsi="HCR Batang" w:cs="HCR Batang"/>
          <w:w w:val="92"/>
          <w:sz w:val="30"/>
          <w:szCs w:val="30"/>
        </w:rPr>
        <w:t>d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</w:rPr>
        <w:t>e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</w:rPr>
        <w:t>n</w:t>
      </w:r>
      <w:r>
        <w:rPr>
          <w:rFonts w:ascii="HCR Batang" w:eastAsia="HCR Batang" w:hAnsi="HCR Batang" w:cs="HCR Batang"/>
          <w:w w:val="92"/>
          <w:sz w:val="30"/>
          <w:szCs w:val="30"/>
        </w:rPr>
        <w:t>t</w:t>
      </w:r>
      <w:r>
        <w:rPr>
          <w:rFonts w:ascii="HCR Batang" w:eastAsia="HCR Batang" w:hAnsi="HCR Batang" w:cs="HCR Batang"/>
          <w:spacing w:val="71"/>
          <w:w w:val="92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</w:rPr>
        <w:t>O</w:t>
      </w:r>
      <w:r>
        <w:rPr>
          <w:rFonts w:ascii="HCR Batang" w:eastAsia="HCR Batang" w:hAnsi="HCR Batang" w:cs="HCR Batang"/>
          <w:w w:val="92"/>
          <w:sz w:val="30"/>
          <w:szCs w:val="30"/>
        </w:rPr>
        <w:t>ut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</w:rPr>
        <w:t>c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</w:rPr>
        <w:t>o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</w:rPr>
        <w:t>me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</w:rPr>
        <w:t>s</w:t>
      </w:r>
      <w:proofErr w:type="gramStart"/>
      <w:r>
        <w:rPr>
          <w:rFonts w:ascii="HCR Batang" w:eastAsia="HCR Batang" w:hAnsi="HCR Batang" w:cs="HCR Batang"/>
          <w:w w:val="92"/>
          <w:sz w:val="30"/>
          <w:szCs w:val="30"/>
        </w:rPr>
        <w:t xml:space="preserve">) </w:t>
      </w:r>
      <w:r>
        <w:rPr>
          <w:rFonts w:ascii="HCR Batang" w:eastAsia="HCR Batang" w:hAnsi="HCR Batang" w:cs="HCR Batang"/>
          <w:spacing w:val="2"/>
          <w:w w:val="92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분</w:t>
      </w:r>
      <w:r>
        <w:rPr>
          <w:rFonts w:ascii="HCR Batang" w:eastAsia="HCR Batang" w:hAnsi="HCR Batang" w:cs="HCR Batang"/>
          <w:sz w:val="30"/>
          <w:szCs w:val="30"/>
        </w:rPr>
        <w:t>석</w:t>
      </w:r>
      <w:proofErr w:type="gramEnd"/>
    </w:p>
    <w:p w:rsidR="00045FFA" w:rsidRDefault="004C5DE0">
      <w:pPr>
        <w:spacing w:before="65"/>
        <w:ind w:left="3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1)</w:t>
      </w:r>
      <w:r>
        <w:rPr>
          <w:rFonts w:ascii="Malgun Gothic" w:eastAsia="Malgun Gothic" w:hAnsi="Malgun Gothic" w:cs="Malgun Gothic"/>
          <w:spacing w:val="4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진</w:t>
      </w:r>
      <w:r>
        <w:rPr>
          <w:rFonts w:ascii="Malgun Gothic" w:eastAsia="Malgun Gothic" w:hAnsi="Malgun Gothic" w:cs="Malgun Gothic"/>
          <w:sz w:val="24"/>
          <w:szCs w:val="24"/>
        </w:rPr>
        <w:t>로</w:t>
      </w:r>
      <w:r>
        <w:rPr>
          <w:rFonts w:ascii="Malgun Gothic" w:eastAsia="Malgun Gothic" w:hAnsi="Malgun Gothic" w:cs="Malgun Gothic"/>
          <w:spacing w:val="-2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</w:rPr>
        <w:t>준비</w:t>
      </w:r>
      <w:r>
        <w:rPr>
          <w:rFonts w:ascii="Malgun Gothic" w:eastAsia="Malgun Gothic" w:hAnsi="Malgun Gothic" w:cs="Malgun Gothic"/>
          <w:w w:val="88"/>
          <w:sz w:val="24"/>
          <w:szCs w:val="24"/>
        </w:rPr>
        <w:t>도</w:t>
      </w:r>
      <w:r>
        <w:rPr>
          <w:rFonts w:ascii="Malgun Gothic" w:eastAsia="Malgun Gothic" w:hAnsi="Malgun Gothic" w:cs="Malgun Gothic"/>
          <w:spacing w:val="46"/>
          <w:w w:val="88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(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C</w:t>
      </w:r>
      <w:r>
        <w:rPr>
          <w:rFonts w:ascii="Malgun Gothic" w:eastAsia="Malgun Gothic" w:hAnsi="Malgun Gothic" w:cs="Malgun Gothic"/>
          <w:sz w:val="24"/>
          <w:szCs w:val="24"/>
        </w:rPr>
        <w:t>a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r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e</w:t>
      </w:r>
      <w:r>
        <w:rPr>
          <w:rFonts w:ascii="Malgun Gothic" w:eastAsia="Malgun Gothic" w:hAnsi="Malgun Gothic" w:cs="Malgun Gothic"/>
          <w:sz w:val="24"/>
          <w:szCs w:val="24"/>
        </w:rPr>
        <w:t>er</w:t>
      </w:r>
      <w:r>
        <w:rPr>
          <w:rFonts w:ascii="Malgun Gothic" w:eastAsia="Malgun Gothic" w:hAnsi="Malgun Gothic" w:cs="Malgun Gothic"/>
          <w:spacing w:val="30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R</w:t>
      </w:r>
      <w:r>
        <w:rPr>
          <w:rFonts w:ascii="Malgun Gothic" w:eastAsia="Malgun Gothic" w:hAnsi="Malgun Gothic" w:cs="Malgun Gothic"/>
          <w:sz w:val="24"/>
          <w:szCs w:val="24"/>
        </w:rPr>
        <w:t>e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a</w:t>
      </w:r>
      <w:r>
        <w:rPr>
          <w:rFonts w:ascii="Malgun Gothic" w:eastAsia="Malgun Gothic" w:hAnsi="Malgun Gothic" w:cs="Malgun Gothic"/>
          <w:sz w:val="24"/>
          <w:szCs w:val="24"/>
        </w:rPr>
        <w:t>d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i</w:t>
      </w:r>
      <w:r>
        <w:rPr>
          <w:rFonts w:ascii="Malgun Gothic" w:eastAsia="Malgun Gothic" w:hAnsi="Malgun Gothic" w:cs="Malgun Gothic"/>
          <w:sz w:val="24"/>
          <w:szCs w:val="24"/>
        </w:rPr>
        <w:t>ne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ss</w:t>
      </w:r>
      <w:r>
        <w:rPr>
          <w:rFonts w:ascii="Malgun Gothic" w:eastAsia="Malgun Gothic" w:hAnsi="Malgun Gothic" w:cs="Malgun Gothic"/>
          <w:sz w:val="24"/>
          <w:szCs w:val="24"/>
        </w:rPr>
        <w:t>)</w:t>
      </w:r>
    </w:p>
    <w:p w:rsidR="00045FFA" w:rsidRDefault="004C5DE0">
      <w:pPr>
        <w:spacing w:before="28" w:line="420" w:lineRule="exact"/>
        <w:ind w:left="467" w:right="52" w:hanging="350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대학생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스스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좋아하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잘하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무엇인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알고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 xml:space="preserve"> 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심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직업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충분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이해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갖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있으며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서류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접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형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에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준비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보여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줌</w:t>
      </w:r>
    </w:p>
    <w:p w:rsidR="00045FFA" w:rsidRDefault="00045FFA">
      <w:pPr>
        <w:spacing w:before="5" w:line="260" w:lineRule="exact"/>
        <w:rPr>
          <w:sz w:val="26"/>
          <w:szCs w:val="26"/>
          <w:lang w:eastAsia="ko-KR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235"/>
        <w:gridCol w:w="806"/>
        <w:gridCol w:w="803"/>
        <w:gridCol w:w="803"/>
        <w:gridCol w:w="806"/>
        <w:gridCol w:w="803"/>
        <w:gridCol w:w="806"/>
        <w:gridCol w:w="803"/>
        <w:gridCol w:w="803"/>
        <w:gridCol w:w="806"/>
        <w:gridCol w:w="803"/>
        <w:gridCol w:w="806"/>
        <w:gridCol w:w="803"/>
        <w:gridCol w:w="806"/>
        <w:gridCol w:w="801"/>
      </w:tblGrid>
      <w:tr w:rsidR="00045FFA">
        <w:trPr>
          <w:trHeight w:hRule="exact" w:val="533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인문</w:t>
            </w:r>
          </w:p>
          <w:p w:rsidR="00045FFA" w:rsidRDefault="004C5DE0">
            <w:pPr>
              <w:spacing w:line="260" w:lineRule="exact"/>
              <w:ind w:left="446" w:right="44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사회</w:t>
            </w:r>
          </w:p>
          <w:p w:rsidR="00045FFA" w:rsidRDefault="004C5DE0">
            <w:pPr>
              <w:spacing w:line="260" w:lineRule="exact"/>
              <w:ind w:left="383" w:right="3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교육</w:t>
            </w:r>
          </w:p>
          <w:p w:rsidR="00045FFA" w:rsidRDefault="004C5DE0">
            <w:pPr>
              <w:spacing w:line="260" w:lineRule="exact"/>
              <w:ind w:left="443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공학</w:t>
            </w:r>
          </w:p>
          <w:p w:rsidR="00045FFA" w:rsidRDefault="004C5DE0">
            <w:pPr>
              <w:spacing w:line="260" w:lineRule="exact"/>
              <w:ind w:left="383" w:right="38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자</w:t>
            </w:r>
            <w:r>
              <w:rPr>
                <w:rFonts w:ascii="Malgun Gothic" w:eastAsia="Malgun Gothic" w:hAnsi="Malgun Gothic" w:cs="Malgun Gothic"/>
                <w:w w:val="93"/>
              </w:rPr>
              <w:t>연</w:t>
            </w:r>
          </w:p>
          <w:p w:rsidR="00045FFA" w:rsidRDefault="004C5DE0">
            <w:pPr>
              <w:spacing w:line="260" w:lineRule="exact"/>
              <w:ind w:left="446" w:right="44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의</w:t>
            </w:r>
            <w:r>
              <w:rPr>
                <w:rFonts w:ascii="Malgun Gothic" w:eastAsia="Malgun Gothic" w:hAnsi="Malgun Gothic" w:cs="Malgun Gothic"/>
                <w:w w:val="93"/>
              </w:rPr>
              <w:t>약</w:t>
            </w:r>
          </w:p>
          <w:p w:rsidR="00045FFA" w:rsidRDefault="004C5DE0">
            <w:pPr>
              <w:spacing w:line="260" w:lineRule="exact"/>
              <w:ind w:left="506" w:right="50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17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>체능</w:t>
            </w:r>
          </w:p>
          <w:p w:rsidR="00045FFA" w:rsidRDefault="004C5DE0">
            <w:pPr>
              <w:spacing w:line="260" w:lineRule="exact"/>
              <w:ind w:left="47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7"/>
        </w:trPr>
        <w:tc>
          <w:tcPr>
            <w:tcW w:w="2692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8" w:line="240" w:lineRule="exact"/>
              <w:rPr>
                <w:sz w:val="24"/>
                <w:szCs w:val="24"/>
              </w:rPr>
            </w:pPr>
          </w:p>
          <w:p w:rsidR="00045FFA" w:rsidRDefault="004C5DE0">
            <w:pPr>
              <w:ind w:left="209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진로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</w:rPr>
              <w:t>준</w:t>
            </w:r>
            <w:r>
              <w:rPr>
                <w:rFonts w:ascii="HCR Batang" w:eastAsia="HCR Batang" w:hAnsi="HCR Batang" w:cs="HCR Batang"/>
              </w:rPr>
              <w:t>비도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</w:tbl>
    <w:p w:rsidR="00045FFA" w:rsidRDefault="00045FFA">
      <w:pPr>
        <w:spacing w:before="7" w:line="100" w:lineRule="exact"/>
        <w:rPr>
          <w:sz w:val="10"/>
          <w:szCs w:val="10"/>
        </w:rPr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>2)</w:t>
      </w:r>
      <w:r>
        <w:rPr>
          <w:rFonts w:ascii="Malgun Gothic" w:eastAsia="Malgun Gothic" w:hAnsi="Malgun Gothic" w:cs="Malgun Gothic"/>
          <w:spacing w:val="46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대</w:t>
      </w:r>
      <w:r>
        <w:rPr>
          <w:rFonts w:ascii="Malgun Gothic" w:eastAsia="Malgun Gothic" w:hAnsi="Malgun Gothic" w:cs="Malgun Gothic"/>
          <w:sz w:val="24"/>
          <w:szCs w:val="24"/>
        </w:rPr>
        <w:t>학</w:t>
      </w:r>
      <w:r>
        <w:rPr>
          <w:rFonts w:ascii="Malgun Gothic" w:eastAsia="Malgun Gothic" w:hAnsi="Malgun Gothic" w:cs="Malgun Gothic"/>
          <w:spacing w:val="-2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몰</w:t>
      </w:r>
      <w:r>
        <w:rPr>
          <w:rFonts w:ascii="Malgun Gothic" w:eastAsia="Malgun Gothic" w:hAnsi="Malgun Gothic" w:cs="Malgun Gothic"/>
          <w:sz w:val="24"/>
          <w:szCs w:val="24"/>
        </w:rPr>
        <w:t>입</w:t>
      </w:r>
      <w:r>
        <w:rPr>
          <w:rFonts w:ascii="Malgun Gothic" w:eastAsia="Malgun Gothic" w:hAnsi="Malgun Gothic" w:cs="Malgun Gothic"/>
          <w:spacing w:val="-24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(</w:t>
      </w:r>
      <w:r>
        <w:rPr>
          <w:rFonts w:ascii="Malgun Gothic" w:eastAsia="Malgun Gothic" w:hAnsi="Malgun Gothic" w:cs="Malgun Gothic"/>
          <w:sz w:val="24"/>
          <w:szCs w:val="24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n</w:t>
      </w:r>
      <w:r>
        <w:rPr>
          <w:rFonts w:ascii="Malgun Gothic" w:eastAsia="Malgun Gothic" w:hAnsi="Malgun Gothic" w:cs="Malgun Gothic"/>
          <w:spacing w:val="-1"/>
          <w:sz w:val="24"/>
          <w:szCs w:val="24"/>
        </w:rPr>
        <w:t>s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u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on</w:t>
      </w:r>
      <w:r>
        <w:rPr>
          <w:rFonts w:ascii="Malgun Gothic" w:eastAsia="Malgun Gothic" w:hAnsi="Malgun Gothic" w:cs="Malgun Gothic"/>
          <w:sz w:val="24"/>
          <w:szCs w:val="24"/>
        </w:rPr>
        <w:t>al</w:t>
      </w:r>
      <w:r>
        <w:rPr>
          <w:rFonts w:ascii="Malgun Gothic" w:eastAsia="Malgun Gothic" w:hAnsi="Malgun Gothic" w:cs="Malgun Gothic"/>
          <w:spacing w:val="7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C</w:t>
      </w:r>
      <w:r>
        <w:rPr>
          <w:rFonts w:ascii="Malgun Gothic" w:eastAsia="Malgun Gothic" w:hAnsi="Malgun Gothic" w:cs="Malgun Gothic"/>
          <w:sz w:val="24"/>
          <w:szCs w:val="24"/>
        </w:rPr>
        <w:t>o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mm</w:t>
      </w:r>
      <w:r>
        <w:rPr>
          <w:rFonts w:ascii="Malgun Gothic" w:eastAsia="Malgun Gothic" w:hAnsi="Malgun Gothic" w:cs="Malgun Gothic"/>
          <w:sz w:val="24"/>
          <w:szCs w:val="24"/>
        </w:rPr>
        <w:t>i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tm</w:t>
      </w:r>
      <w:r>
        <w:rPr>
          <w:rFonts w:ascii="Malgun Gothic" w:eastAsia="Malgun Gothic" w:hAnsi="Malgun Gothic" w:cs="Malgun Gothic"/>
          <w:spacing w:val="-3"/>
          <w:sz w:val="24"/>
          <w:szCs w:val="24"/>
        </w:rPr>
        <w:t>e</w:t>
      </w:r>
      <w:r>
        <w:rPr>
          <w:rFonts w:ascii="Malgun Gothic" w:eastAsia="Malgun Gothic" w:hAnsi="Malgun Gothic" w:cs="Malgun Gothic"/>
          <w:sz w:val="24"/>
          <w:szCs w:val="24"/>
        </w:rPr>
        <w:t>n</w:t>
      </w:r>
      <w:r>
        <w:rPr>
          <w:rFonts w:ascii="Malgun Gothic" w:eastAsia="Malgun Gothic" w:hAnsi="Malgun Gothic" w:cs="Malgun Gothic"/>
          <w:spacing w:val="-2"/>
          <w:sz w:val="24"/>
          <w:szCs w:val="24"/>
        </w:rPr>
        <w:t>t</w:t>
      </w:r>
      <w:r>
        <w:rPr>
          <w:rFonts w:ascii="Malgun Gothic" w:eastAsia="Malgun Gothic" w:hAnsi="Malgun Gothic" w:cs="Malgun Gothic"/>
          <w:sz w:val="24"/>
          <w:szCs w:val="24"/>
        </w:rPr>
        <w:t>)</w:t>
      </w:r>
    </w:p>
    <w:p w:rsidR="00045FFA" w:rsidRDefault="004C5DE0">
      <w:pPr>
        <w:spacing w:before="25" w:line="380" w:lineRule="exact"/>
        <w:ind w:left="1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대학생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5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교육철학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이해하고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자부심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만족감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소속감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갖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있으며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선택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확신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8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갖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상태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8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의미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함</w:t>
      </w:r>
    </w:p>
    <w:p w:rsidR="00045FFA" w:rsidRDefault="00045FFA">
      <w:pPr>
        <w:spacing w:before="5" w:line="200" w:lineRule="exact"/>
        <w:rPr>
          <w:lang w:eastAsia="ko-KR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235"/>
        <w:gridCol w:w="806"/>
        <w:gridCol w:w="803"/>
        <w:gridCol w:w="803"/>
        <w:gridCol w:w="806"/>
        <w:gridCol w:w="803"/>
        <w:gridCol w:w="806"/>
        <w:gridCol w:w="803"/>
        <w:gridCol w:w="803"/>
        <w:gridCol w:w="806"/>
        <w:gridCol w:w="803"/>
        <w:gridCol w:w="806"/>
        <w:gridCol w:w="803"/>
        <w:gridCol w:w="806"/>
        <w:gridCol w:w="801"/>
      </w:tblGrid>
      <w:tr w:rsidR="00045FFA">
        <w:trPr>
          <w:trHeight w:hRule="exact" w:val="533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인문</w:t>
            </w:r>
          </w:p>
          <w:p w:rsidR="00045FFA" w:rsidRDefault="004C5DE0">
            <w:pPr>
              <w:spacing w:line="260" w:lineRule="exact"/>
              <w:ind w:left="446" w:right="44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사회</w:t>
            </w:r>
          </w:p>
          <w:p w:rsidR="00045FFA" w:rsidRDefault="004C5DE0">
            <w:pPr>
              <w:spacing w:line="260" w:lineRule="exact"/>
              <w:ind w:left="383" w:right="38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8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교육</w:t>
            </w:r>
          </w:p>
          <w:p w:rsidR="00045FFA" w:rsidRDefault="004C5DE0">
            <w:pPr>
              <w:spacing w:line="260" w:lineRule="exact"/>
              <w:ind w:left="443" w:right="44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>공학</w:t>
            </w:r>
          </w:p>
          <w:p w:rsidR="00045FFA" w:rsidRDefault="004C5DE0">
            <w:pPr>
              <w:spacing w:line="260" w:lineRule="exact"/>
              <w:ind w:left="383" w:right="383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자</w:t>
            </w:r>
            <w:r>
              <w:rPr>
                <w:rFonts w:ascii="Malgun Gothic" w:eastAsia="Malgun Gothic" w:hAnsi="Malgun Gothic" w:cs="Malgun Gothic"/>
                <w:w w:val="93"/>
              </w:rPr>
              <w:t>연</w:t>
            </w:r>
          </w:p>
          <w:p w:rsidR="00045FFA" w:rsidRDefault="004C5DE0">
            <w:pPr>
              <w:spacing w:line="260" w:lineRule="exact"/>
              <w:ind w:left="446" w:right="44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78" w:right="578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의</w:t>
            </w:r>
            <w:r>
              <w:rPr>
                <w:rFonts w:ascii="Malgun Gothic" w:eastAsia="Malgun Gothic" w:hAnsi="Malgun Gothic" w:cs="Malgun Gothic"/>
                <w:w w:val="93"/>
              </w:rPr>
              <w:t>약</w:t>
            </w:r>
          </w:p>
          <w:p w:rsidR="00045FFA" w:rsidRDefault="004C5DE0">
            <w:pPr>
              <w:spacing w:line="260" w:lineRule="exact"/>
              <w:ind w:left="506" w:right="505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40" w:lineRule="exact"/>
              <w:ind w:left="517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>체능</w:t>
            </w:r>
          </w:p>
          <w:p w:rsidR="00045FFA" w:rsidRDefault="004C5DE0">
            <w:pPr>
              <w:spacing w:line="260" w:lineRule="exact"/>
              <w:ind w:left="47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692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line="200" w:lineRule="exact"/>
            </w:pPr>
          </w:p>
          <w:p w:rsidR="00045FFA" w:rsidRDefault="00045FFA">
            <w:pPr>
              <w:spacing w:before="1" w:line="260" w:lineRule="exact"/>
              <w:rPr>
                <w:sz w:val="26"/>
                <w:szCs w:val="26"/>
              </w:rPr>
            </w:pPr>
          </w:p>
          <w:p w:rsidR="00045FFA" w:rsidRDefault="004C5DE0">
            <w:pPr>
              <w:ind w:left="302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</w:rPr>
              <w:t>대</w:t>
            </w:r>
            <w:r>
              <w:rPr>
                <w:rFonts w:ascii="HCR Batang" w:eastAsia="HCR Batang" w:hAnsi="HCR Batang" w:cs="HCR Batang"/>
              </w:rPr>
              <w:t>학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</w:rPr>
              <w:t>몰입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7" w:line="240" w:lineRule="exact"/>
        <w:rPr>
          <w:sz w:val="24"/>
          <w:szCs w:val="24"/>
        </w:rPr>
      </w:pPr>
    </w:p>
    <w:p w:rsidR="00045FFA" w:rsidRDefault="004C5DE0">
      <w:pPr>
        <w:spacing w:line="260" w:lineRule="exact"/>
        <w:ind w:left="6773" w:right="677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3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2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3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sz w:val="24"/>
          <w:szCs w:val="24"/>
          <w:lang w:eastAsia="ko-KR"/>
        </w:rPr>
        <w:t>3)</w:t>
      </w:r>
      <w:r>
        <w:rPr>
          <w:rFonts w:ascii="Malgun Gothic" w:eastAsia="Malgun Gothic" w:hAnsi="Malgun Gothic" w:cs="Malgun Gothic"/>
          <w:spacing w:val="46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대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학</w:t>
      </w:r>
      <w:r>
        <w:rPr>
          <w:rFonts w:ascii="Malgun Gothic" w:eastAsia="Malgun Gothic" w:hAnsi="Malgun Gothic" w:cs="Malgun Gothic"/>
          <w:spacing w:val="-2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w w:val="88"/>
          <w:sz w:val="24"/>
          <w:szCs w:val="24"/>
          <w:lang w:eastAsia="ko-KR"/>
        </w:rPr>
        <w:t>생활</w:t>
      </w:r>
      <w:r>
        <w:rPr>
          <w:rFonts w:ascii="Malgun Gothic" w:eastAsia="Malgun Gothic" w:hAnsi="Malgun Gothic" w:cs="Malgun Gothic"/>
          <w:w w:val="88"/>
          <w:sz w:val="24"/>
          <w:szCs w:val="24"/>
          <w:lang w:eastAsia="ko-KR"/>
        </w:rPr>
        <w:t>을</w:t>
      </w:r>
      <w:r>
        <w:rPr>
          <w:rFonts w:ascii="Malgun Gothic" w:eastAsia="Malgun Gothic" w:hAnsi="Malgun Gothic" w:cs="Malgun Gothic"/>
          <w:spacing w:val="46"/>
          <w:w w:val="88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통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해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얻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은</w:t>
      </w:r>
      <w:r>
        <w:rPr>
          <w:rFonts w:ascii="Malgun Gothic" w:eastAsia="Malgun Gothic" w:hAnsi="Malgun Gothic" w:cs="Malgun Gothic"/>
          <w:spacing w:val="-27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교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육</w:t>
      </w:r>
      <w:r>
        <w:rPr>
          <w:rFonts w:ascii="Malgun Gothic" w:eastAsia="Malgun Gothic" w:hAnsi="Malgun Gothic" w:cs="Malgun Gothic"/>
          <w:spacing w:val="-24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sz w:val="24"/>
          <w:szCs w:val="24"/>
          <w:lang w:eastAsia="ko-KR"/>
        </w:rPr>
        <w:t>성</w:t>
      </w:r>
      <w:r>
        <w:rPr>
          <w:rFonts w:ascii="Malgun Gothic" w:eastAsia="Malgun Gothic" w:hAnsi="Malgun Gothic" w:cs="Malgun Gothic"/>
          <w:sz w:val="24"/>
          <w:szCs w:val="24"/>
          <w:lang w:eastAsia="ko-KR"/>
        </w:rPr>
        <w:t>과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7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380" w:lineRule="exact"/>
        <w:ind w:left="11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대학에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53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이루어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8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생활경험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8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통하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각</w:t>
      </w:r>
      <w:r>
        <w:rPr>
          <w:rFonts w:ascii="HCR Batang" w:eastAsia="HCR Batang" w:hAnsi="HCR Batang" w:cs="HCR Batang"/>
          <w:spacing w:val="19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분야별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6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얼마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1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position w:val="-3"/>
          <w:sz w:val="24"/>
          <w:szCs w:val="24"/>
          <w:lang w:eastAsia="ko-KR"/>
        </w:rPr>
        <w:t>성취하였는지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60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3"/>
          <w:sz w:val="24"/>
          <w:szCs w:val="24"/>
          <w:lang w:eastAsia="ko-KR"/>
        </w:rPr>
        <w:t>보여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줌</w:t>
      </w:r>
    </w:p>
    <w:p w:rsidR="00045FFA" w:rsidRDefault="00045FFA">
      <w:pPr>
        <w:spacing w:before="3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tbl>
      <w:tblPr>
        <w:tblW w:w="0" w:type="auto"/>
        <w:tblInd w:w="1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1239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6"/>
      </w:tblGrid>
      <w:tr w:rsidR="00045FFA">
        <w:trPr>
          <w:trHeight w:hRule="exact" w:val="590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>
            <w:pPr>
              <w:rPr>
                <w:lang w:eastAsia="ko-KR"/>
              </w:rPr>
            </w:pP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23" w:right="371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23" w:right="371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자연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520" w:right="51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 xml:space="preserve">의약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35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 xml:space="preserve">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704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7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60" w:right="8" w:firstLine="295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료하고 </w:t>
            </w:r>
            <w:r>
              <w:rPr>
                <w:rFonts w:ascii="HCR Batang" w:eastAsia="HCR Batang" w:hAnsi="HCR Batang" w:cs="HCR Batang"/>
                <w:spacing w:val="-32"/>
                <w:w w:val="95"/>
                <w:lang w:eastAsia="ko-KR"/>
              </w:rPr>
              <w:t>효과적으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6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4"/>
                <w:lang w:eastAsia="ko-KR"/>
              </w:rPr>
              <w:t>글쓰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7" w:line="180" w:lineRule="exact"/>
              <w:rPr>
                <w:sz w:val="18"/>
                <w:szCs w:val="18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60" w:right="8" w:firstLine="295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lang w:eastAsia="ko-KR"/>
              </w:rPr>
              <w:t xml:space="preserve">확하고 </w:t>
            </w:r>
            <w:r>
              <w:rPr>
                <w:rFonts w:ascii="HCR Batang" w:eastAsia="HCR Batang" w:hAnsi="HCR Batang" w:cs="HCR Batang"/>
                <w:spacing w:val="-32"/>
                <w:w w:val="95"/>
                <w:lang w:eastAsia="ko-KR"/>
              </w:rPr>
              <w:t>효과적으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로</w:t>
            </w:r>
            <w:r>
              <w:rPr>
                <w:rFonts w:ascii="HCR Batang" w:eastAsia="HCR Batang" w:hAnsi="HCR Batang" w:cs="HCR Batang"/>
                <w:spacing w:val="-6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4"/>
                <w:lang w:eastAsia="ko-KR"/>
              </w:rPr>
              <w:t>말하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3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90" w:lineRule="auto"/>
              <w:ind w:left="236" w:right="235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판적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고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분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석적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로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고하기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5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4" w:line="260" w:lineRule="exact"/>
        <w:rPr>
          <w:sz w:val="26"/>
          <w:szCs w:val="26"/>
        </w:rPr>
      </w:pPr>
    </w:p>
    <w:p w:rsidR="00045FFA" w:rsidRDefault="004C5DE0">
      <w:pPr>
        <w:spacing w:line="260" w:lineRule="exact"/>
        <w:ind w:left="6773" w:right="681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6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3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4" w:line="120" w:lineRule="exact"/>
        <w:rPr>
          <w:sz w:val="12"/>
          <w:szCs w:val="12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8"/>
        <w:gridCol w:w="1235"/>
        <w:gridCol w:w="806"/>
        <w:gridCol w:w="803"/>
        <w:gridCol w:w="803"/>
        <w:gridCol w:w="806"/>
        <w:gridCol w:w="803"/>
        <w:gridCol w:w="806"/>
        <w:gridCol w:w="803"/>
        <w:gridCol w:w="803"/>
        <w:gridCol w:w="806"/>
        <w:gridCol w:w="803"/>
        <w:gridCol w:w="806"/>
        <w:gridCol w:w="803"/>
        <w:gridCol w:w="806"/>
        <w:gridCol w:w="801"/>
      </w:tblGrid>
      <w:tr w:rsidR="00045FFA">
        <w:trPr>
          <w:trHeight w:hRule="exact" w:val="590"/>
        </w:trPr>
        <w:tc>
          <w:tcPr>
            <w:tcW w:w="2692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29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18" w:right="369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78" w:right="431" w:firstLine="13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18" w:right="366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29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자</w:t>
            </w:r>
            <w:r>
              <w:rPr>
                <w:rFonts w:ascii="Malgun Gothic" w:eastAsia="Malgun Gothic" w:hAnsi="Malgun Gothic" w:cs="Malgun Gothic"/>
              </w:rPr>
              <w:t xml:space="preserve">연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515" w:right="514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w w:val="93"/>
              </w:rPr>
              <w:t>의</w:t>
            </w:r>
            <w:r>
              <w:rPr>
                <w:rFonts w:ascii="Malgun Gothic" w:eastAsia="Malgun Gothic" w:hAnsi="Malgun Gothic" w:cs="Malgun Gothic"/>
                <w:w w:val="93"/>
              </w:rPr>
              <w:t xml:space="preserve">약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0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78" w:right="432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 xml:space="preserve">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692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36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6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5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3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1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통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수치와 </w:t>
            </w:r>
            <w:r>
              <w:rPr>
                <w:rFonts w:ascii="HCR Batang" w:eastAsia="HCR Batang" w:hAnsi="HCR Batang" w:cs="HCR Batang"/>
                <w:spacing w:val="-32"/>
                <w:w w:val="95"/>
                <w:lang w:eastAsia="ko-KR"/>
              </w:rPr>
              <w:t>정</w:t>
            </w:r>
            <w:r>
              <w:rPr>
                <w:rFonts w:ascii="HCR Batang" w:eastAsia="HCR Batang" w:hAnsi="HCR Batang" w:cs="HCR Batang"/>
                <w:spacing w:val="-34"/>
                <w:w w:val="95"/>
                <w:lang w:eastAsia="ko-KR"/>
              </w:rPr>
              <w:t>보</w:t>
            </w:r>
            <w:r>
              <w:rPr>
                <w:rFonts w:ascii="HCR Batang" w:eastAsia="HCR Batang" w:hAnsi="HCR Batang" w:cs="HCR Batang"/>
                <w:w w:val="95"/>
                <w:lang w:eastAsia="ko-KR"/>
              </w:rPr>
              <w:t>를</w:t>
            </w:r>
            <w:r>
              <w:rPr>
                <w:rFonts w:ascii="HCR Batang" w:eastAsia="HCR Batang" w:hAnsi="HCR Batang" w:cs="HCR Batang"/>
                <w:spacing w:val="-7"/>
                <w:w w:val="9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6"/>
                <w:w w:val="96"/>
                <w:lang w:eastAsia="ko-KR"/>
              </w:rPr>
              <w:t>계</w:t>
            </w:r>
            <w:r>
              <w:rPr>
                <w:rFonts w:ascii="HCR Batang" w:eastAsia="HCR Batang" w:hAnsi="HCR Batang" w:cs="HCR Batang"/>
                <w:spacing w:val="-34"/>
                <w:w w:val="96"/>
                <w:lang w:eastAsia="ko-KR"/>
              </w:rPr>
              <w:t>량적으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로 </w:t>
            </w:r>
            <w:r>
              <w:rPr>
                <w:rFonts w:ascii="HCR Batang" w:eastAsia="HCR Batang" w:hAnsi="HCR Batang" w:cs="HCR Batang"/>
                <w:lang w:eastAsia="ko-KR"/>
              </w:rPr>
              <w:t>분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석</w:t>
            </w:r>
            <w:r>
              <w:rPr>
                <w:rFonts w:ascii="HCR Batang" w:eastAsia="HCR Batang" w:hAnsi="HCR Batang" w:cs="HCR Batang"/>
                <w:lang w:eastAsia="ko-KR"/>
              </w:rPr>
              <w:t>하는</w:t>
            </w:r>
            <w:r>
              <w:rPr>
                <w:rFonts w:ascii="HCR Batang" w:eastAsia="HCR Batang" w:hAnsi="HCR Batang" w:cs="HCR Batang"/>
                <w:spacing w:val="10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능력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3" w:line="240" w:lineRule="exact"/>
              <w:rPr>
                <w:sz w:val="24"/>
                <w:szCs w:val="24"/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1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2"/>
                <w:lang w:eastAsia="ko-KR"/>
              </w:rPr>
              <w:t>미</w:t>
            </w:r>
            <w:r>
              <w:rPr>
                <w:rFonts w:ascii="HCR Batang" w:eastAsia="HCR Batang" w:hAnsi="HCR Batang" w:cs="HCR Batang"/>
                <w:lang w:eastAsia="ko-KR"/>
              </w:rPr>
              <w:t>래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lang w:eastAsia="ko-KR"/>
              </w:rPr>
              <w:t>희</w:t>
            </w:r>
            <w:r>
              <w:rPr>
                <w:rFonts w:ascii="HCR Batang" w:eastAsia="HCR Batang" w:hAnsi="HCR Batang" w:cs="HCR Batang"/>
                <w:lang w:eastAsia="ko-KR"/>
              </w:rPr>
              <w:t>망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w w:val="96"/>
                <w:lang w:eastAsia="ko-KR"/>
              </w:rPr>
              <w:t>직</w:t>
            </w:r>
            <w:r>
              <w:rPr>
                <w:rFonts w:ascii="HCR Batang" w:eastAsia="HCR Batang" w:hAnsi="HCR Batang" w:cs="HCR Batang"/>
                <w:spacing w:val="-24"/>
                <w:w w:val="96"/>
                <w:lang w:eastAsia="ko-KR"/>
              </w:rPr>
              <w:t>업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과 </w:t>
            </w:r>
            <w:r>
              <w:rPr>
                <w:rFonts w:ascii="HCR Batang" w:eastAsia="HCR Batang" w:hAnsi="HCR Batang" w:cs="HCR Batang"/>
                <w:spacing w:val="-10"/>
                <w:lang w:eastAsia="ko-KR"/>
              </w:rPr>
              <w:t>관</w:t>
            </w:r>
            <w:r>
              <w:rPr>
                <w:rFonts w:ascii="HCR Batang" w:eastAsia="HCR Batang" w:hAnsi="HCR Batang" w:cs="HCR Batang"/>
                <w:spacing w:val="-7"/>
                <w:lang w:eastAsia="ko-KR"/>
              </w:rPr>
              <w:t>련</w:t>
            </w:r>
            <w:r>
              <w:rPr>
                <w:rFonts w:ascii="HCR Batang" w:eastAsia="HCR Batang" w:hAnsi="HCR Batang" w:cs="HCR Batang"/>
                <w:lang w:eastAsia="ko-KR"/>
              </w:rPr>
              <w:t>된</w:t>
            </w:r>
            <w:r>
              <w:rPr>
                <w:rFonts w:ascii="HCR Batang" w:eastAsia="HCR Batang" w:hAnsi="HCR Batang" w:cs="HCR Batang"/>
                <w:spacing w:val="-14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7"/>
                <w:w w:val="96"/>
                <w:lang w:eastAsia="ko-KR"/>
              </w:rPr>
              <w:t>지</w:t>
            </w:r>
            <w:r>
              <w:rPr>
                <w:rFonts w:ascii="HCR Batang" w:eastAsia="HCR Batang" w:hAnsi="HCR Batang" w:cs="HCR Batang"/>
                <w:spacing w:val="-10"/>
                <w:w w:val="96"/>
                <w:lang w:eastAsia="ko-KR"/>
              </w:rPr>
              <w:t>식</w:t>
            </w:r>
            <w:r>
              <w:rPr>
                <w:rFonts w:ascii="HCR Batang" w:eastAsia="HCR Batang" w:hAnsi="HCR Batang" w:cs="HCR Batang"/>
                <w:spacing w:val="-7"/>
                <w:w w:val="96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나 </w:t>
            </w:r>
            <w:r>
              <w:rPr>
                <w:rFonts w:ascii="HCR Batang" w:eastAsia="HCR Batang" w:hAnsi="HCR Batang" w:cs="HCR Batang"/>
                <w:lang w:eastAsia="ko-KR"/>
              </w:rPr>
              <w:t>기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술</w:t>
            </w:r>
            <w:r>
              <w:rPr>
                <w:rFonts w:ascii="HCR Batang" w:eastAsia="HCR Batang" w:hAnsi="HCR Batang" w:cs="HCR Batang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습득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1" w:line="120" w:lineRule="exact"/>
              <w:rPr>
                <w:sz w:val="12"/>
                <w:szCs w:val="12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1" w:hanging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2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lang w:eastAsia="ko-KR"/>
              </w:rPr>
              <w:t>른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spacing w:val="-24"/>
                <w:lang w:eastAsia="ko-KR"/>
              </w:rPr>
              <w:t>람</w:t>
            </w:r>
            <w:r>
              <w:rPr>
                <w:rFonts w:ascii="HCR Batang" w:eastAsia="HCR Batang" w:hAnsi="HCR Batang" w:cs="HCR Batang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spacing w:val="-2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4"/>
                <w:w w:val="96"/>
                <w:lang w:eastAsia="ko-KR"/>
              </w:rPr>
              <w:t>함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께 효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과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적으로 협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동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하여 일</w:t>
            </w: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할</w:t>
            </w: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수</w:t>
            </w: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8"/>
                <w:w w:val="96"/>
                <w:lang w:eastAsia="ko-KR"/>
              </w:rPr>
              <w:t>있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는</w:t>
            </w:r>
            <w:r>
              <w:rPr>
                <w:rFonts w:ascii="HCR Batang" w:eastAsia="HCR Batang" w:hAnsi="HCR Batang" w:cs="HCR Batang"/>
                <w:spacing w:val="-29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8"/>
                <w:w w:val="96"/>
                <w:lang w:eastAsia="ko-KR"/>
              </w:rPr>
              <w:t>역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량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8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8" w:line="100" w:lineRule="exact"/>
              <w:rPr>
                <w:sz w:val="11"/>
                <w:szCs w:val="11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90" w:right="89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lang w:eastAsia="ko-KR"/>
              </w:rPr>
              <w:t>나의</w:t>
            </w:r>
            <w:r>
              <w:rPr>
                <w:rFonts w:ascii="HCR Batang" w:eastAsia="HCR Batang" w:hAnsi="HCR Batang" w:cs="HCR Batang"/>
                <w:spacing w:val="25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치관과 윤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리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관을 형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성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하고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명</w:t>
            </w:r>
            <w:r>
              <w:rPr>
                <w:rFonts w:ascii="HCR Batang" w:eastAsia="HCR Batang" w:hAnsi="HCR Batang" w:cs="HCR Batang"/>
                <w:lang w:eastAsia="ko-KR"/>
              </w:rPr>
              <w:t>확히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함</w:t>
            </w:r>
          </w:p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33" w:right="333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5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</w:tr>
      <w:tr w:rsidR="00045FFA">
        <w:trPr>
          <w:trHeight w:hRule="exact" w:val="355"/>
        </w:trPr>
        <w:tc>
          <w:tcPr>
            <w:tcW w:w="1458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position w:val="-1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0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28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</w:tr>
      <w:tr w:rsidR="00045FFA">
        <w:trPr>
          <w:trHeight w:hRule="exact" w:val="353"/>
        </w:trPr>
        <w:tc>
          <w:tcPr>
            <w:tcW w:w="1458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391" w:right="391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96"/>
                <w:position w:val="-1"/>
              </w:rPr>
              <w:t>전</w:t>
            </w:r>
            <w:r>
              <w:rPr>
                <w:rFonts w:ascii="HCR Batang" w:eastAsia="HCR Batang" w:hAnsi="HCR Batang" w:cs="HCR Batang"/>
                <w:w w:val="96"/>
                <w:position w:val="-1"/>
              </w:rPr>
              <w:t>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3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7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4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6</w:t>
            </w:r>
          </w:p>
        </w:tc>
        <w:tc>
          <w:tcPr>
            <w:tcW w:w="8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17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28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2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280" w:lineRule="exact"/>
              <w:ind w:left="123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1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1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1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1"/>
              </w:rPr>
              <w:t>1</w:t>
            </w:r>
          </w:p>
        </w:tc>
      </w:tr>
    </w:tbl>
    <w:p w:rsidR="00045FFA" w:rsidRDefault="00045FFA">
      <w:pPr>
        <w:spacing w:before="3" w:line="180" w:lineRule="exact"/>
        <w:rPr>
          <w:sz w:val="19"/>
          <w:szCs w:val="19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6733" w:right="675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320" w:bottom="280" w:left="13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4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4" w:line="120" w:lineRule="exact"/>
        <w:rPr>
          <w:sz w:val="12"/>
          <w:szCs w:val="12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1239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8"/>
        <w:gridCol w:w="808"/>
        <w:gridCol w:w="808"/>
        <w:gridCol w:w="806"/>
        <w:gridCol w:w="806"/>
      </w:tblGrid>
      <w:tr w:rsidR="00045FFA">
        <w:trPr>
          <w:trHeight w:hRule="exact" w:val="590"/>
        </w:trPr>
        <w:tc>
          <w:tcPr>
            <w:tcW w:w="2704" w:type="dxa"/>
            <w:gridSpan w:val="2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인문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8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23" w:right="371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사회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1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85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교육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4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23" w:right="371" w:firstLine="194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공학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3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11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3" w:right="431" w:firstLine="132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</w:rPr>
              <w:t xml:space="preserve">자연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0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520" w:right="51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93"/>
              </w:rPr>
              <w:t xml:space="preserve">의약 </w:t>
            </w:r>
            <w:r>
              <w:rPr>
                <w:rFonts w:ascii="Malgun Gothic" w:eastAsia="Malgun Gothic" w:hAnsi="Malgun Gothic" w:cs="Malgun Gothic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2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-1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7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  <w:tc>
          <w:tcPr>
            <w:tcW w:w="161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185" w:lineRule="auto"/>
              <w:ind w:left="481" w:right="435" w:firstLine="38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</w:rPr>
              <w:t>예</w:t>
            </w:r>
            <w:r>
              <w:rPr>
                <w:rFonts w:ascii="Malgun Gothic" w:eastAsia="Malgun Gothic" w:hAnsi="Malgun Gothic" w:cs="Malgun Gothic"/>
              </w:rPr>
              <w:t xml:space="preserve">체능 </w:t>
            </w:r>
            <w:r>
              <w:rPr>
                <w:rFonts w:ascii="Malgun Gothic" w:eastAsia="Malgun Gothic" w:hAnsi="Malgun Gothic" w:cs="Malgun Gothic"/>
                <w:spacing w:val="2"/>
                <w:w w:val="118"/>
              </w:rPr>
              <w:t>(</w:t>
            </w:r>
            <w:r>
              <w:rPr>
                <w:rFonts w:ascii="Malgun Gothic" w:eastAsia="Malgun Gothic" w:hAnsi="Malgun Gothic" w:cs="Malgun Gothic"/>
                <w:spacing w:val="-1"/>
                <w:w w:val="104"/>
              </w:rPr>
              <w:t>n</w:t>
            </w:r>
            <w:r>
              <w:rPr>
                <w:rFonts w:ascii="Malgun Gothic" w:eastAsia="Malgun Gothic" w:hAnsi="Malgun Gothic" w:cs="Malgun Gothic"/>
                <w:spacing w:val="2"/>
                <w:w w:val="92"/>
              </w:rPr>
              <w:t>=</w:t>
            </w:r>
            <w:r>
              <w:rPr>
                <w:rFonts w:ascii="Malgun Gothic" w:eastAsia="Malgun Gothic" w:hAnsi="Malgun Gothic" w:cs="Malgun Gothic"/>
                <w:spacing w:val="2"/>
                <w:w w:val="109"/>
              </w:rPr>
              <w:t>2</w:t>
            </w:r>
            <w:r>
              <w:rPr>
                <w:rFonts w:ascii="Malgun Gothic" w:eastAsia="Malgun Gothic" w:hAnsi="Malgun Gothic" w:cs="Malgun Gothic"/>
                <w:spacing w:val="-1"/>
                <w:w w:val="109"/>
              </w:rPr>
              <w:t>6</w:t>
            </w:r>
            <w:r>
              <w:rPr>
                <w:rFonts w:ascii="Malgun Gothic" w:eastAsia="Malgun Gothic" w:hAnsi="Malgun Gothic" w:cs="Malgun Gothic"/>
                <w:w w:val="118"/>
              </w:rPr>
              <w:t>)</w:t>
            </w:r>
          </w:p>
        </w:tc>
      </w:tr>
      <w:tr w:rsidR="00045FFA">
        <w:trPr>
          <w:trHeight w:hRule="exact" w:val="305"/>
        </w:trPr>
        <w:tc>
          <w:tcPr>
            <w:tcW w:w="2704" w:type="dxa"/>
            <w:gridSpan w:val="2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045FFA"/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40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-1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7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39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68" w:right="267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w w:val="105"/>
                <w:position w:val="-1"/>
              </w:rPr>
              <w:t>M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D8D8D8"/>
          </w:tcPr>
          <w:p w:rsidR="00045FFA" w:rsidRDefault="004C5DE0">
            <w:pPr>
              <w:spacing w:line="260" w:lineRule="exact"/>
              <w:ind w:left="237" w:right="240"/>
              <w:jc w:val="center"/>
              <w:rPr>
                <w:rFonts w:ascii="Malgun Gothic" w:eastAsia="Malgun Gothic" w:hAnsi="Malgun Gothic" w:cs="Malgun Gothic"/>
              </w:rPr>
            </w:pPr>
            <w:r>
              <w:rPr>
                <w:rFonts w:ascii="Malgun Gothic" w:eastAsia="Malgun Gothic" w:hAnsi="Malgun Gothic" w:cs="Malgun Gothic"/>
                <w:spacing w:val="2"/>
                <w:position w:val="-1"/>
              </w:rPr>
              <w:t>S</w:t>
            </w:r>
            <w:r>
              <w:rPr>
                <w:rFonts w:ascii="Malgun Gothic" w:eastAsia="Malgun Gothic" w:hAnsi="Malgun Gothic" w:cs="Malgun Gothic"/>
                <w:position w:val="-1"/>
              </w:rPr>
              <w:t>D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19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3" w:hanging="3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다</w:t>
            </w:r>
            <w:r>
              <w:rPr>
                <w:rFonts w:ascii="HCR Batang" w:eastAsia="HCR Batang" w:hAnsi="HCR Batang" w:cs="HCR Batang"/>
                <w:lang w:eastAsia="ko-KR"/>
              </w:rPr>
              <w:t>양한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배경 </w:t>
            </w:r>
            <w:r>
              <w:rPr>
                <w:rFonts w:ascii="HCR Batang" w:eastAsia="HCR Batang" w:hAnsi="HCR Batang" w:cs="HCR Batang"/>
                <w:lang w:eastAsia="ko-KR"/>
              </w:rPr>
              <w:t>(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경</w:t>
            </w:r>
            <w:r>
              <w:rPr>
                <w:rFonts w:ascii="HCR Batang" w:eastAsia="HCR Batang" w:hAnsi="HCR Batang" w:cs="HCR Batang"/>
                <w:lang w:eastAsia="ko-KR"/>
              </w:rPr>
              <w:t>제적,</w:t>
            </w:r>
            <w:r>
              <w:rPr>
                <w:rFonts w:ascii="HCR Batang" w:eastAsia="HCR Batang" w:hAnsi="HCR Batang" w:cs="HCR Batang"/>
                <w:spacing w:val="2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인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종</w:t>
            </w:r>
            <w:r>
              <w:rPr>
                <w:rFonts w:ascii="HCR Batang" w:eastAsia="HCR Batang" w:hAnsi="HCR Batang" w:cs="HCR Batang"/>
                <w:w w:val="94"/>
                <w:lang w:eastAsia="ko-KR"/>
              </w:rPr>
              <w:t xml:space="preserve">, </w:t>
            </w:r>
            <w:r>
              <w:rPr>
                <w:rFonts w:ascii="HCR Batang" w:eastAsia="HCR Batang" w:hAnsi="HCR Batang" w:cs="HCR Batang"/>
                <w:lang w:eastAsia="ko-KR"/>
              </w:rPr>
              <w:t>정치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lang w:eastAsia="ko-KR"/>
              </w:rPr>
              <w:t>,</w:t>
            </w:r>
            <w:r>
              <w:rPr>
                <w:rFonts w:ascii="HCR Batang" w:eastAsia="HCR Batang" w:hAnsi="HCR Batang" w:cs="HCR Batang"/>
                <w:spacing w:val="-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종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교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적</w:t>
            </w:r>
            <w:r>
              <w:rPr>
                <w:rFonts w:ascii="HCR Batang" w:eastAsia="HCR Batang" w:hAnsi="HCR Batang" w:cs="HCR Batang"/>
                <w:w w:val="112"/>
                <w:lang w:eastAsia="ko-KR"/>
              </w:rPr>
              <w:t xml:space="preserve">) </w:t>
            </w:r>
            <w:r>
              <w:rPr>
                <w:rFonts w:ascii="HCR Batang" w:eastAsia="HCR Batang" w:hAnsi="HCR Batang" w:cs="HCR Batang"/>
                <w:lang w:eastAsia="ko-KR"/>
              </w:rPr>
              <w:t>의</w:t>
            </w:r>
            <w:r>
              <w:rPr>
                <w:rFonts w:ascii="HCR Batang" w:eastAsia="HCR Batang" w:hAnsi="HCR Batang" w:cs="HCR Batang"/>
                <w:spacing w:val="-11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lang w:eastAsia="ko-KR"/>
              </w:rPr>
              <w:t>사</w:t>
            </w:r>
            <w:r>
              <w:rPr>
                <w:rFonts w:ascii="HCR Batang" w:eastAsia="HCR Batang" w:hAnsi="HCR Batang" w:cs="HCR Batang"/>
                <w:lang w:eastAsia="ko-KR"/>
              </w:rPr>
              <w:t>람</w:t>
            </w:r>
            <w:r>
              <w:rPr>
                <w:rFonts w:ascii="HCR Batang" w:eastAsia="HCR Batang" w:hAnsi="HCR Batang" w:cs="HCR Batang"/>
                <w:spacing w:val="-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9"/>
                <w:w w:val="96"/>
                <w:lang w:eastAsia="ko-KR"/>
              </w:rPr>
              <w:t>이</w:t>
            </w:r>
            <w:r>
              <w:rPr>
                <w:rFonts w:ascii="HCR Batang" w:eastAsia="HCR Batang" w:hAnsi="HCR Batang" w:cs="HCR Batang"/>
                <w:spacing w:val="-22"/>
                <w:w w:val="96"/>
                <w:lang w:eastAsia="ko-KR"/>
              </w:rPr>
              <w:t>해하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기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  <w:tr w:rsidR="00045FFA">
        <w:trPr>
          <w:trHeight w:hRule="exact" w:val="408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</w:tr>
      <w:tr w:rsidR="00045FFA">
        <w:trPr>
          <w:trHeight w:hRule="exact" w:val="444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2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2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</w:tr>
      <w:tr w:rsidR="00045FFA">
        <w:trPr>
          <w:trHeight w:hRule="exact" w:val="408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before="4" w:line="180" w:lineRule="exact"/>
              <w:rPr>
                <w:sz w:val="19"/>
                <w:szCs w:val="19"/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4C5DE0">
            <w:pPr>
              <w:spacing w:line="190" w:lineRule="auto"/>
              <w:ind w:left="186" w:right="187" w:firstLine="2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현실의 </w:t>
            </w:r>
            <w:r>
              <w:rPr>
                <w:rFonts w:ascii="HCR Batang" w:eastAsia="HCR Batang" w:hAnsi="HCR Batang" w:cs="HCR Batang"/>
                <w:spacing w:val="2"/>
                <w:lang w:eastAsia="ko-KR"/>
              </w:rPr>
              <w:t>복</w:t>
            </w:r>
            <w:r>
              <w:rPr>
                <w:rFonts w:ascii="HCR Batang" w:eastAsia="HCR Batang" w:hAnsi="HCR Batang" w:cs="HCR Batang"/>
                <w:lang w:eastAsia="ko-KR"/>
              </w:rPr>
              <w:t>잡한</w:t>
            </w:r>
            <w:r>
              <w:rPr>
                <w:rFonts w:ascii="HCR Batang" w:eastAsia="HCR Batang" w:hAnsi="HCR Batang" w:cs="HCR Batang"/>
                <w:spacing w:val="18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문제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결하기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8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</w:tr>
      <w:tr w:rsidR="00045FFA">
        <w:trPr>
          <w:trHeight w:hRule="exact" w:val="408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2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045FFA">
            <w:pPr>
              <w:spacing w:line="200" w:lineRule="exact"/>
              <w:rPr>
                <w:lang w:eastAsia="ko-KR"/>
              </w:rPr>
            </w:pPr>
          </w:p>
          <w:p w:rsidR="00045FFA" w:rsidRDefault="00045FFA">
            <w:pPr>
              <w:spacing w:before="2" w:line="260" w:lineRule="exact"/>
              <w:rPr>
                <w:sz w:val="26"/>
                <w:szCs w:val="26"/>
                <w:lang w:eastAsia="ko-KR"/>
              </w:rPr>
            </w:pPr>
          </w:p>
          <w:p w:rsidR="00045FFA" w:rsidRDefault="004C5DE0">
            <w:pPr>
              <w:spacing w:line="190" w:lineRule="auto"/>
              <w:ind w:left="35" w:right="33"/>
              <w:jc w:val="center"/>
              <w:rPr>
                <w:rFonts w:ascii="HCR Batang" w:eastAsia="HCR Batang" w:hAnsi="HCR Batang" w:cs="HCR Batang"/>
                <w:lang w:eastAsia="ko-KR"/>
              </w:rPr>
            </w:pPr>
            <w:r>
              <w:rPr>
                <w:rFonts w:ascii="HCR Batang" w:eastAsia="HCR Batang" w:hAnsi="HCR Batang" w:cs="HCR Batang"/>
                <w:spacing w:val="-22"/>
                <w:lang w:eastAsia="ko-KR"/>
              </w:rPr>
              <w:t>넓</w:t>
            </w:r>
            <w:r>
              <w:rPr>
                <w:rFonts w:ascii="HCR Batang" w:eastAsia="HCR Batang" w:hAnsi="HCR Batang" w:cs="HCR Batang"/>
                <w:lang w:eastAsia="ko-KR"/>
              </w:rPr>
              <w:t>은</w:t>
            </w:r>
            <w:r>
              <w:rPr>
                <w:rFonts w:ascii="HCR Batang" w:eastAsia="HCR Batang" w:hAnsi="HCR Batang" w:cs="HCR Batang"/>
                <w:spacing w:val="-16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lang w:eastAsia="ko-KR"/>
              </w:rPr>
              <w:t>안목</w:t>
            </w:r>
            <w:r>
              <w:rPr>
                <w:rFonts w:ascii="HCR Batang" w:eastAsia="HCR Batang" w:hAnsi="HCR Batang" w:cs="HCR Batang"/>
                <w:lang w:eastAsia="ko-KR"/>
              </w:rPr>
              <w:t>을</w:t>
            </w:r>
            <w:r>
              <w:rPr>
                <w:rFonts w:ascii="HCR Batang" w:eastAsia="HCR Batang" w:hAnsi="HCR Batang" w:cs="HCR Batang"/>
                <w:spacing w:val="-23"/>
                <w:lang w:eastAsia="ko-KR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22"/>
                <w:w w:val="96"/>
                <w:lang w:eastAsia="ko-KR"/>
              </w:rPr>
              <w:t>가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 xml:space="preserve">진 </w:t>
            </w:r>
            <w:r>
              <w:rPr>
                <w:rFonts w:ascii="HCR Batang" w:eastAsia="HCR Batang" w:hAnsi="HCR Batang" w:cs="HCR Batang"/>
                <w:spacing w:val="2"/>
                <w:w w:val="96"/>
                <w:lang w:eastAsia="ko-KR"/>
              </w:rPr>
              <w:t>건</w:t>
            </w:r>
            <w:r>
              <w:rPr>
                <w:rFonts w:ascii="HCR Batang" w:eastAsia="HCR Batang" w:hAnsi="HCR Batang" w:cs="HCR Batang"/>
                <w:w w:val="96"/>
                <w:lang w:eastAsia="ko-KR"/>
              </w:rPr>
              <w:t>전하고</w:t>
            </w:r>
          </w:p>
          <w:p w:rsidR="00045FFA" w:rsidRDefault="004C5DE0">
            <w:pPr>
              <w:spacing w:line="190" w:lineRule="auto"/>
              <w:ind w:left="282" w:right="280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</w:rPr>
              <w:t>교양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</w:rPr>
              <w:t xml:space="preserve">있는 </w:t>
            </w:r>
            <w:r>
              <w:rPr>
                <w:rFonts w:ascii="HCR Batang" w:eastAsia="HCR Batang" w:hAnsi="HCR Batang" w:cs="HCR Batang"/>
              </w:rPr>
              <w:t>시민</w:t>
            </w:r>
            <w:r>
              <w:rPr>
                <w:rFonts w:ascii="HCR Batang" w:eastAsia="HCR Batang" w:hAnsi="HCR Batang" w:cs="HCR Batang"/>
                <w:spacing w:val="25"/>
              </w:rPr>
              <w:t xml:space="preserve"> </w:t>
            </w:r>
            <w:r>
              <w:rPr>
                <w:rFonts w:ascii="HCR Batang" w:eastAsia="HCR Batang" w:hAnsi="HCR Batang" w:cs="HCR Batang"/>
                <w:w w:val="96"/>
              </w:rPr>
              <w:t>되기</w:t>
            </w:r>
          </w:p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35" w:right="33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7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</w:tr>
      <w:tr w:rsidR="00045FFA">
        <w:trPr>
          <w:trHeight w:hRule="exact" w:val="408"/>
        </w:trPr>
        <w:tc>
          <w:tcPr>
            <w:tcW w:w="1465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6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position w:val="-2"/>
              </w:rPr>
              <w:t>학년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6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8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</w:tr>
      <w:tr w:rsidR="00045FFA">
        <w:trPr>
          <w:trHeight w:hRule="exact" w:val="410"/>
        </w:trPr>
        <w:tc>
          <w:tcPr>
            <w:tcW w:w="1465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23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393" w:right="395"/>
              <w:jc w:val="center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w w:val="96"/>
                <w:position w:val="-2"/>
              </w:rPr>
              <w:t>전체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9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5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4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3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9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6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0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8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7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1</w:t>
            </w:r>
          </w:p>
        </w:tc>
        <w:tc>
          <w:tcPr>
            <w:tcW w:w="80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2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5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3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8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300" w:lineRule="exact"/>
              <w:ind w:left="126"/>
              <w:rPr>
                <w:rFonts w:ascii="HCR Batang" w:eastAsia="HCR Batang" w:hAnsi="HCR Batang" w:cs="HCR Batang"/>
              </w:rPr>
            </w:pP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09"/>
                <w:position w:val="-2"/>
              </w:rPr>
              <w:t>1</w:t>
            </w:r>
            <w:r>
              <w:rPr>
                <w:rFonts w:ascii="HCR Batang" w:eastAsia="HCR Batang" w:hAnsi="HCR Batang" w:cs="HCR Batang"/>
                <w:spacing w:val="2"/>
                <w:w w:val="94"/>
                <w:position w:val="-2"/>
              </w:rPr>
              <w:t>.</w:t>
            </w:r>
            <w:r>
              <w:rPr>
                <w:rFonts w:ascii="HCR Batang" w:eastAsia="HCR Batang" w:hAnsi="HCR Batang" w:cs="HCR Batang"/>
                <w:spacing w:val="2"/>
                <w:w w:val="109"/>
                <w:position w:val="-2"/>
              </w:rPr>
              <w:t>4</w:t>
            </w:r>
            <w:r>
              <w:rPr>
                <w:rFonts w:ascii="HCR Batang" w:eastAsia="HCR Batang" w:hAnsi="HCR Batang" w:cs="HCR Batang"/>
                <w:w w:val="109"/>
                <w:position w:val="-2"/>
              </w:rPr>
              <w:t>0</w:t>
            </w:r>
          </w:p>
        </w:tc>
      </w:tr>
    </w:tbl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9" w:line="260" w:lineRule="exact"/>
        <w:rPr>
          <w:sz w:val="26"/>
          <w:szCs w:val="26"/>
        </w:rPr>
      </w:pPr>
    </w:p>
    <w:p w:rsidR="00045FFA" w:rsidRDefault="004C5DE0">
      <w:pPr>
        <w:spacing w:line="260" w:lineRule="exact"/>
        <w:ind w:left="6733" w:right="681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260" w:bottom="280" w:left="13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5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5D44B4">
      <w:pPr>
        <w:spacing w:before="6" w:line="120" w:lineRule="exact"/>
        <w:rPr>
          <w:sz w:val="12"/>
          <w:szCs w:val="12"/>
        </w:rPr>
      </w:pPr>
      <w:r>
        <w:lastRenderedPageBreak/>
        <w:pict>
          <v:group id="_x0000_s3309" style="position:absolute;margin-left:73.6pt;margin-top:230.6pt;width:451.05pt;height:91.3pt;z-index:-26171;mso-position-horizontal-relative:page;mso-position-vertical-relative:page" coordorigin="1472,4612" coordsize="9021,1826">
            <v:shape id="_x0000_s3520" style="position:absolute;left:8604;top:2846;width:0;height:3572" coordorigin="8604,2846" coordsize="0,3572" path="m8604,4634r,1781e" filled="f" strokecolor="#d8d8d8" strokeweight=".79692mm">
              <v:path arrowok="t"/>
            </v:shape>
            <v:shape id="_x0000_s3519" style="position:absolute;left:8562;top:2846;width:0;height:3572" coordorigin="8562,2846" coordsize="0,3572" path="m8562,4634r,1781e" filled="f" strokecolor="#d9d9d9" strokeweight=".75458mm">
              <v:path arrowok="t"/>
            </v:shape>
            <v:shape id="_x0000_s3518" style="position:absolute;left:8520;top:2846;width:0;height:3572" coordorigin="8520,2846" coordsize="0,3572" path="m8520,4634r,1781e" filled="f" strokecolor="#d9d9d9" strokeweight=".79692mm">
              <v:path arrowok="t"/>
            </v:shape>
            <v:shape id="_x0000_s3517" style="position:absolute;left:8477;top:2846;width:0;height:3572" coordorigin="8477,2846" coordsize="0,3572" path="m8477,4634r,1781e" filled="f" strokecolor="#d9d9d9" strokeweight=".79658mm">
              <v:path arrowok="t"/>
            </v:shape>
            <v:shape id="_x0000_s3516" style="position:absolute;left:8435;top:2846;width:0;height:3572" coordorigin="8435,2846" coordsize="0,3572" path="m8435,4634r,1781e" filled="f" strokecolor="#d9d9d9" strokeweight=".75458mm">
              <v:path arrowok="t"/>
            </v:shape>
            <v:shape id="_x0000_s3515" style="position:absolute;left:8393;top:2846;width:0;height:3572" coordorigin="8393,2846" coordsize="0,3572" path="m8393,4634r,1781e" filled="f" strokecolor="#d9d9d9" strokeweight=".79692mm">
              <v:path arrowok="t"/>
            </v:shape>
            <v:shape id="_x0000_s3514" style="position:absolute;left:8350;top:2846;width:0;height:3572" coordorigin="8350,2846" coordsize="0,3572" path="m8350,4634r,1781e" filled="f" strokecolor="#d9d9d9" strokeweight=".79692mm">
              <v:path arrowok="t"/>
            </v:shape>
            <v:shape id="_x0000_s3513" style="position:absolute;left:8307;top:2846;width:0;height:3572" coordorigin="8307,2846" coordsize="0,3572" path="m8307,4634r,1781e" filled="f" strokecolor="#d9d9d9" strokeweight=".79692mm">
              <v:path arrowok="t"/>
            </v:shape>
            <v:shape id="_x0000_s3512" style="position:absolute;left:8265;top:2846;width:0;height:3572" coordorigin="8265,2846" coordsize="0,3572" path="m8265,4634r,1781e" filled="f" strokecolor="#d9d9d9" strokeweight=".75458mm">
              <v:path arrowok="t"/>
            </v:shape>
            <v:shape id="_x0000_s3511" style="position:absolute;left:8223;top:2846;width:0;height:3572" coordorigin="8223,2846" coordsize="0,3572" path="m8223,4634r,1781e" filled="f" strokecolor="#d9d9d9" strokeweight=".79692mm">
              <v:path arrowok="t"/>
            </v:shape>
            <v:shape id="_x0000_s3510" style="position:absolute;left:8180;top:2846;width:0;height:3572" coordorigin="8180,2846" coordsize="0,3572" path="m8180,4634r,1781e" filled="f" strokecolor="#d9d9d9" strokeweight=".79658mm">
              <v:path arrowok="t"/>
            </v:shape>
            <v:shape id="_x0000_s3509" style="position:absolute;left:8138;top:2846;width:0;height:3572" coordorigin="8138,2846" coordsize="0,3572" path="m8138,4634r,1781e" filled="f" strokecolor="#d9d9d9" strokeweight=".75458mm">
              <v:path arrowok="t"/>
            </v:shape>
            <v:shape id="_x0000_s3508" style="position:absolute;left:8096;top:2846;width:0;height:3572" coordorigin="8096,2846" coordsize="0,3572" path="m8096,4634r,1781e" filled="f" strokecolor="#d9d9d9" strokeweight=".79692mm">
              <v:path arrowok="t"/>
            </v:shape>
            <v:shape id="_x0000_s3507" style="position:absolute;left:8052;top:2846;width:0;height:3572" coordorigin="8052,2846" coordsize="0,3572" path="m8052,4634r,1781e" filled="f" strokecolor="#d9d9d9" strokeweight=".79692mm">
              <v:path arrowok="t"/>
            </v:shape>
            <v:shape id="_x0000_s3506" style="position:absolute;left:8010;top:2846;width:0;height:3572" coordorigin="8010,2846" coordsize="0,3572" path="m8010,4634r,1781e" filled="f" strokecolor="#d9d9d9" strokeweight=".75458mm">
              <v:path arrowok="t"/>
            </v:shape>
            <v:shape id="_x0000_s3505" style="position:absolute;left:7969;top:2846;width:0;height:3572" coordorigin="7969,2846" coordsize="0,3572" path="m7969,4634r,1781e" filled="f" strokecolor="#d9d9d9" strokeweight=".79692mm">
              <v:path arrowok="t"/>
            </v:shape>
            <v:shape id="_x0000_s3504" style="position:absolute;left:7925;top:2846;width:0;height:3572" coordorigin="7925,2846" coordsize="0,3572" path="m7925,4634r,1781e" filled="f" strokecolor="#d9d9d9" strokeweight=".79692mm">
              <v:path arrowok="t"/>
            </v:shape>
            <v:shape id="_x0000_s3503" style="position:absolute;left:7883;top:2846;width:0;height:3572" coordorigin="7883,2846" coordsize="0,3572" path="m7883,4634r,1781e" filled="f" strokecolor="#dadada" strokeweight=".75425mm">
              <v:path arrowok="t"/>
            </v:shape>
            <v:shape id="_x0000_s3502" style="position:absolute;left:7841;top:2846;width:0;height:3572" coordorigin="7841,2846" coordsize="0,3572" path="m7841,4634r,1781e" filled="f" strokecolor="#dadada" strokeweight=".79692mm">
              <v:path arrowok="t"/>
            </v:shape>
            <v:shape id="_x0000_s3501" style="position:absolute;left:7798;top:2846;width:0;height:3572" coordorigin="7798,2846" coordsize="0,3572" path="m7798,4634r,1781e" filled="f" strokecolor="#dadada" strokeweight=".79692mm">
              <v:path arrowok="t"/>
            </v:shape>
            <v:shape id="_x0000_s3500" style="position:absolute;left:7755;top:2846;width:0;height:3572" coordorigin="7755,2846" coordsize="0,3572" path="m7755,4634r,1781e" filled="f" strokecolor="#dadada" strokeweight=".79692mm">
              <v:path arrowok="t"/>
            </v:shape>
            <v:shape id="_x0000_s3499" style="position:absolute;left:7713;top:2846;width:0;height:3572" coordorigin="7713,2846" coordsize="0,3572" path="m7713,4634r,1781e" filled="f" strokecolor="#dadada" strokeweight=".75458mm">
              <v:path arrowok="t"/>
            </v:shape>
            <v:shape id="_x0000_s3498" style="position:absolute;left:7671;top:2846;width:0;height:3572" coordorigin="7671,2846" coordsize="0,3572" path="m7671,4634r,1781e" filled="f" strokecolor="#dadada" strokeweight=".79692mm">
              <v:path arrowok="t"/>
            </v:shape>
            <v:shape id="_x0000_s3497" style="position:absolute;left:7628;top:2846;width:0;height:3572" coordorigin="7628,2846" coordsize="0,3572" path="m7628,4634r,1781e" filled="f" strokecolor="#dadada" strokeweight=".79692mm">
              <v:path arrowok="t"/>
            </v:shape>
            <v:shape id="_x0000_s3496" style="position:absolute;left:7586;top:2846;width:0;height:3572" coordorigin="7586,2846" coordsize="0,3572" path="m7586,4634r,1781e" filled="f" strokecolor="#dadada" strokeweight=".75425mm">
              <v:path arrowok="t"/>
            </v:shape>
            <v:shape id="_x0000_s3495" style="position:absolute;left:7544;top:2846;width:0;height:3572" coordorigin="7544,2846" coordsize="0,3572" path="m7544,4634r,1781e" filled="f" strokecolor="#dbdbdb" strokeweight=".79692mm">
              <v:path arrowok="t"/>
            </v:shape>
            <v:shape id="_x0000_s3494" style="position:absolute;left:7501;top:2846;width:0;height:3572" coordorigin="7501,2846" coordsize="0,3572" path="m7501,4634r,1781e" filled="f" strokecolor="#dbdbdb" strokeweight=".79692mm">
              <v:path arrowok="t"/>
            </v:shape>
            <v:shape id="_x0000_s3493" style="position:absolute;left:7459;top:2846;width:0;height:3572" coordorigin="7459,2846" coordsize="0,3572" path="m7459,4634r,1781e" filled="f" strokecolor="#dbdbdb" strokeweight=".75458mm">
              <v:path arrowok="t"/>
            </v:shape>
            <v:shape id="_x0000_s3492" style="position:absolute;left:7417;top:2846;width:0;height:3572" coordorigin="7417,2846" coordsize="0,3572" path="m7417,4634r,1781e" filled="f" strokecolor="#dbdbdb" strokeweight=".79692mm">
              <v:path arrowok="t"/>
            </v:shape>
            <v:shape id="_x0000_s3491" style="position:absolute;left:7374;top:2846;width:0;height:3572" coordorigin="7374,2846" coordsize="0,3572" path="m7374,4634r,1781e" filled="f" strokecolor="#dbdbdb" strokeweight=".79692mm">
              <v:path arrowok="t"/>
            </v:shape>
            <v:shape id="_x0000_s3490" style="position:absolute;left:7330;top:2846;width:0;height:3572" coordorigin="7330,2846" coordsize="0,3572" path="m7330,4634r,1781e" filled="f" strokecolor="#dbdbdb" strokeweight=".79692mm">
              <v:path arrowok="t"/>
            </v:shape>
            <v:shape id="_x0000_s3489" style="position:absolute;left:7288;top:2846;width:0;height:3572" coordorigin="7288,2846" coordsize="0,3572" path="m7288,4634r,1781e" filled="f" strokecolor="#dbdbdb" strokeweight=".75425mm">
              <v:path arrowok="t"/>
            </v:shape>
            <v:shape id="_x0000_s3488" style="position:absolute;left:7247;top:2846;width:0;height:3572" coordorigin="7247,2846" coordsize="0,3572" path="m7247,4634r,1781e" filled="f" strokecolor="#dbdbdb" strokeweight=".79692mm">
              <v:path arrowok="t"/>
            </v:shape>
            <v:shape id="_x0000_s3487" style="position:absolute;left:7203;top:2846;width:0;height:3572" coordorigin="7203,2846" coordsize="0,3572" path="m7203,4634r,1781e" filled="f" strokecolor="#ddd" strokeweight=".79692mm">
              <v:path arrowok="t"/>
            </v:shape>
            <v:shape id="_x0000_s3486" style="position:absolute;left:7161;top:2846;width:0;height:3572" coordorigin="7161,2846" coordsize="0,3572" path="m7161,4634r,1781e" filled="f" strokecolor="#ddd" strokeweight=".75458mm">
              <v:path arrowok="t"/>
            </v:shape>
            <v:shape id="_x0000_s3485" style="position:absolute;left:7119;top:2846;width:0;height:3572" coordorigin="7119,2846" coordsize="0,3572" path="m7119,4634r,1781e" filled="f" strokecolor="#ddd" strokeweight=".79692mm">
              <v:path arrowok="t"/>
            </v:shape>
            <v:shape id="_x0000_s3484" style="position:absolute;left:7076;top:2846;width:0;height:3572" coordorigin="7076,2846" coordsize="0,3572" path="m7076,4634r,1781e" filled="f" strokecolor="#ddd" strokeweight=".79692mm">
              <v:path arrowok="t"/>
            </v:shape>
            <v:shape id="_x0000_s3483" style="position:absolute;left:7034;top:2846;width:0;height:3572" coordorigin="7034,2846" coordsize="0,3572" path="m7034,4634r,1781e" filled="f" strokecolor="#ddd" strokeweight=".75458mm">
              <v:path arrowok="t"/>
            </v:shape>
            <v:shape id="_x0000_s3482" style="position:absolute;left:6992;top:2846;width:0;height:3572" coordorigin="6992,2846" coordsize="0,3572" path="m6992,4634r,1781e" filled="f" strokecolor="#ddd" strokeweight=".79658mm">
              <v:path arrowok="t"/>
            </v:shape>
            <v:shape id="_x0000_s3481" style="position:absolute;left:6949;top:2846;width:0;height:3572" coordorigin="6949,2846" coordsize="0,3572" path="m6949,4634r,1781e" filled="f" strokecolor="#ddd" strokeweight=".79692mm">
              <v:path arrowok="t"/>
            </v:shape>
            <v:shape id="_x0000_s3480" style="position:absolute;left:6907;top:2846;width:0;height:3572" coordorigin="6907,2846" coordsize="0,3572" path="m6907,4634r,1781e" filled="f" strokecolor="#ddd" strokeweight=".75458mm">
              <v:path arrowok="t"/>
            </v:shape>
            <v:shape id="_x0000_s3479" style="position:absolute;left:6865;top:2846;width:0;height:3572" coordorigin="6865,2846" coordsize="0,3572" path="m6865,4634r,1781e" filled="f" strokecolor="#dedede" strokeweight=".79692mm">
              <v:path arrowok="t"/>
            </v:shape>
            <v:shape id="_x0000_s3478" style="position:absolute;left:6822;top:2846;width:0;height:3572" coordorigin="6822,2846" coordsize="0,3572" path="m6822,4634r,1781e" filled="f" strokecolor="#dedede" strokeweight=".79692mm">
              <v:path arrowok="t"/>
            </v:shape>
            <v:shape id="_x0000_s3477" style="position:absolute;left:6779;top:2846;width:0;height:3572" coordorigin="6779,2846" coordsize="0,3572" path="m6779,4634r,1781e" filled="f" strokecolor="#dedede" strokeweight=".79692mm">
              <v:path arrowok="t"/>
            </v:shape>
            <v:shape id="_x0000_s3476" style="position:absolute;left:6737;top:2846;width:0;height:3572" coordorigin="6737,2846" coordsize="0,3572" path="m6737,4634r,1781e" filled="f" strokecolor="#dedede" strokeweight=".75458mm">
              <v:path arrowok="t"/>
            </v:shape>
            <v:shape id="_x0000_s3475" style="position:absolute;left:6695;top:2846;width:0;height:3572" coordorigin="6695,2846" coordsize="0,3572" path="m6695,4634r,1781e" filled="f" strokecolor="#dedede" strokeweight=".79658mm">
              <v:path arrowok="t"/>
            </v:shape>
            <v:shape id="_x0000_s3474" style="position:absolute;left:6652;top:2846;width:0;height:3572" coordorigin="6652,2846" coordsize="0,3572" path="m6652,4634r,1781e" filled="f" strokecolor="#dedede" strokeweight=".79692mm">
              <v:path arrowok="t"/>
            </v:shape>
            <v:shape id="_x0000_s3473" style="position:absolute;left:6610;top:2846;width:0;height:3572" coordorigin="6610,2846" coordsize="0,3572" path="m6610,4634r,1781e" filled="f" strokecolor="#dedede" strokeweight=".75458mm">
              <v:path arrowok="t"/>
            </v:shape>
            <v:shape id="_x0000_s3472" style="position:absolute;left:6568;top:2846;width:0;height:3572" coordorigin="6568,2846" coordsize="0,3572" path="m6568,4634r,1781e" filled="f" strokecolor="#dedede" strokeweight=".79692mm">
              <v:path arrowok="t"/>
            </v:shape>
            <v:shape id="_x0000_s3471" style="position:absolute;left:6524;top:2846;width:0;height:3572" coordorigin="6524,2846" coordsize="0,3572" path="m6524,4634r,1781e" filled="f" strokecolor="#dedede" strokeweight=".79692mm">
              <v:path arrowok="t"/>
            </v:shape>
            <v:shape id="_x0000_s3470" style="position:absolute;left:6483;top:2846;width:0;height:3572" coordorigin="6483,2846" coordsize="0,3572" path="m6483,4634r,1781e" filled="f" strokecolor="#dedede" strokeweight=".75458mm">
              <v:path arrowok="t"/>
            </v:shape>
            <v:shape id="_x0000_s3469" style="position:absolute;left:6441;top:2846;width:0;height:3572" coordorigin="6441,2846" coordsize="0,3572" path="m6441,4634r,1781e" filled="f" strokecolor="#dedede" strokeweight=".79692mm">
              <v:path arrowok="t"/>
            </v:shape>
            <v:shape id="_x0000_s3468" style="position:absolute;left:6397;top:2846;width:0;height:3572" coordorigin="6397,2846" coordsize="0,3572" path="m6397,4634r,1781e" filled="f" strokecolor="#dedede" strokeweight=".79658mm">
              <v:path arrowok="t"/>
            </v:shape>
            <v:shape id="_x0000_s3467" style="position:absolute;left:6355;top:2846;width:0;height:3572" coordorigin="6355,2846" coordsize="0,3572" path="m6355,4634r,1781e" filled="f" strokecolor="#dedede" strokeweight=".75458mm">
              <v:path arrowok="t"/>
            </v:shape>
            <v:shape id="_x0000_s3466" style="position:absolute;left:6313;top:2846;width:0;height:3572" coordorigin="6313,2846" coordsize="0,3572" path="m6313,4634r,1781e" filled="f" strokecolor="#dedede" strokeweight=".79692mm">
              <v:path arrowok="t"/>
            </v:shape>
            <v:shape id="_x0000_s3465" style="position:absolute;left:6270;top:2846;width:0;height:3572" coordorigin="6270,2846" coordsize="0,3572" path="m6270,4634r,1781e" filled="f" strokecolor="#dedede" strokeweight=".79692mm">
              <v:path arrowok="t"/>
            </v:shape>
            <v:shape id="_x0000_s3464" style="position:absolute;left:6227;top:2846;width:0;height:3572" coordorigin="6227,2846" coordsize="0,3572" path="m6227,4634r,1781e" filled="f" strokecolor="#dedede" strokeweight=".79692mm">
              <v:path arrowok="t"/>
            </v:shape>
            <v:shape id="_x0000_s3463" style="position:absolute;left:6185;top:2846;width:0;height:3572" coordorigin="6185,2846" coordsize="0,3572" path="m6185,4634r,1781e" filled="f" strokecolor="#dfdfdf" strokeweight=".75458mm">
              <v:path arrowok="t"/>
            </v:shape>
            <v:shape id="_x0000_s3462" style="position:absolute;left:6143;top:2846;width:0;height:3572" coordorigin="6143,2846" coordsize="0,3572" path="m6143,4634r,1781e" filled="f" strokecolor="#dfdfdf" strokeweight=".79692mm">
              <v:path arrowok="t"/>
            </v:shape>
            <v:shape id="_x0000_s3461" style="position:absolute;left:6100;top:2846;width:0;height:3572" coordorigin="6100,2846" coordsize="0,3572" path="m6100,4634r,1781e" filled="f" strokecolor="#dfdfdf" strokeweight=".79658mm">
              <v:path arrowok="t"/>
            </v:shape>
            <v:shape id="_x0000_s3460" style="position:absolute;left:6058;top:2846;width:0;height:3572" coordorigin="6058,2846" coordsize="0,3572" path="m6058,4634r,1781e" filled="f" strokecolor="#dfdfdf" strokeweight=".75458mm">
              <v:path arrowok="t"/>
            </v:shape>
            <v:shape id="_x0000_s3459" style="position:absolute;left:6016;top:2846;width:0;height:3572" coordorigin="6016,2846" coordsize="0,3572" path="m6016,4634r,1781e" filled="f" strokecolor="#dfdfdf" strokeweight=".79692mm">
              <v:path arrowok="t"/>
            </v:shape>
            <v:shape id="_x0000_s3458" style="position:absolute;left:5973;top:2846;width:0;height:3572" coordorigin="5973,2846" coordsize="0,3572" path="m5973,4634r,1781e" filled="f" strokecolor="#dfdfdf" strokeweight=".79692mm">
              <v:path arrowok="t"/>
            </v:shape>
            <v:shape id="_x0000_s3457" style="position:absolute;left:5931;top:2846;width:0;height:3572" coordorigin="5931,2846" coordsize="0,3572" path="m5931,4634r,1781e" filled="f" strokecolor="#dfdfdf" strokeweight=".75458mm">
              <v:path arrowok="t"/>
            </v:shape>
            <v:shape id="_x0000_s3456" style="position:absolute;left:5889;top:2846;width:0;height:3572" coordorigin="5889,2846" coordsize="0,3572" path="m5889,4634r,1781e" filled="f" strokecolor="#dfdfdf" strokeweight=".79692mm">
              <v:path arrowok="t"/>
            </v:shape>
            <v:shape id="_x0000_s3455" style="position:absolute;left:5846;top:2846;width:0;height:3572" coordorigin="5846,2846" coordsize="0,3572" path="m5846,4634r,1781e" filled="f" strokecolor="#e1e1e1" strokeweight=".79692mm">
              <v:path arrowok="t"/>
            </v:shape>
            <v:shape id="_x0000_s3454" style="position:absolute;left:5804;top:2846;width:0;height:3572" coordorigin="5804,2846" coordsize="0,3572" path="m5804,4634r,1781e" filled="f" strokecolor="#e1e1e1" strokeweight=".75458mm">
              <v:path arrowok="t"/>
            </v:shape>
            <v:shape id="_x0000_s3453" style="position:absolute;left:5762;top:2846;width:0;height:3572" coordorigin="5762,2846" coordsize="0,3572" path="m5762,4634r,1781e" filled="f" strokecolor="#e1e1e1" strokeweight=".79658mm">
              <v:path arrowok="t"/>
            </v:shape>
            <v:shape id="_x0000_s3452" style="position:absolute;left:5719;top:2846;width:0;height:3572" coordorigin="5719,2846" coordsize="0,3572" path="m5719,4634r,1781e" filled="f" strokecolor="#e1e1e1" strokeweight=".79692mm">
              <v:path arrowok="t"/>
            </v:shape>
            <v:shape id="_x0000_s3451" style="position:absolute;left:5675;top:2846;width:0;height:3572" coordorigin="5675,2846" coordsize="0,3572" path="m5675,4634r,1781e" filled="f" strokecolor="#e1e1e1" strokeweight=".79692mm">
              <v:path arrowok="t"/>
            </v:shape>
            <v:shape id="_x0000_s3450" style="position:absolute;left:5633;top:2846;width:0;height:3572" coordorigin="5633,2846" coordsize="0,3572" path="m5633,4634r,1781e" filled="f" strokecolor="#e1e1e1" strokeweight=".75458mm">
              <v:path arrowok="t"/>
            </v:shape>
            <v:shape id="_x0000_s3449" style="position:absolute;left:5591;top:2846;width:0;height:3572" coordorigin="5591,2846" coordsize="0,3572" path="m5591,4634r,1781e" filled="f" strokecolor="#e1e1e1" strokeweight=".79692mm">
              <v:path arrowok="t"/>
            </v:shape>
            <v:shape id="_x0000_s3448" style="position:absolute;left:5548;top:2846;width:0;height:3572" coordorigin="5548,2846" coordsize="0,3572" path="m5548,4634r,1781e" filled="f" strokecolor="#e1e1e1" strokeweight=".79692mm">
              <v:path arrowok="t"/>
            </v:shape>
            <v:shape id="_x0000_s3447" style="position:absolute;left:5506;top:2846;width:0;height:3572" coordorigin="5506,2846" coordsize="0,3572" path="m5506,4634r,1781e" filled="f" strokecolor="#e2e2e2" strokeweight=".75458mm">
              <v:path arrowok="t"/>
            </v:shape>
            <v:shape id="_x0000_s3446" style="position:absolute;left:5464;top:2846;width:0;height:3572" coordorigin="5464,2846" coordsize="0,3572" path="m5464,4634r,1781e" filled="f" strokecolor="#e2e2e2" strokeweight=".79658mm">
              <v:path arrowok="t"/>
            </v:shape>
            <v:shape id="_x0000_s3445" style="position:absolute;left:5421;top:2846;width:0;height:3572" coordorigin="5421,2846" coordsize="0,3572" path="m5421,4634r,1781e" filled="f" strokecolor="#e2e2e2" strokeweight=".79692mm">
              <v:path arrowok="t"/>
            </v:shape>
            <v:shape id="_x0000_s3444" style="position:absolute;left:5379;top:2846;width:0;height:3572" coordorigin="5379,2846" coordsize="0,3572" path="m5379,4634r,1781e" filled="f" strokecolor="#e2e2e2" strokeweight=".75458mm">
              <v:path arrowok="t"/>
            </v:shape>
            <v:shape id="_x0000_s3443" style="position:absolute;left:5337;top:2846;width:0;height:3572" coordorigin="5337,2846" coordsize="0,3572" path="m5337,4634r,1781e" filled="f" strokecolor="#e2e2e2" strokeweight=".79692mm">
              <v:path arrowok="t"/>
            </v:shape>
            <v:shape id="_x0000_s3442" style="position:absolute;left:5294;top:2846;width:0;height:3572" coordorigin="5294,2846" coordsize="0,3572" path="m5294,4634r,1781e" filled="f" strokecolor="#e2e2e2" strokeweight=".79692mm">
              <v:path arrowok="t"/>
            </v:shape>
            <v:shape id="_x0000_s3441" style="position:absolute;left:5251;top:2846;width:0;height:3572" coordorigin="5251,2846" coordsize="0,3572" path="m5251,4634r,1781e" filled="f" strokecolor="#e2e2e2" strokeweight=".79692mm">
              <v:path arrowok="t"/>
            </v:shape>
            <v:shape id="_x0000_s3440" style="position:absolute;left:5209;top:2846;width:0;height:3572" coordorigin="5209,2846" coordsize="0,3572" path="m5209,4634r,1781e" filled="f" strokecolor="#e2e2e2" strokeweight=".75458mm">
              <v:path arrowok="t"/>
            </v:shape>
            <v:shape id="_x0000_s3439" style="position:absolute;left:5167;top:2846;width:0;height:3572" coordorigin="5167,2846" coordsize="0,3572" path="m5167,4634r,1781e" filled="f" strokecolor="#e3e3e3" strokeweight=".79658mm">
              <v:path arrowok="t"/>
            </v:shape>
            <v:shape id="_x0000_s3438" style="position:absolute;left:5124;top:2846;width:0;height:3572" coordorigin="5124,2846" coordsize="0,3572" path="m5124,4634r,1781e" filled="f" strokecolor="#e3e3e3" strokeweight=".79692mm">
              <v:path arrowok="t"/>
            </v:shape>
            <v:shape id="_x0000_s3437" style="position:absolute;left:5082;top:2846;width:0;height:3572" coordorigin="5082,2846" coordsize="0,3572" path="m5082,4634r,1781e" filled="f" strokecolor="#e3e3e3" strokeweight=".75458mm">
              <v:path arrowok="t"/>
            </v:shape>
            <v:shape id="_x0000_s3436" style="position:absolute;left:5040;top:2846;width:0;height:3572" coordorigin="5040,2846" coordsize="0,3572" path="m5040,4634r,1781e" filled="f" strokecolor="#e3e3e3" strokeweight=".79692mm">
              <v:path arrowok="t"/>
            </v:shape>
            <v:shape id="_x0000_s3435" style="position:absolute;left:4997;top:2846;width:0;height:3572" coordorigin="4997,2846" coordsize="0,3572" path="m4997,4634r,1781e" filled="f" strokecolor="#e3e3e3" strokeweight=".79692mm">
              <v:path arrowok="t"/>
            </v:shape>
            <v:shape id="_x0000_s3434" style="position:absolute;left:4955;top:2846;width:0;height:3572" coordorigin="4955,2846" coordsize="0,3572" path="m4955,4634r,1781e" filled="f" strokecolor="#e3e3e3" strokeweight=".75458mm">
              <v:path arrowok="t"/>
            </v:shape>
            <v:shape id="_x0000_s3433" style="position:absolute;left:4913;top:2846;width:0;height:3572" coordorigin="4913,2846" coordsize="0,3572" path="m4913,4634r,1781e" filled="f" strokecolor="#e3e3e3" strokeweight=".79692mm">
              <v:path arrowok="t"/>
            </v:shape>
            <v:shape id="_x0000_s3432" style="position:absolute;left:4869;top:2846;width:0;height:3572" coordorigin="4869,2846" coordsize="0,3572" path="m4869,4634r,1781e" filled="f" strokecolor="#e3e3e3" strokeweight=".79658mm">
              <v:path arrowok="t"/>
            </v:shape>
            <v:shape id="_x0000_s3431" style="position:absolute;left:4827;top:2846;width:0;height:3572" coordorigin="4827,2846" coordsize="0,3572" path="m4827,4634r,1781e" filled="f" strokecolor="#e3e3e3" strokeweight=".75458mm">
              <v:path arrowok="t"/>
            </v:shape>
            <v:shape id="_x0000_s3430" style="position:absolute;left:4785;top:2846;width:0;height:3572" coordorigin="4785,2846" coordsize="0,3572" path="m4785,4634r,1781e" filled="f" strokecolor="#e3e3e3" strokeweight=".79692mm">
              <v:path arrowok="t"/>
            </v:shape>
            <v:shape id="_x0000_s3429" style="position:absolute;left:4742;top:2846;width:0;height:3572" coordorigin="4742,2846" coordsize="0,3572" path="m4742,4634r,1781e" filled="f" strokecolor="#e3e3e3" strokeweight=".79692mm">
              <v:path arrowok="t"/>
            </v:shape>
            <v:shape id="_x0000_s3428" style="position:absolute;left:4699;top:2846;width:0;height:3572" coordorigin="4699,2846" coordsize="0,3572" path="m4699,4634r,1781e" filled="f" strokecolor="#e3e3e3" strokeweight=".79692mm">
              <v:path arrowok="t"/>
            </v:shape>
            <v:shape id="_x0000_s3427" style="position:absolute;left:4657;top:2846;width:0;height:3572" coordorigin="4657,2846" coordsize="0,3572" path="m4657,4634r,1781e" filled="f" strokecolor="#e3e3e3" strokeweight=".75458mm">
              <v:path arrowok="t"/>
            </v:shape>
            <v:shape id="_x0000_s3426" style="position:absolute;left:4615;top:2846;width:0;height:3572" coordorigin="4615,2846" coordsize="0,3572" path="m4615,4634r,1781e" filled="f" strokecolor="#e3e3e3" strokeweight=".79692mm">
              <v:path arrowok="t"/>
            </v:shape>
            <v:shape id="_x0000_s3425" style="position:absolute;left:4572;top:2846;width:0;height:3572" coordorigin="4572,2846" coordsize="0,3572" path="m4572,4634r,1781e" filled="f" strokecolor="#e3e3e3" strokeweight=".79658mm">
              <v:path arrowok="t"/>
            </v:shape>
            <v:shape id="_x0000_s3424" style="position:absolute;left:4530;top:2846;width:0;height:3572" coordorigin="4530,2846" coordsize="0,3572" path="m4530,4634r,1781e" filled="f" strokecolor="#e3e3e3" strokeweight=".75458mm">
              <v:path arrowok="t"/>
            </v:shape>
            <v:shape id="_x0000_s3423" style="position:absolute;left:4488;top:2846;width:0;height:3572" coordorigin="4488,2846" coordsize="0,3572" path="m4488,4634r,1781e" filled="f" strokecolor="#e4e4e4" strokeweight=".79692mm">
              <v:path arrowok="t"/>
            </v:shape>
            <v:shape id="_x0000_s3422" style="position:absolute;left:4445;top:2846;width:0;height:3572" coordorigin="4445,2846" coordsize="0,3572" path="m4445,4634r,1781e" filled="f" strokecolor="#e4e4e4" strokeweight=".79692mm">
              <v:path arrowok="t"/>
            </v:shape>
            <v:shape id="_x0000_s3421" style="position:absolute;left:4403;top:2846;width:0;height:3572" coordorigin="4403,2846" coordsize="0,3572" path="m4403,4634r,1781e" filled="f" strokecolor="#e4e4e4" strokeweight=".75458mm">
              <v:path arrowok="t"/>
            </v:shape>
            <v:shape id="_x0000_s3420" style="position:absolute;left:4361;top:2846;width:0;height:3572" coordorigin="4361,2846" coordsize="0,3572" path="m4361,4634r,1781e" filled="f" strokecolor="#e4e4e4" strokeweight=".79692mm">
              <v:path arrowok="t"/>
            </v:shape>
            <v:shape id="_x0000_s3419" style="position:absolute;left:4318;top:2846;width:0;height:3572" coordorigin="4318,2846" coordsize="0,3572" path="m4318,4634r,1781e" filled="f" strokecolor="#e4e4e4" strokeweight=".79692mm">
              <v:path arrowok="t"/>
            </v:shape>
            <v:shape id="_x0000_s3418" style="position:absolute;left:4276;top:2846;width:0;height:3572" coordorigin="4276,2846" coordsize="0,3572" path="m4276,4634r,1781e" filled="f" strokecolor="#e4e4e4" strokeweight=".75425mm">
              <v:path arrowok="t"/>
            </v:shape>
            <v:shape id="_x0000_s3417" style="position:absolute;left:4234;top:2846;width:0;height:3572" coordorigin="4234,2846" coordsize="0,3572" path="m4234,4634r,1781e" filled="f" strokecolor="#e4e4e4" strokeweight=".79692mm">
              <v:path arrowok="t"/>
            </v:shape>
            <v:shape id="_x0000_s3416" style="position:absolute;left:4201;top:2846;width:0;height:3572" coordorigin="4201,2846" coordsize="0,3572" path="m4201,4634r,1781e" filled="f" strokecolor="#e4e4e4" strokeweight="1.18pt">
              <v:path arrowok="t"/>
            </v:shape>
            <v:shape id="_x0000_s3415" style="position:absolute;left:4185;top:2846;width:0;height:3572" coordorigin="4185,2846" coordsize="0,3572" path="m4185,4634r,1781e" filled="f" strokecolor="#e4e4e4" strokeweight=".24658mm">
              <v:path arrowok="t"/>
            </v:shape>
            <v:shape id="_x0000_s3414" style="position:absolute;left:4165;top:2846;width:0;height:3572" coordorigin="4165,2846" coordsize="0,3572" path="m4165,4634r,1781e" filled="f" strokecolor="#e6e6e6" strokeweight="1.42pt">
              <v:path arrowok="t"/>
            </v:shape>
            <v:shape id="_x0000_s3413" style="position:absolute;left:4139;top:2846;width:0;height:3572" coordorigin="4139,2846" coordsize="0,3572" path="m4139,4634r,1781e" filled="f" strokecolor="#e6e6e6" strokeweight=".50058mm">
              <v:path arrowok="t"/>
            </v:shape>
            <v:shape id="_x0000_s3412" style="position:absolute;left:4113;top:2846;width:0;height:3572" coordorigin="4113,2846" coordsize="0,3572" path="m4113,4634r,1781e" filled="f" strokecolor="#e6e6e6" strokeweight=".50058mm">
              <v:path arrowok="t"/>
            </v:shape>
            <v:shape id="_x0000_s3411" style="position:absolute;left:4086;top:2846;width:0;height:3572" coordorigin="4086,2846" coordsize="0,3572" path="m4086,4634r,1781e" filled="f" strokecolor="#e6e6e6" strokeweight="1.42pt">
              <v:path arrowok="t"/>
            </v:shape>
            <v:shape id="_x0000_s3410" style="position:absolute;left:4060;top:2846;width:0;height:3572" coordorigin="4060,2846" coordsize="0,3572" path="m4060,4634r,1781e" filled="f" strokecolor="#e6e6e6" strokeweight=".50058mm">
              <v:path arrowok="t"/>
            </v:shape>
            <v:shape id="_x0000_s3409" style="position:absolute;left:4035;top:2846;width:0;height:3572" coordorigin="4035,2846" coordsize="0,3572" path="m4035,4634r,1781e" filled="f" strokecolor="#e6e6e6" strokeweight=".45825mm">
              <v:path arrowok="t"/>
            </v:shape>
            <v:shape id="_x0000_s3408" style="position:absolute;left:4009;top:2846;width:0;height:3572" coordorigin="4009,2846" coordsize="0,3572" path="m4009,4634r,1781e" filled="f" strokecolor="#e6e6e6" strokeweight=".50058mm">
              <v:path arrowok="t"/>
            </v:shape>
            <v:shape id="_x0000_s3407" style="position:absolute;left:3983;top:2846;width:0;height:3572" coordorigin="3983,2846" coordsize="0,3572" path="m3983,4634r,1781e" filled="f" strokecolor="#e6e6e6" strokeweight="1.42pt">
              <v:path arrowok="t"/>
            </v:shape>
            <v:shape id="_x0000_s3406" style="position:absolute;left:3957;top:2846;width:0;height:3572" coordorigin="3957,2846" coordsize="0,3572" path="m3957,4634r,1781e" filled="f" strokecolor="#e7e7e7" strokeweight=".50058mm">
              <v:path arrowok="t"/>
            </v:shape>
            <v:shape id="_x0000_s3405" style="position:absolute;left:3930;top:2846;width:0;height:3572" coordorigin="3930,2846" coordsize="0,3572" path="m3930,4634r,1781e" filled="f" strokecolor="#e7e7e7" strokeweight=".50058mm">
              <v:path arrowok="t"/>
            </v:shape>
            <v:shape id="_x0000_s3404" style="position:absolute;left:3904;top:2846;width:0;height:3572" coordorigin="3904,2846" coordsize="0,3572" path="m3904,4634r,1781e" filled="f" strokecolor="#e7e7e7" strokeweight="1.42pt">
              <v:path arrowok="t"/>
            </v:shape>
            <v:shape id="_x0000_s3403" style="position:absolute;left:3878;top:2846;width:0;height:3572" coordorigin="3878,2846" coordsize="0,3572" path="m3878,4634r,1781e" filled="f" strokecolor="#e7e7e7" strokeweight=".50058mm">
              <v:path arrowok="t"/>
            </v:shape>
            <v:shape id="_x0000_s3402" style="position:absolute;left:3852;top:2846;width:0;height:3572" coordorigin="3852,2846" coordsize="0,3572" path="m3852,4634r,1781e" filled="f" strokecolor="#e7e7e7" strokeweight=".45825mm">
              <v:path arrowok="t"/>
            </v:shape>
            <v:shape id="_x0000_s3401" style="position:absolute;left:3827;top:2846;width:0;height:3572" coordorigin="3827,2846" coordsize="0,3572" path="m3827,4634r,1781e" filled="f" strokecolor="#e7e7e7" strokeweight="1.42pt">
              <v:path arrowok="t"/>
            </v:shape>
            <v:shape id="_x0000_s3400" style="position:absolute;left:3801;top:2846;width:0;height:3572" coordorigin="3801,2846" coordsize="0,3572" path="m3801,4634r,1781e" filled="f" strokecolor="#e7e7e7" strokeweight=".50058mm">
              <v:path arrowok="t"/>
            </v:shape>
            <v:shape id="_x0000_s3399" style="position:absolute;left:3774;top:2846;width:0;height:3572" coordorigin="3774,2846" coordsize="0,3572" path="m3774,4634r,1781e" filled="f" strokecolor="#e7e7e7" strokeweight=".50058mm">
              <v:path arrowok="t"/>
            </v:shape>
            <v:shape id="_x0000_s3398" style="position:absolute;left:3748;top:2846;width:0;height:3572" coordorigin="3748,2846" coordsize="0,3572" path="m3748,4634r,1781e" filled="f" strokecolor="#e7e7e7" strokeweight=".50058mm">
              <v:path arrowok="t"/>
            </v:shape>
            <v:shape id="_x0000_s3397" style="position:absolute;left:3722;top:2846;width:0;height:3572" coordorigin="3722,2846" coordsize="0,3572" path="m3722,4634r,1781e" filled="f" strokecolor="#e7e7e7" strokeweight="1.42pt">
              <v:path arrowok="t"/>
            </v:shape>
            <v:shape id="_x0000_s3396" style="position:absolute;left:3696;top:2846;width:0;height:3572" coordorigin="3696,2846" coordsize="0,3572" path="m3696,4634r,1781e" filled="f" strokecolor="#e7e7e7" strokeweight=".45825mm">
              <v:path arrowok="t"/>
            </v:shape>
            <v:shape id="_x0000_s3395" style="position:absolute;left:3671;top:2846;width:0;height:3572" coordorigin="3671,2846" coordsize="0,3572" path="m3671,4634r,1781e" filled="f" strokecolor="#e7e7e7" strokeweight=".50058mm">
              <v:path arrowok="t"/>
            </v:shape>
            <v:shape id="_x0000_s3394" style="position:absolute;left:3645;top:2846;width:0;height:3572" coordorigin="3645,2846" coordsize="0,3572" path="m3645,4634r,1781e" filled="f" strokecolor="#e7e7e7" strokeweight="1.42pt">
              <v:path arrowok="t"/>
            </v:shape>
            <v:shape id="_x0000_s3393" style="position:absolute;left:3618;top:2846;width:0;height:3572" coordorigin="3618,2846" coordsize="0,3572" path="m3618,4634r,1781e" filled="f" strokecolor="#e7e7e7" strokeweight=".50058mm">
              <v:path arrowok="t"/>
            </v:shape>
            <v:shape id="_x0000_s3392" style="position:absolute;left:3592;top:2846;width:0;height:3572" coordorigin="3592,2846" coordsize="0,3572" path="m3592,4634r,1781e" filled="f" strokecolor="#e7e7e7" strokeweight=".50058mm">
              <v:path arrowok="t"/>
            </v:shape>
            <v:shape id="_x0000_s3391" style="position:absolute;left:3566;top:2846;width:0;height:3572" coordorigin="3566,2846" coordsize="0,3572" path="m3566,4634r,1781e" filled="f" strokecolor="#e7e7e7" strokeweight="1.42pt">
              <v:path arrowok="t"/>
            </v:shape>
            <v:shape id="_x0000_s3390" style="position:absolute;left:3540;top:2846;width:0;height:3572" coordorigin="3540,2846" coordsize="0,3572" path="m3540,4634r,1781e" filled="f" strokecolor="#e8e8e8" strokeweight=".45825mm">
              <v:path arrowok="t"/>
            </v:shape>
            <v:shape id="_x0000_s3389" style="position:absolute;left:3515;top:2846;width:0;height:3572" coordorigin="3515,2846" coordsize="0,3572" path="m3515,4634r,1781e" filled="f" strokecolor="#e8e8e8" strokeweight=".50058mm">
              <v:path arrowok="t"/>
            </v:shape>
            <v:shape id="_x0000_s3388" style="position:absolute;left:3489;top:2846;width:0;height:3572" coordorigin="3489,2846" coordsize="0,3572" path="m3489,4634r,1781e" filled="f" strokecolor="#e8e8e8" strokeweight=".50058mm">
              <v:path arrowok="t"/>
            </v:shape>
            <v:shape id="_x0000_s3387" style="position:absolute;left:3463;top:2846;width:0;height:3572" coordorigin="3463,2846" coordsize="0,3572" path="m3463,4634r,1781e" filled="f" strokecolor="#e8e8e8" strokeweight="1.42pt">
              <v:path arrowok="t"/>
            </v:shape>
            <v:shape id="_x0000_s3386" style="position:absolute;left:3436;top:2846;width:0;height:3572" coordorigin="3436,2846" coordsize="0,3572" path="m3436,4634r,1781e" filled="f" strokecolor="#e8e8e8" strokeweight=".50058mm">
              <v:path arrowok="t"/>
            </v:shape>
            <v:shape id="_x0000_s3385" style="position:absolute;left:3410;top:2846;width:0;height:3572" coordorigin="3410,2846" coordsize="0,3572" path="m3410,4634r,1781e" filled="f" strokecolor="#e8e8e8" strokeweight=".50058mm">
              <v:path arrowok="t"/>
            </v:shape>
            <v:shape id="_x0000_s3384" style="position:absolute;left:3383;top:2846;width:0;height:3572" coordorigin="3383,2846" coordsize="0,3572" path="m3383,4634r,1781e" filled="f" strokecolor="#e8e8e8" strokeweight="1.42pt">
              <v:path arrowok="t"/>
            </v:shape>
            <v:shape id="_x0000_s3383" style="position:absolute;left:3358;top:2846;width:0;height:3572" coordorigin="3358,2846" coordsize="0,3572" path="m3358,4634r,1781e" filled="f" strokecolor="#e8e8e8" strokeweight=".45825mm">
              <v:path arrowok="t"/>
            </v:shape>
            <v:shape id="_x0000_s3382" style="position:absolute;left:3333;top:2846;width:0;height:3572" coordorigin="3333,2846" coordsize="0,3572" path="m3333,4634r,1781e" filled="f" strokecolor="#e9e9e9" strokeweight=".50058mm">
              <v:path arrowok="t"/>
            </v:shape>
            <v:shape id="_x0000_s3381" style="position:absolute;left:3307;top:2846;width:0;height:3572" coordorigin="3307,2846" coordsize="0,3572" path="m3307,4634r,1781e" filled="f" strokecolor="#e9e9e9" strokeweight="1.42pt">
              <v:path arrowok="t"/>
            </v:shape>
            <v:shape id="_x0000_s3380" style="position:absolute;left:3280;top:2846;width:0;height:3572" coordorigin="3280,2846" coordsize="0,3572" path="m3280,4634r,1781e" filled="f" strokecolor="#e9e9e9" strokeweight=".50058mm">
              <v:path arrowok="t"/>
            </v:shape>
            <v:shape id="_x0000_s3379" style="position:absolute;left:3254;top:2846;width:0;height:3572" coordorigin="3254,2846" coordsize="0,3572" path="m3254,4634r,1781e" filled="f" strokecolor="#e9e9e9" strokeweight=".50058mm">
              <v:path arrowok="t"/>
            </v:shape>
            <v:shape id="_x0000_s3378" style="position:absolute;left:3227;top:2846;width:0;height:3572" coordorigin="3227,2846" coordsize="0,3572" path="m3227,4634r,1781e" filled="f" strokecolor="#e9e9e9" strokeweight=".50058mm">
              <v:path arrowok="t"/>
            </v:shape>
            <v:shape id="_x0000_s3377" style="position:absolute;left:3202;top:2846;width:0;height:3572" coordorigin="3202,2846" coordsize="0,3572" path="m3202,4634r,1781e" filled="f" strokecolor="#e9e9e9" strokeweight="1.3pt">
              <v:path arrowok="t"/>
            </v:shape>
            <v:shape id="_x0000_s3376" style="position:absolute;left:3177;top:2846;width:0;height:3572" coordorigin="3177,2846" coordsize="0,3572" path="m3177,4634r,1781e" filled="f" strokecolor="#e9e9e9" strokeweight=".50058mm">
              <v:path arrowok="t"/>
            </v:shape>
            <v:shape id="_x0000_s3375" style="position:absolute;left:3151;top:2846;width:0;height:3572" coordorigin="3151,2846" coordsize="0,3572" path="m3151,4634r,1781e" filled="f" strokecolor="#e9e9e9" strokeweight=".50058mm">
              <v:path arrowok="t"/>
            </v:shape>
            <v:shape id="_x0000_s3374" style="position:absolute;left:3124;top:2846;width:0;height:3572" coordorigin="3124,2846" coordsize="0,3572" path="m3124,4634r,1781e" filled="f" strokecolor="#ebebeb" strokeweight="1.42pt">
              <v:path arrowok="t"/>
            </v:shape>
            <v:shape id="_x0000_s3373" style="position:absolute;left:3098;top:2846;width:0;height:3572" coordorigin="3098,2846" coordsize="0,3572" path="m3098,4634r,1781e" filled="f" strokecolor="#ebebeb" strokeweight=".50058mm">
              <v:path arrowok="t"/>
            </v:shape>
            <v:shape id="_x0000_s3372" style="position:absolute;left:3072;top:2846;width:0;height:3572" coordorigin="3072,2846" coordsize="0,3572" path="m3072,4634r,1781e" filled="f" strokecolor="#ebebeb" strokeweight=".50058mm">
              <v:path arrowok="t"/>
            </v:shape>
            <v:shape id="_x0000_s3371" style="position:absolute;left:3046;top:2846;width:0;height:3572" coordorigin="3046,2846" coordsize="0,3572" path="m3046,4634r,1781e" filled="f" strokecolor="#ebebeb" strokeweight="1.3pt">
              <v:path arrowok="t"/>
            </v:shape>
            <v:shape id="_x0000_s3370" style="position:absolute;left:3021;top:2846;width:0;height:3572" coordorigin="3021,2846" coordsize="0,3572" path="m3021,4634r,1781e" filled="f" strokecolor="#ebebeb" strokeweight=".50058mm">
              <v:path arrowok="t"/>
            </v:shape>
            <v:shape id="_x0000_s3369" style="position:absolute;left:2995;top:2846;width:0;height:3572" coordorigin="2995,2846" coordsize="0,3572" path="m2995,4634r,1781e" filled="f" strokecolor="#ebebeb" strokeweight=".50058mm">
              <v:path arrowok="t"/>
            </v:shape>
            <v:shape id="_x0000_s3368" style="position:absolute;left:2968;top:2846;width:0;height:3572" coordorigin="2968,2846" coordsize="0,3572" path="m2968,4634r,1781e" filled="f" strokecolor="#ebebeb" strokeweight=".50058mm">
              <v:path arrowok="t"/>
            </v:shape>
            <v:shape id="_x0000_s3367" style="position:absolute;left:2942;top:2846;width:0;height:3572" coordorigin="2942,2846" coordsize="0,3572" path="m2942,4634r,1781e" filled="f" strokecolor="#ebebeb" strokeweight="1.42pt">
              <v:path arrowok="t"/>
            </v:shape>
            <v:shape id="_x0000_s3366" style="position:absolute;left:2916;top:2846;width:0;height:3572" coordorigin="2916,2846" coordsize="0,3572" path="m2916,4634r,1781e" filled="f" strokecolor="#ececec" strokeweight=".50058mm">
              <v:path arrowok="t"/>
            </v:shape>
            <v:shape id="_x0000_s3365" style="position:absolute;left:2889;top:2846;width:0;height:3572" coordorigin="2889,2846" coordsize="0,3572" path="m2889,4634r,1781e" filled="f" strokecolor="#ececec" strokeweight=".50058mm">
              <v:path arrowok="t"/>
            </v:shape>
            <v:shape id="_x0000_s3364" style="position:absolute;left:2864;top:2846;width:0;height:3572" coordorigin="2864,2846" coordsize="0,3572" path="m2864,4634r,1781e" filled="f" strokecolor="#ececec" strokeweight="1.3pt">
              <v:path arrowok="t"/>
            </v:shape>
            <v:shape id="_x0000_s3363" style="position:absolute;left:2839;top:2846;width:0;height:3572" coordorigin="2839,2846" coordsize="0,3572" path="m2839,4634r,1781e" filled="f" strokecolor="#ececec" strokeweight=".50058mm">
              <v:path arrowok="t"/>
            </v:shape>
            <v:shape id="_x0000_s3362" style="position:absolute;left:2812;top:2846;width:0;height:3572" coordorigin="2812,2846" coordsize="0,3572" path="m2812,4634r,1781e" filled="f" strokecolor="#ececec" strokeweight=".50058mm">
              <v:path arrowok="t"/>
            </v:shape>
            <v:shape id="_x0000_s3361" style="position:absolute;left:2786;top:2846;width:0;height:3572" coordorigin="2786,2846" coordsize="0,3572" path="m2786,4634r,1781e" filled="f" strokecolor="#ececec" strokeweight="1.42pt">
              <v:path arrowok="t"/>
            </v:shape>
            <v:shape id="_x0000_s3360" style="position:absolute;left:2760;top:2846;width:0;height:3572" coordorigin="2760,2846" coordsize="0,3572" path="m2760,4634r,1781e" filled="f" strokecolor="#ececec" strokeweight=".50058mm">
              <v:path arrowok="t"/>
            </v:shape>
            <v:shape id="_x0000_s3359" style="position:absolute;left:2733;top:2846;width:0;height:3572" coordorigin="2733,2846" coordsize="0,3572" path="m2733,4634r,1781e" filled="f" strokecolor="#ececec" strokeweight=".50058mm">
              <v:path arrowok="t"/>
            </v:shape>
            <v:shape id="_x0000_s3358" style="position:absolute;left:2708;top:2846;width:0;height:3572" coordorigin="2708,2846" coordsize="0,3572" path="m2708,4634r,1781e" filled="f" strokecolor="#ececec" strokeweight="1.3pt">
              <v:path arrowok="t"/>
            </v:shape>
            <v:shape id="_x0000_s3357" style="position:absolute;left:2683;top:2846;width:0;height:3572" coordorigin="2683,2846" coordsize="0,3572" path="m2683,4634r,1781e" filled="f" strokecolor="#ececec" strokeweight=".50058mm">
              <v:path arrowok="t"/>
            </v:shape>
            <v:shape id="_x0000_s3356" style="position:absolute;left:2657;top:2846;width:0;height:3572" coordorigin="2657,2846" coordsize="0,3572" path="m2657,4634r,1781e" filled="f" strokecolor="#ececec" strokeweight=".50058mm">
              <v:path arrowok="t"/>
            </v:shape>
            <v:shape id="_x0000_s3355" style="position:absolute;left:2630;top:2846;width:0;height:3572" coordorigin="2630,2846" coordsize="0,3572" path="m2630,4634r,1781e" filled="f" strokecolor="#ececec" strokeweight=".50058mm">
              <v:path arrowok="t"/>
            </v:shape>
            <v:shape id="_x0000_s3354" style="position:absolute;left:2604;top:2846;width:0;height:3572" coordorigin="2604,2846" coordsize="0,3572" path="m2604,4634r,1781e" filled="f" strokecolor="#ececec" strokeweight="1.42pt">
              <v:path arrowok="t"/>
            </v:shape>
            <v:shape id="_x0000_s3353" style="position:absolute;left:2577;top:2846;width:0;height:3572" coordorigin="2577,2846" coordsize="0,3572" path="m2577,4634r,1781e" filled="f" strokecolor="#ececec" strokeweight=".50058mm">
              <v:path arrowok="t"/>
            </v:shape>
            <v:shape id="_x0000_s3352" style="position:absolute;left:2552;top:2846;width:0;height:3572" coordorigin="2552,2846" coordsize="0,3572" path="m2552,4634r,1781e" filled="f" strokecolor="#ececec" strokeweight=".45825mm">
              <v:path arrowok="t"/>
            </v:shape>
            <v:shape id="_x0000_s3351" style="position:absolute;left:2527;top:2846;width:0;height:3572" coordorigin="2527,2846" coordsize="0,3572" path="m2527,4634r,1781e" filled="f" strokecolor="#ececec" strokeweight="1.42pt">
              <v:path arrowok="t"/>
            </v:shape>
            <v:shape id="_x0000_s3350" style="position:absolute;left:2501;top:2846;width:0;height:3572" coordorigin="2501,2846" coordsize="0,3572" path="m2501,4634r,1781e" filled="f" strokecolor="#ededed" strokeweight=".50058mm">
              <v:path arrowok="t"/>
            </v:shape>
            <v:shape id="_x0000_s3349" style="position:absolute;left:2474;top:2846;width:0;height:3572" coordorigin="2474,2846" coordsize="0,3572" path="m2474,4634r,1781e" filled="f" strokecolor="#ededed" strokeweight=".50058mm">
              <v:path arrowok="t"/>
            </v:shape>
            <v:shape id="_x0000_s3348" style="position:absolute;left:2448;top:2846;width:0;height:3572" coordorigin="2448,2846" coordsize="0,3572" path="m2448,4634r,1781e" filled="f" strokecolor="#ededed" strokeweight=".50058mm">
              <v:path arrowok="t"/>
            </v:shape>
            <v:shape id="_x0000_s3347" style="position:absolute;left:2422;top:2846;width:0;height:3572" coordorigin="2422,2846" coordsize="0,3572" path="m2422,4634r,1781e" filled="f" strokecolor="#ededed" strokeweight="1.42pt">
              <v:path arrowok="t"/>
            </v:shape>
            <v:shape id="_x0000_s3346" style="position:absolute;left:2395;top:2846;width:0;height:3572" coordorigin="2395,2846" coordsize="0,3572" path="m2395,4634r,1781e" filled="f" strokecolor="#ededed" strokeweight=".50058mm">
              <v:path arrowok="t"/>
            </v:shape>
            <v:shape id="_x0000_s3345" style="position:absolute;left:2370;top:2846;width:0;height:3572" coordorigin="2370,2846" coordsize="0,3572" path="m2370,4634r,1781e" filled="f" strokecolor="#ededed" strokeweight=".45825mm">
              <v:path arrowok="t"/>
            </v:shape>
            <v:shape id="_x0000_s3344" style="position:absolute;left:2345;top:2846;width:0;height:3572" coordorigin="2345,2846" coordsize="0,3572" path="m2345,4634r,1781e" filled="f" strokecolor="#ededed" strokeweight="1.42pt">
              <v:path arrowok="t"/>
            </v:shape>
            <v:shape id="_x0000_s3343" style="position:absolute;left:2318;top:2846;width:0;height:3572" coordorigin="2318,2846" coordsize="0,3572" path="m2318,4634r,1781e" filled="f" strokecolor="#ededed" strokeweight=".50058mm">
              <v:path arrowok="t"/>
            </v:shape>
            <v:shape id="_x0000_s3342" style="position:absolute;left:2292;top:2846;width:0;height:3572" coordorigin="2292,2846" coordsize="0,3572" path="m2292,4634r,1781e" filled="f" strokecolor="#efefef" strokeweight=".50058mm">
              <v:path arrowok="t"/>
            </v:shape>
            <v:shape id="_x0000_s3341" style="position:absolute;left:2266;top:2846;width:0;height:3572" coordorigin="2266,2846" coordsize="0,3572" path="m2266,4634r,1781e" filled="f" strokecolor="#efefef" strokeweight="1.42pt">
              <v:path arrowok="t"/>
            </v:shape>
            <v:shape id="_x0000_s3340" style="position:absolute;left:2239;top:2846;width:0;height:3572" coordorigin="2239,2846" coordsize="0,3572" path="m2239,4634r,1781e" filled="f" strokecolor="#efefef" strokeweight=".50058mm">
              <v:path arrowok="t"/>
            </v:shape>
            <v:shape id="_x0000_s3339" style="position:absolute;left:2214;top:2846;width:0;height:3572" coordorigin="2214,2846" coordsize="0,3572" path="m2214,4634r,1781e" filled="f" strokecolor="#efefef" strokeweight=".45825mm">
              <v:path arrowok="t"/>
            </v:shape>
            <v:shape id="_x0000_s3338" style="position:absolute;left:2189;top:2846;width:0;height:3572" coordorigin="2189,2846" coordsize="0,3572" path="m2189,4634r,1781e" filled="f" strokecolor="#efefef" strokeweight="1.42pt">
              <v:path arrowok="t"/>
            </v:shape>
            <v:shape id="_x0000_s3337" style="position:absolute;left:2162;top:2846;width:0;height:3572" coordorigin="2162,2846" coordsize="0,3572" path="m2162,4634r,1781e" filled="f" strokecolor="#efefef" strokeweight=".50058mm">
              <v:path arrowok="t"/>
            </v:shape>
            <v:shape id="_x0000_s3336" style="position:absolute;left:2136;top:2846;width:0;height:3572" coordorigin="2136,2846" coordsize="0,3572" path="m2136,4634r,1781e" filled="f" strokecolor="#efefef" strokeweight=".50058mm">
              <v:path arrowok="t"/>
            </v:shape>
            <v:shape id="_x0000_s3335" style="position:absolute;left:2110;top:2846;width:0;height:3572" coordorigin="2110,2846" coordsize="0,3572" path="m2110,4634r,1781e" filled="f" strokecolor="#efefef" strokeweight=".50058mm">
              <v:path arrowok="t"/>
            </v:shape>
            <v:shape id="_x0000_s3334" style="position:absolute;left:2083;top:2846;width:0;height:3572" coordorigin="2083,2846" coordsize="0,3572" path="m2083,4634r,1781e" filled="f" strokecolor="#f0f0f0" strokeweight="1.42pt">
              <v:path arrowok="t"/>
            </v:shape>
            <v:shape id="_x0000_s3333" style="position:absolute;left:2058;top:2846;width:0;height:3572" coordorigin="2058,2846" coordsize="0,3572" path="m2058,4634r,1781e" filled="f" strokecolor="#f0f0f0" strokeweight=".45825mm">
              <v:path arrowok="t"/>
            </v:shape>
            <v:shape id="_x0000_s3332" style="position:absolute;left:2033;top:2846;width:0;height:3572" coordorigin="2033,2846" coordsize="0,3572" path="m2033,4634r,1781e" filled="f" strokecolor="#f0f0f0" strokeweight=".50058mm">
              <v:path arrowok="t"/>
            </v:shape>
            <v:shape id="_x0000_s3331" style="position:absolute;left:2007;top:2846;width:0;height:3572" coordorigin="2007,2846" coordsize="0,3572" path="m2007,4634r,1781e" filled="f" strokecolor="#f0f0f0" strokeweight="1.42pt">
              <v:path arrowok="t"/>
            </v:shape>
            <v:shape id="_x0000_s3330" style="position:absolute;left:1980;top:2846;width:0;height:3572" coordorigin="1980,2846" coordsize="0,3572" path="m1980,4634r,1781e" filled="f" strokecolor="#f0f0f0" strokeweight=".50058mm">
              <v:path arrowok="t"/>
            </v:shape>
            <v:shape id="_x0000_s3329" style="position:absolute;left:1954;top:2846;width:0;height:3572" coordorigin="1954,2846" coordsize="0,3572" path="m1954,4634r,1781e" filled="f" strokecolor="#f0f0f0" strokeweight=".50058mm">
              <v:path arrowok="t"/>
            </v:shape>
            <v:shape id="_x0000_s3328" style="position:absolute;left:1927;top:2846;width:0;height:3572" coordorigin="1927,2846" coordsize="0,3572" path="m1927,4634r,1781e" filled="f" strokecolor="#f0f0f0" strokeweight=".50058mm">
              <v:path arrowok="t"/>
            </v:shape>
            <v:shape id="_x0000_s3327" style="position:absolute;left:1901;top:2846;width:0;height:3572" coordorigin="1901,2846" coordsize="0,3572" path="m1901,4634r,1781e" filled="f" strokecolor="#f0f0f0" strokeweight="1.42pt">
              <v:path arrowok="t"/>
            </v:shape>
            <v:shape id="_x0000_s3326" style="position:absolute;left:1876;top:2846;width:0;height:3572" coordorigin="1876,2846" coordsize="0,3572" path="m1876,4634r,1781e" filled="f" strokecolor="#f1f1f1" strokeweight=".45825mm">
              <v:path arrowok="t"/>
            </v:shape>
            <v:shape id="_x0000_s3325" style="position:absolute;left:1851;top:2846;width:0;height:3572" coordorigin="1851,2846" coordsize="0,3572" path="m1851,4634r,1781e" filled="f" strokecolor="#f1f1f1" strokeweight=".50058mm">
              <v:path arrowok="t"/>
            </v:shape>
            <v:shape id="_x0000_s3324" style="position:absolute;left:1824;top:2846;width:0;height:3572" coordorigin="1824,2846" coordsize="0,3572" path="m1824,4634r,1781e" filled="f" strokecolor="#f1f1f1" strokeweight="1.42pt">
              <v:path arrowok="t"/>
            </v:shape>
            <v:shape id="_x0000_s3323" style="position:absolute;left:1798;top:2846;width:0;height:3572" coordorigin="1798,2846" coordsize="0,3572" path="m1798,4634r,1781e" filled="f" strokecolor="#f1f1f1" strokeweight=".50058mm">
              <v:path arrowok="t"/>
            </v:shape>
            <v:shape id="_x0000_s3322" style="position:absolute;left:1771;top:2846;width:0;height:3572" coordorigin="1771,2846" coordsize="0,3572" path="m1771,4634r,1781e" filled="f" strokecolor="#f1f1f1" strokeweight=".50058mm">
              <v:path arrowok="t"/>
            </v:shape>
            <v:shape id="_x0000_s3321" style="position:absolute;left:1745;top:2846;width:0;height:3572" coordorigin="1745,2846" coordsize="0,3572" path="m1745,4634r,1781e" filled="f" strokecolor="#f1f1f1" strokeweight="1.42pt">
              <v:path arrowok="t"/>
            </v:shape>
            <v:shape id="_x0000_s3320" style="position:absolute;left:1720;top:2846;width:0;height:3572" coordorigin="1720,2846" coordsize="0,3572" path="m1720,4634r,1781e" filled="f" strokecolor="#f1f1f1" strokeweight=".45825mm">
              <v:path arrowok="t"/>
            </v:shape>
            <v:shape id="_x0000_s3319" style="position:absolute;left:1695;top:2846;width:0;height:3572" coordorigin="1695,2846" coordsize="0,3572" path="m1695,4634r,1781e" filled="f" strokecolor="#f1f1f1" strokeweight=".50058mm">
              <v:path arrowok="t"/>
            </v:shape>
            <v:shape id="_x0000_s3318" style="position:absolute;left:1668;top:2846;width:0;height:3572" coordorigin="1668,2846" coordsize="0,3572" path="m1668,4634r,1781e" filled="f" strokecolor="#f1f1f1" strokeweight="1.42pt">
              <v:path arrowok="t"/>
            </v:shape>
            <v:shape id="_x0000_s3317" style="position:absolute;left:1642;top:2846;width:0;height:3572" coordorigin="1642,2846" coordsize="0,3572" path="m1642,4634r,1781e" filled="f" strokecolor="#f1f1f1" strokeweight=".50058mm">
              <v:path arrowok="t"/>
            </v:shape>
            <v:shape id="_x0000_s3316" style="position:absolute;left:1616;top:2846;width:0;height:3572" coordorigin="1616,2846" coordsize="0,3572" path="m1616,4634r,1781e" filled="f" strokecolor="#f1f1f1" strokeweight=".50058mm">
              <v:path arrowok="t"/>
            </v:shape>
            <v:shape id="_x0000_s3315" style="position:absolute;left:1589;top:2846;width:0;height:3572" coordorigin="1589,2846" coordsize="0,3572" path="m1589,4634r,1781e" filled="f" strokecolor="#f1f1f1" strokeweight=".50058mm">
              <v:path arrowok="t"/>
            </v:shape>
            <v:shape id="_x0000_s3314" style="position:absolute;left:1564;top:2846;width:0;height:3572" coordorigin="1564,2846" coordsize="0,3572" path="m1564,4634r,1781e" filled="f" strokecolor="#f1f1f1" strokeweight="1.3pt">
              <v:path arrowok="t"/>
            </v:shape>
            <v:shape id="_x0000_s3313" style="position:absolute;left:1539;top:2846;width:0;height:3572" coordorigin="1539,2846" coordsize="0,3572" path="m1539,4634r,1781e" filled="f" strokecolor="#f1f1f1" strokeweight=".50058mm">
              <v:path arrowok="t"/>
            </v:shape>
            <v:shape id="_x0000_s3312" style="position:absolute;left:1512;top:2846;width:0;height:3572" coordorigin="1512,2846" coordsize="0,3572" path="m1512,4634r,1781e" filled="f" strokecolor="#f1f1f1" strokeweight=".50058mm">
              <v:path arrowok="t"/>
            </v:shape>
            <v:shape id="_x0000_s3311" style="position:absolute;left:1486;top:2846;width:0;height:3572" coordorigin="1486,2846" coordsize="0,3572" path="m1486,4634r,1781e" filled="f" strokecolor="#f1f1f1" strokeweight="1.42pt">
              <v:path arrowok="t"/>
            </v:shape>
            <v:shape id="_x0000_s3310" style="position:absolute;left:8623;top:4634;width:1859;height:1781" coordorigin="8623,4634" coordsize="1859,1781" path="m8623,4634r,1781l10482,6415r,-1781l8623,4634xe" fillcolor="#d8d8d8" stroked="f">
              <v:path arrowok="t"/>
            </v:shape>
            <w10:wrap anchorx="page" anchory="page"/>
          </v:group>
        </w:pic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860" w:lineRule="exact"/>
        <w:ind w:left="395"/>
        <w:rPr>
          <w:sz w:val="80"/>
          <w:szCs w:val="80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Batang" w:eastAsia="HCR Batang" w:hAnsi="HCR Batang" w:cs="HCR Batang"/>
          <w:spacing w:val="1"/>
          <w:position w:val="11"/>
          <w:sz w:val="50"/>
          <w:szCs w:val="50"/>
        </w:rPr>
        <w:t>성</w:t>
      </w:r>
      <w:r>
        <w:rPr>
          <w:rFonts w:ascii="HCR Batang" w:eastAsia="HCR Batang" w:hAnsi="HCR Batang" w:cs="HCR Batang"/>
          <w:position w:val="11"/>
          <w:sz w:val="50"/>
          <w:szCs w:val="50"/>
        </w:rPr>
        <w:t>장</w:t>
      </w:r>
      <w:r>
        <w:rPr>
          <w:rFonts w:ascii="HCR Batang" w:eastAsia="HCR Batang" w:hAnsi="HCR Batang" w:cs="HCR Batang"/>
          <w:spacing w:val="62"/>
          <w:position w:val="11"/>
          <w:sz w:val="50"/>
          <w:szCs w:val="50"/>
        </w:rPr>
        <w:t xml:space="preserve"> </w:t>
      </w:r>
      <w:r>
        <w:rPr>
          <w:rFonts w:ascii="HCR Batang" w:eastAsia="HCR Batang" w:hAnsi="HCR Batang" w:cs="HCR Batang"/>
          <w:spacing w:val="1"/>
          <w:position w:val="11"/>
          <w:sz w:val="50"/>
          <w:szCs w:val="50"/>
        </w:rPr>
        <w:t>분</w:t>
      </w:r>
      <w:r>
        <w:rPr>
          <w:rFonts w:ascii="HCR Batang" w:eastAsia="HCR Batang" w:hAnsi="HCR Batang" w:cs="HCR Batang"/>
          <w:position w:val="11"/>
          <w:sz w:val="50"/>
          <w:szCs w:val="50"/>
        </w:rPr>
        <w:t>석</w:t>
      </w:r>
      <w:r>
        <w:rPr>
          <w:rFonts w:ascii="HCR Batang" w:eastAsia="HCR Batang" w:hAnsi="HCR Batang" w:cs="HCR Batang"/>
          <w:spacing w:val="62"/>
          <w:position w:val="11"/>
          <w:sz w:val="50"/>
          <w:szCs w:val="50"/>
        </w:rPr>
        <w:t xml:space="preserve"> </w:t>
      </w:r>
      <w:r>
        <w:rPr>
          <w:rFonts w:ascii="HCR Batang" w:eastAsia="HCR Batang" w:hAnsi="HCR Batang" w:cs="HCR Batang"/>
          <w:spacing w:val="1"/>
          <w:w w:val="113"/>
          <w:position w:val="11"/>
          <w:sz w:val="50"/>
          <w:szCs w:val="50"/>
        </w:rPr>
        <w:t>(</w:t>
      </w:r>
      <w:r>
        <w:rPr>
          <w:rFonts w:ascii="HCR Batang" w:eastAsia="HCR Batang" w:hAnsi="HCR Batang" w:cs="HCR Batang"/>
          <w:w w:val="109"/>
          <w:position w:val="11"/>
          <w:sz w:val="50"/>
          <w:szCs w:val="50"/>
        </w:rPr>
        <w:t>2</w:t>
      </w:r>
      <w:r>
        <w:rPr>
          <w:rFonts w:ascii="HCR Batang" w:eastAsia="HCR Batang" w:hAnsi="HCR Batang" w:cs="HCR Batang"/>
          <w:spacing w:val="2"/>
          <w:w w:val="109"/>
          <w:position w:val="11"/>
          <w:sz w:val="50"/>
          <w:szCs w:val="50"/>
        </w:rPr>
        <w:t>0</w:t>
      </w:r>
      <w:r>
        <w:rPr>
          <w:rFonts w:ascii="HCR Batang" w:eastAsia="HCR Batang" w:hAnsi="HCR Batang" w:cs="HCR Batang"/>
          <w:w w:val="109"/>
          <w:position w:val="11"/>
          <w:sz w:val="50"/>
          <w:szCs w:val="50"/>
        </w:rPr>
        <w:t>14</w:t>
      </w:r>
      <w:r>
        <w:rPr>
          <w:rFonts w:ascii="HCR Batang" w:eastAsia="HCR Batang" w:hAnsi="HCR Batang" w:cs="HCR Batang"/>
          <w:spacing w:val="1"/>
          <w:w w:val="96"/>
          <w:position w:val="11"/>
          <w:sz w:val="50"/>
          <w:szCs w:val="50"/>
        </w:rPr>
        <w:t>년</w:t>
      </w:r>
      <w:r>
        <w:rPr>
          <w:rFonts w:ascii="HCR Batang" w:eastAsia="HCR Batang" w:hAnsi="HCR Batang" w:cs="HCR Batang"/>
          <w:spacing w:val="1"/>
          <w:w w:val="65"/>
          <w:position w:val="11"/>
          <w:sz w:val="50"/>
          <w:szCs w:val="50"/>
        </w:rPr>
        <w:t>-</w:t>
      </w:r>
      <w:r>
        <w:rPr>
          <w:rFonts w:ascii="HCR Batang" w:eastAsia="HCR Batang" w:hAnsi="HCR Batang" w:cs="HCR Batang"/>
          <w:w w:val="109"/>
          <w:position w:val="11"/>
          <w:sz w:val="50"/>
          <w:szCs w:val="50"/>
        </w:rPr>
        <w:t>2</w:t>
      </w:r>
      <w:r>
        <w:rPr>
          <w:rFonts w:ascii="HCR Batang" w:eastAsia="HCR Batang" w:hAnsi="HCR Batang" w:cs="HCR Batang"/>
          <w:spacing w:val="2"/>
          <w:w w:val="109"/>
          <w:position w:val="11"/>
          <w:sz w:val="50"/>
          <w:szCs w:val="50"/>
        </w:rPr>
        <w:t>0</w:t>
      </w:r>
      <w:r>
        <w:rPr>
          <w:rFonts w:ascii="HCR Batang" w:eastAsia="HCR Batang" w:hAnsi="HCR Batang" w:cs="HCR Batang"/>
          <w:w w:val="109"/>
          <w:position w:val="11"/>
          <w:sz w:val="50"/>
          <w:szCs w:val="50"/>
        </w:rPr>
        <w:t>15</w:t>
      </w:r>
      <w:r>
        <w:rPr>
          <w:rFonts w:ascii="HCR Batang" w:eastAsia="HCR Batang" w:hAnsi="HCR Batang" w:cs="HCR Batang"/>
          <w:spacing w:val="1"/>
          <w:w w:val="96"/>
          <w:position w:val="11"/>
          <w:sz w:val="50"/>
          <w:szCs w:val="50"/>
        </w:rPr>
        <w:t>년</w:t>
      </w:r>
      <w:r>
        <w:rPr>
          <w:rFonts w:ascii="HCR Batang" w:eastAsia="HCR Batang" w:hAnsi="HCR Batang" w:cs="HCR Batang"/>
          <w:w w:val="113"/>
          <w:position w:val="11"/>
          <w:sz w:val="50"/>
          <w:szCs w:val="50"/>
        </w:rPr>
        <w:t>)</w:t>
      </w:r>
      <w:r>
        <w:rPr>
          <w:rFonts w:ascii="HCR Batang" w:eastAsia="HCR Batang" w:hAnsi="HCR Batang" w:cs="HCR Batang"/>
          <w:position w:val="11"/>
          <w:sz w:val="50"/>
          <w:szCs w:val="50"/>
        </w:rPr>
        <w:t xml:space="preserve">    </w:t>
      </w:r>
      <w:r>
        <w:rPr>
          <w:rFonts w:ascii="HCR Batang" w:eastAsia="HCR Batang" w:hAnsi="HCR Batang" w:cs="HCR Batang"/>
          <w:spacing w:val="60"/>
          <w:position w:val="11"/>
          <w:sz w:val="50"/>
          <w:szCs w:val="50"/>
        </w:rPr>
        <w:t xml:space="preserve"> </w:t>
      </w:r>
      <w:r>
        <w:rPr>
          <w:sz w:val="80"/>
          <w:szCs w:val="80"/>
        </w:rPr>
        <w:t>Ⅳ</w:t>
      </w:r>
    </w:p>
    <w:p w:rsidR="00045FFA" w:rsidRDefault="00045FFA">
      <w:pPr>
        <w:spacing w:line="200" w:lineRule="exact"/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7" w:line="260" w:lineRule="exact"/>
        <w:rPr>
          <w:sz w:val="26"/>
          <w:szCs w:val="26"/>
        </w:rPr>
      </w:pPr>
    </w:p>
    <w:p w:rsidR="00045FFA" w:rsidRDefault="004C5DE0">
      <w:pPr>
        <w:spacing w:line="700" w:lineRule="exact"/>
        <w:ind w:left="350"/>
        <w:rPr>
          <w:rFonts w:ascii="HCR Batang" w:eastAsia="HCR Batang" w:hAnsi="HCR Batang" w:cs="HCR Batang"/>
          <w:lang w:eastAsia="ko-KR"/>
        </w:rPr>
        <w:sectPr w:rsidR="00045FFA">
          <w:pgSz w:w="16820" w:h="11900" w:orient="landscape"/>
          <w:pgMar w:top="1100" w:right="1340" w:bottom="280" w:left="1340" w:header="720" w:footer="720" w:gutter="0"/>
          <w:cols w:space="720"/>
        </w:sectPr>
      </w:pPr>
      <w:r>
        <w:rPr>
          <w:position w:val="-13"/>
          <w:sz w:val="80"/>
          <w:szCs w:val="80"/>
          <w:lang w:eastAsia="ko-KR"/>
        </w:rPr>
        <w:t xml:space="preserve">Ⅳ                   </w:t>
      </w:r>
      <w:r>
        <w:rPr>
          <w:spacing w:val="161"/>
          <w:position w:val="-13"/>
          <w:sz w:val="80"/>
          <w:szCs w:val="80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2</w:t>
      </w:r>
      <w:r>
        <w:rPr>
          <w:rFonts w:ascii="HCR Batang" w:eastAsia="HCR Batang" w:hAnsi="HCR Batang" w:cs="HCR Batang"/>
          <w:spacing w:val="-1"/>
          <w:position w:val="29"/>
          <w:lang w:eastAsia="ko-KR"/>
        </w:rPr>
        <w:t>0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1</w:t>
      </w:r>
      <w:r>
        <w:rPr>
          <w:rFonts w:ascii="HCR Batang" w:eastAsia="HCR Batang" w:hAnsi="HCR Batang" w:cs="HCR Batang"/>
          <w:position w:val="29"/>
          <w:lang w:eastAsia="ko-KR"/>
        </w:rPr>
        <w:t xml:space="preserve">5 </w:t>
      </w:r>
      <w:r>
        <w:rPr>
          <w:rFonts w:ascii="HCR Batang" w:eastAsia="HCR Batang" w:hAnsi="HCR Batang" w:cs="HCR Batang"/>
          <w:spacing w:val="20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학</w:t>
      </w:r>
      <w:r>
        <w:rPr>
          <w:rFonts w:ascii="HCR Batang" w:eastAsia="HCR Batang" w:hAnsi="HCR Batang" w:cs="HCR Batang"/>
          <w:position w:val="29"/>
          <w:lang w:eastAsia="ko-KR"/>
        </w:rPr>
        <w:t>부교육</w:t>
      </w:r>
      <w:r>
        <w:rPr>
          <w:rFonts w:ascii="HCR Batang" w:eastAsia="HCR Batang" w:hAnsi="HCR Batang" w:cs="HCR Batang"/>
          <w:spacing w:val="10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실</w:t>
      </w:r>
      <w:r>
        <w:rPr>
          <w:rFonts w:ascii="HCR Batang" w:eastAsia="HCR Batang" w:hAnsi="HCR Batang" w:cs="HCR Batang"/>
          <w:position w:val="29"/>
          <w:lang w:eastAsia="ko-KR"/>
        </w:rPr>
        <w:t>태</w:t>
      </w:r>
      <w:r>
        <w:rPr>
          <w:rFonts w:ascii="HCR Batang" w:eastAsia="HCR Batang" w:hAnsi="HCR Batang" w:cs="HCR Batang"/>
          <w:spacing w:val="25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조사</w:t>
      </w:r>
      <w:r>
        <w:rPr>
          <w:rFonts w:ascii="HCR Batang" w:eastAsia="HCR Batang" w:hAnsi="HCR Batang" w:cs="HCR Batang"/>
          <w:spacing w:val="25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­</w:t>
      </w:r>
      <w:r>
        <w:rPr>
          <w:rFonts w:ascii="HCR Batang" w:eastAsia="HCR Batang" w:hAnsi="HCR Batang" w:cs="HCR Batang"/>
          <w:spacing w:val="31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position w:val="29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>나</w:t>
      </w:r>
      <w:r>
        <w:rPr>
          <w:rFonts w:ascii="HCR Batang" w:eastAsia="HCR Batang" w:hAnsi="HCR Batang" w:cs="HCR Batang"/>
          <w:position w:val="29"/>
          <w:lang w:eastAsia="ko-KR"/>
        </w:rPr>
        <w:t>대학교</w:t>
      </w:r>
      <w:r>
        <w:rPr>
          <w:rFonts w:ascii="HCR Batang" w:eastAsia="HCR Batang" w:hAnsi="HCR Batang" w:cs="HCR Batang"/>
          <w:spacing w:val="2"/>
          <w:position w:val="29"/>
          <w:lang w:eastAsia="ko-KR"/>
        </w:rPr>
        <w:t xml:space="preserve"> </w:t>
      </w:r>
      <w:r>
        <w:rPr>
          <w:rFonts w:ascii="HCR Batang" w:eastAsia="HCR Batang" w:hAnsi="HCR Batang" w:cs="HCR Batang"/>
          <w:w w:val="65"/>
          <w:position w:val="29"/>
          <w:lang w:eastAsia="ko-KR"/>
        </w:rPr>
        <w:t>-</w:t>
      </w:r>
    </w:p>
    <w:p w:rsidR="00045FFA" w:rsidRDefault="005D44B4">
      <w:pPr>
        <w:spacing w:line="480" w:lineRule="exact"/>
        <w:ind w:left="1678" w:right="-95"/>
        <w:rPr>
          <w:rFonts w:ascii="HCR Batang" w:eastAsia="HCR Batang" w:hAnsi="HCR Batang" w:cs="HCR Batang"/>
          <w:sz w:val="50"/>
          <w:szCs w:val="50"/>
          <w:lang w:eastAsia="ko-KR"/>
        </w:rPr>
      </w:pPr>
      <w:r>
        <w:pict>
          <v:group id="_x0000_s3085" style="position:absolute;left:0;text-align:left;margin-left:73.2pt;margin-top:87.4pt;width:450.85pt;height:74.3pt;z-index:-26170;mso-position-horizontal-relative:page;mso-position-vertical-relative:page" coordorigin="1464,1748" coordsize="9017,1486">
            <v:shape id="_x0000_s3308" style="position:absolute;left:1474;top:1758;width:1194;height:854" coordorigin="1474,1758" coordsize="1194,854" path="m1474,1758r,854l2668,2612r,-854l1474,1758xe" fillcolor="#b1b1b1" stroked="f">
              <v:path arrowok="t"/>
            </v:shape>
            <v:shape id="_x0000_s3307" style="position:absolute;left:10384;top:1149;width:50;height:2063" coordorigin="10384,1149" coordsize="50,2063" path="m10434,2183r-50,l10384,3209r50,l10434,2183xe" fillcolor="#fefefe" stroked="f">
              <v:path arrowok="t"/>
            </v:shape>
            <v:shape id="_x0000_s3306" style="position:absolute;left:10339;top:1149;width:48;height:2063" coordorigin="10339,1149" coordsize="48,2063" path="m10386,2183r-47,l10339,3209r47,l10386,2183xe" fillcolor="#fefefe" stroked="f">
              <v:path arrowok="t"/>
            </v:shape>
            <v:shape id="_x0000_s3305" style="position:absolute;left:10293;top:1149;width:48;height:2063" coordorigin="10293,1149" coordsize="48,2063" path="m10341,2183r-48,l10293,3209r48,l10341,2183xe" fillcolor="#fefefe" stroked="f">
              <v:path arrowok="t"/>
            </v:shape>
            <v:shape id="_x0000_s3304" style="position:absolute;left:10245;top:1149;width:50;height:2063" coordorigin="10245,1149" coordsize="50,2063" path="m10295,2183r-50,l10245,3209r50,l10295,2183xe" fillcolor="#fefefe" stroked="f">
              <v:path arrowok="t"/>
            </v:shape>
            <v:shape id="_x0000_s3303" style="position:absolute;left:10200;top:1149;width:48;height:2063" coordorigin="10200,1149" coordsize="48,2063" path="m10247,2183r-47,l10200,3209r47,l10247,2183xe" fillcolor="#fefefe" stroked="f">
              <v:path arrowok="t"/>
            </v:shape>
            <v:shape id="_x0000_s3302" style="position:absolute;left:10154;top:1149;width:48;height:2063" coordorigin="10154,1149" coordsize="48,2063" path="m10202,2183r-48,l10154,3209r48,l10202,2183xe" fillcolor="#fdfdfd" stroked="f">
              <v:path arrowok="t"/>
            </v:shape>
            <v:shape id="_x0000_s3301" style="position:absolute;left:10106;top:1149;width:50;height:2063" coordorigin="10106,1149" coordsize="50,2063" path="m10156,2183r-50,l10106,3209r50,l10156,2183xe" fillcolor="#fdfdfd" stroked="f">
              <v:path arrowok="t"/>
            </v:shape>
            <v:shape id="_x0000_s3300" style="position:absolute;left:10061;top:1149;width:48;height:2063" coordorigin="10061,1149" coordsize="48,2063" path="m10108,2183r-47,l10061,3209r47,l10108,2183xe" fillcolor="#fdfdfd" stroked="f">
              <v:path arrowok="t"/>
            </v:shape>
            <v:shape id="_x0000_s3299" style="position:absolute;left:10015;top:1149;width:48;height:2063" coordorigin="10015,1149" coordsize="48,2063" path="m10063,2183r-48,l10015,3209r48,l10063,2183xe" fillcolor="#fdfdfd" stroked="f">
              <v:path arrowok="t"/>
            </v:shape>
            <v:shape id="_x0000_s3298" style="position:absolute;left:9967;top:1149;width:50;height:2063" coordorigin="9967,1149" coordsize="50,2063" path="m10017,2183r-50,l9967,3209r50,l10017,2183xe" fillcolor="#fdfdfd" stroked="f">
              <v:path arrowok="t"/>
            </v:shape>
            <v:shape id="_x0000_s3297" style="position:absolute;left:9922;top:1149;width:48;height:2063" coordorigin="9922,1149" coordsize="48,2063" path="m9969,2183r-47,l9922,3209r47,l9969,2183xe" fillcolor="#fbfbfb" stroked="f">
              <v:path arrowok="t"/>
            </v:shape>
            <v:shape id="_x0000_s3296" style="position:absolute;left:9876;top:1149;width:48;height:2063" coordorigin="9876,1149" coordsize="48,2063" path="m9924,2183r-48,l9876,3209r48,l9924,2183xe" fillcolor="#fbfbfb" stroked="f">
              <v:path arrowok="t"/>
            </v:shape>
            <v:shape id="_x0000_s3295" style="position:absolute;left:9828;top:1149;width:50;height:2063" coordorigin="9828,1149" coordsize="50,2063" path="m9878,2183r-50,l9828,3209r50,l9878,2183xe" fillcolor="#fbfbfb" stroked="f">
              <v:path arrowok="t"/>
            </v:shape>
            <v:shape id="_x0000_s3294" style="position:absolute;left:9783;top:1149;width:48;height:2063" coordorigin="9783,1149" coordsize="48,2063" path="m9830,2183r-47,l9783,3209r47,l9830,2183xe" fillcolor="#fbfbfb" stroked="f">
              <v:path arrowok="t"/>
            </v:shape>
            <v:shape id="_x0000_s3293" style="position:absolute;left:9737;top:1149;width:48;height:2063" coordorigin="9737,1149" coordsize="48,2063" path="m9785,2183r-48,l9737,3209r48,l9785,2183xe" fillcolor="#fbfbfb" stroked="f">
              <v:path arrowok="t"/>
            </v:shape>
            <v:shape id="_x0000_s3292" style="position:absolute;left:9689;top:1149;width:50;height:2063" coordorigin="9689,1149" coordsize="50,2063" path="m9739,2183r-50,l9689,3209r50,l9739,2183xe" fillcolor="#fbfbfb" stroked="f">
              <v:path arrowok="t"/>
            </v:shape>
            <v:shape id="_x0000_s3291" style="position:absolute;left:9644;top:1149;width:48;height:2063" coordorigin="9644,1149" coordsize="48,2063" path="m9691,2183r-47,l9644,3209r47,l9691,2183xe" fillcolor="#fafafa" stroked="f">
              <v:path arrowok="t"/>
            </v:shape>
            <v:shape id="_x0000_s3290" style="position:absolute;left:9598;top:1149;width:48;height:2063" coordorigin="9598,1149" coordsize="48,2063" path="m9646,2183r-48,l9598,3209r48,l9646,2183xe" fillcolor="#fafafa" stroked="f">
              <v:path arrowok="t"/>
            </v:shape>
            <v:shape id="_x0000_s3289" style="position:absolute;left:9550;top:1149;width:50;height:2063" coordorigin="9550,1149" coordsize="50,2063" path="m9600,2183r-50,l9550,3209r50,l9600,2183xe" fillcolor="#fafafa" stroked="f">
              <v:path arrowok="t"/>
            </v:shape>
            <v:shape id="_x0000_s3288" style="position:absolute;left:9505;top:1149;width:48;height:2063" coordorigin="9505,1149" coordsize="48,2063" path="m9552,2183r-47,l9505,3209r47,l9552,2183xe" fillcolor="#fafafa" stroked="f">
              <v:path arrowok="t"/>
            </v:shape>
            <v:shape id="_x0000_s3287" style="position:absolute;left:9459;top:1149;width:48;height:2063" coordorigin="9459,1149" coordsize="48,2063" path="m9507,2183r-48,l9459,3209r48,l9507,2183xe" fillcolor="#fafafa" stroked="f">
              <v:path arrowok="t"/>
            </v:shape>
            <v:shape id="_x0000_s3286" style="position:absolute;left:9411;top:1149;width:50;height:2063" coordorigin="9411,1149" coordsize="50,2063" path="m9461,2183r-50,l9411,3209r50,l9461,2183xe" fillcolor="#fafafa" stroked="f">
              <v:path arrowok="t"/>
            </v:shape>
            <v:shape id="_x0000_s3285" style="position:absolute;left:9366;top:1149;width:48;height:2063" coordorigin="9366,1149" coordsize="48,2063" path="m9413,2183r-47,l9366,3209r47,l9413,2183xe" fillcolor="#fafafa" stroked="f">
              <v:path arrowok="t"/>
            </v:shape>
            <v:shape id="_x0000_s3284" style="position:absolute;left:9320;top:1149;width:48;height:2063" coordorigin="9320,1149" coordsize="48,2063" path="m9368,2183r-48,l9320,3209r48,l9368,2183xe" fillcolor="#fafafa" stroked="f">
              <v:path arrowok="t"/>
            </v:shape>
            <v:shape id="_x0000_s3283" style="position:absolute;left:9272;top:1149;width:50;height:2063" coordorigin="9272,1149" coordsize="50,2063" path="m9322,2183r-50,l9272,3209r50,l9322,2183xe" fillcolor="#fafafa" stroked="f">
              <v:path arrowok="t"/>
            </v:shape>
            <v:shape id="_x0000_s3282" style="position:absolute;left:9227;top:1149;width:48;height:2063" coordorigin="9227,1149" coordsize="48,2063" path="m9274,2183r-47,l9227,3209r47,l9274,2183xe" fillcolor="#fafafa" stroked="f">
              <v:path arrowok="t"/>
            </v:shape>
            <v:shape id="_x0000_s3281" style="position:absolute;left:9179;top:1149;width:50;height:2063" coordorigin="9179,1149" coordsize="50,2063" path="m9229,2183r-50,l9179,3209r50,l9229,2183xe" fillcolor="#f9f9f9" stroked="f">
              <v:path arrowok="t"/>
            </v:shape>
            <v:shape id="_x0000_s3280" style="position:absolute;left:9133;top:1149;width:48;height:2063" coordorigin="9133,1149" coordsize="48,2063" path="m9181,2183r-48,l9133,3209r48,l9181,2183xe" fillcolor="#f9f9f9" stroked="f">
              <v:path arrowok="t"/>
            </v:shape>
            <v:shape id="_x0000_s3279" style="position:absolute;left:9087;top:1149;width:48;height:2063" coordorigin="9087,1149" coordsize="48,2063" path="m9135,2183r-48,l9087,3209r48,l9135,2183xe" fillcolor="#f9f9f9" stroked="f">
              <v:path arrowok="t"/>
            </v:shape>
            <v:shape id="_x0000_s3278" style="position:absolute;left:9040;top:1149;width:50;height:2063" coordorigin="9040,1149" coordsize="50,2063" path="m9089,2183r-49,l9040,3209r49,l9089,2183xe" fillcolor="#f9f9f9" stroked="f">
              <v:path arrowok="t"/>
            </v:shape>
            <v:shape id="_x0000_s3277" style="position:absolute;left:8994;top:1149;width:48;height:2063" coordorigin="8994,1149" coordsize="48,2063" path="m9042,2183r-48,l8994,3209r48,l9042,2183xe" fillcolor="#f9f9f9" stroked="f">
              <v:path arrowok="t"/>
            </v:shape>
            <v:shape id="_x0000_s3276" style="position:absolute;left:8948;top:1149;width:48;height:2063" coordorigin="8948,1149" coordsize="48,2063" path="m8996,2183r-48,l8948,3209r48,l8996,2183xe" fillcolor="#f9f9f9" stroked="f">
              <v:path arrowok="t"/>
            </v:shape>
            <v:shape id="_x0000_s3275" style="position:absolute;left:8900;top:1149;width:50;height:2063" coordorigin="8900,1149" coordsize="50,2063" path="m8950,2183r-50,l8900,3209r50,l8950,2183xe" fillcolor="#f7f7f7" stroked="f">
              <v:path arrowok="t"/>
            </v:shape>
            <v:shape id="_x0000_s3274" style="position:absolute;left:8855;top:1149;width:48;height:2063" coordorigin="8855,1149" coordsize="48,2063" path="m8902,2183r-47,l8855,3209r47,l8902,2183xe" fillcolor="#f7f7f7" stroked="f">
              <v:path arrowok="t"/>
            </v:shape>
            <v:shape id="_x0000_s3273" style="position:absolute;left:8809;top:1149;width:48;height:2063" coordorigin="8809,1149" coordsize="48,2063" path="m8857,2183r-48,l8809,3209r48,l8857,2183xe" fillcolor="#f7f7f7" stroked="f">
              <v:path arrowok="t"/>
            </v:shape>
            <v:shape id="_x0000_s3272" style="position:absolute;left:8761;top:1149;width:50;height:2063" coordorigin="8761,1149" coordsize="50,2063" path="m8811,2183r-50,l8761,3209r50,l8811,2183xe" fillcolor="#f7f7f7" stroked="f">
              <v:path arrowok="t"/>
            </v:shape>
            <v:shape id="_x0000_s3271" style="position:absolute;left:8716;top:1149;width:48;height:2063" coordorigin="8716,1149" coordsize="48,2063" path="m8763,2183r-47,l8716,3209r47,l8763,2183xe" fillcolor="#f7f7f7" stroked="f">
              <v:path arrowok="t"/>
            </v:shape>
            <v:shape id="_x0000_s3270" style="position:absolute;left:8670;top:1149;width:48;height:2063" coordorigin="8670,1149" coordsize="48,2063" path="m8718,2183r-48,l8670,3209r48,l8718,2183xe" fillcolor="#f6f6f6" stroked="f">
              <v:path arrowok="t"/>
            </v:shape>
            <v:shape id="_x0000_s3269" style="position:absolute;left:8622;top:1149;width:50;height:2063" coordorigin="8622,1149" coordsize="50,2063" path="m8672,2183r-50,l8622,3209r50,l8672,2183xe" fillcolor="#f6f6f6" stroked="f">
              <v:path arrowok="t"/>
            </v:shape>
            <v:shape id="_x0000_s3268" style="position:absolute;left:8577;top:1149;width:48;height:2063" coordorigin="8577,1149" coordsize="48,2063" path="m8624,2183r-47,l8577,3209r47,l8624,2183xe" fillcolor="#f6f6f6" stroked="f">
              <v:path arrowok="t"/>
            </v:shape>
            <v:shape id="_x0000_s3267" style="position:absolute;left:8531;top:1149;width:48;height:2063" coordorigin="8531,1149" coordsize="48,2063" path="m8579,2183r-48,l8531,3209r48,l8579,2183xe" fillcolor="#f6f6f6" stroked="f">
              <v:path arrowok="t"/>
            </v:shape>
            <v:shape id="_x0000_s3266" style="position:absolute;left:8483;top:1149;width:50;height:2063" coordorigin="8483,1149" coordsize="50,2063" path="m8533,2183r-50,l8483,3209r50,l8533,2183xe" fillcolor="#f6f6f6" stroked="f">
              <v:path arrowok="t"/>
            </v:shape>
            <v:shape id="_x0000_s3265" style="position:absolute;left:8438;top:1149;width:48;height:2063" coordorigin="8438,1149" coordsize="48,2063" path="m8485,2183r-47,l8438,3209r47,l8485,2183xe" fillcolor="#f5f5f5" stroked="f">
              <v:path arrowok="t"/>
            </v:shape>
            <v:shape id="_x0000_s3264" style="position:absolute;left:8392;top:1149;width:48;height:2063" coordorigin="8392,1149" coordsize="48,2063" path="m8440,2183r-48,l8392,3209r48,l8440,2183xe" fillcolor="#f5f5f5" stroked="f">
              <v:path arrowok="t"/>
            </v:shape>
            <v:shape id="_x0000_s3263" style="position:absolute;left:8344;top:1149;width:50;height:2063" coordorigin="8344,1149" coordsize="50,2063" path="m8394,2183r-50,l8344,3209r50,l8394,2183xe" fillcolor="#f5f5f5" stroked="f">
              <v:path arrowok="t"/>
            </v:shape>
            <v:shape id="_x0000_s3262" style="position:absolute;left:8299;top:1149;width:48;height:2063" coordorigin="8299,1149" coordsize="48,2063" path="m8346,2183r-47,l8299,3209r47,l8346,2183xe" fillcolor="#f5f5f5" stroked="f">
              <v:path arrowok="t"/>
            </v:shape>
            <v:shape id="_x0000_s3261" style="position:absolute;left:8253;top:1149;width:48;height:2063" coordorigin="8253,1149" coordsize="48,2063" path="m8301,2183r-48,l8253,3209r48,l8301,2183xe" fillcolor="#f5f5f5" stroked="f">
              <v:path arrowok="t"/>
            </v:shape>
            <v:shape id="_x0000_s3260" style="position:absolute;left:8205;top:1149;width:50;height:2063" coordorigin="8205,1149" coordsize="50,2063" path="m8255,2183r-50,l8205,3209r50,l8255,2183xe" fillcolor="#f5f5f5" stroked="f">
              <v:path arrowok="t"/>
            </v:shape>
            <v:shape id="_x0000_s3259" style="position:absolute;left:8160;top:1149;width:48;height:2063" coordorigin="8160,1149" coordsize="48,2063" path="m8207,2183r-47,l8160,3209r47,l8207,2183xe" fillcolor="#f5f5f5" stroked="f">
              <v:path arrowok="t"/>
            </v:shape>
            <v:shape id="_x0000_s3258" style="position:absolute;left:8114;top:1149;width:48;height:2063" coordorigin="8114,1149" coordsize="48,2063" path="m8162,2183r-48,l8114,3209r48,l8162,2183xe" fillcolor="#f5f5f5" stroked="f">
              <v:path arrowok="t"/>
            </v:shape>
            <v:shape id="_x0000_s3257" style="position:absolute;left:8066;top:1149;width:50;height:2063" coordorigin="8066,1149" coordsize="50,2063" path="m8116,2183r-50,l8066,3209r50,l8116,2183xe" fillcolor="#f5f5f5" stroked="f">
              <v:path arrowok="t"/>
            </v:shape>
            <v:shape id="_x0000_s3256" style="position:absolute;left:8021;top:1149;width:48;height:2063" coordorigin="8021,1149" coordsize="48,2063" path="m8068,2183r-47,l8021,3209r47,l8068,2183xe" fillcolor="#f5f5f5" stroked="f">
              <v:path arrowok="t"/>
            </v:shape>
            <v:shape id="_x0000_s3255" style="position:absolute;left:7975;top:1149;width:48;height:2063" coordorigin="7975,1149" coordsize="48,2063" path="m8023,2183r-48,l7975,3209r48,l8023,2183xe" fillcolor="#f5f5f5" stroked="f">
              <v:path arrowok="t"/>
            </v:shape>
            <v:shape id="_x0000_s3254" style="position:absolute;left:7927;top:1149;width:50;height:2063" coordorigin="7927,1149" coordsize="50,2063" path="m7977,2183r-50,l7927,3209r50,l7977,2183xe" fillcolor="#f4f4f4" stroked="f">
              <v:path arrowok="t"/>
            </v:shape>
            <v:shape id="_x0000_s3253" style="position:absolute;left:7882;top:1149;width:48;height:2063" coordorigin="7882,1149" coordsize="48,2063" path="m7929,2183r-47,l7882,3209r47,l7929,2183xe" fillcolor="#f4f4f4" stroked="f">
              <v:path arrowok="t"/>
            </v:shape>
            <v:shape id="_x0000_s3252" style="position:absolute;left:7836;top:1149;width:48;height:2063" coordorigin="7836,1149" coordsize="48,2063" path="m7884,2183r-48,l7836,3209r48,l7884,2183xe" fillcolor="#f4f4f4" stroked="f">
              <v:path arrowok="t"/>
            </v:shape>
            <v:shape id="_x0000_s3251" style="position:absolute;left:7788;top:1149;width:50;height:2063" coordorigin="7788,1149" coordsize="50,2063" path="m7838,2183r-50,l7788,3209r50,l7838,2183xe" fillcolor="#f4f4f4" stroked="f">
              <v:path arrowok="t"/>
            </v:shape>
            <v:shape id="_x0000_s3250" style="position:absolute;left:7743;top:1149;width:48;height:2063" coordorigin="7743,1149" coordsize="48,2063" path="m7790,2183r-47,l7743,3209r47,l7790,2183xe" fillcolor="#f4f4f4" stroked="f">
              <v:path arrowok="t"/>
            </v:shape>
            <v:shape id="_x0000_s3249" style="position:absolute;left:7697;top:1149;width:48;height:2063" coordorigin="7697,1149" coordsize="48,2063" path="m7745,2183r-48,l7697,3209r48,l7745,2183xe" fillcolor="#f2f2f2" stroked="f">
              <v:path arrowok="t"/>
            </v:shape>
            <v:shape id="_x0000_s3248" style="position:absolute;left:7649;top:1149;width:50;height:2063" coordorigin="7649,1149" coordsize="50,2063" path="m7699,2183r-50,l7649,3209r50,l7699,2183xe" fillcolor="#f2f2f2" stroked="f">
              <v:path arrowok="t"/>
            </v:shape>
            <v:shape id="_x0000_s3247" style="position:absolute;left:7603;top:1149;width:48;height:2063" coordorigin="7603,1149" coordsize="48,2063" path="m7651,2183r-48,l7603,3209r48,l7651,2183xe" fillcolor="#f2f2f2" stroked="f">
              <v:path arrowok="t"/>
            </v:shape>
            <v:shape id="_x0000_s3246" style="position:absolute;left:7558;top:1149;width:48;height:2063" coordorigin="7558,1149" coordsize="48,2063" path="m7605,2183r-47,l7558,3209r47,l7605,2183xe" fillcolor="#f2f2f2" stroked="f">
              <v:path arrowok="t"/>
            </v:shape>
            <v:shape id="_x0000_s3245" style="position:absolute;left:7510;top:1149;width:50;height:2063" coordorigin="7510,1149" coordsize="50,2063" path="m7560,2183r-50,l7510,3209r50,l7560,2183xe" fillcolor="#f2f2f2" stroked="f">
              <v:path arrowok="t"/>
            </v:shape>
            <v:shape id="_x0000_s3244" style="position:absolute;left:7464;top:1149;width:48;height:2063" coordorigin="7464,1149" coordsize="48,2063" path="m7512,2183r-48,l7464,3209r48,l7512,2183xe" fillcolor="#f2f2f2" stroked="f">
              <v:path arrowok="t"/>
            </v:shape>
            <v:shape id="_x0000_s3243" style="position:absolute;left:7419;top:1149;width:48;height:2063" coordorigin="7419,1149" coordsize="48,2063" path="m7466,2183r-47,l7419,3209r47,l7466,2183xe" fillcolor="#f1f1f1" stroked="f">
              <v:path arrowok="t"/>
            </v:shape>
            <v:shape id="_x0000_s3242" style="position:absolute;left:7371;top:1149;width:50;height:2063" coordorigin="7371,1149" coordsize="50,2063" path="m7421,2183r-50,l7371,3209r50,l7421,2183xe" fillcolor="#f1f1f1" stroked="f">
              <v:path arrowok="t"/>
            </v:shape>
            <v:shape id="_x0000_s3241" style="position:absolute;left:7325;top:1149;width:48;height:2063" coordorigin="7325,1149" coordsize="48,2063" path="m7373,2183r-48,l7325,3209r48,l7373,2183xe" fillcolor="#f1f1f1" stroked="f">
              <v:path arrowok="t"/>
            </v:shape>
            <v:shape id="_x0000_s3240" style="position:absolute;left:7280;top:1149;width:48;height:2063" coordorigin="7280,1149" coordsize="48,2063" path="m7327,2183r-47,l7280,3209r47,l7327,2183xe" fillcolor="#f1f1f1" stroked="f">
              <v:path arrowok="t"/>
            </v:shape>
            <v:shape id="_x0000_s3239" style="position:absolute;left:7232;top:1149;width:50;height:2063" coordorigin="7232,1149" coordsize="50,2063" path="m7282,2183r-50,l7232,3209r50,l7282,2183xe" fillcolor="#f1f1f1" stroked="f">
              <v:path arrowok="t"/>
            </v:shape>
            <v:shape id="_x0000_s3238" style="position:absolute;left:7186;top:1149;width:48;height:2063" coordorigin="7186,1149" coordsize="48,2063" path="m7234,2183r-48,l7186,3209r48,l7234,2183xe" fillcolor="#f1f1f1" stroked="f">
              <v:path arrowok="t"/>
            </v:shape>
            <v:shape id="_x0000_s3237" style="position:absolute;left:7141;top:1149;width:48;height:2063" coordorigin="7141,1149" coordsize="48,2063" path="m7188,2183r-47,l7141,3209r47,l7188,2183xe" fillcolor="#f1f1f1" stroked="f">
              <v:path arrowok="t"/>
            </v:shape>
            <v:shape id="_x0000_s3236" style="position:absolute;left:7093;top:1149;width:50;height:2063" coordorigin="7093,1149" coordsize="50,2063" path="m7143,2183r-50,l7093,3209r50,l7143,2183xe" fillcolor="#f1f1f1" stroked="f">
              <v:path arrowok="t"/>
            </v:shape>
            <v:shape id="_x0000_s3235" style="position:absolute;left:7047;top:1149;width:48;height:2063" coordorigin="7047,1149" coordsize="48,2063" path="m7095,2183r-48,l7047,3209r48,l7095,2183xe" fillcolor="#f1f1f1" stroked="f">
              <v:path arrowok="t"/>
            </v:shape>
            <v:shape id="_x0000_s3234" style="position:absolute;left:7002;top:1149;width:48;height:2063" coordorigin="7002,1149" coordsize="48,2063" path="m7049,2183r-47,l7002,3209r47,l7049,2183xe" fillcolor="#f1f1f1" stroked="f">
              <v:path arrowok="t"/>
            </v:shape>
            <v:shape id="_x0000_s3233" style="position:absolute;left:6954;top:1149;width:50;height:2063" coordorigin="6954,1149" coordsize="50,2063" path="m7004,2183r-50,l6954,3209r50,l7004,2183xe" fillcolor="#f0f0f0" stroked="f">
              <v:path arrowok="t"/>
            </v:shape>
            <v:shape id="_x0000_s3232" style="position:absolute;left:6908;top:1149;width:48;height:2063" coordorigin="6908,1149" coordsize="48,2063" path="m6956,2183r-48,l6908,3209r48,l6956,2183xe" fillcolor="#f0f0f0" stroked="f">
              <v:path arrowok="t"/>
            </v:shape>
            <v:shape id="_x0000_s3231" style="position:absolute;left:6863;top:1149;width:48;height:2063" coordorigin="6863,1149" coordsize="48,2063" path="m6910,2183r-47,l6863,3209r47,l6910,2183xe" fillcolor="#f0f0f0" stroked="f">
              <v:path arrowok="t"/>
            </v:shape>
            <v:shape id="_x0000_s3230" style="position:absolute;left:6815;top:1149;width:50;height:2063" coordorigin="6815,1149" coordsize="50,2063" path="m6865,2183r-50,l6815,3209r50,l6865,2183xe" fillcolor="#f0f0f0" stroked="f">
              <v:path arrowok="t"/>
            </v:shape>
            <v:shape id="_x0000_s3229" style="position:absolute;left:6769;top:1149;width:48;height:2063" coordorigin="6769,1149" coordsize="48,2063" path="m6817,2183r-48,l6769,3209r48,l6817,2183xe" fillcolor="#f0f0f0" stroked="f">
              <v:path arrowok="t"/>
            </v:shape>
            <v:shape id="_x0000_s3228" style="position:absolute;left:6721;top:1149;width:50;height:2063" coordorigin="6721,1149" coordsize="50,2063" path="m6771,2183r-50,l6721,3209r50,l6771,2183xe" fillcolor="#f0f0f0" stroked="f">
              <v:path arrowok="t"/>
            </v:shape>
            <v:shape id="_x0000_s3227" style="position:absolute;left:6676;top:1149;width:48;height:2063" coordorigin="6676,1149" coordsize="48,2063" path="m6723,2183r-47,l6676,3209r47,l6723,2183xe" fillcolor="#efefef" stroked="f">
              <v:path arrowok="t"/>
            </v:shape>
            <v:shape id="_x0000_s3226" style="position:absolute;left:6630;top:1149;width:48;height:2063" coordorigin="6630,1149" coordsize="48,2063" path="m6678,2183r-48,l6630,3209r48,l6678,2183xe" fillcolor="#efefef" stroked="f">
              <v:path arrowok="t"/>
            </v:shape>
            <v:shape id="_x0000_s3225" style="position:absolute;left:6582;top:1149;width:50;height:2063" coordorigin="6582,1149" coordsize="50,2063" path="m6632,2183r-50,l6582,3209r50,l6632,2183xe" fillcolor="#efefef" stroked="f">
              <v:path arrowok="t"/>
            </v:shape>
            <v:shape id="_x0000_s3224" style="position:absolute;left:6537;top:1149;width:48;height:2063" coordorigin="6537,1149" coordsize="48,2063" path="m6584,2183r-47,l6537,3209r47,l6584,2183xe" fillcolor="#efefef" stroked="f">
              <v:path arrowok="t"/>
            </v:shape>
            <v:shape id="_x0000_s3223" style="position:absolute;left:6491;top:1149;width:48;height:2063" coordorigin="6491,1149" coordsize="48,2063" path="m6539,2183r-48,l6491,3209r48,l6539,2183xe" fillcolor="#efefef" stroked="f">
              <v:path arrowok="t"/>
            </v:shape>
            <v:shape id="_x0000_s3222" style="position:absolute;left:6443;top:1149;width:50;height:2063" coordorigin="6443,1149" coordsize="50,2063" path="m6493,2183r-50,l6443,3209r50,l6493,2183xe" fillcolor="#ededed" stroked="f">
              <v:path arrowok="t"/>
            </v:shape>
            <v:shape id="_x0000_s3221" style="position:absolute;left:6398;top:1149;width:48;height:2063" coordorigin="6398,1149" coordsize="48,2063" path="m6445,2183r-47,l6398,3209r47,l6445,2183xe" fillcolor="#ededed" stroked="f">
              <v:path arrowok="t"/>
            </v:shape>
            <v:shape id="_x0000_s3220" style="position:absolute;left:6352;top:1149;width:48;height:2063" coordorigin="6352,1149" coordsize="48,2063" path="m6400,2183r-48,l6352,3209r48,l6400,2183xe" fillcolor="#ededed" stroked="f">
              <v:path arrowok="t"/>
            </v:shape>
            <v:shape id="_x0000_s3219" style="position:absolute;left:6304;top:1149;width:50;height:2063" coordorigin="6304,1149" coordsize="50,2063" path="m6354,2183r-50,l6304,3209r50,l6354,2183xe" fillcolor="#ededed" stroked="f">
              <v:path arrowok="t"/>
            </v:shape>
            <v:shape id="_x0000_s3218" style="position:absolute;left:6259;top:1149;width:48;height:2063" coordorigin="6259,1149" coordsize="48,2063" path="m6306,2183r-47,l6259,3209r47,l6306,2183xe" fillcolor="#ededed" stroked="f">
              <v:path arrowok="t"/>
            </v:shape>
            <v:shape id="_x0000_s3217" style="position:absolute;left:6213;top:1149;width:48;height:2063" coordorigin="6213,1149" coordsize="48,2063" path="m6261,2183r-48,l6213,3209r48,l6261,2183xe" fillcolor="#ececec" stroked="f">
              <v:path arrowok="t"/>
            </v:shape>
            <v:shape id="_x0000_s3216" style="position:absolute;left:6165;top:1149;width:50;height:2063" coordorigin="6165,1149" coordsize="50,2063" path="m6215,2183r-50,l6165,3209r50,l6215,2183xe" fillcolor="#ececec" stroked="f">
              <v:path arrowok="t"/>
            </v:shape>
            <v:shape id="_x0000_s3215" style="position:absolute;left:6119;top:1149;width:48;height:2063" coordorigin="6119,1149" coordsize="48,2063" path="m6167,2183r-48,l6119,3209r48,l6167,2183xe" fillcolor="#ececec" stroked="f">
              <v:path arrowok="t"/>
            </v:shape>
            <v:shape id="_x0000_s3214" style="position:absolute;left:6074;top:1149;width:48;height:2063" coordorigin="6074,1149" coordsize="48,2063" path="m6121,2183r-47,l6074,3209r47,l6121,2183xe" fillcolor="#ececec" stroked="f">
              <v:path arrowok="t"/>
            </v:shape>
            <v:shape id="_x0000_s3213" style="position:absolute;left:6026;top:1149;width:50;height:2063" coordorigin="6026,1149" coordsize="50,2063" path="m6076,2183r-50,l6026,3209r50,l6076,2183xe" fillcolor="#ececec" stroked="f">
              <v:path arrowok="t"/>
            </v:shape>
            <v:shape id="_x0000_s3212" style="position:absolute;left:5980;top:1149;width:48;height:2063" coordorigin="5980,1149" coordsize="48,2063" path="m6028,2183r-48,l5980,3209r48,l6028,2183xe" fillcolor="#ececec" stroked="f">
              <v:path arrowok="t"/>
            </v:shape>
            <v:shape id="_x0000_s3211" style="position:absolute;left:5935;top:1149;width:48;height:2063" coordorigin="5935,1149" coordsize="48,2063" path="m5982,2183r-47,l5935,3209r47,l5982,2183xe" fillcolor="#ececec" stroked="f">
              <v:path arrowok="t"/>
            </v:shape>
            <v:shape id="_x0000_s3210" style="position:absolute;left:5887;top:1149;width:50;height:2063" coordorigin="5887,1149" coordsize="50,2063" path="m5937,2183r-50,l5887,3209r50,l5937,2183xe" fillcolor="#ececec" stroked="f">
              <v:path arrowok="t"/>
            </v:shape>
            <v:shape id="_x0000_s3209" style="position:absolute;left:5841;top:1149;width:48;height:2063" coordorigin="5841,1149" coordsize="48,2063" path="m5889,2183r-48,l5841,3209r48,l5889,2183xe" fillcolor="#ececec" stroked="f">
              <v:path arrowok="t"/>
            </v:shape>
            <v:shape id="_x0000_s3208" style="position:absolute;left:5796;top:1149;width:48;height:2063" coordorigin="5796,1149" coordsize="48,2063" path="m5843,2183r-47,l5796,3209r47,l5843,2183xe" fillcolor="#ececec" stroked="f">
              <v:path arrowok="t"/>
            </v:shape>
            <v:shape id="_x0000_s3207" style="position:absolute;left:5748;top:1149;width:50;height:2063" coordorigin="5748,1149" coordsize="50,2063" path="m5798,2183r-50,l5748,3209r50,l5798,2183xe" fillcolor="#ececec" stroked="f">
              <v:path arrowok="t"/>
            </v:shape>
            <v:shape id="_x0000_s3206" style="position:absolute;left:5702;top:1149;width:48;height:2063" coordorigin="5702,1149" coordsize="48,2063" path="m5750,2183r-48,l5702,3209r48,l5750,2183xe" fillcolor="#ebebeb" stroked="f">
              <v:path arrowok="t"/>
            </v:shape>
            <v:shape id="_x0000_s3205" style="position:absolute;left:5657;top:1149;width:48;height:2063" coordorigin="5657,1149" coordsize="48,2063" path="m5704,2183r-47,l5657,3209r47,l5704,2183xe" fillcolor="#ebebeb" stroked="f">
              <v:path arrowok="t"/>
            </v:shape>
            <v:shape id="_x0000_s3204" style="position:absolute;left:5633;top:1149;width:26;height:2063" coordorigin="5633,1149" coordsize="26,2063" path="m5659,2183r-26,l5633,3209r26,l5659,2183xe" fillcolor="#ebebeb" stroked="f">
              <v:path arrowok="t"/>
            </v:shape>
            <v:shape id="_x0000_s3203" style="position:absolute;left:5627;top:1149;width:0;height:2063" coordorigin="5627,1149" coordsize="0,2063" path="m5627,2183r,1026e" filled="f" strokecolor="#ebebeb" strokeweight=".28892mm">
              <v:path arrowok="t"/>
            </v:shape>
            <v:shape id="_x0000_s3202" style="position:absolute;left:5605;top:1149;width:0;height:2063" coordorigin="5605,1149" coordsize="0,2063" path="m5605,2183r,1026e" filled="f" strokecolor="#ebebeb" strokeweight=".54292mm">
              <v:path arrowok="t"/>
            </v:shape>
            <v:shape id="_x0000_s3201" style="position:absolute;left:5576;top:1149;width:0;height:2063" coordorigin="5576,1149" coordsize="0,2063" path="m5576,2183r,1026e" filled="f" strokecolor="#ebebeb" strokeweight=".54258mm">
              <v:path arrowok="t"/>
            </v:shape>
            <v:shape id="_x0000_s3200" style="position:absolute;left:5549;top:1149;width:0;height:2063" coordorigin="5549,1149" coordsize="0,2063" path="m5549,2183r,1026e" filled="f" strokecolor="#e9e9e9" strokeweight=".50058mm">
              <v:path arrowok="t"/>
            </v:shape>
            <v:shape id="_x0000_s3199" style="position:absolute;left:5521;top:1149;width:0;height:2063" coordorigin="5521,1149" coordsize="0,2063" path="m5521,2183r,1026e" filled="f" strokecolor="#e9e9e9" strokeweight=".54258mm">
              <v:path arrowok="t"/>
            </v:shape>
            <v:shape id="_x0000_s3198" style="position:absolute;left:5492;top:1149;width:0;height:2063" coordorigin="5492,1149" coordsize="0,2063" path="m5492,2183r,1026e" filled="f" strokecolor="#e9e9e9" strokeweight=".54292mm">
              <v:path arrowok="t"/>
            </v:shape>
            <v:shape id="_x0000_s3197" style="position:absolute;left:5464;top:1149;width:0;height:2063" coordorigin="5464,1149" coordsize="0,2063" path="m5464,2183r,1026e" filled="f" strokecolor="#e9e9e9" strokeweight=".54258mm">
              <v:path arrowok="t"/>
            </v:shape>
            <v:shape id="_x0000_s3196" style="position:absolute;left:5435;top:1149;width:0;height:2063" coordorigin="5435,1149" coordsize="0,2063" path="m5435,2183r,1026e" filled="f" strokecolor="#e9e9e9" strokeweight=".54292mm">
              <v:path arrowok="t"/>
            </v:shape>
            <v:shape id="_x0000_s3195" style="position:absolute;left:5406;top:1149;width:0;height:2063" coordorigin="5406,1149" coordsize="0,2063" path="m5406,2183r,1026e" filled="f" strokecolor="#e9e9e9" strokeweight=".54258mm">
              <v:path arrowok="t"/>
            </v:shape>
            <v:shape id="_x0000_s3194" style="position:absolute;left:5377;top:1149;width:0;height:2063" coordorigin="5377,1149" coordsize="0,2063" path="m5377,2183r,1026e" filled="f" strokecolor="#e8e8e8" strokeweight=".54258mm">
              <v:path arrowok="t"/>
            </v:shape>
            <v:shape id="_x0000_s3193" style="position:absolute;left:5350;top:1149;width:0;height:2063" coordorigin="5350,1149" coordsize="0,2063" path="m5350,2183r,1026e" filled="f" strokecolor="#e8e8e8" strokeweight=".50058mm">
              <v:path arrowok="t"/>
            </v:shape>
            <v:shape id="_x0000_s3192" style="position:absolute;left:5322;top:1149;width:0;height:2063" coordorigin="5322,1149" coordsize="0,2063" path="m5322,2183r,1026e" filled="f" strokecolor="#e8e8e8" strokeweight=".54258mm">
              <v:path arrowok="t"/>
            </v:shape>
            <v:shape id="_x0000_s3191" style="position:absolute;left:5293;top:1149;width:0;height:2063" coordorigin="5293,1149" coordsize="0,2063" path="m5293,2183r,1026e" filled="f" strokecolor="#e8e8e8" strokeweight=".54292mm">
              <v:path arrowok="t"/>
            </v:shape>
            <v:shape id="_x0000_s3190" style="position:absolute;left:5265;top:1149;width:0;height:2063" coordorigin="5265,1149" coordsize="0,2063" path="m5265,2183r,1026e" filled="f" strokecolor="#e8e8e8" strokeweight=".54258mm">
              <v:path arrowok="t"/>
            </v:shape>
            <v:shape id="_x0000_s3189" style="position:absolute;left:5236;top:1149;width:0;height:2063" coordorigin="5236,1149" coordsize="0,2063" path="m5236,2183r,1026e" filled="f" strokecolor="#e7e7e7" strokeweight=".54292mm">
              <v:path arrowok="t"/>
            </v:shape>
            <v:shape id="_x0000_s3188" style="position:absolute;left:5207;top:1149;width:0;height:2063" coordorigin="5207,1149" coordsize="0,2063" path="m5207,2183r,1026e" filled="f" strokecolor="#e7e7e7" strokeweight=".54258mm">
              <v:path arrowok="t"/>
            </v:shape>
            <v:shape id="_x0000_s3187" style="position:absolute;left:5180;top:1149;width:0;height:2063" coordorigin="5180,1149" coordsize="0,2063" path="m5180,2183r,1026e" filled="f" strokecolor="#e7e7e7" strokeweight=".50058mm">
              <v:path arrowok="t"/>
            </v:shape>
            <v:shape id="_x0000_s3186" style="position:absolute;left:5152;top:1149;width:0;height:2063" coordorigin="5152,1149" coordsize="0,2063" path="m5152,2183r,1026e" filled="f" strokecolor="#e7e7e7" strokeweight=".54258mm">
              <v:path arrowok="t"/>
            </v:shape>
            <v:shape id="_x0000_s3185" style="position:absolute;left:5123;top:1149;width:0;height:2063" coordorigin="5123,1149" coordsize="0,2063" path="m5123,2183r,1026e" filled="f" strokecolor="#e7e7e7" strokeweight=".54258mm">
              <v:path arrowok="t"/>
            </v:shape>
            <v:shape id="_x0000_s3184" style="position:absolute;left:5094;top:1149;width:0;height:2063" coordorigin="5094,1149" coordsize="0,2063" path="m5094,2183r,1026e" filled="f" strokecolor="#e7e7e7" strokeweight=".54292mm">
              <v:path arrowok="t"/>
            </v:shape>
            <v:shape id="_x0000_s3183" style="position:absolute;left:5066;top:1149;width:0;height:2063" coordorigin="5066,1149" coordsize="0,2063" path="m5066,2183r,1026e" filled="f" strokecolor="#e7e7e7" strokeweight=".54258mm">
              <v:path arrowok="t"/>
            </v:shape>
            <v:shape id="_x0000_s3182" style="position:absolute;left:5037;top:1149;width:0;height:2063" coordorigin="5037,1149" coordsize="0,2063" path="m5037,2183r,1026e" filled="f" strokecolor="#e7e7e7" strokeweight=".54292mm">
              <v:path arrowok="t"/>
            </v:shape>
            <v:shape id="_x0000_s3181" style="position:absolute;left:5008;top:1149;width:0;height:2063" coordorigin="5008,1149" coordsize="0,2063" path="m5008,2183r,1026e" filled="f" strokecolor="#e7e7e7" strokeweight=".54258mm">
              <v:path arrowok="t"/>
            </v:shape>
            <v:shape id="_x0000_s3180" style="position:absolute;left:4981;top:1149;width:0;height:2063" coordorigin="4981,1149" coordsize="0,2063" path="m4981,2183r,1026e" filled="f" strokecolor="#e7e7e7" strokeweight=".50058mm">
              <v:path arrowok="t"/>
            </v:shape>
            <v:shape id="_x0000_s3179" style="position:absolute;left:4953;top:1149;width:0;height:2063" coordorigin="4953,1149" coordsize="0,2063" path="m4953,2183r,1026e" filled="f" strokecolor="#e7e7e7" strokeweight=".54258mm">
              <v:path arrowok="t"/>
            </v:shape>
            <v:shape id="_x0000_s3178" style="position:absolute;left:4924;top:1149;width:0;height:2063" coordorigin="4924,1149" coordsize="0,2063" path="m4924,2183r,1026e" filled="f" strokecolor="#e6e6e6" strokeweight=".54292mm">
              <v:path arrowok="t"/>
            </v:shape>
            <v:shape id="_x0000_s3177" style="position:absolute;left:4895;top:1149;width:0;height:2063" coordorigin="4895,1149" coordsize="0,2063" path="m4895,2183r,1026e" filled="f" strokecolor="#e6e6e6" strokeweight=".54258mm">
              <v:path arrowok="t"/>
            </v:shape>
            <v:shape id="_x0000_s3176" style="position:absolute;left:4867;top:1149;width:0;height:2063" coordorigin="4867,1149" coordsize="0,2063" path="m4867,2183r,1026e" filled="f" strokecolor="#e6e6e6" strokeweight=".54258mm">
              <v:path arrowok="t"/>
            </v:shape>
            <v:shape id="_x0000_s3175" style="position:absolute;left:4838;top:1149;width:0;height:2063" coordorigin="4838,1149" coordsize="0,2063" path="m4838,2183r,1026e" filled="f" strokecolor="#e6e6e6" strokeweight=".54292mm">
              <v:path arrowok="t"/>
            </v:shape>
            <v:shape id="_x0000_s3174" style="position:absolute;left:4810;top:1149;width:0;height:2063" coordorigin="4810,1149" coordsize="0,2063" path="m4810,2183r,1026e" filled="f" strokecolor="#e6e6e6" strokeweight=".50025mm">
              <v:path arrowok="t"/>
            </v:shape>
            <v:shape id="_x0000_s3173" style="position:absolute;left:4783;top:1149;width:0;height:2063" coordorigin="4783,1149" coordsize="0,2063" path="m4783,2183r,1026e" filled="f" strokecolor="#e4e4e4" strokeweight=".54292mm">
              <v:path arrowok="t"/>
            </v:shape>
            <v:shape id="_x0000_s3172" style="position:absolute;left:4754;top:1149;width:0;height:2063" coordorigin="4754,1149" coordsize="0,2063" path="m4754,2183r,1026e" filled="f" strokecolor="#e4e4e4" strokeweight=".54258mm">
              <v:path arrowok="t"/>
            </v:shape>
            <v:shape id="_x0000_s3171" style="position:absolute;left:4725;top:1149;width:0;height:2063" coordorigin="4725,1149" coordsize="0,2063" path="m4725,2183r,1026e" filled="f" strokecolor="#e4e4e4" strokeweight=".54292mm">
              <v:path arrowok="t"/>
            </v:shape>
            <v:shape id="_x0000_s3170" style="position:absolute;left:4696;top:1149;width:0;height:2063" coordorigin="4696,1149" coordsize="0,2063" path="m4696,2183r,1026e" filled="f" strokecolor="#e4e4e4" strokeweight=".54258mm">
              <v:path arrowok="t"/>
            </v:shape>
            <v:shape id="_x0000_s3169" style="position:absolute;left:4668;top:1149;width:0;height:2063" coordorigin="4668,1149" coordsize="0,2063" path="m4668,2183r,1026e" filled="f" strokecolor="#e4e4e4" strokeweight=".54292mm">
              <v:path arrowok="t"/>
            </v:shape>
            <v:shape id="_x0000_s3168" style="position:absolute;left:4639;top:1149;width:0;height:2063" coordorigin="4639,1149" coordsize="0,2063" path="m4639,2183r,1026e" filled="f" strokecolor="#e3e3e3" strokeweight=".54258mm">
              <v:path arrowok="t"/>
            </v:shape>
            <v:shape id="_x0000_s3167" style="position:absolute;left:4611;top:1149;width:0;height:2063" coordorigin="4611,1149" coordsize="0,2063" path="m4611,2183r,1026e" filled="f" strokecolor="#e3e3e3" strokeweight=".50058mm">
              <v:path arrowok="t"/>
            </v:shape>
            <v:shape id="_x0000_s3166" style="position:absolute;left:4584;top:1149;width:0;height:2063" coordorigin="4584,1149" coordsize="0,2063" path="m4584,2183r,1026e" filled="f" strokecolor="#e3e3e3" strokeweight=".54258mm">
              <v:path arrowok="t"/>
            </v:shape>
            <v:shape id="_x0000_s3165" style="position:absolute;left:4555;top:1149;width:0;height:2063" coordorigin="4555,1149" coordsize="0,2063" path="m4555,2183r,1026e" filled="f" strokecolor="#e3e3e3" strokeweight=".54258mm">
              <v:path arrowok="t"/>
            </v:shape>
            <v:shape id="_x0000_s3164" style="position:absolute;left:4526;top:1149;width:0;height:2063" coordorigin="4526,1149" coordsize="0,2063" path="m4526,2183r,1026e" filled="f" strokecolor="#e3e3e3" strokeweight=".54292mm">
              <v:path arrowok="t"/>
            </v:shape>
            <v:shape id="_x0000_s3163" style="position:absolute;left:4497;top:1149;width:0;height:2063" coordorigin="4497,1149" coordsize="0,2063" path="m4497,2183r,1026e" filled="f" strokecolor="#e3e3e3" strokeweight=".54258mm">
              <v:path arrowok="t"/>
            </v:shape>
            <v:shape id="_x0000_s3162" style="position:absolute;left:4469;top:1149;width:0;height:2063" coordorigin="4469,1149" coordsize="0,2063" path="m4469,2183r,1026e" filled="f" strokecolor="#e3e3e3" strokeweight=".54292mm">
              <v:path arrowok="t"/>
            </v:shape>
            <v:shape id="_x0000_s3161" style="position:absolute;left:4441;top:1149;width:0;height:2063" coordorigin="4441,1149" coordsize="0,2063" path="m4441,2183r,1026e" filled="f" strokecolor="#e3e3e3" strokeweight=".50025mm">
              <v:path arrowok="t"/>
            </v:shape>
            <v:shape id="_x0000_s3160" style="position:absolute;left:4414;top:1149;width:0;height:2063" coordorigin="4414,1149" coordsize="0,2063" path="m4414,2183r,1026e" filled="f" strokecolor="#e3e3e3" strokeweight=".54292mm">
              <v:path arrowok="t"/>
            </v:shape>
            <v:shape id="_x0000_s3159" style="position:absolute;left:4385;top:1149;width:0;height:2063" coordorigin="4385,1149" coordsize="0,2063" path="m4385,2183r,1026e" filled="f" strokecolor="#e3e3e3" strokeweight=".54258mm">
              <v:path arrowok="t"/>
            </v:shape>
            <v:shape id="_x0000_s3158" style="position:absolute;left:4356;top:1149;width:0;height:2063" coordorigin="4356,1149" coordsize="0,2063" path="m4356,2183r,1026e" filled="f" strokecolor="#e3e3e3" strokeweight=".54258mm">
              <v:path arrowok="t"/>
            </v:shape>
            <v:shape id="_x0000_s3157" style="position:absolute;left:4327;top:1149;width:0;height:2063" coordorigin="4327,1149" coordsize="0,2063" path="m4327,2183r,1026e" filled="f" strokecolor="#e2e2e2" strokeweight=".54292mm">
              <v:path arrowok="t"/>
            </v:shape>
            <v:shape id="_x0000_s3156" style="position:absolute;left:4299;top:1149;width:0;height:2063" coordorigin="4299,1149" coordsize="0,2063" path="m4299,2183r,1026e" filled="f" strokecolor="#e2e2e2" strokeweight=".54258mm">
              <v:path arrowok="t"/>
            </v:shape>
            <v:shape id="_x0000_s3155" style="position:absolute;left:4270;top:1149;width:0;height:2063" coordorigin="4270,1149" coordsize="0,2063" path="m4270,2183r,1026e" filled="f" strokecolor="#e2e2e2" strokeweight=".54292mm">
              <v:path arrowok="t"/>
            </v:shape>
            <v:shape id="_x0000_s3154" style="position:absolute;left:4242;top:1149;width:0;height:2063" coordorigin="4242,1149" coordsize="0,2063" path="m4242,2183r,1026e" filled="f" strokecolor="#e2e2e2" strokeweight=".50025mm">
              <v:path arrowok="t"/>
            </v:shape>
            <v:shape id="_x0000_s3153" style="position:absolute;left:4215;top:1149;width:0;height:2063" coordorigin="4215,1149" coordsize="0,2063" path="m4215,2183r,1026e" filled="f" strokecolor="#e2e2e2" strokeweight=".54292mm">
              <v:path arrowok="t"/>
            </v:shape>
            <v:shape id="_x0000_s3152" style="position:absolute;left:4186;top:1149;width:0;height:2063" coordorigin="4186,1149" coordsize="0,2063" path="m4186,2183r,1026e" filled="f" strokecolor="#e1e1e1" strokeweight=".54258mm">
              <v:path arrowok="t"/>
            </v:shape>
            <v:shape id="_x0000_s3151" style="position:absolute;left:4157;top:1149;width:0;height:2063" coordorigin="4157,1149" coordsize="0,2063" path="m4157,2183r,1026e" filled="f" strokecolor="#e1e1e1" strokeweight=".54292mm">
              <v:path arrowok="t"/>
            </v:shape>
            <v:shape id="_x0000_s3150" style="position:absolute;left:4128;top:1149;width:0;height:2063" coordorigin="4128,1149" coordsize="0,2063" path="m4128,2183r,1026e" filled="f" strokecolor="#e1e1e1" strokeweight=".54258mm">
              <v:path arrowok="t"/>
            </v:shape>
            <v:shape id="_x0000_s3149" style="position:absolute;left:4100;top:1149;width:0;height:2063" coordorigin="4100,1149" coordsize="0,2063" path="m4100,2183r,1026e" filled="f" strokecolor="#e1e1e1" strokeweight=".54258mm">
              <v:path arrowok="t"/>
            </v:shape>
            <v:shape id="_x0000_s3148" style="position:absolute;left:4071;top:1149;width:0;height:2063" coordorigin="4071,1149" coordsize="0,2063" path="m4071,2183r,1026e" filled="f" strokecolor="#e1e1e1" strokeweight=".54292mm">
              <v:path arrowok="t"/>
            </v:shape>
            <v:shape id="_x0000_s3147" style="position:absolute;left:4043;top:1149;width:0;height:2063" coordorigin="4043,1149" coordsize="0,2063" path="m4043,2183r,1026e" filled="f" strokecolor="#e1e1e1" strokeweight=".50025mm">
              <v:path arrowok="t"/>
            </v:shape>
            <v:shape id="_x0000_s3146" style="position:absolute;left:4016;top:1149;width:0;height:2063" coordorigin="4016,1149" coordsize="0,2063" path="m4016,2183r,1026e" filled="f" strokecolor="#dfdfdf" strokeweight=".54292mm">
              <v:path arrowok="t"/>
            </v:shape>
            <v:shape id="_x0000_s3145" style="position:absolute;left:3987;top:1149;width:0;height:2063" coordorigin="3987,1149" coordsize="0,2063" path="m3987,2183r,1026e" filled="f" strokecolor="#dfdfdf" strokeweight=".54258mm">
              <v:path arrowok="t"/>
            </v:shape>
            <v:shape id="_x0000_s3144" style="position:absolute;left:3958;top:1149;width:0;height:2063" coordorigin="3958,1149" coordsize="0,2063" path="m3958,2183r,1026e" filled="f" strokecolor="#dfdfdf" strokeweight=".54292mm">
              <v:path arrowok="t"/>
            </v:shape>
            <v:shape id="_x0000_s3143" style="position:absolute;left:3929;top:1149;width:0;height:2063" coordorigin="3929,1149" coordsize="0,2063" path="m3929,2183r,1026e" filled="f" strokecolor="#dfdfdf" strokeweight=".54258mm">
              <v:path arrowok="t"/>
            </v:shape>
            <v:shape id="_x0000_s3142" style="position:absolute;left:3901;top:1149;width:0;height:2063" coordorigin="3901,1149" coordsize="0,2063" path="m3901,2183r,1026e" filled="f" strokecolor="#dfdfdf" strokeweight=".54292mm">
              <v:path arrowok="t"/>
            </v:shape>
            <v:shape id="_x0000_s3141" style="position:absolute;left:3873;top:1149;width:0;height:2063" coordorigin="3873,1149" coordsize="0,2063" path="m3873,2183r,1026e" filled="f" strokecolor="#dedede" strokeweight=".50025mm">
              <v:path arrowok="t"/>
            </v:shape>
            <v:shape id="_x0000_s3140" style="position:absolute;left:3845;top:1149;width:0;height:2063" coordorigin="3845,1149" coordsize="0,2063" path="m3845,2183r,1026e" filled="f" strokecolor="#dedede" strokeweight=".54292mm">
              <v:path arrowok="t"/>
            </v:shape>
            <v:shape id="_x0000_s3139" style="position:absolute;left:3817;top:1149;width:0;height:2063" coordorigin="3817,1149" coordsize="0,2063" path="m3817,2183r,1026e" filled="f" strokecolor="#dedede" strokeweight=".54258mm">
              <v:path arrowok="t"/>
            </v:shape>
            <v:shape id="_x0000_s3138" style="position:absolute;left:3788;top:1149;width:0;height:2063" coordorigin="3788,1149" coordsize="0,2063" path="m3788,2183r,1026e" filled="f" strokecolor="#dedede" strokeweight=".54258mm">
              <v:path arrowok="t"/>
            </v:shape>
            <v:shape id="_x0000_s3137" style="position:absolute;left:3759;top:1149;width:0;height:2063" coordorigin="3759,1149" coordsize="0,2063" path="m3759,2183r,1026e" filled="f" strokecolor="#dedede" strokeweight=".54292mm">
              <v:path arrowok="t"/>
            </v:shape>
            <v:shape id="_x0000_s3136" style="position:absolute;left:3730;top:1149;width:0;height:2063" coordorigin="3730,1149" coordsize="0,2063" path="m3730,2183r,1026e" filled="f" strokecolor="#dedede" strokeweight=".54258mm">
              <v:path arrowok="t"/>
            </v:shape>
            <v:shape id="_x0000_s3135" style="position:absolute;left:3702;top:1149;width:0;height:2063" coordorigin="3702,1149" coordsize="0,2063" path="m3702,2183r,1026e" filled="f" strokecolor="#dedede" strokeweight=".54292mm">
              <v:path arrowok="t"/>
            </v:shape>
            <v:shape id="_x0000_s3134" style="position:absolute;left:3674;top:1149;width:0;height:2063" coordorigin="3674,1149" coordsize="0,2063" path="m3674,2183r,1026e" filled="f" strokecolor="#dedede" strokeweight=".50025mm">
              <v:path arrowok="t"/>
            </v:shape>
            <v:shape id="_x0000_s3133" style="position:absolute;left:3646;top:1149;width:0;height:2063" coordorigin="3646,1149" coordsize="0,2063" path="m3646,2183r,1026e" filled="f" strokecolor="#dedede" strokeweight=".54292mm">
              <v:path arrowok="t"/>
            </v:shape>
            <v:shape id="_x0000_s3132" style="position:absolute;left:3618;top:1149;width:0;height:2063" coordorigin="3618,1149" coordsize="0,2063" path="m3618,2183r,1026e" filled="f" strokecolor="#dedede" strokeweight=".54258mm">
              <v:path arrowok="t"/>
            </v:shape>
            <v:shape id="_x0000_s3131" style="position:absolute;left:3589;top:1149;width:0;height:2063" coordorigin="3589,1149" coordsize="0,2063" path="m3589,2183r,1026e" filled="f" strokecolor="#dedede" strokeweight=".54292mm">
              <v:path arrowok="t"/>
            </v:shape>
            <v:shape id="_x0000_s3130" style="position:absolute;left:3560;top:1149;width:0;height:2063" coordorigin="3560,1149" coordsize="0,2063" path="m3560,2183r,1026e" filled="f" strokecolor="#ddd" strokeweight=".54258mm">
              <v:path arrowok="t"/>
            </v:shape>
            <v:shape id="_x0000_s3129" style="position:absolute;left:3531;top:1149;width:0;height:2063" coordorigin="3531,1149" coordsize="0,2063" path="m3531,2183r,1026e" filled="f" strokecolor="#ddd" strokeweight=".54258mm">
              <v:path arrowok="t"/>
            </v:shape>
            <v:shape id="_x0000_s3128" style="position:absolute;left:3504;top:1149;width:0;height:2063" coordorigin="3504,1149" coordsize="0,2063" path="m3504,2183r,1026e" filled="f" strokecolor="#ddd" strokeweight=".50058mm">
              <v:path arrowok="t"/>
            </v:shape>
            <v:shape id="_x0000_s3127" style="position:absolute;left:3476;top:1149;width:0;height:2063" coordorigin="3476,1149" coordsize="0,2063" path="m3476,2183r,1026e" filled="f" strokecolor="#ddd" strokeweight=".54258mm">
              <v:path arrowok="t"/>
            </v:shape>
            <v:shape id="_x0000_s3126" style="position:absolute;left:3447;top:1149;width:0;height:2063" coordorigin="3447,1149" coordsize="0,2063" path="m3447,2183r,1026e" filled="f" strokecolor="#ddd" strokeweight=".54292mm">
              <v:path arrowok="t"/>
            </v:shape>
            <v:shape id="_x0000_s3125" style="position:absolute;left:3419;top:1149;width:0;height:2063" coordorigin="3419,1149" coordsize="0,2063" path="m3419,2183r,1026e" filled="f" strokecolor="#dbdbdb" strokeweight=".54258mm">
              <v:path arrowok="t"/>
            </v:shape>
            <v:shape id="_x0000_s3124" style="position:absolute;left:3390;top:1149;width:0;height:2063" coordorigin="3390,1149" coordsize="0,2063" path="m3390,2183r,1026e" filled="f" strokecolor="#dbdbdb" strokeweight=".54292mm">
              <v:path arrowok="t"/>
            </v:shape>
            <v:shape id="_x0000_s3123" style="position:absolute;left:3361;top:1149;width:0;height:2063" coordorigin="3361,1149" coordsize="0,2063" path="m3361,2183r,1026e" filled="f" strokecolor="#dbdbdb" strokeweight=".54258mm">
              <v:path arrowok="t"/>
            </v:shape>
            <v:shape id="_x0000_s3122" style="position:absolute;left:3332;top:1149;width:0;height:2063" coordorigin="3332,1149" coordsize="0,2063" path="m3332,2183r,1026e" filled="f" strokecolor="#dbdbdb" strokeweight=".54258mm">
              <v:path arrowok="t"/>
            </v:shape>
            <v:shape id="_x0000_s3121" style="position:absolute;left:3305;top:1149;width:0;height:2063" coordorigin="3305,1149" coordsize="0,2063" path="m3305,2183r,1026e" filled="f" strokecolor="#dbdbdb" strokeweight=".50058mm">
              <v:path arrowok="t"/>
            </v:shape>
            <v:shape id="_x0000_s3120" style="position:absolute;left:3277;top:1149;width:0;height:2063" coordorigin="3277,1149" coordsize="0,2063" path="m3277,2183r,1026e" filled="f" strokecolor="#dadada" strokeweight=".54258mm">
              <v:path arrowok="t"/>
            </v:shape>
            <v:shape id="_x0000_s3119" style="position:absolute;left:3248;top:1149;width:0;height:2063" coordorigin="3248,1149" coordsize="0,2063" path="m3248,2183r,1026e" filled="f" strokecolor="#dadada" strokeweight=".54292mm">
              <v:path arrowok="t"/>
            </v:shape>
            <v:shape id="_x0000_s3118" style="position:absolute;left:3220;top:1149;width:0;height:2063" coordorigin="3220,1149" coordsize="0,2063" path="m3220,2183r,1026e" filled="f" strokecolor="#dadada" strokeweight=".54258mm">
              <v:path arrowok="t"/>
            </v:shape>
            <v:shape id="_x0000_s3117" style="position:absolute;left:3191;top:1149;width:0;height:2063" coordorigin="3191,1149" coordsize="0,2063" path="m3191,2183r,1026e" filled="f" strokecolor="#dadada" strokeweight=".54292mm">
              <v:path arrowok="t"/>
            </v:shape>
            <v:shape id="_x0000_s3116" style="position:absolute;left:3162;top:1149;width:0;height:2063" coordorigin="3162,1149" coordsize="0,2063" path="m3162,2183r,1026e" filled="f" strokecolor="#dadada" strokeweight=".54258mm">
              <v:path arrowok="t"/>
            </v:shape>
            <v:shape id="_x0000_s3115" style="position:absolute;left:3135;top:1149;width:0;height:2063" coordorigin="3135,1149" coordsize="0,2063" path="m3135,2183r,1026e" filled="f" strokecolor="#dadada" strokeweight=".50058mm">
              <v:path arrowok="t"/>
            </v:shape>
            <v:shape id="_x0000_s3114" style="position:absolute;left:3107;top:1149;width:0;height:2063" coordorigin="3107,1149" coordsize="0,2063" path="m3107,2183r,1026e" filled="f" strokecolor="#d9d9d9" strokeweight=".54258mm">
              <v:path arrowok="t"/>
            </v:shape>
            <v:shape id="_x0000_s3113" style="position:absolute;left:3078;top:1149;width:0;height:2063" coordorigin="3078,1149" coordsize="0,2063" path="m3078,2183r,1026e" filled="f" strokecolor="#d9d9d9" strokeweight=".54292mm">
              <v:path arrowok="t"/>
            </v:shape>
            <v:shape id="_x0000_s3112" style="position:absolute;left:3049;top:1149;width:0;height:2063" coordorigin="3049,1149" coordsize="0,2063" path="m3049,2183r,1026e" filled="f" strokecolor="#d9d9d9" strokeweight=".54258mm">
              <v:path arrowok="t"/>
            </v:shape>
            <v:shape id="_x0000_s3111" style="position:absolute;left:3021;top:1149;width:0;height:2063" coordorigin="3021,1149" coordsize="0,2063" path="m3021,2183r,1026e" filled="f" strokecolor="#d9d9d9" strokeweight=".54258mm">
              <v:path arrowok="t"/>
            </v:shape>
            <v:shape id="_x0000_s3110" style="position:absolute;left:2992;top:1149;width:0;height:2063" coordorigin="2992,1149" coordsize="0,2063" path="m2992,2183r,1026e" filled="f" strokecolor="#d9d9d9" strokeweight=".54292mm">
              <v:path arrowok="t"/>
            </v:shape>
            <v:shape id="_x0000_s3109" style="position:absolute;left:2963;top:1149;width:0;height:2063" coordorigin="2963,1149" coordsize="0,2063" path="m2963,2183r,1026e" filled="f" strokecolor="#d9d9d9" strokeweight=".54258mm">
              <v:path arrowok="t"/>
            </v:shape>
            <v:shape id="_x0000_s3108" style="position:absolute;left:2936;top:1149;width:0;height:2063" coordorigin="2936,1149" coordsize="0,2063" path="m2936,2183r,1026e" filled="f" strokecolor="#d9d9d9" strokeweight=".50058mm">
              <v:path arrowok="t"/>
            </v:shape>
            <v:shape id="_x0000_s3107" style="position:absolute;left:2908;top:1149;width:0;height:2063" coordorigin="2908,1149" coordsize="0,2063" path="m2908,2183r,1026e" filled="f" strokecolor="#d9d9d9" strokeweight=".54258mm">
              <v:path arrowok="t"/>
            </v:shape>
            <v:shape id="_x0000_s3106" style="position:absolute;left:2879;top:1149;width:0;height:2063" coordorigin="2879,1149" coordsize="0,2063" path="m2879,2183r,1026e" filled="f" strokecolor="#d9d9d9" strokeweight=".54292mm">
              <v:path arrowok="t"/>
            </v:shape>
            <v:shape id="_x0000_s3105" style="position:absolute;left:2850;top:1149;width:0;height:2063" coordorigin="2850,1149" coordsize="0,2063" path="m2850,2183r,1026e" filled="f" strokecolor="#d9d9d9" strokeweight=".54258mm">
              <v:path arrowok="t"/>
            </v:shape>
            <v:shape id="_x0000_s3104" style="position:absolute;left:2822;top:1149;width:0;height:2063" coordorigin="2822,1149" coordsize="0,2063" path="m2822,2183r,1026e" filled="f" strokecolor="#d8d8d8" strokeweight=".54292mm">
              <v:path arrowok="t"/>
            </v:shape>
            <v:shape id="_x0000_s3103" style="position:absolute;left:2793;top:1149;width:0;height:2063" coordorigin="2793,1149" coordsize="0,2063" path="m2793,2183r,1026e" filled="f" strokecolor="#d8d8d8" strokeweight=".54258mm">
              <v:path arrowok="t"/>
            </v:shape>
            <v:shape id="_x0000_s3102" style="position:absolute;left:2765;top:1149;width:0;height:2063" coordorigin="2765,1149" coordsize="0,2063" path="m2765,2183r,1026e" filled="f" strokecolor="#d8d8d8" strokeweight=".50058mm">
              <v:path arrowok="t"/>
            </v:shape>
            <v:shape id="_x0000_s3101" style="position:absolute;left:2738;top:1149;width:0;height:2063" coordorigin="2738,1149" coordsize="0,2063" path="m2738,2183r,1026e" filled="f" strokecolor="#d8d8d8" strokeweight=".54258mm">
              <v:path arrowok="t"/>
            </v:shape>
            <v:shape id="_x0000_s3100" style="position:absolute;left:2709;top:1149;width:0;height:2063" coordorigin="2709,1149" coordsize="0,2063" path="m2709,2183r,1026e" filled="f" strokecolor="#d8d8d8" strokeweight=".54258mm">
              <v:path arrowok="t"/>
            </v:shape>
            <v:shape id="_x0000_s3099" style="position:absolute;left:2680;top:1149;width:0;height:2063" coordorigin="2680,1149" coordsize="0,2063" path="m2680,2183r,1026e" filled="f" strokecolor="#d8d8d8" strokeweight=".54292mm">
              <v:path arrowok="t"/>
            </v:shape>
            <v:shape id="_x0000_s3098" style="position:absolute;left:1872;top:2612;width:796;height:597" coordorigin="1872,2612" coordsize="796,597" path="m1872,2612r,597l2668,3209r,-597l1872,2612xe" fillcolor="#d8d8d8" stroked="f">
              <v:path arrowok="t"/>
            </v:shape>
            <v:shape id="_x0000_s3097" style="position:absolute;left:1474;top:1758;width:0;height:854" coordorigin="1474,1758" coordsize="0,854" path="m1474,1758r,854e" filled="f" strokecolor="#ccc" strokeweight=".36pt">
              <v:path arrowok="t"/>
            </v:shape>
            <v:shape id="_x0000_s3096" style="position:absolute;left:1872;top:2612;width:0;height:597" coordorigin="1872,2612" coordsize="0,597" path="m1872,2612r,597e" filled="f" strokecolor="#d8d8d8" strokeweight=".24pt">
              <v:path arrowok="t"/>
            </v:shape>
            <v:shape id="_x0000_s3095" style="position:absolute;left:2668;top:1758;width:0;height:854" coordorigin="2668,1758" coordsize="0,854" path="m2668,1758r,854e" filled="f" strokecolor="#ccc" strokeweight=".36pt">
              <v:path arrowok="t"/>
            </v:shape>
            <v:shape id="_x0000_s3094" style="position:absolute;left:10477;top:2183;width:0;height:1027" coordorigin="10477,2183" coordsize="0,1027" path="m10477,2183r,1026e" filled="f" strokecolor="#d8d8d8" strokeweight=".24pt">
              <v:path arrowok="t"/>
            </v:shape>
            <v:shape id="_x0000_s3093" style="position:absolute;left:1472;top:1758;width:1201;height:0" coordorigin="1472,1758" coordsize="1201,0" path="m1472,1758r1201,e" filled="f" strokecolor="#ccc" strokeweight=".36pt">
              <v:path arrowok="t"/>
            </v:shape>
            <v:shape id="_x0000_s3092" style="position:absolute;left:2666;top:2183;width:7813;height:0" coordorigin="2666,2183" coordsize="7813,0" path="m2666,2183r7813,e" filled="f" strokecolor="#d8d8d8" strokeweight=".24pt">
              <v:path arrowok="t"/>
            </v:shape>
            <v:shape id="_x0000_s3091" style="position:absolute;left:1472;top:2612;width:1201;height:0" coordorigin="1472,2612" coordsize="1201,0" path="m1472,2612r1201,e" filled="f" strokecolor="#ccc" strokeweight=".36pt">
              <v:path arrowok="t"/>
            </v:shape>
            <v:shape id="_x0000_s3090" style="position:absolute;left:1870;top:3209;width:8609;height:0" coordorigin="1870,3209" coordsize="8609,0" path="m1870,3209r8609,e" filled="f" strokecolor="#d8d8d8" strokeweight=".24pt">
              <v:path arrowok="t"/>
            </v:shape>
            <v:shape id="_x0000_s3089" style="position:absolute;left:10477;top:2183;width:0;height:1027" coordorigin="10477,2183" coordsize="0,1027" path="m10477,2183r,1026e" filled="f" strokecolor="#d8d8d8" strokeweight=".24pt">
              <v:path arrowok="t"/>
            </v:shape>
            <v:shape id="_x0000_s3088" style="position:absolute;left:1474;top:1758;width:0;height:854" coordorigin="1474,1758" coordsize="0,854" path="m1474,1758r,854e" filled="f" strokecolor="#ccc" strokeweight=".36pt">
              <v:path arrowok="t"/>
            </v:shape>
            <v:shape id="_x0000_s3087" style="position:absolute;left:1870;top:3209;width:8609;height:0" coordorigin="1870,3209" coordsize="8609,0" path="m1870,3209r8609,e" filled="f" strokecolor="#d8d8d8" strokeweight=".24pt">
              <v:path arrowok="t"/>
            </v:shape>
            <v:shape id="_x0000_s3086" style="position:absolute;left:1472;top:1758;width:1201;height:0" coordorigin="1472,1758" coordsize="1201,0" path="m1472,1758r1201,e" filled="f" strokecolor="#ccc" strokeweight=".36pt">
              <v:path arrowok="t"/>
            </v:shape>
            <w10:wrap anchorx="page" anchory="page"/>
          </v:group>
        </w:pict>
      </w:r>
      <w:r w:rsidR="004C5DE0"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성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장</w:t>
      </w:r>
      <w:r w:rsidR="004C5DE0">
        <w:rPr>
          <w:rFonts w:ascii="HCR Batang" w:eastAsia="HCR Batang" w:hAnsi="HCR Batang" w:cs="HCR Batang"/>
          <w:spacing w:val="61"/>
          <w:sz w:val="50"/>
          <w:szCs w:val="50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50"/>
          <w:szCs w:val="50"/>
          <w:lang w:eastAsia="ko-KR"/>
        </w:rPr>
        <w:t>분</w:t>
      </w:r>
      <w:r w:rsidR="004C5DE0">
        <w:rPr>
          <w:rFonts w:ascii="HCR Batang" w:eastAsia="HCR Batang" w:hAnsi="HCR Batang" w:cs="HCR Batang"/>
          <w:sz w:val="50"/>
          <w:szCs w:val="50"/>
          <w:lang w:eastAsia="ko-KR"/>
        </w:rPr>
        <w:t>석</w:t>
      </w:r>
    </w:p>
    <w:p w:rsidR="00045FFA" w:rsidRDefault="004C5DE0">
      <w:pPr>
        <w:spacing w:line="480" w:lineRule="exact"/>
        <w:rPr>
          <w:rFonts w:ascii="HCR Batang" w:eastAsia="HCR Batang" w:hAnsi="HCR Batang" w:cs="HCR Batang"/>
          <w:sz w:val="50"/>
          <w:szCs w:val="50"/>
          <w:lang w:eastAsia="ko-KR"/>
        </w:rPr>
        <w:sectPr w:rsidR="00045FFA">
          <w:type w:val="continuous"/>
          <w:pgSz w:w="16820" w:h="11900" w:orient="landscape"/>
          <w:pgMar w:top="1580" w:right="1340" w:bottom="280" w:left="1340" w:header="720" w:footer="720" w:gutter="0"/>
          <w:cols w:num="2" w:space="720" w:equalWidth="0">
            <w:col w:w="3807" w:space="250"/>
            <w:col w:w="10083"/>
          </w:cols>
        </w:sectPr>
      </w:pPr>
      <w:r>
        <w:rPr>
          <w:lang w:eastAsia="ko-KR"/>
        </w:rPr>
        <w:br w:type="column"/>
      </w:r>
      <w:r>
        <w:rPr>
          <w:rFonts w:ascii="HCR Batang" w:eastAsia="HCR Batang" w:hAnsi="HCR Batang" w:cs="HCR Batang"/>
          <w:spacing w:val="1"/>
          <w:w w:val="113"/>
          <w:sz w:val="50"/>
          <w:szCs w:val="50"/>
          <w:lang w:eastAsia="ko-KR"/>
        </w:rPr>
        <w:t>(</w:t>
      </w:r>
      <w:r>
        <w:rPr>
          <w:rFonts w:ascii="HCR Batang" w:eastAsia="HCR Batang" w:hAnsi="HCR Batang" w:cs="HCR Batang"/>
          <w:spacing w:val="2"/>
          <w:w w:val="109"/>
          <w:sz w:val="50"/>
          <w:szCs w:val="50"/>
          <w:lang w:eastAsia="ko-KR"/>
        </w:rPr>
        <w:t>2</w:t>
      </w:r>
      <w:r>
        <w:rPr>
          <w:rFonts w:ascii="HCR Batang" w:eastAsia="HCR Batang" w:hAnsi="HCR Batang" w:cs="HCR Batang"/>
          <w:w w:val="109"/>
          <w:sz w:val="50"/>
          <w:szCs w:val="50"/>
          <w:lang w:eastAsia="ko-KR"/>
        </w:rPr>
        <w:t>014</w:t>
      </w:r>
      <w:r>
        <w:rPr>
          <w:rFonts w:ascii="HCR Batang" w:eastAsia="HCR Batang" w:hAnsi="HCR Batang" w:cs="HCR Batang"/>
          <w:spacing w:val="1"/>
          <w:w w:val="96"/>
          <w:sz w:val="50"/>
          <w:szCs w:val="50"/>
          <w:lang w:eastAsia="ko-KR"/>
        </w:rPr>
        <w:t>년</w:t>
      </w:r>
      <w:r>
        <w:rPr>
          <w:rFonts w:ascii="HCR Batang" w:eastAsia="HCR Batang" w:hAnsi="HCR Batang" w:cs="HCR Batang"/>
          <w:spacing w:val="1"/>
          <w:w w:val="65"/>
          <w:sz w:val="50"/>
          <w:szCs w:val="50"/>
          <w:lang w:eastAsia="ko-KR"/>
        </w:rPr>
        <w:t>-</w:t>
      </w:r>
      <w:r>
        <w:rPr>
          <w:rFonts w:ascii="HCR Batang" w:eastAsia="HCR Batang" w:hAnsi="HCR Batang" w:cs="HCR Batang"/>
          <w:spacing w:val="2"/>
          <w:w w:val="109"/>
          <w:sz w:val="50"/>
          <w:szCs w:val="50"/>
          <w:lang w:eastAsia="ko-KR"/>
        </w:rPr>
        <w:t>2</w:t>
      </w:r>
      <w:r>
        <w:rPr>
          <w:rFonts w:ascii="HCR Batang" w:eastAsia="HCR Batang" w:hAnsi="HCR Batang" w:cs="HCR Batang"/>
          <w:w w:val="109"/>
          <w:sz w:val="50"/>
          <w:szCs w:val="50"/>
          <w:lang w:eastAsia="ko-KR"/>
        </w:rPr>
        <w:t>015</w:t>
      </w:r>
      <w:r>
        <w:rPr>
          <w:rFonts w:ascii="HCR Batang" w:eastAsia="HCR Batang" w:hAnsi="HCR Batang" w:cs="HCR Batang"/>
          <w:spacing w:val="1"/>
          <w:w w:val="96"/>
          <w:sz w:val="50"/>
          <w:szCs w:val="50"/>
          <w:lang w:eastAsia="ko-KR"/>
        </w:rPr>
        <w:t>년</w:t>
      </w:r>
      <w:r>
        <w:rPr>
          <w:rFonts w:ascii="HCR Batang" w:eastAsia="HCR Batang" w:hAnsi="HCR Batang" w:cs="HCR Batang"/>
          <w:w w:val="113"/>
          <w:sz w:val="50"/>
          <w:szCs w:val="50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2" w:line="240" w:lineRule="exact"/>
        <w:rPr>
          <w:sz w:val="24"/>
          <w:szCs w:val="24"/>
          <w:lang w:eastAsia="ko-KR"/>
        </w:rPr>
        <w:sectPr w:rsidR="00045FFA">
          <w:type w:val="continuous"/>
          <w:pgSz w:w="16820" w:h="11900" w:orient="landscape"/>
          <w:pgMar w:top="1580" w:right="1340" w:bottom="280" w:left="1340" w:header="720" w:footer="720" w:gutter="0"/>
          <w:cols w:space="720"/>
        </w:sectPr>
      </w:pPr>
    </w:p>
    <w:p w:rsidR="00045FFA" w:rsidRDefault="004C5DE0">
      <w:pPr>
        <w:spacing w:line="360" w:lineRule="exact"/>
        <w:ind w:left="276" w:right="-65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1.</w:t>
      </w:r>
      <w:r>
        <w:rPr>
          <w:rFonts w:ascii="HCR Batang" w:eastAsia="HCR Batang" w:hAnsi="HCR Batang" w:cs="HCR Batang"/>
          <w:spacing w:val="48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표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본</w:t>
      </w:r>
    </w:p>
    <w:p w:rsidR="00045FFA" w:rsidRDefault="004C5DE0">
      <w:pPr>
        <w:spacing w:before="3" w:line="140" w:lineRule="exact"/>
        <w:rPr>
          <w:sz w:val="14"/>
          <w:szCs w:val="14"/>
          <w:lang w:eastAsia="ko-KR"/>
        </w:rPr>
      </w:pPr>
      <w:r>
        <w:rPr>
          <w:lang w:eastAsia="ko-KR"/>
        </w:rPr>
        <w:br w:type="column"/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rPr>
          <w:rFonts w:ascii="Malgun Gothic" w:eastAsia="Malgun Gothic" w:hAnsi="Malgun Gothic" w:cs="Malgun Gothic"/>
          <w:sz w:val="18"/>
          <w:szCs w:val="18"/>
          <w:lang w:eastAsia="ko-KR"/>
        </w:rPr>
        <w:sectPr w:rsidR="00045FFA">
          <w:type w:val="continuous"/>
          <w:pgSz w:w="16820" w:h="11900" w:orient="landscape"/>
          <w:pgMar w:top="1580" w:right="1340" w:bottom="280" w:left="1340" w:header="720" w:footer="720" w:gutter="0"/>
          <w:cols w:num="2" w:space="720" w:equalWidth="0">
            <w:col w:w="1210" w:space="1856"/>
            <w:col w:w="11074"/>
          </w:cols>
        </w:sectPr>
      </w:pPr>
      <w:r>
        <w:rPr>
          <w:rFonts w:ascii="Malgun Gothic" w:eastAsia="Malgun Gothic" w:hAnsi="Malgun Gothic" w:cs="Malgun Gothic"/>
          <w:spacing w:val="1"/>
          <w:position w:val="-2"/>
          <w:sz w:val="18"/>
          <w:szCs w:val="18"/>
          <w:lang w:eastAsia="ko-KR"/>
        </w:rPr>
        <w:t>2</w:t>
      </w:r>
      <w:r>
        <w:rPr>
          <w:rFonts w:ascii="Malgun Gothic" w:eastAsia="Malgun Gothic" w:hAnsi="Malgun Gothic" w:cs="Malgun Gothic"/>
          <w:spacing w:val="-1"/>
          <w:position w:val="-2"/>
          <w:sz w:val="18"/>
          <w:szCs w:val="18"/>
          <w:lang w:eastAsia="ko-KR"/>
        </w:rPr>
        <w:t>01</w:t>
      </w:r>
      <w:r>
        <w:rPr>
          <w:rFonts w:ascii="Malgun Gothic" w:eastAsia="Malgun Gothic" w:hAnsi="Malgun Gothic" w:cs="Malgun Gothic"/>
          <w:spacing w:val="1"/>
          <w:position w:val="-2"/>
          <w:sz w:val="18"/>
          <w:szCs w:val="18"/>
          <w:lang w:eastAsia="ko-KR"/>
        </w:rPr>
        <w:t>4</w:t>
      </w:r>
      <w:r>
        <w:rPr>
          <w:rFonts w:ascii="Malgun Gothic" w:eastAsia="Malgun Gothic" w:hAnsi="Malgun Gothic" w:cs="Malgun Gothic"/>
          <w:position w:val="-2"/>
          <w:sz w:val="18"/>
          <w:szCs w:val="18"/>
          <w:lang w:eastAsia="ko-KR"/>
        </w:rPr>
        <w:t>년</w:t>
      </w:r>
      <w:r>
        <w:rPr>
          <w:rFonts w:ascii="Malgun Gothic" w:eastAsia="Malgun Gothic" w:hAnsi="Malgun Gothic" w:cs="Malgun Gothic"/>
          <w:spacing w:val="54"/>
          <w:position w:val="-2"/>
          <w:sz w:val="18"/>
          <w:szCs w:val="18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position w:val="-2"/>
          <w:sz w:val="18"/>
          <w:szCs w:val="18"/>
          <w:lang w:eastAsia="ko-KR"/>
        </w:rPr>
        <w:t>조</w:t>
      </w:r>
      <w:r>
        <w:rPr>
          <w:rFonts w:ascii="Malgun Gothic" w:eastAsia="Malgun Gothic" w:hAnsi="Malgun Gothic" w:cs="Malgun Gothic"/>
          <w:position w:val="-2"/>
          <w:sz w:val="18"/>
          <w:szCs w:val="18"/>
          <w:lang w:eastAsia="ko-KR"/>
        </w:rPr>
        <w:t xml:space="preserve">사                                                                                            </w:t>
      </w:r>
      <w:r>
        <w:rPr>
          <w:rFonts w:ascii="Malgun Gothic" w:eastAsia="Malgun Gothic" w:hAnsi="Malgun Gothic" w:cs="Malgun Gothic"/>
          <w:spacing w:val="24"/>
          <w:position w:val="-2"/>
          <w:sz w:val="18"/>
          <w:szCs w:val="18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1"/>
          <w:position w:val="-2"/>
          <w:sz w:val="18"/>
          <w:szCs w:val="18"/>
          <w:lang w:eastAsia="ko-KR"/>
        </w:rPr>
        <w:t>2</w:t>
      </w:r>
      <w:r>
        <w:rPr>
          <w:rFonts w:ascii="Malgun Gothic" w:eastAsia="Malgun Gothic" w:hAnsi="Malgun Gothic" w:cs="Malgun Gothic"/>
          <w:spacing w:val="-1"/>
          <w:position w:val="-2"/>
          <w:sz w:val="18"/>
          <w:szCs w:val="18"/>
          <w:lang w:eastAsia="ko-KR"/>
        </w:rPr>
        <w:t>01</w:t>
      </w:r>
      <w:r>
        <w:rPr>
          <w:rFonts w:ascii="Malgun Gothic" w:eastAsia="Malgun Gothic" w:hAnsi="Malgun Gothic" w:cs="Malgun Gothic"/>
          <w:spacing w:val="1"/>
          <w:position w:val="-2"/>
          <w:sz w:val="18"/>
          <w:szCs w:val="18"/>
          <w:lang w:eastAsia="ko-KR"/>
        </w:rPr>
        <w:t>5</w:t>
      </w:r>
      <w:r>
        <w:rPr>
          <w:rFonts w:ascii="Malgun Gothic" w:eastAsia="Malgun Gothic" w:hAnsi="Malgun Gothic" w:cs="Malgun Gothic"/>
          <w:position w:val="-2"/>
          <w:sz w:val="18"/>
          <w:szCs w:val="18"/>
          <w:lang w:eastAsia="ko-KR"/>
        </w:rPr>
        <w:t>년</w:t>
      </w:r>
      <w:r>
        <w:rPr>
          <w:rFonts w:ascii="Malgun Gothic" w:eastAsia="Malgun Gothic" w:hAnsi="Malgun Gothic" w:cs="Malgun Gothic"/>
          <w:spacing w:val="54"/>
          <w:position w:val="-2"/>
          <w:sz w:val="18"/>
          <w:szCs w:val="18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1"/>
          <w:position w:val="-2"/>
          <w:sz w:val="18"/>
          <w:szCs w:val="18"/>
          <w:lang w:eastAsia="ko-KR"/>
        </w:rPr>
        <w:t>조</w:t>
      </w:r>
      <w:r>
        <w:rPr>
          <w:rFonts w:ascii="Malgun Gothic" w:eastAsia="Malgun Gothic" w:hAnsi="Malgun Gothic" w:cs="Malgun Gothic"/>
          <w:position w:val="-2"/>
          <w:sz w:val="18"/>
          <w:szCs w:val="18"/>
          <w:lang w:eastAsia="ko-KR"/>
        </w:rPr>
        <w:t>사</w:t>
      </w: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324"/>
        <w:gridCol w:w="643"/>
        <w:gridCol w:w="643"/>
        <w:gridCol w:w="870"/>
        <w:gridCol w:w="1324"/>
        <w:gridCol w:w="643"/>
        <w:gridCol w:w="641"/>
        <w:gridCol w:w="871"/>
        <w:gridCol w:w="1324"/>
        <w:gridCol w:w="643"/>
        <w:gridCol w:w="643"/>
        <w:gridCol w:w="870"/>
        <w:gridCol w:w="1324"/>
        <w:gridCol w:w="643"/>
        <w:gridCol w:w="643"/>
      </w:tblGrid>
      <w:tr w:rsidR="00045FFA">
        <w:trPr>
          <w:trHeight w:hRule="exact" w:val="199"/>
        </w:trPr>
        <w:tc>
          <w:tcPr>
            <w:tcW w:w="2194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83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 xml:space="preserve">구       </w:t>
            </w:r>
            <w:r>
              <w:rPr>
                <w:rFonts w:ascii="Malgun Gothic" w:eastAsia="Malgun Gothic" w:hAnsi="Malgun Gothic" w:cs="Malgun Gothic"/>
                <w:spacing w:val="19"/>
                <w:sz w:val="17"/>
                <w:szCs w:val="17"/>
              </w:rPr>
              <w:t xml:space="preserve"> 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78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pacing w:val="-2"/>
                <w:sz w:val="17"/>
                <w:szCs w:val="17"/>
              </w:rPr>
              <w:t>표</w:t>
            </w:r>
            <w:r>
              <w:rPr>
                <w:rFonts w:ascii="Malgun Gothic" w:eastAsia="Malgun Gothic" w:hAnsi="Malgun Gothic" w:cs="Malgun Gothic"/>
                <w:spacing w:val="1"/>
                <w:sz w:val="17"/>
                <w:szCs w:val="17"/>
              </w:rPr>
              <w:t>본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수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91" w:right="193"/>
              <w:jc w:val="center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w w:val="130"/>
                <w:sz w:val="17"/>
                <w:szCs w:val="17"/>
              </w:rPr>
              <w:t>%</w:t>
            </w:r>
          </w:p>
        </w:tc>
        <w:tc>
          <w:tcPr>
            <w:tcW w:w="21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80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 xml:space="preserve">구       </w:t>
            </w:r>
            <w:r>
              <w:rPr>
                <w:rFonts w:ascii="Malgun Gothic" w:eastAsia="Malgun Gothic" w:hAnsi="Malgun Gothic" w:cs="Malgun Gothic"/>
                <w:spacing w:val="19"/>
                <w:sz w:val="17"/>
                <w:szCs w:val="17"/>
              </w:rPr>
              <w:t xml:space="preserve"> 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78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pacing w:val="1"/>
                <w:sz w:val="17"/>
                <w:szCs w:val="17"/>
              </w:rPr>
              <w:t>표</w:t>
            </w:r>
            <w:r>
              <w:rPr>
                <w:rFonts w:ascii="Malgun Gothic" w:eastAsia="Malgun Gothic" w:hAnsi="Malgun Gothic" w:cs="Malgun Gothic"/>
                <w:spacing w:val="-2"/>
                <w:sz w:val="17"/>
                <w:szCs w:val="17"/>
              </w:rPr>
              <w:t>본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수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91" w:right="192"/>
              <w:jc w:val="center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w w:val="130"/>
                <w:sz w:val="17"/>
                <w:szCs w:val="17"/>
              </w:rPr>
              <w:t>%</w:t>
            </w:r>
          </w:p>
        </w:tc>
        <w:tc>
          <w:tcPr>
            <w:tcW w:w="219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81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 xml:space="preserve">구       </w:t>
            </w:r>
            <w:r>
              <w:rPr>
                <w:rFonts w:ascii="Malgun Gothic" w:eastAsia="Malgun Gothic" w:hAnsi="Malgun Gothic" w:cs="Malgun Gothic"/>
                <w:spacing w:val="19"/>
                <w:sz w:val="17"/>
                <w:szCs w:val="17"/>
              </w:rPr>
              <w:t xml:space="preserve"> 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78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pacing w:val="1"/>
                <w:sz w:val="17"/>
                <w:szCs w:val="17"/>
              </w:rPr>
              <w:t>표</w:t>
            </w:r>
            <w:r>
              <w:rPr>
                <w:rFonts w:ascii="Malgun Gothic" w:eastAsia="Malgun Gothic" w:hAnsi="Malgun Gothic" w:cs="Malgun Gothic"/>
                <w:spacing w:val="-2"/>
                <w:sz w:val="17"/>
                <w:szCs w:val="17"/>
              </w:rPr>
              <w:t>본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수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91" w:right="193"/>
              <w:jc w:val="center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w w:val="130"/>
                <w:sz w:val="17"/>
                <w:szCs w:val="17"/>
              </w:rPr>
              <w:t>%</w:t>
            </w:r>
          </w:p>
        </w:tc>
        <w:tc>
          <w:tcPr>
            <w:tcW w:w="2194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80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 xml:space="preserve">구       </w:t>
            </w:r>
            <w:r>
              <w:rPr>
                <w:rFonts w:ascii="Malgun Gothic" w:eastAsia="Malgun Gothic" w:hAnsi="Malgun Gothic" w:cs="Malgun Gothic"/>
                <w:spacing w:val="19"/>
                <w:sz w:val="17"/>
                <w:szCs w:val="17"/>
              </w:rPr>
              <w:t xml:space="preserve"> 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78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spacing w:val="1"/>
                <w:sz w:val="17"/>
                <w:szCs w:val="17"/>
              </w:rPr>
              <w:t>표</w:t>
            </w:r>
            <w:r>
              <w:rPr>
                <w:rFonts w:ascii="Malgun Gothic" w:eastAsia="Malgun Gothic" w:hAnsi="Malgun Gothic" w:cs="Malgun Gothic"/>
                <w:spacing w:val="-2"/>
                <w:sz w:val="17"/>
                <w:szCs w:val="17"/>
              </w:rPr>
              <w:t>본</w:t>
            </w:r>
            <w:r>
              <w:rPr>
                <w:rFonts w:ascii="Malgun Gothic" w:eastAsia="Malgun Gothic" w:hAnsi="Malgun Gothic" w:cs="Malgun Gothic"/>
                <w:sz w:val="17"/>
                <w:szCs w:val="17"/>
              </w:rPr>
              <w:t>수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191" w:right="196"/>
              <w:jc w:val="center"/>
              <w:rPr>
                <w:rFonts w:ascii="Malgun Gothic" w:eastAsia="Malgun Gothic" w:hAnsi="Malgun Gothic" w:cs="Malgun Gothic"/>
                <w:sz w:val="17"/>
                <w:szCs w:val="17"/>
              </w:rPr>
            </w:pPr>
            <w:r>
              <w:rPr>
                <w:rFonts w:ascii="Malgun Gothic" w:eastAsia="Malgun Gothic" w:hAnsi="Malgun Gothic" w:cs="Malgun Gothic"/>
                <w:w w:val="130"/>
                <w:sz w:val="17"/>
                <w:szCs w:val="17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6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별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남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34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2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출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신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고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교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유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형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일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반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5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6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별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남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44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출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신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고교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유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형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일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반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49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9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2"/>
        </w:trPr>
        <w:tc>
          <w:tcPr>
            <w:tcW w:w="87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여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24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18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특성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화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5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여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29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18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특성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화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6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년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6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3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특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수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목적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6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년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17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3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특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수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목적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15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율형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사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립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18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율형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사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립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고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1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12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고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교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내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신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0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22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4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고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교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내신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10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15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2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1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계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열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*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인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문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2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계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열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*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인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문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1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사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14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7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사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18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9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교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육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교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육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6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공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학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19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공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학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1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연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3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연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13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의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약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54" w:right="456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의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약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예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체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능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5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예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체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능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6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3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급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20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1"/>
        </w:trPr>
        <w:tc>
          <w:tcPr>
            <w:tcW w:w="87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25"/>
                <w:sz w:val="18"/>
                <w:szCs w:val="18"/>
              </w:rPr>
              <w:t>전</w:t>
            </w:r>
            <w:r>
              <w:rPr>
                <w:rFonts w:ascii="HCR Batang" w:eastAsia="HCR Batang" w:hAnsi="HCR Batang" w:cs="HCR Batang"/>
                <w:spacing w:val="-23"/>
                <w:sz w:val="18"/>
                <w:szCs w:val="18"/>
              </w:rPr>
              <w:t>공</w:t>
            </w:r>
            <w:r>
              <w:rPr>
                <w:rFonts w:ascii="HCR Batang" w:eastAsia="HCR Batang" w:hAnsi="HCR Batang" w:cs="HCR Batang"/>
                <w:spacing w:val="-25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spacing w:val="-23"/>
                <w:sz w:val="18"/>
                <w:szCs w:val="18"/>
              </w:rPr>
              <w:t>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도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7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매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우</w:t>
            </w:r>
            <w:r>
              <w:rPr>
                <w:rFonts w:ascii="HCR Batang" w:eastAsia="HCR Batang" w:hAnsi="HCR Batang" w:cs="HCR Batang"/>
                <w:spacing w:val="22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불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9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9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입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유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형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69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신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입학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수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시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4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1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25"/>
                <w:sz w:val="18"/>
                <w:szCs w:val="18"/>
              </w:rPr>
              <w:t>전</w:t>
            </w:r>
            <w:r>
              <w:rPr>
                <w:rFonts w:ascii="HCR Batang" w:eastAsia="HCR Batang" w:hAnsi="HCR Batang" w:cs="HCR Batang"/>
                <w:spacing w:val="-23"/>
                <w:sz w:val="18"/>
                <w:szCs w:val="18"/>
              </w:rPr>
              <w:t>공</w:t>
            </w:r>
            <w:r>
              <w:rPr>
                <w:rFonts w:ascii="HCR Batang" w:eastAsia="HCR Batang" w:hAnsi="HCR Batang" w:cs="HCR Batang"/>
                <w:spacing w:val="-25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spacing w:val="-23"/>
                <w:sz w:val="18"/>
                <w:szCs w:val="18"/>
              </w:rPr>
              <w:t>족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도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7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매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우</w:t>
            </w:r>
            <w:r>
              <w:rPr>
                <w:rFonts w:ascii="HCR Batang" w:eastAsia="HCR Batang" w:hAnsi="HCR Batang" w:cs="HCR Batang"/>
                <w:spacing w:val="22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불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6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9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입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학유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형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69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신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입학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수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시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43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6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7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약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간</w:t>
            </w:r>
            <w:r>
              <w:rPr>
                <w:rFonts w:ascii="HCR Batang" w:eastAsia="HCR Batang" w:hAnsi="HCR Batang" w:cs="HCR Batang"/>
                <w:spacing w:val="22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불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69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신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입학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정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7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약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간</w:t>
            </w:r>
            <w:r>
              <w:rPr>
                <w:rFonts w:ascii="HCR Batang" w:eastAsia="HCR Batang" w:hAnsi="HCR Batang" w:cs="HCR Batang"/>
                <w:spacing w:val="22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불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69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신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입학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정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시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27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9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7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약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간</w:t>
            </w:r>
            <w:r>
              <w:rPr>
                <w:rFonts w:ascii="HCR Batang" w:eastAsia="HCR Batang" w:hAnsi="HCR Batang" w:cs="HCR Batang"/>
                <w:spacing w:val="22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족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25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편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입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학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7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약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간</w:t>
            </w:r>
            <w:r>
              <w:rPr>
                <w:rFonts w:ascii="HCR Batang" w:eastAsia="HCR Batang" w:hAnsi="HCR Batang" w:cs="HCR Batang"/>
                <w:spacing w:val="22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족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35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편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입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학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2"/>
        </w:trPr>
        <w:tc>
          <w:tcPr>
            <w:tcW w:w="87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18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매우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족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22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가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계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소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득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수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준</w:t>
            </w:r>
          </w:p>
          <w:p w:rsidR="00045FFA" w:rsidRDefault="004C5DE0">
            <w:pPr>
              <w:spacing w:line="200" w:lineRule="exact"/>
              <w:ind w:left="6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2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월</w:t>
            </w:r>
            <w:r>
              <w:rPr>
                <w:rFonts w:ascii="HCR Batang" w:eastAsia="HCR Batang" w:hAnsi="HCR Batang" w:cs="HCR Batang"/>
                <w:spacing w:val="37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평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균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)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만원</w:t>
            </w:r>
            <w:r>
              <w:rPr>
                <w:rFonts w:ascii="HCR Batang" w:eastAsia="HCR Batang" w:hAnsi="HCR Batang" w:cs="HCR Batang"/>
                <w:spacing w:val="-1"/>
                <w:w w:val="96"/>
                <w:sz w:val="18"/>
                <w:szCs w:val="18"/>
              </w:rPr>
              <w:t>미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2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18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매우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족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24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가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계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소득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수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준</w:t>
            </w:r>
          </w:p>
          <w:p w:rsidR="00045FFA" w:rsidRDefault="004C5DE0">
            <w:pPr>
              <w:spacing w:line="200" w:lineRule="exact"/>
              <w:ind w:left="6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월</w:t>
            </w:r>
            <w:r>
              <w:rPr>
                <w:rFonts w:ascii="HCR Batang" w:eastAsia="HCR Batang" w:hAnsi="HCR Batang" w:cs="HCR Batang"/>
                <w:spacing w:val="37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평균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)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만원</w:t>
            </w:r>
            <w:r>
              <w:rPr>
                <w:rFonts w:ascii="HCR Batang" w:eastAsia="HCR Batang" w:hAnsi="HCR Batang" w:cs="HCR Batang"/>
                <w:spacing w:val="-1"/>
                <w:w w:val="96"/>
                <w:sz w:val="18"/>
                <w:szCs w:val="18"/>
              </w:rPr>
              <w:t>미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만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지</w:t>
            </w:r>
            <w:r>
              <w:rPr>
                <w:rFonts w:ascii="HCR Batang" w:eastAsia="HCR Batang" w:hAnsi="HCR Batang" w:cs="HCR Batang"/>
                <w:spacing w:val="-49"/>
                <w:sz w:val="18"/>
                <w:szCs w:val="18"/>
              </w:rPr>
              <w:t>난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학기</w:t>
            </w:r>
            <w:r>
              <w:rPr>
                <w:rFonts w:ascii="HCR Batang" w:eastAsia="HCR Batang" w:hAnsi="HCR Batang" w:cs="HCR Batang"/>
                <w:spacing w:val="-50"/>
                <w:sz w:val="18"/>
                <w:szCs w:val="18"/>
              </w:rPr>
              <w:t>G</w:t>
            </w:r>
            <w:r>
              <w:rPr>
                <w:rFonts w:ascii="HCR Batang" w:eastAsia="HCR Batang" w:hAnsi="HCR Batang" w:cs="HCR Batang"/>
                <w:spacing w:val="-51"/>
                <w:sz w:val="18"/>
                <w:szCs w:val="18"/>
              </w:rPr>
              <w:t>P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A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18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D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 xml:space="preserve">+  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하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100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19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1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지</w:t>
            </w:r>
            <w:r>
              <w:rPr>
                <w:rFonts w:ascii="HCR Batang" w:eastAsia="HCR Batang" w:hAnsi="HCR Batang" w:cs="HCR Batang"/>
                <w:spacing w:val="-49"/>
                <w:sz w:val="18"/>
                <w:szCs w:val="18"/>
              </w:rPr>
              <w:t>난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pacing w:val="-49"/>
                <w:sz w:val="18"/>
                <w:szCs w:val="18"/>
              </w:rPr>
              <w:t>기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G</w:t>
            </w:r>
            <w:r>
              <w:rPr>
                <w:rFonts w:ascii="HCR Batang" w:eastAsia="HCR Batang" w:hAnsi="HCR Batang" w:cs="HCR Batang"/>
                <w:spacing w:val="-51"/>
                <w:sz w:val="18"/>
                <w:szCs w:val="18"/>
              </w:rPr>
              <w:t>P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A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18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D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 xml:space="preserve">+  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이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하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29" w:right="2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2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99</w:t>
            </w: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9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4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C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+</w:t>
            </w:r>
            <w:r>
              <w:rPr>
                <w:rFonts w:ascii="HCR Batang" w:eastAsia="HCR Batang" w:hAnsi="HCR Batang" w:cs="HCR Batang"/>
                <w:spacing w:val="52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98"/>
                <w:position w:val="-1"/>
                <w:sz w:val="18"/>
                <w:szCs w:val="18"/>
              </w:rPr>
              <w:t>C</w:t>
            </w:r>
            <w:r>
              <w:rPr>
                <w:rFonts w:ascii="HCR Batang" w:eastAsia="HCR Batang" w:hAnsi="HCR Batang" w:cs="HCR Batang"/>
                <w:w w:val="65"/>
                <w:position w:val="-1"/>
                <w:sz w:val="18"/>
                <w:szCs w:val="18"/>
              </w:rPr>
              <w:t>-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200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29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4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C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+</w:t>
            </w:r>
            <w:r>
              <w:rPr>
                <w:rFonts w:ascii="HCR Batang" w:eastAsia="HCR Batang" w:hAnsi="HCR Batang" w:cs="HCR Batang"/>
                <w:spacing w:val="52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98"/>
                <w:position w:val="-1"/>
                <w:sz w:val="18"/>
                <w:szCs w:val="18"/>
              </w:rPr>
              <w:t>C</w:t>
            </w:r>
            <w:r>
              <w:rPr>
                <w:rFonts w:ascii="HCR Batang" w:eastAsia="HCR Batang" w:hAnsi="HCR Batang" w:cs="HCR Batang"/>
                <w:w w:val="65"/>
                <w:position w:val="-1"/>
                <w:sz w:val="18"/>
                <w:szCs w:val="18"/>
              </w:rPr>
              <w:t>-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99</w:t>
            </w: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13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1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5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B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 xml:space="preserve">+ 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w w:val="118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B</w:t>
            </w:r>
            <w:r>
              <w:rPr>
                <w:rFonts w:ascii="HCR Batang" w:eastAsia="HCR Batang" w:hAnsi="HCR Batang" w:cs="HCR Batang"/>
                <w:w w:val="65"/>
                <w:sz w:val="18"/>
                <w:szCs w:val="18"/>
              </w:rPr>
              <w:t>-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25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300</w:t>
            </w:r>
            <w:r>
              <w:rPr>
                <w:rFonts w:ascii="HCR Batang" w:eastAsia="HCR Batang" w:hAnsi="HCR Batang" w:cs="HCR Batang"/>
                <w:spacing w:val="2"/>
                <w:w w:val="118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39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96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4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5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B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 xml:space="preserve">+ 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w w:val="118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B</w:t>
            </w:r>
            <w:r>
              <w:rPr>
                <w:rFonts w:ascii="HCR Batang" w:eastAsia="HCR Batang" w:hAnsi="HCR Batang" w:cs="HCR Batang"/>
                <w:w w:val="65"/>
                <w:sz w:val="18"/>
                <w:szCs w:val="18"/>
              </w:rPr>
              <w:t>-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w w:val="118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99</w:t>
            </w: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12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3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A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 xml:space="preserve">+ </w:t>
            </w:r>
            <w:r>
              <w:rPr>
                <w:rFonts w:ascii="HCR Batang" w:eastAsia="HCR Batang" w:hAnsi="HCR Batang" w:cs="HCR Batang"/>
                <w:spacing w:val="3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02"/>
                <w:position w:val="-1"/>
                <w:sz w:val="18"/>
                <w:szCs w:val="18"/>
              </w:rPr>
              <w:t>A</w:t>
            </w:r>
            <w:r>
              <w:rPr>
                <w:rFonts w:ascii="HCR Batang" w:eastAsia="HCR Batang" w:hAnsi="HCR Batang" w:cs="HCR Batang"/>
                <w:w w:val="65"/>
                <w:position w:val="-1"/>
                <w:sz w:val="18"/>
                <w:szCs w:val="18"/>
              </w:rPr>
              <w:t>-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28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400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49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33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A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 xml:space="preserve">+ </w:t>
            </w:r>
            <w:r>
              <w:rPr>
                <w:rFonts w:ascii="HCR Batang" w:eastAsia="HCR Batang" w:hAnsi="HCR Batang" w:cs="HCR Batang"/>
                <w:spacing w:val="3"/>
                <w:position w:val="-1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3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02"/>
                <w:position w:val="-1"/>
                <w:sz w:val="18"/>
                <w:szCs w:val="18"/>
              </w:rPr>
              <w:t>A</w:t>
            </w:r>
            <w:r>
              <w:rPr>
                <w:rFonts w:ascii="HCR Batang" w:eastAsia="HCR Batang" w:hAnsi="HCR Batang" w:cs="HCR Batang"/>
                <w:w w:val="65"/>
                <w:position w:val="-1"/>
                <w:sz w:val="18"/>
                <w:szCs w:val="18"/>
              </w:rPr>
              <w:t>-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37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99</w:t>
            </w: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진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로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결정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여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부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38" w:right="542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예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500</w:t>
            </w:r>
            <w:r>
              <w:rPr>
                <w:rFonts w:ascii="HCR Batang" w:eastAsia="HCR Batang" w:hAnsi="HCR Batang" w:cs="HCR Batang"/>
                <w:spacing w:val="2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59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61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진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로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결</w:t>
            </w:r>
            <w:r>
              <w:rPr>
                <w:rFonts w:ascii="HCR Batang" w:eastAsia="HCR Batang" w:hAnsi="HCR Batang" w:cs="HCR Batang"/>
                <w:spacing w:val="-52"/>
                <w:sz w:val="18"/>
                <w:szCs w:val="18"/>
              </w:rPr>
              <w:t>정</w:t>
            </w:r>
            <w:r>
              <w:rPr>
                <w:rFonts w:ascii="HCR Batang" w:eastAsia="HCR Batang" w:hAnsi="HCR Batang" w:cs="HCR Batang"/>
                <w:spacing w:val="-54"/>
                <w:sz w:val="18"/>
                <w:szCs w:val="18"/>
              </w:rPr>
              <w:t>여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부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38" w:right="542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예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48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3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w w:val="118"/>
                <w:position w:val="-1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99</w:t>
            </w: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2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1"/>
        </w:trPr>
        <w:tc>
          <w:tcPr>
            <w:tcW w:w="87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아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니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오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25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600</w:t>
            </w:r>
            <w:r>
              <w:rPr>
                <w:rFonts w:ascii="HCR Batang" w:eastAsia="HCR Batang" w:hAnsi="HCR Batang" w:cs="HCR Batang"/>
                <w:spacing w:val="2"/>
                <w:w w:val="118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69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"/>
                <w:w w:val="96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8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40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아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니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오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25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6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0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w w:val="118"/>
                <w:sz w:val="18"/>
                <w:szCs w:val="18"/>
              </w:rPr>
              <w:t>~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99</w:t>
            </w: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만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원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5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9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진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로계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획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취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업</w:t>
            </w:r>
            <w:r>
              <w:rPr>
                <w:rFonts w:ascii="HCR Batang" w:eastAsia="HCR Batang" w:hAnsi="HCR Batang" w:cs="HCR Batang"/>
                <w:spacing w:val="-46"/>
                <w:position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기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업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,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국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가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고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시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만원</w:t>
            </w:r>
            <w:r>
              <w:rPr>
                <w:rFonts w:ascii="HCR Batang" w:eastAsia="HCR Batang" w:hAnsi="HCR Batang" w:cs="HCR Batang"/>
                <w:spacing w:val="-1"/>
                <w:w w:val="96"/>
                <w:position w:val="-1"/>
                <w:sz w:val="18"/>
                <w:szCs w:val="18"/>
              </w:rPr>
              <w:t>이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상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 w:val="restart"/>
            <w:tcBorders>
              <w:top w:val="single" w:sz="3" w:space="0" w:color="000000"/>
              <w:left w:val="nil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9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진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로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계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획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취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업</w:t>
            </w:r>
            <w:r>
              <w:rPr>
                <w:rFonts w:ascii="HCR Batang" w:eastAsia="HCR Batang" w:hAnsi="HCR Batang" w:cs="HCR Batang"/>
                <w:spacing w:val="-46"/>
                <w:position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기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업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,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국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가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고</w:t>
            </w:r>
            <w:r>
              <w:rPr>
                <w:rFonts w:ascii="HCR Batang" w:eastAsia="HCR Batang" w:hAnsi="HCR Batang" w:cs="HCR Batang"/>
                <w:spacing w:val="-47"/>
                <w:position w:val="-1"/>
                <w:sz w:val="18"/>
                <w:szCs w:val="18"/>
              </w:rPr>
              <w:t>시</w:t>
            </w:r>
            <w:r>
              <w:rPr>
                <w:rFonts w:ascii="HCR Batang" w:eastAsia="HCR Batang" w:hAnsi="HCR Batang" w:cs="HCR Batang"/>
                <w:spacing w:val="-44"/>
                <w:position w:val="-1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33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spacing w:val="1"/>
                <w:w w:val="96"/>
                <w:position w:val="-1"/>
                <w:sz w:val="18"/>
                <w:szCs w:val="18"/>
              </w:rPr>
              <w:t>만원</w:t>
            </w:r>
            <w:r>
              <w:rPr>
                <w:rFonts w:ascii="HCR Batang" w:eastAsia="HCR Batang" w:hAnsi="HCR Batang" w:cs="HCR Batang"/>
                <w:spacing w:val="-1"/>
                <w:w w:val="96"/>
                <w:position w:val="-1"/>
                <w:sz w:val="18"/>
                <w:szCs w:val="18"/>
              </w:rPr>
              <w:t>이</w:t>
            </w:r>
            <w:r>
              <w:rPr>
                <w:rFonts w:ascii="HCR Batang" w:eastAsia="HCR Batang" w:hAnsi="HCR Batang" w:cs="HCR Batang"/>
                <w:w w:val="96"/>
                <w:position w:val="-1"/>
                <w:sz w:val="18"/>
                <w:szCs w:val="18"/>
              </w:rPr>
              <w:t>상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13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7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국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내외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대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학원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진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학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13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9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거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주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형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태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6"/>
                <w:position w:val="-1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spacing w:val="-13"/>
                <w:position w:val="-1"/>
                <w:sz w:val="18"/>
                <w:szCs w:val="18"/>
              </w:rPr>
              <w:t>택(</w:t>
            </w:r>
            <w:r>
              <w:rPr>
                <w:rFonts w:ascii="HCR Batang" w:eastAsia="HCR Batang" w:hAnsi="HCR Batang" w:cs="HCR Batang"/>
                <w:spacing w:val="-16"/>
                <w:position w:val="-1"/>
                <w:sz w:val="18"/>
                <w:szCs w:val="18"/>
              </w:rPr>
              <w:t>친</w:t>
            </w:r>
            <w:r>
              <w:rPr>
                <w:rFonts w:ascii="HCR Batang" w:eastAsia="HCR Batang" w:hAnsi="HCR Batang" w:cs="HCR Batang"/>
                <w:spacing w:val="-13"/>
                <w:position w:val="-1"/>
                <w:sz w:val="18"/>
                <w:szCs w:val="18"/>
              </w:rPr>
              <w:t>척집포</w:t>
            </w:r>
            <w:r>
              <w:rPr>
                <w:rFonts w:ascii="HCR Batang" w:eastAsia="HCR Batang" w:hAnsi="HCR Batang" w:cs="HCR Batang"/>
                <w:spacing w:val="-16"/>
                <w:position w:val="-1"/>
                <w:sz w:val="18"/>
                <w:szCs w:val="18"/>
              </w:rPr>
              <w:t>함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9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국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내외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대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학원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진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학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15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9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0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92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거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주형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태</w:t>
            </w:r>
          </w:p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6"/>
                <w:position w:val="-1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spacing w:val="-13"/>
                <w:position w:val="-1"/>
                <w:sz w:val="18"/>
                <w:szCs w:val="18"/>
              </w:rPr>
              <w:t>택</w:t>
            </w:r>
            <w:r>
              <w:rPr>
                <w:rFonts w:ascii="HCR Batang" w:eastAsia="HCR Batang" w:hAnsi="HCR Batang" w:cs="HCR Batang"/>
                <w:spacing w:val="-15"/>
                <w:position w:val="-1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-13"/>
                <w:position w:val="-1"/>
                <w:sz w:val="18"/>
                <w:szCs w:val="18"/>
              </w:rPr>
              <w:t>친척집</w:t>
            </w:r>
            <w:r>
              <w:rPr>
                <w:rFonts w:ascii="HCR Batang" w:eastAsia="HCR Batang" w:hAnsi="HCR Batang" w:cs="HCR Batang"/>
                <w:spacing w:val="-16"/>
                <w:position w:val="-1"/>
                <w:sz w:val="18"/>
                <w:szCs w:val="18"/>
              </w:rPr>
              <w:t>포</w:t>
            </w:r>
            <w:r>
              <w:rPr>
                <w:rFonts w:ascii="HCR Batang" w:eastAsia="HCR Batang" w:hAnsi="HCR Batang" w:cs="HCR Batang"/>
                <w:spacing w:val="-13"/>
                <w:position w:val="-1"/>
                <w:sz w:val="18"/>
                <w:szCs w:val="18"/>
              </w:rPr>
              <w:t>함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29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0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2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4"/>
                <w:sz w:val="18"/>
                <w:szCs w:val="18"/>
              </w:rPr>
              <w:t>기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타</w:t>
            </w:r>
            <w:r>
              <w:rPr>
                <w:rFonts w:ascii="HCR Batang" w:eastAsia="HCR Batang" w:hAnsi="HCR Batang" w:cs="HCR Batang"/>
                <w:spacing w:val="-3"/>
                <w:sz w:val="18"/>
                <w:szCs w:val="18"/>
              </w:rPr>
              <w:t>(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군입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대</w:t>
            </w:r>
            <w:r>
              <w:rPr>
                <w:rFonts w:ascii="HCR Batang" w:eastAsia="HCR Batang" w:hAnsi="HCR Batang" w:cs="HCR Batang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"/>
                <w:w w:val="96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w w:val="113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4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하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숙</w:t>
            </w:r>
            <w:r>
              <w:rPr>
                <w:rFonts w:ascii="HCR Batang" w:eastAsia="HCR Batang" w:hAnsi="HCR Batang" w:cs="HCR Batang"/>
                <w:spacing w:val="22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및</w:t>
            </w:r>
            <w:r>
              <w:rPr>
                <w:rFonts w:ascii="HCR Batang" w:eastAsia="HCR Batang" w:hAnsi="HCR Batang" w:cs="HCR Batang"/>
                <w:spacing w:val="29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취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4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0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4"/>
                <w:sz w:val="18"/>
                <w:szCs w:val="18"/>
              </w:rPr>
              <w:t>기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타(</w:t>
            </w:r>
            <w:r>
              <w:rPr>
                <w:rFonts w:ascii="HCR Batang" w:eastAsia="HCR Batang" w:hAnsi="HCR Batang" w:cs="HCR Batang"/>
                <w:spacing w:val="-4"/>
                <w:sz w:val="18"/>
                <w:szCs w:val="18"/>
              </w:rPr>
              <w:t>군</w:t>
            </w: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입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대</w:t>
            </w:r>
            <w:r>
              <w:rPr>
                <w:rFonts w:ascii="HCR Batang" w:eastAsia="HCR Batang" w:hAnsi="HCR Batang" w:cs="HCR Batang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-4"/>
                <w:w w:val="96"/>
                <w:sz w:val="18"/>
                <w:szCs w:val="18"/>
              </w:rPr>
              <w:t>등</w:t>
            </w:r>
            <w:r>
              <w:rPr>
                <w:rFonts w:ascii="HCR Batang" w:eastAsia="HCR Batang" w:hAnsi="HCR Batang" w:cs="HCR Batang"/>
                <w:w w:val="113"/>
                <w:sz w:val="18"/>
                <w:szCs w:val="18"/>
              </w:rPr>
              <w:t>)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6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1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4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sz w:val="18"/>
                <w:szCs w:val="18"/>
              </w:rPr>
              <w:t>하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숙</w:t>
            </w:r>
            <w:r>
              <w:rPr>
                <w:rFonts w:ascii="HCR Batang" w:eastAsia="HCR Batang" w:hAnsi="HCR Batang" w:cs="HCR Batang"/>
                <w:spacing w:val="22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및</w:t>
            </w:r>
            <w:r>
              <w:rPr>
                <w:rFonts w:ascii="HCR Batang" w:eastAsia="HCR Batang" w:hAnsi="HCR Batang" w:cs="HCR Batang"/>
                <w:spacing w:val="29"/>
                <w:sz w:val="18"/>
                <w:szCs w:val="18"/>
              </w:rPr>
              <w:t xml:space="preserve"> </w:t>
            </w:r>
            <w:r>
              <w:rPr>
                <w:rFonts w:ascii="HCR Batang" w:eastAsia="HCR Batang" w:hAnsi="HCR Batang" w:cs="HCR Batang"/>
                <w:spacing w:val="1"/>
                <w:sz w:val="18"/>
                <w:szCs w:val="18"/>
              </w:rPr>
              <w:t>자</w:t>
            </w:r>
            <w:r>
              <w:rPr>
                <w:rFonts w:ascii="HCR Batang" w:eastAsia="HCR Batang" w:hAnsi="HCR Batang" w:cs="HCR Batang"/>
                <w:sz w:val="18"/>
                <w:szCs w:val="18"/>
              </w:rPr>
              <w:t>취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20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7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3"/>
                <w:w w:val="110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3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교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기숙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사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6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4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2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870" w:type="dxa"/>
            <w:vMerge/>
            <w:tcBorders>
              <w:left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34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학</w:t>
            </w:r>
            <w:r>
              <w:rPr>
                <w:rFonts w:ascii="HCR Batang" w:eastAsia="HCR Batang" w:hAnsi="HCR Batang" w:cs="HCR Batang"/>
                <w:spacing w:val="-1"/>
                <w:position w:val="-1"/>
                <w:sz w:val="18"/>
                <w:szCs w:val="18"/>
              </w:rPr>
              <w:t>교</w:t>
            </w:r>
            <w:r>
              <w:rPr>
                <w:rFonts w:ascii="HCR Batang" w:eastAsia="HCR Batang" w:hAnsi="HCR Batang" w:cs="HCR Batang"/>
                <w:spacing w:val="1"/>
                <w:position w:val="-1"/>
                <w:sz w:val="18"/>
                <w:szCs w:val="18"/>
              </w:rPr>
              <w:t>기숙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사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22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8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3</w:t>
            </w:r>
            <w:r>
              <w:rPr>
                <w:rFonts w:ascii="HCR Batang" w:eastAsia="HCR Batang" w:hAnsi="HCR Batang" w:cs="HCR Batang"/>
                <w:spacing w:val="-13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14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5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199"/>
        </w:trPr>
        <w:tc>
          <w:tcPr>
            <w:tcW w:w="870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지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자체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제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공기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사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10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9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871" w:type="dxa"/>
            <w:vMerge/>
            <w:tcBorders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870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045FFA"/>
        </w:tc>
        <w:tc>
          <w:tcPr>
            <w:tcW w:w="13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지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자체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제</w:t>
            </w:r>
            <w:r>
              <w:rPr>
                <w:rFonts w:ascii="HCR Batang" w:eastAsia="HCR Batang" w:hAnsi="HCR Batang" w:cs="HCR Batang"/>
                <w:spacing w:val="-20"/>
                <w:position w:val="-1"/>
                <w:sz w:val="18"/>
                <w:szCs w:val="18"/>
              </w:rPr>
              <w:t>공기</w:t>
            </w:r>
            <w:r>
              <w:rPr>
                <w:rFonts w:ascii="HCR Batang" w:eastAsia="HCR Batang" w:hAnsi="HCR Batang" w:cs="HCR Batang"/>
                <w:spacing w:val="-23"/>
                <w:position w:val="-1"/>
                <w:sz w:val="18"/>
                <w:szCs w:val="18"/>
              </w:rPr>
              <w:t>숙</w:t>
            </w:r>
            <w:r>
              <w:rPr>
                <w:rFonts w:ascii="HCR Batang" w:eastAsia="HCR Batang" w:hAnsi="HCR Batang" w:cs="HCR Batang"/>
                <w:position w:val="-1"/>
                <w:sz w:val="18"/>
                <w:szCs w:val="18"/>
              </w:rPr>
              <w:t>사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07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w w:val="110"/>
                <w:position w:val="-1"/>
                <w:sz w:val="18"/>
                <w:szCs w:val="18"/>
              </w:rPr>
              <w:t>1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83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1"/>
                <w:w w:val="110"/>
                <w:position w:val="-1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</w:tr>
      <w:tr w:rsidR="00045FFA">
        <w:trPr>
          <w:trHeight w:hRule="exact" w:val="204"/>
        </w:trPr>
        <w:tc>
          <w:tcPr>
            <w:tcW w:w="5672" w:type="dxa"/>
            <w:gridSpan w:val="6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632" w:right="26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합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5</w:t>
            </w:r>
            <w:r>
              <w:rPr>
                <w:rFonts w:ascii="HCR Batang" w:eastAsia="HCR Batang" w:hAnsi="HCR Batang" w:cs="HCR Batang"/>
                <w:spacing w:val="1"/>
                <w:w w:val="110"/>
                <w:sz w:val="18"/>
                <w:szCs w:val="18"/>
              </w:rPr>
              <w:t>8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5</w:t>
            </w:r>
          </w:p>
        </w:tc>
        <w:tc>
          <w:tcPr>
            <w:tcW w:w="6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32"/>
                <w:w w:val="110"/>
                <w:position w:val="-1"/>
                <w:sz w:val="18"/>
                <w:szCs w:val="18"/>
              </w:rPr>
              <w:t>10</w:t>
            </w:r>
            <w:r>
              <w:rPr>
                <w:rFonts w:ascii="HCR Batang" w:eastAsia="HCR Batang" w:hAnsi="HCR Batang" w:cs="HCR Batang"/>
                <w:spacing w:val="-3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spacing w:val="-31"/>
                <w:w w:val="94"/>
                <w:position w:val="-1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35"/>
                <w:w w:val="110"/>
                <w:position w:val="-1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position w:val="-1"/>
                <w:sz w:val="18"/>
                <w:szCs w:val="18"/>
              </w:rPr>
              <w:t>%</w:t>
            </w:r>
          </w:p>
        </w:tc>
        <w:tc>
          <w:tcPr>
            <w:tcW w:w="5673" w:type="dxa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2630" w:right="2630"/>
              <w:jc w:val="center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1"/>
                <w:w w:val="96"/>
                <w:sz w:val="18"/>
                <w:szCs w:val="18"/>
              </w:rPr>
              <w:t>합</w:t>
            </w:r>
            <w:r>
              <w:rPr>
                <w:rFonts w:ascii="HCR Batang" w:eastAsia="HCR Batang" w:hAnsi="HCR Batang" w:cs="HCR Batang"/>
                <w:w w:val="96"/>
                <w:sz w:val="18"/>
                <w:szCs w:val="18"/>
              </w:rPr>
              <w:t>계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45FFA" w:rsidRDefault="004C5DE0">
            <w:pPr>
              <w:spacing w:line="180" w:lineRule="exact"/>
              <w:ind w:left="155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1"/>
                <w:w w:val="110"/>
                <w:sz w:val="18"/>
                <w:szCs w:val="18"/>
              </w:rPr>
              <w:t>73</w:t>
            </w:r>
            <w:r>
              <w:rPr>
                <w:rFonts w:ascii="HCR Batang" w:eastAsia="HCR Batang" w:hAnsi="HCR Batang" w:cs="HCR Batang"/>
                <w:w w:val="110"/>
                <w:sz w:val="18"/>
                <w:szCs w:val="18"/>
              </w:rPr>
              <w:t>9</w:t>
            </w:r>
          </w:p>
        </w:tc>
        <w:tc>
          <w:tcPr>
            <w:tcW w:w="6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045FFA" w:rsidRDefault="004C5DE0">
            <w:pPr>
              <w:spacing w:line="180" w:lineRule="exact"/>
              <w:ind w:left="56"/>
              <w:rPr>
                <w:rFonts w:ascii="HCR Batang" w:eastAsia="HCR Batang" w:hAnsi="HCR Batang" w:cs="HCR Batang"/>
                <w:sz w:val="18"/>
                <w:szCs w:val="18"/>
              </w:rPr>
            </w:pPr>
            <w:r>
              <w:rPr>
                <w:rFonts w:ascii="HCR Batang" w:eastAsia="HCR Batang" w:hAnsi="HCR Batang" w:cs="HCR Batang"/>
                <w:spacing w:val="-35"/>
                <w:w w:val="110"/>
                <w:sz w:val="18"/>
                <w:szCs w:val="18"/>
              </w:rPr>
              <w:t>1</w:t>
            </w:r>
            <w:r>
              <w:rPr>
                <w:rFonts w:ascii="HCR Batang" w:eastAsia="HCR Batang" w:hAnsi="HCR Batang" w:cs="HCR Batang"/>
                <w:spacing w:val="-32"/>
                <w:w w:val="110"/>
                <w:sz w:val="18"/>
                <w:szCs w:val="18"/>
              </w:rPr>
              <w:t>00</w:t>
            </w:r>
            <w:r>
              <w:rPr>
                <w:rFonts w:ascii="HCR Batang" w:eastAsia="HCR Batang" w:hAnsi="HCR Batang" w:cs="HCR Batang"/>
                <w:spacing w:val="-33"/>
                <w:w w:val="94"/>
                <w:sz w:val="18"/>
                <w:szCs w:val="18"/>
              </w:rPr>
              <w:t>.</w:t>
            </w:r>
            <w:r>
              <w:rPr>
                <w:rFonts w:ascii="HCR Batang" w:eastAsia="HCR Batang" w:hAnsi="HCR Batang" w:cs="HCR Batang"/>
                <w:spacing w:val="-35"/>
                <w:w w:val="110"/>
                <w:sz w:val="18"/>
                <w:szCs w:val="18"/>
              </w:rPr>
              <w:t>0</w:t>
            </w:r>
            <w:r>
              <w:rPr>
                <w:rFonts w:ascii="HCR Batang" w:eastAsia="HCR Batang" w:hAnsi="HCR Batang" w:cs="HCR Batang"/>
                <w:w w:val="131"/>
                <w:sz w:val="18"/>
                <w:szCs w:val="18"/>
              </w:rPr>
              <w:t>%</w:t>
            </w:r>
          </w:p>
        </w:tc>
      </w:tr>
    </w:tbl>
    <w:p w:rsidR="00045FFA" w:rsidRDefault="00045FFA">
      <w:pPr>
        <w:spacing w:before="5" w:line="100" w:lineRule="exact"/>
        <w:rPr>
          <w:sz w:val="11"/>
          <w:szCs w:val="11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6733" w:right="6731"/>
        <w:jc w:val="center"/>
        <w:rPr>
          <w:rFonts w:ascii="HCR Dotum" w:eastAsia="HCR Dotum" w:hAnsi="HCR Dotum" w:cs="HCR Dotum"/>
        </w:rPr>
        <w:sectPr w:rsidR="00045FFA">
          <w:type w:val="continuous"/>
          <w:pgSz w:w="16820" w:h="11900" w:orient="landscape"/>
          <w:pgMar w:top="1580" w:right="1340" w:bottom="280" w:left="134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8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60" w:lineRule="exact"/>
        <w:ind w:left="316"/>
        <w:rPr>
          <w:rFonts w:ascii="HCR Batang" w:eastAsia="HCR Batang" w:hAnsi="HCR Batang" w:cs="HCR Batang"/>
          <w:sz w:val="30"/>
          <w:szCs w:val="30"/>
        </w:rPr>
      </w:pPr>
      <w:r>
        <w:rPr>
          <w:rFonts w:ascii="HCR Batang" w:eastAsia="HCR Batang" w:hAnsi="HCR Batang" w:cs="HCR Batang"/>
          <w:sz w:val="30"/>
          <w:szCs w:val="30"/>
        </w:rPr>
        <w:t>2.</w:t>
      </w:r>
      <w:r>
        <w:rPr>
          <w:rFonts w:ascii="HCR Batang" w:eastAsia="HCR Batang" w:hAnsi="HCR Batang" w:cs="HCR Batang"/>
          <w:spacing w:val="48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학</w:t>
      </w:r>
      <w:r>
        <w:rPr>
          <w:rFonts w:ascii="HCR Batang" w:eastAsia="HCR Batang" w:hAnsi="HCR Batang" w:cs="HCR Batang"/>
          <w:sz w:val="30"/>
          <w:szCs w:val="30"/>
        </w:rPr>
        <w:t>습</w:t>
      </w:r>
      <w:r>
        <w:rPr>
          <w:rFonts w:ascii="HCR Batang" w:eastAsia="HCR Batang" w:hAnsi="HCR Batang" w:cs="HCR Batang"/>
          <w:spacing w:val="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참</w:t>
      </w:r>
      <w:r>
        <w:rPr>
          <w:rFonts w:ascii="HCR Batang" w:eastAsia="HCR Batang" w:hAnsi="HCR Batang" w:cs="HCR Batang"/>
          <w:sz w:val="30"/>
          <w:szCs w:val="30"/>
        </w:rPr>
        <w:t>여</w:t>
      </w:r>
      <w:r>
        <w:rPr>
          <w:rFonts w:ascii="HCR Batang" w:eastAsia="HCR Batang" w:hAnsi="HCR Batang" w:cs="HCR Batang"/>
          <w:spacing w:val="1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w w:val="93"/>
          <w:sz w:val="30"/>
          <w:szCs w:val="30"/>
        </w:rPr>
        <w:t>(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</w:rPr>
        <w:t>S</w:t>
      </w:r>
      <w:r>
        <w:rPr>
          <w:rFonts w:ascii="HCR Batang" w:eastAsia="HCR Batang" w:hAnsi="HCR Batang" w:cs="HCR Batang"/>
          <w:w w:val="93"/>
          <w:sz w:val="30"/>
          <w:szCs w:val="30"/>
        </w:rPr>
        <w:t>t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</w:rPr>
        <w:t>u</w:t>
      </w:r>
      <w:r>
        <w:rPr>
          <w:rFonts w:ascii="HCR Batang" w:eastAsia="HCR Batang" w:hAnsi="HCR Batang" w:cs="HCR Batang"/>
          <w:w w:val="93"/>
          <w:sz w:val="30"/>
          <w:szCs w:val="30"/>
        </w:rPr>
        <w:t>d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</w:rPr>
        <w:t>e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</w:rPr>
        <w:t>n</w:t>
      </w:r>
      <w:r>
        <w:rPr>
          <w:rFonts w:ascii="HCR Batang" w:eastAsia="HCR Batang" w:hAnsi="HCR Batang" w:cs="HCR Batang"/>
          <w:w w:val="93"/>
          <w:sz w:val="30"/>
          <w:szCs w:val="30"/>
        </w:rPr>
        <w:t>t</w:t>
      </w:r>
      <w:r>
        <w:rPr>
          <w:rFonts w:ascii="HCR Batang" w:eastAsia="HCR Batang" w:hAnsi="HCR Batang" w:cs="HCR Batang"/>
          <w:spacing w:val="58"/>
          <w:w w:val="93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w w:val="93"/>
          <w:sz w:val="30"/>
          <w:szCs w:val="30"/>
        </w:rPr>
        <w:t>E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</w:rPr>
        <w:t>n</w:t>
      </w:r>
      <w:r>
        <w:rPr>
          <w:rFonts w:ascii="HCR Batang" w:eastAsia="HCR Batang" w:hAnsi="HCR Batang" w:cs="HCR Batang"/>
          <w:w w:val="93"/>
          <w:sz w:val="30"/>
          <w:szCs w:val="30"/>
        </w:rPr>
        <w:t>g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</w:rPr>
        <w:t>a</w:t>
      </w:r>
      <w:r>
        <w:rPr>
          <w:rFonts w:ascii="HCR Batang" w:eastAsia="HCR Batang" w:hAnsi="HCR Batang" w:cs="HCR Batang"/>
          <w:spacing w:val="-2"/>
          <w:w w:val="93"/>
          <w:sz w:val="30"/>
          <w:szCs w:val="30"/>
        </w:rPr>
        <w:t>g</w:t>
      </w:r>
      <w:r>
        <w:rPr>
          <w:rFonts w:ascii="HCR Batang" w:eastAsia="HCR Batang" w:hAnsi="HCR Batang" w:cs="HCR Batang"/>
          <w:spacing w:val="1"/>
          <w:w w:val="93"/>
          <w:sz w:val="30"/>
          <w:szCs w:val="30"/>
        </w:rPr>
        <w:t>em</w:t>
      </w:r>
      <w:r>
        <w:rPr>
          <w:rFonts w:ascii="HCR Batang" w:eastAsia="HCR Batang" w:hAnsi="HCR Batang" w:cs="HCR Batang"/>
          <w:spacing w:val="-1"/>
          <w:w w:val="93"/>
          <w:sz w:val="30"/>
          <w:szCs w:val="30"/>
        </w:rPr>
        <w:t>e</w:t>
      </w:r>
      <w:r>
        <w:rPr>
          <w:rFonts w:ascii="HCR Batang" w:eastAsia="HCR Batang" w:hAnsi="HCR Batang" w:cs="HCR Batang"/>
          <w:w w:val="93"/>
          <w:sz w:val="30"/>
          <w:szCs w:val="30"/>
        </w:rPr>
        <w:t>nt</w:t>
      </w:r>
      <w:proofErr w:type="gramStart"/>
      <w:r>
        <w:rPr>
          <w:rFonts w:ascii="HCR Batang" w:eastAsia="HCR Batang" w:hAnsi="HCR Batang" w:cs="HCR Batang"/>
          <w:w w:val="93"/>
          <w:sz w:val="30"/>
          <w:szCs w:val="30"/>
        </w:rPr>
        <w:t xml:space="preserve">) </w:t>
      </w:r>
      <w:r>
        <w:rPr>
          <w:rFonts w:ascii="HCR Batang" w:eastAsia="HCR Batang" w:hAnsi="HCR Batang" w:cs="HCR Batang"/>
          <w:spacing w:val="8"/>
          <w:w w:val="93"/>
          <w:sz w:val="30"/>
          <w:szCs w:val="30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</w:rPr>
        <w:t>비</w:t>
      </w:r>
      <w:r>
        <w:rPr>
          <w:rFonts w:ascii="HCR Batang" w:eastAsia="HCR Batang" w:hAnsi="HCR Batang" w:cs="HCR Batang"/>
          <w:sz w:val="30"/>
          <w:szCs w:val="30"/>
        </w:rPr>
        <w:t>교</w:t>
      </w:r>
      <w:proofErr w:type="gramEnd"/>
    </w:p>
    <w:p w:rsidR="00045FFA" w:rsidRDefault="004C5DE0">
      <w:pPr>
        <w:spacing w:before="65" w:line="400" w:lineRule="exact"/>
        <w:ind w:left="3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position w:val="-3"/>
          <w:sz w:val="24"/>
          <w:szCs w:val="24"/>
        </w:rPr>
        <w:t>1)</w:t>
      </w:r>
      <w:r>
        <w:rPr>
          <w:rFonts w:ascii="Malgun Gothic" w:eastAsia="Malgun Gothic" w:hAnsi="Malgun Gothic" w:cs="Malgun Gothic"/>
          <w:spacing w:val="46"/>
          <w:position w:val="-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20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1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4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29"/>
          <w:position w:val="-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1학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-17"/>
          <w:position w:val="-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집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단</w:t>
      </w:r>
      <w:r>
        <w:rPr>
          <w:rFonts w:ascii="Malgun Gothic" w:eastAsia="Malgun Gothic" w:hAnsi="Malgun Gothic" w:cs="Malgun Gothic"/>
          <w:spacing w:val="-27"/>
          <w:position w:val="-3"/>
          <w:sz w:val="24"/>
          <w:szCs w:val="24"/>
        </w:rPr>
        <w:t xml:space="preserve"> </w:t>
      </w:r>
      <w:proofErr w:type="gramStart"/>
      <w:r>
        <w:rPr>
          <w:rFonts w:ascii="DejaVu Sans" w:eastAsia="DejaVu Sans" w:hAnsi="DejaVu Sans" w:cs="DejaVu Sans"/>
          <w:w w:val="65"/>
          <w:position w:val="-3"/>
          <w:sz w:val="24"/>
          <w:szCs w:val="24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2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0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15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년</w:t>
      </w:r>
      <w:proofErr w:type="gramEnd"/>
      <w:r>
        <w:rPr>
          <w:rFonts w:ascii="Malgun Gothic" w:eastAsia="Malgun Gothic" w:hAnsi="Malgun Gothic" w:cs="Malgun Gothic"/>
          <w:spacing w:val="29"/>
          <w:position w:val="-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2학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-17"/>
          <w:position w:val="-3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</w:rPr>
        <w:t>집</w:t>
      </w:r>
      <w:r>
        <w:rPr>
          <w:rFonts w:ascii="Malgun Gothic" w:eastAsia="Malgun Gothic" w:hAnsi="Malgun Gothic" w:cs="Malgun Gothic"/>
          <w:position w:val="-3"/>
          <w:sz w:val="24"/>
          <w:szCs w:val="24"/>
        </w:rPr>
        <w:t>단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2" w:line="200" w:lineRule="exact"/>
      </w:pPr>
    </w:p>
    <w:p w:rsidR="00045FFA" w:rsidRDefault="00045FFA">
      <w:pPr>
        <w:ind w:left="117"/>
      </w:pPr>
    </w:p>
    <w:p w:rsidR="00045FFA" w:rsidRDefault="00045FFA">
      <w:pPr>
        <w:spacing w:before="3" w:line="180" w:lineRule="exact"/>
        <w:rPr>
          <w:sz w:val="19"/>
          <w:szCs w:val="19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6773" w:right="597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21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6</w:t>
      </w:r>
      <w:r>
        <w:rPr>
          <w:rFonts w:ascii="HCR Dotum" w:eastAsia="HCR Dotum" w:hAnsi="HCR Dotum" w:cs="HCR Dotum"/>
          <w:position w:val="-1"/>
        </w:rPr>
        <w:t>9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1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</w:rPr>
        <w:t>2)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2학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단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</w:rPr>
        <w:t xml:space="preserve"> </w:t>
      </w:r>
      <w:proofErr w:type="gramStart"/>
      <w:r>
        <w:rPr>
          <w:rFonts w:ascii="DejaVu Sans" w:eastAsia="DejaVu Sans" w:hAnsi="DejaVu Sans" w:cs="DejaVu Sans"/>
          <w:w w:val="65"/>
          <w:position w:val="-1"/>
          <w:sz w:val="24"/>
          <w:szCs w:val="24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2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0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15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proofErr w:type="gramEnd"/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3학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단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2" w:line="200" w:lineRule="exact"/>
      </w:pPr>
    </w:p>
    <w:p w:rsidR="00045FFA" w:rsidRDefault="00045FFA">
      <w:pPr>
        <w:ind w:left="116"/>
      </w:pPr>
    </w:p>
    <w:p w:rsidR="00045FFA" w:rsidRDefault="00045FFA">
      <w:pPr>
        <w:spacing w:before="1" w:line="120" w:lineRule="exact"/>
        <w:rPr>
          <w:sz w:val="12"/>
          <w:szCs w:val="12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6573" w:right="6171"/>
        <w:jc w:val="center"/>
        <w:rPr>
          <w:rFonts w:ascii="HCR Dotum" w:eastAsia="HCR Dotum" w:hAnsi="HCR Dotum" w:cs="HCR Dotum"/>
        </w:rPr>
        <w:sectPr w:rsidR="00045FFA">
          <w:pgSz w:w="16820" w:h="11900" w:orient="landscape"/>
          <w:pgMar w:top="1100" w:right="1900" w:bottom="280" w:left="15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38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7</w:t>
      </w:r>
      <w:r>
        <w:rPr>
          <w:rFonts w:ascii="HCR Dotum" w:eastAsia="HCR Dotum" w:hAnsi="HCR Dotum" w:cs="HCR Dotum"/>
          <w:position w:val="-1"/>
        </w:rPr>
        <w:t>0</w:t>
      </w:r>
      <w:r>
        <w:rPr>
          <w:rFonts w:ascii="HCR Dotum" w:eastAsia="HCR Dotum" w:hAnsi="HCR Dotum" w:cs="HCR Dotum"/>
          <w:spacing w:val="40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</w:rPr>
        <w:t>3)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3학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단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</w:rPr>
        <w:t xml:space="preserve"> </w:t>
      </w:r>
      <w:proofErr w:type="gramStart"/>
      <w:r>
        <w:rPr>
          <w:rFonts w:ascii="DejaVu Sans" w:eastAsia="DejaVu Sans" w:hAnsi="DejaVu Sans" w:cs="DejaVu Sans"/>
          <w:w w:val="65"/>
          <w:position w:val="-1"/>
          <w:sz w:val="24"/>
          <w:szCs w:val="24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2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0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15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proofErr w:type="gramEnd"/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4학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</w:rPr>
        <w:t>단</w:t>
      </w: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before="12" w:line="200" w:lineRule="exact"/>
      </w:pPr>
    </w:p>
    <w:p w:rsidR="00045FFA" w:rsidRDefault="00045FFA">
      <w:pPr>
        <w:ind w:left="117"/>
      </w:pPr>
    </w:p>
    <w:p w:rsidR="00045FFA" w:rsidRDefault="00045FFA">
      <w:pPr>
        <w:spacing w:before="1" w:line="120" w:lineRule="exact"/>
        <w:rPr>
          <w:sz w:val="12"/>
          <w:szCs w:val="12"/>
        </w:rPr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045FFA">
      <w:pPr>
        <w:spacing w:line="200" w:lineRule="exact"/>
      </w:pPr>
    </w:p>
    <w:p w:rsidR="00045FFA" w:rsidRDefault="004C5DE0">
      <w:pPr>
        <w:spacing w:line="260" w:lineRule="exact"/>
        <w:ind w:left="6773" w:right="59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21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1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1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4)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체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표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본</w:t>
      </w:r>
      <w:r>
        <w:rPr>
          <w:rFonts w:ascii="Malgun Gothic" w:eastAsia="Malgun Gothic" w:hAnsi="Malgun Gothic" w:cs="Malgun Gothic"/>
          <w:spacing w:val="-24"/>
          <w:position w:val="-1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1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5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체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표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본</w:t>
      </w:r>
      <w:r>
        <w:rPr>
          <w:rFonts w:ascii="Malgun Gothic" w:eastAsia="Malgun Gothic" w:hAnsi="Malgun Gothic" w:cs="Malgun Gothic"/>
          <w:spacing w:val="-24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변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화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6"/>
        <w:rPr>
          <w:lang w:eastAsia="ko-KR"/>
        </w:rPr>
      </w:pPr>
    </w:p>
    <w:p w:rsidR="00045FFA" w:rsidRDefault="00045FFA">
      <w:pPr>
        <w:spacing w:before="1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6573" w:right="61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1900" w:bottom="280" w:left="15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2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60" w:lineRule="exact"/>
        <w:ind w:left="316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3.</w:t>
      </w:r>
      <w:r>
        <w:rPr>
          <w:rFonts w:ascii="HCR Batang" w:eastAsia="HCR Batang" w:hAnsi="HCR Batang" w:cs="HCR Batang"/>
          <w:spacing w:val="48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⾼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>효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과</w:t>
      </w:r>
      <w:r>
        <w:rPr>
          <w:rFonts w:ascii="HCR Batang" w:eastAsia="HCR Batang" w:hAnsi="HCR Batang" w:cs="HCR Batang"/>
          <w:spacing w:val="-35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프</w:t>
      </w:r>
      <w:r>
        <w:rPr>
          <w:rFonts w:ascii="HCR Batang" w:eastAsia="HCR Batang" w:hAnsi="HCR Batang" w:cs="HCR Batang"/>
          <w:spacing w:val="-1"/>
          <w:w w:val="90"/>
          <w:sz w:val="30"/>
          <w:szCs w:val="30"/>
          <w:lang w:eastAsia="ko-KR"/>
        </w:rPr>
        <w:t>로그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램</w:t>
      </w:r>
      <w:r>
        <w:rPr>
          <w:rFonts w:ascii="HCR Batang" w:eastAsia="HCR Batang" w:hAnsi="HCR Batang" w:cs="HCR Batang"/>
          <w:spacing w:val="74"/>
          <w:w w:val="90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(</w:t>
      </w:r>
      <w:proofErr w:type="gramStart"/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H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0"/>
          <w:sz w:val="30"/>
          <w:szCs w:val="30"/>
          <w:lang w:eastAsia="ko-KR"/>
        </w:rPr>
        <w:t>g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 xml:space="preserve">h </w:t>
      </w:r>
      <w:r>
        <w:rPr>
          <w:rFonts w:ascii="HCR Batang" w:eastAsia="HCR Batang" w:hAnsi="HCR Batang" w:cs="HCR Batang"/>
          <w:spacing w:val="14"/>
          <w:w w:val="90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Im</w:t>
      </w:r>
      <w:r>
        <w:rPr>
          <w:rFonts w:ascii="HCR Batang" w:eastAsia="HCR Batang" w:hAnsi="HCR Batang" w:cs="HCR Batang"/>
          <w:spacing w:val="-2"/>
          <w:w w:val="90"/>
          <w:sz w:val="30"/>
          <w:szCs w:val="30"/>
          <w:lang w:eastAsia="ko-KR"/>
        </w:rPr>
        <w:t>p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a</w:t>
      </w:r>
      <w:r>
        <w:rPr>
          <w:rFonts w:ascii="HCR Batang" w:eastAsia="HCR Batang" w:hAnsi="HCR Batang" w:cs="HCR Batang"/>
          <w:spacing w:val="2"/>
          <w:w w:val="90"/>
          <w:sz w:val="30"/>
          <w:szCs w:val="30"/>
          <w:lang w:eastAsia="ko-KR"/>
        </w:rPr>
        <w:t>c</w:t>
      </w:r>
      <w:r>
        <w:rPr>
          <w:rFonts w:ascii="HCR Batang" w:eastAsia="HCR Batang" w:hAnsi="HCR Batang" w:cs="HCR Batang"/>
          <w:w w:val="90"/>
          <w:sz w:val="30"/>
          <w:szCs w:val="30"/>
          <w:lang w:eastAsia="ko-KR"/>
        </w:rPr>
        <w:t>t</w:t>
      </w:r>
      <w:proofErr w:type="gramEnd"/>
      <w:r>
        <w:rPr>
          <w:rFonts w:ascii="HCR Batang" w:eastAsia="HCR Batang" w:hAnsi="HCR Batang" w:cs="HCR Batang"/>
          <w:spacing w:val="63"/>
          <w:w w:val="90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0"/>
          <w:sz w:val="30"/>
          <w:szCs w:val="30"/>
          <w:lang w:eastAsia="ko-KR"/>
        </w:rPr>
        <w:t>P</w:t>
      </w:r>
      <w:r>
        <w:rPr>
          <w:rFonts w:ascii="HCR Batang" w:eastAsia="HCR Batang" w:hAnsi="HCR Batang" w:cs="HCR Batang"/>
          <w:w w:val="71"/>
          <w:sz w:val="30"/>
          <w:szCs w:val="30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90"/>
          <w:sz w:val="30"/>
          <w:szCs w:val="30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83"/>
          <w:sz w:val="30"/>
          <w:szCs w:val="30"/>
          <w:lang w:eastAsia="ko-KR"/>
        </w:rPr>
        <w:t>c</w:t>
      </w:r>
      <w:r>
        <w:rPr>
          <w:rFonts w:ascii="HCR Batang" w:eastAsia="HCR Batang" w:hAnsi="HCR Batang" w:cs="HCR Batang"/>
          <w:w w:val="96"/>
          <w:sz w:val="30"/>
          <w:szCs w:val="30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79"/>
          <w:sz w:val="30"/>
          <w:szCs w:val="30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83"/>
          <w:sz w:val="30"/>
          <w:szCs w:val="30"/>
          <w:lang w:eastAsia="ko-KR"/>
        </w:rPr>
        <w:t>c</w:t>
      </w:r>
      <w:r>
        <w:rPr>
          <w:rFonts w:ascii="HCR Batang" w:eastAsia="HCR Batang" w:hAnsi="HCR Batang" w:cs="HCR Batang"/>
          <w:spacing w:val="1"/>
          <w:w w:val="96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81"/>
          <w:sz w:val="30"/>
          <w:szCs w:val="30"/>
          <w:lang w:eastAsia="ko-KR"/>
        </w:rPr>
        <w:t>s</w:t>
      </w:r>
      <w:r>
        <w:rPr>
          <w:rFonts w:ascii="HCR Batang" w:eastAsia="HCR Batang" w:hAnsi="HCR Batang" w:cs="HCR Batang"/>
          <w:w w:val="107"/>
          <w:sz w:val="30"/>
          <w:szCs w:val="30"/>
          <w:lang w:eastAsia="ko-KR"/>
        </w:rPr>
        <w:t>)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39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>참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여</w:t>
      </w:r>
    </w:p>
    <w:p w:rsidR="00045FFA" w:rsidRDefault="004C5DE0">
      <w:pPr>
        <w:spacing w:before="65" w:line="400" w:lineRule="exact"/>
        <w:ind w:left="3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1)</w:t>
      </w:r>
      <w:r>
        <w:rPr>
          <w:rFonts w:ascii="Malgun Gothic" w:eastAsia="Malgun Gothic" w:hAnsi="Malgun Gothic" w:cs="Malgun Gothic"/>
          <w:spacing w:val="46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1학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단</w:t>
      </w:r>
      <w:r>
        <w:rPr>
          <w:rFonts w:ascii="Malgun Gothic" w:eastAsia="Malgun Gothic" w:hAnsi="Malgun Gothic" w:cs="Malgun Gothic"/>
          <w:spacing w:val="-27"/>
          <w:position w:val="-3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3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0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15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2학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7"/>
        <w:rPr>
          <w:lang w:eastAsia="ko-KR"/>
        </w:rPr>
      </w:pPr>
    </w:p>
    <w:p w:rsidR="00045FFA" w:rsidRDefault="00045FFA">
      <w:pPr>
        <w:spacing w:before="9" w:line="160" w:lineRule="exact"/>
        <w:rPr>
          <w:sz w:val="16"/>
          <w:szCs w:val="16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6773" w:right="59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21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3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2)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1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0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15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3학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7"/>
        <w:rPr>
          <w:lang w:eastAsia="ko-KR"/>
        </w:rPr>
      </w:pPr>
    </w:p>
    <w:p w:rsidR="00045FFA" w:rsidRDefault="00045FFA">
      <w:pPr>
        <w:spacing w:before="9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6773" w:right="59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21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4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3)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3학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1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0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15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7"/>
        <w:rPr>
          <w:lang w:eastAsia="ko-KR"/>
        </w:rPr>
      </w:pPr>
    </w:p>
    <w:p w:rsidR="00045FFA" w:rsidRDefault="00045FFA">
      <w:pPr>
        <w:spacing w:before="9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6773" w:right="59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21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5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4)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체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표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본</w:t>
      </w:r>
      <w:r>
        <w:rPr>
          <w:rFonts w:ascii="Malgun Gothic" w:eastAsia="Malgun Gothic" w:hAnsi="Malgun Gothic" w:cs="Malgun Gothic"/>
          <w:spacing w:val="-24"/>
          <w:position w:val="-1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1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5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체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표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본</w:t>
      </w:r>
      <w:r>
        <w:rPr>
          <w:rFonts w:ascii="Malgun Gothic" w:eastAsia="Malgun Gothic" w:hAnsi="Malgun Gothic" w:cs="Malgun Gothic"/>
          <w:spacing w:val="-24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변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화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7"/>
        <w:rPr>
          <w:lang w:eastAsia="ko-KR"/>
        </w:rPr>
      </w:pPr>
    </w:p>
    <w:p w:rsidR="00045FFA" w:rsidRDefault="00045FFA">
      <w:pPr>
        <w:spacing w:before="9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6773" w:right="59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21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6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5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60" w:lineRule="exact"/>
        <w:ind w:left="116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4.</w:t>
      </w:r>
      <w:r>
        <w:rPr>
          <w:rFonts w:ascii="HCR Batang" w:eastAsia="HCR Batang" w:hAnsi="HCR Batang" w:cs="HCR Batang"/>
          <w:spacing w:val="48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학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생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성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과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(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  <w:lang w:eastAsia="ko-KR"/>
        </w:rPr>
        <w:t>S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t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  <w:lang w:eastAsia="ko-KR"/>
        </w:rPr>
        <w:t>u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d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  <w:lang w:eastAsia="ko-KR"/>
        </w:rPr>
        <w:t>n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t</w:t>
      </w:r>
      <w:r>
        <w:rPr>
          <w:rFonts w:ascii="HCR Batang" w:eastAsia="HCR Batang" w:hAnsi="HCR Batang" w:cs="HCR Batang"/>
          <w:spacing w:val="71"/>
          <w:w w:val="9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O</w:t>
      </w:r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>ut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c</w:t>
      </w:r>
      <w:r>
        <w:rPr>
          <w:rFonts w:ascii="HCR Batang" w:eastAsia="HCR Batang" w:hAnsi="HCR Batang" w:cs="HCR Batang"/>
          <w:spacing w:val="-2"/>
          <w:w w:val="92"/>
          <w:sz w:val="30"/>
          <w:szCs w:val="30"/>
          <w:lang w:eastAsia="ko-KR"/>
        </w:rPr>
        <w:t>o</w:t>
      </w:r>
      <w:r>
        <w:rPr>
          <w:rFonts w:ascii="HCR Batang" w:eastAsia="HCR Batang" w:hAnsi="HCR Batang" w:cs="HCR Batang"/>
          <w:spacing w:val="1"/>
          <w:w w:val="92"/>
          <w:sz w:val="30"/>
          <w:szCs w:val="30"/>
          <w:lang w:eastAsia="ko-KR"/>
        </w:rPr>
        <w:t>me</w:t>
      </w:r>
      <w:r>
        <w:rPr>
          <w:rFonts w:ascii="HCR Batang" w:eastAsia="HCR Batang" w:hAnsi="HCR Batang" w:cs="HCR Batang"/>
          <w:spacing w:val="-1"/>
          <w:w w:val="92"/>
          <w:sz w:val="30"/>
          <w:szCs w:val="30"/>
          <w:lang w:eastAsia="ko-KR"/>
        </w:rPr>
        <w:t>s</w:t>
      </w:r>
      <w:proofErr w:type="gramStart"/>
      <w:r>
        <w:rPr>
          <w:rFonts w:ascii="HCR Batang" w:eastAsia="HCR Batang" w:hAnsi="HCR Batang" w:cs="HCR Batang"/>
          <w:w w:val="92"/>
          <w:sz w:val="30"/>
          <w:szCs w:val="30"/>
          <w:lang w:eastAsia="ko-KR"/>
        </w:rPr>
        <w:t xml:space="preserve">) </w:t>
      </w:r>
      <w:r>
        <w:rPr>
          <w:rFonts w:ascii="HCR Batang" w:eastAsia="HCR Batang" w:hAnsi="HCR Batang" w:cs="HCR Batang"/>
          <w:spacing w:val="2"/>
          <w:w w:val="9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분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석</w:t>
      </w:r>
      <w:proofErr w:type="gramEnd"/>
    </w:p>
    <w:p w:rsidR="00045FFA" w:rsidRDefault="004C5DE0">
      <w:pPr>
        <w:spacing w:before="65" w:line="400" w:lineRule="exact"/>
        <w:ind w:left="1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1)</w:t>
      </w:r>
      <w:r>
        <w:rPr>
          <w:rFonts w:ascii="Malgun Gothic" w:eastAsia="Malgun Gothic" w:hAnsi="Malgun Gothic" w:cs="Malgun Gothic"/>
          <w:spacing w:val="46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1학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단</w:t>
      </w:r>
      <w:r>
        <w:rPr>
          <w:rFonts w:ascii="Malgun Gothic" w:eastAsia="Malgun Gothic" w:hAnsi="Malgun Gothic" w:cs="Malgun Gothic"/>
          <w:spacing w:val="-27"/>
          <w:position w:val="-3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3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0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15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2학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3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3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3"/>
          <w:sz w:val="24"/>
          <w:szCs w:val="24"/>
          <w:lang w:eastAsia="ko-KR"/>
        </w:rPr>
        <w:t>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6"/>
        <w:rPr>
          <w:lang w:eastAsia="ko-KR"/>
        </w:rPr>
      </w:pPr>
    </w:p>
    <w:p w:rsidR="00045FFA" w:rsidRDefault="00045FFA">
      <w:pPr>
        <w:spacing w:before="5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6573" w:right="61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1900" w:bottom="280" w:left="15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7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1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2)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1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0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15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3학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6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5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260" w:lineRule="exact"/>
        <w:ind w:left="6573" w:right="61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1900" w:bottom="280" w:left="15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8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1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3)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3학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1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0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15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4학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-1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집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단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6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5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260" w:lineRule="exact"/>
        <w:ind w:left="6573" w:right="61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1900" w:bottom="280" w:left="15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7</w:t>
      </w:r>
      <w:r>
        <w:rPr>
          <w:rFonts w:ascii="HCR Dotum" w:eastAsia="HCR Dotum" w:hAnsi="HCR Dotum" w:cs="HCR Dotum"/>
          <w:position w:val="-1"/>
          <w:lang w:eastAsia="ko-KR"/>
        </w:rPr>
        <w:t>9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9" w:line="120" w:lineRule="exact"/>
        <w:rPr>
          <w:sz w:val="13"/>
          <w:szCs w:val="13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00" w:lineRule="exact"/>
        <w:ind w:left="316"/>
        <w:rPr>
          <w:rFonts w:ascii="Malgun Gothic" w:eastAsia="Malgun Gothic" w:hAnsi="Malgun Gothic" w:cs="Malgun Gothic"/>
          <w:sz w:val="24"/>
          <w:szCs w:val="24"/>
          <w:lang w:eastAsia="ko-KR"/>
        </w:rPr>
      </w:pP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4)</w:t>
      </w:r>
      <w:r>
        <w:rPr>
          <w:rFonts w:ascii="Malgun Gothic" w:eastAsia="Malgun Gothic" w:hAnsi="Malgun Gothic" w:cs="Malgun Gothic"/>
          <w:spacing w:val="46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4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체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표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본</w:t>
      </w:r>
      <w:r>
        <w:rPr>
          <w:rFonts w:ascii="Malgun Gothic" w:eastAsia="Malgun Gothic" w:hAnsi="Malgun Gothic" w:cs="Malgun Gothic"/>
          <w:spacing w:val="-24"/>
          <w:position w:val="-1"/>
          <w:sz w:val="24"/>
          <w:szCs w:val="24"/>
          <w:lang w:eastAsia="ko-KR"/>
        </w:rPr>
        <w:t xml:space="preserve"> </w:t>
      </w:r>
      <w:r>
        <w:rPr>
          <w:rFonts w:ascii="DejaVu Sans" w:eastAsia="DejaVu Sans" w:hAnsi="DejaVu Sans" w:cs="DejaVu Sans"/>
          <w:w w:val="65"/>
          <w:position w:val="-1"/>
          <w:sz w:val="24"/>
          <w:szCs w:val="24"/>
          <w:lang w:eastAsia="ko-KR"/>
        </w:rPr>
        <w:t xml:space="preserve">⟶ </w:t>
      </w:r>
      <w:r>
        <w:rPr>
          <w:rFonts w:ascii="DejaVu Sans" w:eastAsia="DejaVu Sans" w:hAnsi="DejaVu Sans" w:cs="DejaVu Sans"/>
          <w:spacing w:val="18"/>
          <w:w w:val="65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20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1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5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년</w:t>
      </w:r>
      <w:r>
        <w:rPr>
          <w:rFonts w:ascii="Malgun Gothic" w:eastAsia="Malgun Gothic" w:hAnsi="Malgun Gothic" w:cs="Malgun Gothic"/>
          <w:spacing w:val="29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전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체</w:t>
      </w:r>
      <w:r>
        <w:rPr>
          <w:rFonts w:ascii="Malgun Gothic" w:eastAsia="Malgun Gothic" w:hAnsi="Malgun Gothic" w:cs="Malgun Gothic"/>
          <w:spacing w:val="-27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표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본</w:t>
      </w:r>
      <w:r>
        <w:rPr>
          <w:rFonts w:ascii="Malgun Gothic" w:eastAsia="Malgun Gothic" w:hAnsi="Malgun Gothic" w:cs="Malgun Gothic"/>
          <w:spacing w:val="-24"/>
          <w:position w:val="-1"/>
          <w:sz w:val="24"/>
          <w:szCs w:val="24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-2"/>
          <w:position w:val="-1"/>
          <w:sz w:val="24"/>
          <w:szCs w:val="24"/>
          <w:lang w:eastAsia="ko-KR"/>
        </w:rPr>
        <w:t>변</w:t>
      </w:r>
      <w:r>
        <w:rPr>
          <w:rFonts w:ascii="Malgun Gothic" w:eastAsia="Malgun Gothic" w:hAnsi="Malgun Gothic" w:cs="Malgun Gothic"/>
          <w:position w:val="-1"/>
          <w:sz w:val="24"/>
          <w:szCs w:val="24"/>
          <w:lang w:eastAsia="ko-KR"/>
        </w:rPr>
        <w:t>화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2" w:line="200" w:lineRule="exact"/>
        <w:rPr>
          <w:lang w:eastAsia="ko-KR"/>
        </w:rPr>
      </w:pPr>
    </w:p>
    <w:p w:rsidR="00045FFA" w:rsidRDefault="00045FFA">
      <w:pPr>
        <w:ind w:left="117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5" w:line="280" w:lineRule="exact"/>
        <w:rPr>
          <w:sz w:val="28"/>
          <w:szCs w:val="28"/>
          <w:lang w:eastAsia="ko-KR"/>
        </w:rPr>
      </w:pPr>
    </w:p>
    <w:p w:rsidR="00045FFA" w:rsidRDefault="004C5DE0">
      <w:pPr>
        <w:spacing w:line="260" w:lineRule="exact"/>
        <w:ind w:left="6773" w:right="5971"/>
        <w:jc w:val="center"/>
        <w:rPr>
          <w:rFonts w:ascii="HCR Dotum" w:eastAsia="HCR Dotum" w:hAnsi="HCR Dotum" w:cs="HCR Dotum"/>
          <w:lang w:eastAsia="ko-KR"/>
        </w:rPr>
        <w:sectPr w:rsidR="00045FFA">
          <w:pgSz w:w="16820" w:h="11900" w:orient="landscape"/>
          <w:pgMar w:top="1100" w:right="21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38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8</w:t>
      </w:r>
      <w:r>
        <w:rPr>
          <w:rFonts w:ascii="HCR Dotum" w:eastAsia="HCR Dotum" w:hAnsi="HCR Dotum" w:cs="HCR Dotum"/>
          <w:position w:val="-1"/>
          <w:lang w:eastAsia="ko-KR"/>
        </w:rPr>
        <w:t>0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line="200" w:lineRule="exact"/>
        <w:rPr>
          <w:lang w:eastAsia="ko-KR"/>
        </w:rPr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5D44B4">
      <w:pPr>
        <w:spacing w:before="6" w:line="120" w:lineRule="exact"/>
        <w:rPr>
          <w:sz w:val="12"/>
          <w:szCs w:val="12"/>
          <w:lang w:eastAsia="ko-KR"/>
        </w:rPr>
      </w:pPr>
      <w:r>
        <w:lastRenderedPageBreak/>
        <w:pict>
          <v:group id="_x0000_s2861" style="position:absolute;margin-left:73.6pt;margin-top:230.6pt;width:451.05pt;height:91.3pt;z-index:-26169;mso-position-horizontal-relative:page;mso-position-vertical-relative:page" coordorigin="1472,4612" coordsize="9021,1826">
            <v:shape id="_x0000_s3072" style="position:absolute;left:8604;top:2846;width:0;height:3572" coordorigin="8604,2846" coordsize="0,3572" path="m8604,4634r,1781e" filled="f" strokecolor="#d8d8d8" strokeweight=".79692mm">
              <v:path arrowok="t"/>
            </v:shape>
            <v:shape id="_x0000_s3071" style="position:absolute;left:8562;top:2846;width:0;height:3572" coordorigin="8562,2846" coordsize="0,3572" path="m8562,4634r,1781e" filled="f" strokecolor="#d9d9d9" strokeweight=".75458mm">
              <v:path arrowok="t"/>
            </v:shape>
            <v:shape id="_x0000_s3070" style="position:absolute;left:8520;top:2846;width:0;height:3572" coordorigin="8520,2846" coordsize="0,3572" path="m8520,4634r,1781e" filled="f" strokecolor="#d9d9d9" strokeweight=".79692mm">
              <v:path arrowok="t"/>
            </v:shape>
            <v:shape id="_x0000_s3069" style="position:absolute;left:8477;top:2846;width:0;height:3572" coordorigin="8477,2846" coordsize="0,3572" path="m8477,4634r,1781e" filled="f" strokecolor="#d9d9d9" strokeweight=".79658mm">
              <v:path arrowok="t"/>
            </v:shape>
            <v:shape id="_x0000_s3068" style="position:absolute;left:8435;top:2846;width:0;height:3572" coordorigin="8435,2846" coordsize="0,3572" path="m8435,4634r,1781e" filled="f" strokecolor="#d9d9d9" strokeweight=".75458mm">
              <v:path arrowok="t"/>
            </v:shape>
            <v:shape id="_x0000_s3067" style="position:absolute;left:8393;top:2846;width:0;height:3572" coordorigin="8393,2846" coordsize="0,3572" path="m8393,4634r,1781e" filled="f" strokecolor="#d9d9d9" strokeweight=".79692mm">
              <v:path arrowok="t"/>
            </v:shape>
            <v:shape id="_x0000_s3066" style="position:absolute;left:8350;top:2846;width:0;height:3572" coordorigin="8350,2846" coordsize="0,3572" path="m8350,4634r,1781e" filled="f" strokecolor="#d9d9d9" strokeweight=".79692mm">
              <v:path arrowok="t"/>
            </v:shape>
            <v:shape id="_x0000_s3065" style="position:absolute;left:8307;top:2846;width:0;height:3572" coordorigin="8307,2846" coordsize="0,3572" path="m8307,4634r,1781e" filled="f" strokecolor="#d9d9d9" strokeweight=".79692mm">
              <v:path arrowok="t"/>
            </v:shape>
            <v:shape id="_x0000_s3064" style="position:absolute;left:8265;top:2846;width:0;height:3572" coordorigin="8265,2846" coordsize="0,3572" path="m8265,4634r,1781e" filled="f" strokecolor="#d9d9d9" strokeweight=".75458mm">
              <v:path arrowok="t"/>
            </v:shape>
            <v:shape id="_x0000_s3063" style="position:absolute;left:8223;top:2846;width:0;height:3572" coordorigin="8223,2846" coordsize="0,3572" path="m8223,4634r,1781e" filled="f" strokecolor="#d9d9d9" strokeweight=".79692mm">
              <v:path arrowok="t"/>
            </v:shape>
            <v:shape id="_x0000_s3062" style="position:absolute;left:8180;top:2846;width:0;height:3572" coordorigin="8180,2846" coordsize="0,3572" path="m8180,4634r,1781e" filled="f" strokecolor="#d9d9d9" strokeweight=".79658mm">
              <v:path arrowok="t"/>
            </v:shape>
            <v:shape id="_x0000_s3061" style="position:absolute;left:8138;top:2846;width:0;height:3572" coordorigin="8138,2846" coordsize="0,3572" path="m8138,4634r,1781e" filled="f" strokecolor="#d9d9d9" strokeweight=".75458mm">
              <v:path arrowok="t"/>
            </v:shape>
            <v:shape id="_x0000_s3060" style="position:absolute;left:8096;top:2846;width:0;height:3572" coordorigin="8096,2846" coordsize="0,3572" path="m8096,4634r,1781e" filled="f" strokecolor="#d9d9d9" strokeweight=".79692mm">
              <v:path arrowok="t"/>
            </v:shape>
            <v:shape id="_x0000_s3059" style="position:absolute;left:8052;top:2846;width:0;height:3572" coordorigin="8052,2846" coordsize="0,3572" path="m8052,4634r,1781e" filled="f" strokecolor="#d9d9d9" strokeweight=".79692mm">
              <v:path arrowok="t"/>
            </v:shape>
            <v:shape id="_x0000_s3058" style="position:absolute;left:8010;top:2846;width:0;height:3572" coordorigin="8010,2846" coordsize="0,3572" path="m8010,4634r,1781e" filled="f" strokecolor="#d9d9d9" strokeweight=".75458mm">
              <v:path arrowok="t"/>
            </v:shape>
            <v:shape id="_x0000_s3057" style="position:absolute;left:7969;top:2846;width:0;height:3572" coordorigin="7969,2846" coordsize="0,3572" path="m7969,4634r,1781e" filled="f" strokecolor="#d9d9d9" strokeweight=".79692mm">
              <v:path arrowok="t"/>
            </v:shape>
            <v:shape id="_x0000_s3056" style="position:absolute;left:7925;top:2846;width:0;height:3572" coordorigin="7925,2846" coordsize="0,3572" path="m7925,4634r,1781e" filled="f" strokecolor="#d9d9d9" strokeweight=".79692mm">
              <v:path arrowok="t"/>
            </v:shape>
            <v:shape id="_x0000_s3055" style="position:absolute;left:7883;top:2846;width:0;height:3572" coordorigin="7883,2846" coordsize="0,3572" path="m7883,4634r,1781e" filled="f" strokecolor="#dadada" strokeweight=".75425mm">
              <v:path arrowok="t"/>
            </v:shape>
            <v:shape id="_x0000_s3054" style="position:absolute;left:7841;top:2846;width:0;height:3572" coordorigin="7841,2846" coordsize="0,3572" path="m7841,4634r,1781e" filled="f" strokecolor="#dadada" strokeweight=".79692mm">
              <v:path arrowok="t"/>
            </v:shape>
            <v:shape id="_x0000_s3053" style="position:absolute;left:7798;top:2846;width:0;height:3572" coordorigin="7798,2846" coordsize="0,3572" path="m7798,4634r,1781e" filled="f" strokecolor="#dadada" strokeweight=".79692mm">
              <v:path arrowok="t"/>
            </v:shape>
            <v:shape id="_x0000_s3052" style="position:absolute;left:7755;top:2846;width:0;height:3572" coordorigin="7755,2846" coordsize="0,3572" path="m7755,4634r,1781e" filled="f" strokecolor="#dadada" strokeweight=".79692mm">
              <v:path arrowok="t"/>
            </v:shape>
            <v:shape id="_x0000_s3051" style="position:absolute;left:7713;top:2846;width:0;height:3572" coordorigin="7713,2846" coordsize="0,3572" path="m7713,4634r,1781e" filled="f" strokecolor="#dadada" strokeweight=".75458mm">
              <v:path arrowok="t"/>
            </v:shape>
            <v:shape id="_x0000_s3050" style="position:absolute;left:7671;top:2846;width:0;height:3572" coordorigin="7671,2846" coordsize="0,3572" path="m7671,4634r,1781e" filled="f" strokecolor="#dadada" strokeweight=".79692mm">
              <v:path arrowok="t"/>
            </v:shape>
            <v:shape id="_x0000_s3049" style="position:absolute;left:7628;top:2846;width:0;height:3572" coordorigin="7628,2846" coordsize="0,3572" path="m7628,4634r,1781e" filled="f" strokecolor="#dadada" strokeweight=".79692mm">
              <v:path arrowok="t"/>
            </v:shape>
            <v:shape id="_x0000_s3048" style="position:absolute;left:7586;top:2846;width:0;height:3572" coordorigin="7586,2846" coordsize="0,3572" path="m7586,4634r,1781e" filled="f" strokecolor="#dadada" strokeweight=".75425mm">
              <v:path arrowok="t"/>
            </v:shape>
            <v:shape id="_x0000_s3047" style="position:absolute;left:7544;top:2846;width:0;height:3572" coordorigin="7544,2846" coordsize="0,3572" path="m7544,4634r,1781e" filled="f" strokecolor="#dbdbdb" strokeweight=".79692mm">
              <v:path arrowok="t"/>
            </v:shape>
            <v:shape id="_x0000_s3046" style="position:absolute;left:7501;top:2846;width:0;height:3572" coordorigin="7501,2846" coordsize="0,3572" path="m7501,4634r,1781e" filled="f" strokecolor="#dbdbdb" strokeweight=".79692mm">
              <v:path arrowok="t"/>
            </v:shape>
            <v:shape id="_x0000_s3045" style="position:absolute;left:7459;top:2846;width:0;height:3572" coordorigin="7459,2846" coordsize="0,3572" path="m7459,4634r,1781e" filled="f" strokecolor="#dbdbdb" strokeweight=".75458mm">
              <v:path arrowok="t"/>
            </v:shape>
            <v:shape id="_x0000_s3044" style="position:absolute;left:7417;top:2846;width:0;height:3572" coordorigin="7417,2846" coordsize="0,3572" path="m7417,4634r,1781e" filled="f" strokecolor="#dbdbdb" strokeweight=".79692mm">
              <v:path arrowok="t"/>
            </v:shape>
            <v:shape id="_x0000_s3043" style="position:absolute;left:7374;top:2846;width:0;height:3572" coordorigin="7374,2846" coordsize="0,3572" path="m7374,4634r,1781e" filled="f" strokecolor="#dbdbdb" strokeweight=".79692mm">
              <v:path arrowok="t"/>
            </v:shape>
            <v:shape id="_x0000_s3042" style="position:absolute;left:7330;top:2846;width:0;height:3572" coordorigin="7330,2846" coordsize="0,3572" path="m7330,4634r,1781e" filled="f" strokecolor="#dbdbdb" strokeweight=".79692mm">
              <v:path arrowok="t"/>
            </v:shape>
            <v:shape id="_x0000_s3041" style="position:absolute;left:7288;top:2846;width:0;height:3572" coordorigin="7288,2846" coordsize="0,3572" path="m7288,4634r,1781e" filled="f" strokecolor="#dbdbdb" strokeweight=".75425mm">
              <v:path arrowok="t"/>
            </v:shape>
            <v:shape id="_x0000_s3040" style="position:absolute;left:7247;top:2846;width:0;height:3572" coordorigin="7247,2846" coordsize="0,3572" path="m7247,4634r,1781e" filled="f" strokecolor="#dbdbdb" strokeweight=".79692mm">
              <v:path arrowok="t"/>
            </v:shape>
            <v:shape id="_x0000_s3039" style="position:absolute;left:7203;top:2846;width:0;height:3572" coordorigin="7203,2846" coordsize="0,3572" path="m7203,4634r,1781e" filled="f" strokecolor="#ddd" strokeweight=".79692mm">
              <v:path arrowok="t"/>
            </v:shape>
            <v:shape id="_x0000_s3038" style="position:absolute;left:7161;top:2846;width:0;height:3572" coordorigin="7161,2846" coordsize="0,3572" path="m7161,4634r,1781e" filled="f" strokecolor="#ddd" strokeweight=".75458mm">
              <v:path arrowok="t"/>
            </v:shape>
            <v:shape id="_x0000_s3037" style="position:absolute;left:7119;top:2846;width:0;height:3572" coordorigin="7119,2846" coordsize="0,3572" path="m7119,4634r,1781e" filled="f" strokecolor="#ddd" strokeweight=".79692mm">
              <v:path arrowok="t"/>
            </v:shape>
            <v:shape id="_x0000_s3036" style="position:absolute;left:7076;top:2846;width:0;height:3572" coordorigin="7076,2846" coordsize="0,3572" path="m7076,4634r,1781e" filled="f" strokecolor="#ddd" strokeweight=".79692mm">
              <v:path arrowok="t"/>
            </v:shape>
            <v:shape id="_x0000_s3035" style="position:absolute;left:7034;top:2846;width:0;height:3572" coordorigin="7034,2846" coordsize="0,3572" path="m7034,4634r,1781e" filled="f" strokecolor="#ddd" strokeweight=".75458mm">
              <v:path arrowok="t"/>
            </v:shape>
            <v:shape id="_x0000_s3034" style="position:absolute;left:6992;top:2846;width:0;height:3572" coordorigin="6992,2846" coordsize="0,3572" path="m6992,4634r,1781e" filled="f" strokecolor="#ddd" strokeweight=".79658mm">
              <v:path arrowok="t"/>
            </v:shape>
            <v:shape id="_x0000_s3033" style="position:absolute;left:6949;top:2846;width:0;height:3572" coordorigin="6949,2846" coordsize="0,3572" path="m6949,4634r,1781e" filled="f" strokecolor="#ddd" strokeweight=".79692mm">
              <v:path arrowok="t"/>
            </v:shape>
            <v:shape id="_x0000_s3032" style="position:absolute;left:6907;top:2846;width:0;height:3572" coordorigin="6907,2846" coordsize="0,3572" path="m6907,4634r,1781e" filled="f" strokecolor="#ddd" strokeweight=".75458mm">
              <v:path arrowok="t"/>
            </v:shape>
            <v:shape id="_x0000_s3031" style="position:absolute;left:6865;top:2846;width:0;height:3572" coordorigin="6865,2846" coordsize="0,3572" path="m6865,4634r,1781e" filled="f" strokecolor="#dedede" strokeweight=".79692mm">
              <v:path arrowok="t"/>
            </v:shape>
            <v:shape id="_x0000_s3030" style="position:absolute;left:6822;top:2846;width:0;height:3572" coordorigin="6822,2846" coordsize="0,3572" path="m6822,4634r,1781e" filled="f" strokecolor="#dedede" strokeweight=".79692mm">
              <v:path arrowok="t"/>
            </v:shape>
            <v:shape id="_x0000_s3029" style="position:absolute;left:6779;top:2846;width:0;height:3572" coordorigin="6779,2846" coordsize="0,3572" path="m6779,4634r,1781e" filled="f" strokecolor="#dedede" strokeweight=".79692mm">
              <v:path arrowok="t"/>
            </v:shape>
            <v:shape id="_x0000_s3028" style="position:absolute;left:6737;top:2846;width:0;height:3572" coordorigin="6737,2846" coordsize="0,3572" path="m6737,4634r,1781e" filled="f" strokecolor="#dedede" strokeweight=".75458mm">
              <v:path arrowok="t"/>
            </v:shape>
            <v:shape id="_x0000_s3027" style="position:absolute;left:6695;top:2846;width:0;height:3572" coordorigin="6695,2846" coordsize="0,3572" path="m6695,4634r,1781e" filled="f" strokecolor="#dedede" strokeweight=".79658mm">
              <v:path arrowok="t"/>
            </v:shape>
            <v:shape id="_x0000_s3026" style="position:absolute;left:6652;top:2846;width:0;height:3572" coordorigin="6652,2846" coordsize="0,3572" path="m6652,4634r,1781e" filled="f" strokecolor="#dedede" strokeweight=".79692mm">
              <v:path arrowok="t"/>
            </v:shape>
            <v:shape id="_x0000_s3025" style="position:absolute;left:6610;top:2846;width:0;height:3572" coordorigin="6610,2846" coordsize="0,3572" path="m6610,4634r,1781e" filled="f" strokecolor="#dedede" strokeweight=".75458mm">
              <v:path arrowok="t"/>
            </v:shape>
            <v:shape id="_x0000_s3024" style="position:absolute;left:6568;top:2846;width:0;height:3572" coordorigin="6568,2846" coordsize="0,3572" path="m6568,4634r,1781e" filled="f" strokecolor="#dedede" strokeweight=".79692mm">
              <v:path arrowok="t"/>
            </v:shape>
            <v:shape id="_x0000_s3023" style="position:absolute;left:6524;top:2846;width:0;height:3572" coordorigin="6524,2846" coordsize="0,3572" path="m6524,4634r,1781e" filled="f" strokecolor="#dedede" strokeweight=".79692mm">
              <v:path arrowok="t"/>
            </v:shape>
            <v:shape id="_x0000_s3022" style="position:absolute;left:6483;top:2846;width:0;height:3572" coordorigin="6483,2846" coordsize="0,3572" path="m6483,4634r,1781e" filled="f" strokecolor="#dedede" strokeweight=".75458mm">
              <v:path arrowok="t"/>
            </v:shape>
            <v:shape id="_x0000_s3021" style="position:absolute;left:6441;top:2846;width:0;height:3572" coordorigin="6441,2846" coordsize="0,3572" path="m6441,4634r,1781e" filled="f" strokecolor="#dedede" strokeweight=".79692mm">
              <v:path arrowok="t"/>
            </v:shape>
            <v:shape id="_x0000_s3020" style="position:absolute;left:6397;top:2846;width:0;height:3572" coordorigin="6397,2846" coordsize="0,3572" path="m6397,4634r,1781e" filled="f" strokecolor="#dedede" strokeweight=".79658mm">
              <v:path arrowok="t"/>
            </v:shape>
            <v:shape id="_x0000_s3019" style="position:absolute;left:6355;top:2846;width:0;height:3572" coordorigin="6355,2846" coordsize="0,3572" path="m6355,4634r,1781e" filled="f" strokecolor="#dedede" strokeweight=".75458mm">
              <v:path arrowok="t"/>
            </v:shape>
            <v:shape id="_x0000_s3018" style="position:absolute;left:6313;top:2846;width:0;height:3572" coordorigin="6313,2846" coordsize="0,3572" path="m6313,4634r,1781e" filled="f" strokecolor="#dedede" strokeweight=".79692mm">
              <v:path arrowok="t"/>
            </v:shape>
            <v:shape id="_x0000_s3017" style="position:absolute;left:6270;top:2846;width:0;height:3572" coordorigin="6270,2846" coordsize="0,3572" path="m6270,4634r,1781e" filled="f" strokecolor="#dedede" strokeweight=".79692mm">
              <v:path arrowok="t"/>
            </v:shape>
            <v:shape id="_x0000_s3016" style="position:absolute;left:6227;top:2846;width:0;height:3572" coordorigin="6227,2846" coordsize="0,3572" path="m6227,4634r,1781e" filled="f" strokecolor="#dedede" strokeweight=".79692mm">
              <v:path arrowok="t"/>
            </v:shape>
            <v:shape id="_x0000_s3015" style="position:absolute;left:6185;top:2846;width:0;height:3572" coordorigin="6185,2846" coordsize="0,3572" path="m6185,4634r,1781e" filled="f" strokecolor="#dfdfdf" strokeweight=".75458mm">
              <v:path arrowok="t"/>
            </v:shape>
            <v:shape id="_x0000_s3014" style="position:absolute;left:6143;top:2846;width:0;height:3572" coordorigin="6143,2846" coordsize="0,3572" path="m6143,4634r,1781e" filled="f" strokecolor="#dfdfdf" strokeweight=".79692mm">
              <v:path arrowok="t"/>
            </v:shape>
            <v:shape id="_x0000_s3013" style="position:absolute;left:6100;top:2846;width:0;height:3572" coordorigin="6100,2846" coordsize="0,3572" path="m6100,4634r,1781e" filled="f" strokecolor="#dfdfdf" strokeweight=".79658mm">
              <v:path arrowok="t"/>
            </v:shape>
            <v:shape id="_x0000_s3012" style="position:absolute;left:6058;top:2846;width:0;height:3572" coordorigin="6058,2846" coordsize="0,3572" path="m6058,4634r,1781e" filled="f" strokecolor="#dfdfdf" strokeweight=".75458mm">
              <v:path arrowok="t"/>
            </v:shape>
            <v:shape id="_x0000_s3011" style="position:absolute;left:6016;top:2846;width:0;height:3572" coordorigin="6016,2846" coordsize="0,3572" path="m6016,4634r,1781e" filled="f" strokecolor="#dfdfdf" strokeweight=".79692mm">
              <v:path arrowok="t"/>
            </v:shape>
            <v:shape id="_x0000_s3010" style="position:absolute;left:5973;top:2846;width:0;height:3572" coordorigin="5973,2846" coordsize="0,3572" path="m5973,4634r,1781e" filled="f" strokecolor="#dfdfdf" strokeweight=".79692mm">
              <v:path arrowok="t"/>
            </v:shape>
            <v:shape id="_x0000_s3009" style="position:absolute;left:5931;top:2846;width:0;height:3572" coordorigin="5931,2846" coordsize="0,3572" path="m5931,4634r,1781e" filled="f" strokecolor="#dfdfdf" strokeweight=".75458mm">
              <v:path arrowok="t"/>
            </v:shape>
            <v:shape id="_x0000_s3008" style="position:absolute;left:5889;top:2846;width:0;height:3572" coordorigin="5889,2846" coordsize="0,3572" path="m5889,4634r,1781e" filled="f" strokecolor="#dfdfdf" strokeweight=".79692mm">
              <v:path arrowok="t"/>
            </v:shape>
            <v:shape id="_x0000_s3007" style="position:absolute;left:5846;top:2846;width:0;height:3572" coordorigin="5846,2846" coordsize="0,3572" path="m5846,4634r,1781e" filled="f" strokecolor="#e1e1e1" strokeweight=".79692mm">
              <v:path arrowok="t"/>
            </v:shape>
            <v:shape id="_x0000_s3006" style="position:absolute;left:5804;top:2846;width:0;height:3572" coordorigin="5804,2846" coordsize="0,3572" path="m5804,4634r,1781e" filled="f" strokecolor="#e1e1e1" strokeweight=".75458mm">
              <v:path arrowok="t"/>
            </v:shape>
            <v:shape id="_x0000_s3005" style="position:absolute;left:5762;top:2846;width:0;height:3572" coordorigin="5762,2846" coordsize="0,3572" path="m5762,4634r,1781e" filled="f" strokecolor="#e1e1e1" strokeweight=".79658mm">
              <v:path arrowok="t"/>
            </v:shape>
            <v:shape id="_x0000_s3004" style="position:absolute;left:5719;top:2846;width:0;height:3572" coordorigin="5719,2846" coordsize="0,3572" path="m5719,4634r,1781e" filled="f" strokecolor="#e1e1e1" strokeweight=".79692mm">
              <v:path arrowok="t"/>
            </v:shape>
            <v:shape id="_x0000_s3003" style="position:absolute;left:5675;top:2846;width:0;height:3572" coordorigin="5675,2846" coordsize="0,3572" path="m5675,4634r,1781e" filled="f" strokecolor="#e1e1e1" strokeweight=".79692mm">
              <v:path arrowok="t"/>
            </v:shape>
            <v:shape id="_x0000_s3002" style="position:absolute;left:5633;top:2846;width:0;height:3572" coordorigin="5633,2846" coordsize="0,3572" path="m5633,4634r,1781e" filled="f" strokecolor="#e1e1e1" strokeweight=".75458mm">
              <v:path arrowok="t"/>
            </v:shape>
            <v:shape id="_x0000_s3001" style="position:absolute;left:5591;top:2846;width:0;height:3572" coordorigin="5591,2846" coordsize="0,3572" path="m5591,4634r,1781e" filled="f" strokecolor="#e1e1e1" strokeweight=".79692mm">
              <v:path arrowok="t"/>
            </v:shape>
            <v:shape id="_x0000_s3000" style="position:absolute;left:5548;top:2846;width:0;height:3572" coordorigin="5548,2846" coordsize="0,3572" path="m5548,4634r,1781e" filled="f" strokecolor="#e1e1e1" strokeweight=".79692mm">
              <v:path arrowok="t"/>
            </v:shape>
            <v:shape id="_x0000_s2999" style="position:absolute;left:5506;top:2846;width:0;height:3572" coordorigin="5506,2846" coordsize="0,3572" path="m5506,4634r,1781e" filled="f" strokecolor="#e2e2e2" strokeweight=".75458mm">
              <v:path arrowok="t"/>
            </v:shape>
            <v:shape id="_x0000_s2998" style="position:absolute;left:5464;top:2846;width:0;height:3572" coordorigin="5464,2846" coordsize="0,3572" path="m5464,4634r,1781e" filled="f" strokecolor="#e2e2e2" strokeweight=".79658mm">
              <v:path arrowok="t"/>
            </v:shape>
            <v:shape id="_x0000_s2997" style="position:absolute;left:5421;top:2846;width:0;height:3572" coordorigin="5421,2846" coordsize="0,3572" path="m5421,4634r,1781e" filled="f" strokecolor="#e2e2e2" strokeweight=".79692mm">
              <v:path arrowok="t"/>
            </v:shape>
            <v:shape id="_x0000_s2996" style="position:absolute;left:5379;top:2846;width:0;height:3572" coordorigin="5379,2846" coordsize="0,3572" path="m5379,4634r,1781e" filled="f" strokecolor="#e2e2e2" strokeweight=".75458mm">
              <v:path arrowok="t"/>
            </v:shape>
            <v:shape id="_x0000_s2995" style="position:absolute;left:5337;top:2846;width:0;height:3572" coordorigin="5337,2846" coordsize="0,3572" path="m5337,4634r,1781e" filled="f" strokecolor="#e2e2e2" strokeweight=".79692mm">
              <v:path arrowok="t"/>
            </v:shape>
            <v:shape id="_x0000_s2994" style="position:absolute;left:5294;top:2846;width:0;height:3572" coordorigin="5294,2846" coordsize="0,3572" path="m5294,4634r,1781e" filled="f" strokecolor="#e2e2e2" strokeweight=".79692mm">
              <v:path arrowok="t"/>
            </v:shape>
            <v:shape id="_x0000_s2993" style="position:absolute;left:5251;top:2846;width:0;height:3572" coordorigin="5251,2846" coordsize="0,3572" path="m5251,4634r,1781e" filled="f" strokecolor="#e2e2e2" strokeweight=".79692mm">
              <v:path arrowok="t"/>
            </v:shape>
            <v:shape id="_x0000_s2992" style="position:absolute;left:5209;top:2846;width:0;height:3572" coordorigin="5209,2846" coordsize="0,3572" path="m5209,4634r,1781e" filled="f" strokecolor="#e2e2e2" strokeweight=".75458mm">
              <v:path arrowok="t"/>
            </v:shape>
            <v:shape id="_x0000_s2991" style="position:absolute;left:5167;top:2846;width:0;height:3572" coordorigin="5167,2846" coordsize="0,3572" path="m5167,4634r,1781e" filled="f" strokecolor="#e3e3e3" strokeweight=".79658mm">
              <v:path arrowok="t"/>
            </v:shape>
            <v:shape id="_x0000_s2990" style="position:absolute;left:5124;top:2846;width:0;height:3572" coordorigin="5124,2846" coordsize="0,3572" path="m5124,4634r,1781e" filled="f" strokecolor="#e3e3e3" strokeweight=".79692mm">
              <v:path arrowok="t"/>
            </v:shape>
            <v:shape id="_x0000_s2989" style="position:absolute;left:5082;top:2846;width:0;height:3572" coordorigin="5082,2846" coordsize="0,3572" path="m5082,4634r,1781e" filled="f" strokecolor="#e3e3e3" strokeweight=".75458mm">
              <v:path arrowok="t"/>
            </v:shape>
            <v:shape id="_x0000_s2988" style="position:absolute;left:5040;top:2846;width:0;height:3572" coordorigin="5040,2846" coordsize="0,3572" path="m5040,4634r,1781e" filled="f" strokecolor="#e3e3e3" strokeweight=".79692mm">
              <v:path arrowok="t"/>
            </v:shape>
            <v:shape id="_x0000_s2987" style="position:absolute;left:4997;top:2846;width:0;height:3572" coordorigin="4997,2846" coordsize="0,3572" path="m4997,4634r,1781e" filled="f" strokecolor="#e3e3e3" strokeweight=".79692mm">
              <v:path arrowok="t"/>
            </v:shape>
            <v:shape id="_x0000_s2986" style="position:absolute;left:4955;top:2846;width:0;height:3572" coordorigin="4955,2846" coordsize="0,3572" path="m4955,4634r,1781e" filled="f" strokecolor="#e3e3e3" strokeweight=".75458mm">
              <v:path arrowok="t"/>
            </v:shape>
            <v:shape id="_x0000_s2985" style="position:absolute;left:4913;top:2846;width:0;height:3572" coordorigin="4913,2846" coordsize="0,3572" path="m4913,4634r,1781e" filled="f" strokecolor="#e3e3e3" strokeweight=".79692mm">
              <v:path arrowok="t"/>
            </v:shape>
            <v:shape id="_x0000_s2984" style="position:absolute;left:4869;top:2846;width:0;height:3572" coordorigin="4869,2846" coordsize="0,3572" path="m4869,4634r,1781e" filled="f" strokecolor="#e3e3e3" strokeweight=".79658mm">
              <v:path arrowok="t"/>
            </v:shape>
            <v:shape id="_x0000_s2983" style="position:absolute;left:4827;top:2846;width:0;height:3572" coordorigin="4827,2846" coordsize="0,3572" path="m4827,4634r,1781e" filled="f" strokecolor="#e3e3e3" strokeweight=".75458mm">
              <v:path arrowok="t"/>
            </v:shape>
            <v:shape id="_x0000_s2982" style="position:absolute;left:4785;top:2846;width:0;height:3572" coordorigin="4785,2846" coordsize="0,3572" path="m4785,4634r,1781e" filled="f" strokecolor="#e3e3e3" strokeweight=".79692mm">
              <v:path arrowok="t"/>
            </v:shape>
            <v:shape id="_x0000_s2981" style="position:absolute;left:4742;top:2846;width:0;height:3572" coordorigin="4742,2846" coordsize="0,3572" path="m4742,4634r,1781e" filled="f" strokecolor="#e3e3e3" strokeweight=".79692mm">
              <v:path arrowok="t"/>
            </v:shape>
            <v:shape id="_x0000_s2980" style="position:absolute;left:4699;top:2846;width:0;height:3572" coordorigin="4699,2846" coordsize="0,3572" path="m4699,4634r,1781e" filled="f" strokecolor="#e3e3e3" strokeweight=".79692mm">
              <v:path arrowok="t"/>
            </v:shape>
            <v:shape id="_x0000_s2979" style="position:absolute;left:4657;top:2846;width:0;height:3572" coordorigin="4657,2846" coordsize="0,3572" path="m4657,4634r,1781e" filled="f" strokecolor="#e3e3e3" strokeweight=".75458mm">
              <v:path arrowok="t"/>
            </v:shape>
            <v:shape id="_x0000_s2978" style="position:absolute;left:4615;top:2846;width:0;height:3572" coordorigin="4615,2846" coordsize="0,3572" path="m4615,4634r,1781e" filled="f" strokecolor="#e3e3e3" strokeweight=".79692mm">
              <v:path arrowok="t"/>
            </v:shape>
            <v:shape id="_x0000_s2977" style="position:absolute;left:4572;top:2846;width:0;height:3572" coordorigin="4572,2846" coordsize="0,3572" path="m4572,4634r,1781e" filled="f" strokecolor="#e3e3e3" strokeweight=".79658mm">
              <v:path arrowok="t"/>
            </v:shape>
            <v:shape id="_x0000_s2976" style="position:absolute;left:4530;top:2846;width:0;height:3572" coordorigin="4530,2846" coordsize="0,3572" path="m4530,4634r,1781e" filled="f" strokecolor="#e3e3e3" strokeweight=".75458mm">
              <v:path arrowok="t"/>
            </v:shape>
            <v:shape id="_x0000_s2975" style="position:absolute;left:4488;top:2846;width:0;height:3572" coordorigin="4488,2846" coordsize="0,3572" path="m4488,4634r,1781e" filled="f" strokecolor="#e4e4e4" strokeweight=".79692mm">
              <v:path arrowok="t"/>
            </v:shape>
            <v:shape id="_x0000_s2974" style="position:absolute;left:4445;top:2846;width:0;height:3572" coordorigin="4445,2846" coordsize="0,3572" path="m4445,4634r,1781e" filled="f" strokecolor="#e4e4e4" strokeweight=".79692mm">
              <v:path arrowok="t"/>
            </v:shape>
            <v:shape id="_x0000_s2973" style="position:absolute;left:4403;top:2846;width:0;height:3572" coordorigin="4403,2846" coordsize="0,3572" path="m4403,4634r,1781e" filled="f" strokecolor="#e4e4e4" strokeweight=".75458mm">
              <v:path arrowok="t"/>
            </v:shape>
            <v:shape id="_x0000_s2972" style="position:absolute;left:4361;top:2846;width:0;height:3572" coordorigin="4361,2846" coordsize="0,3572" path="m4361,4634r,1781e" filled="f" strokecolor="#e4e4e4" strokeweight=".79692mm">
              <v:path arrowok="t"/>
            </v:shape>
            <v:shape id="_x0000_s2971" style="position:absolute;left:4318;top:2846;width:0;height:3572" coordorigin="4318,2846" coordsize="0,3572" path="m4318,4634r,1781e" filled="f" strokecolor="#e4e4e4" strokeweight=".79692mm">
              <v:path arrowok="t"/>
            </v:shape>
            <v:shape id="_x0000_s2970" style="position:absolute;left:4276;top:2846;width:0;height:3572" coordorigin="4276,2846" coordsize="0,3572" path="m4276,4634r,1781e" filled="f" strokecolor="#e4e4e4" strokeweight=".75425mm">
              <v:path arrowok="t"/>
            </v:shape>
            <v:shape id="_x0000_s2969" style="position:absolute;left:4234;top:2846;width:0;height:3572" coordorigin="4234,2846" coordsize="0,3572" path="m4234,4634r,1781e" filled="f" strokecolor="#e4e4e4" strokeweight=".79692mm">
              <v:path arrowok="t"/>
            </v:shape>
            <v:shape id="_x0000_s2968" style="position:absolute;left:4201;top:2846;width:0;height:3572" coordorigin="4201,2846" coordsize="0,3572" path="m4201,4634r,1781e" filled="f" strokecolor="#e4e4e4" strokeweight="1.18pt">
              <v:path arrowok="t"/>
            </v:shape>
            <v:shape id="_x0000_s2967" style="position:absolute;left:4185;top:2846;width:0;height:3572" coordorigin="4185,2846" coordsize="0,3572" path="m4185,4634r,1781e" filled="f" strokecolor="#e4e4e4" strokeweight=".24658mm">
              <v:path arrowok="t"/>
            </v:shape>
            <v:shape id="_x0000_s2966" style="position:absolute;left:4165;top:2846;width:0;height:3572" coordorigin="4165,2846" coordsize="0,3572" path="m4165,4634r,1781e" filled="f" strokecolor="#e6e6e6" strokeweight="1.42pt">
              <v:path arrowok="t"/>
            </v:shape>
            <v:shape id="_x0000_s2965" style="position:absolute;left:4139;top:2846;width:0;height:3572" coordorigin="4139,2846" coordsize="0,3572" path="m4139,4634r,1781e" filled="f" strokecolor="#e6e6e6" strokeweight=".50058mm">
              <v:path arrowok="t"/>
            </v:shape>
            <v:shape id="_x0000_s2964" style="position:absolute;left:4113;top:2846;width:0;height:3572" coordorigin="4113,2846" coordsize="0,3572" path="m4113,4634r,1781e" filled="f" strokecolor="#e6e6e6" strokeweight=".50058mm">
              <v:path arrowok="t"/>
            </v:shape>
            <v:shape id="_x0000_s2963" style="position:absolute;left:4086;top:2846;width:0;height:3572" coordorigin="4086,2846" coordsize="0,3572" path="m4086,4634r,1781e" filled="f" strokecolor="#e6e6e6" strokeweight="1.42pt">
              <v:path arrowok="t"/>
            </v:shape>
            <v:shape id="_x0000_s2962" style="position:absolute;left:4060;top:2846;width:0;height:3572" coordorigin="4060,2846" coordsize="0,3572" path="m4060,4634r,1781e" filled="f" strokecolor="#e6e6e6" strokeweight=".50058mm">
              <v:path arrowok="t"/>
            </v:shape>
            <v:shape id="_x0000_s2961" style="position:absolute;left:4035;top:2846;width:0;height:3572" coordorigin="4035,2846" coordsize="0,3572" path="m4035,4634r,1781e" filled="f" strokecolor="#e6e6e6" strokeweight=".45825mm">
              <v:path arrowok="t"/>
            </v:shape>
            <v:shape id="_x0000_s2960" style="position:absolute;left:4009;top:2846;width:0;height:3572" coordorigin="4009,2846" coordsize="0,3572" path="m4009,4634r,1781e" filled="f" strokecolor="#e6e6e6" strokeweight=".50058mm">
              <v:path arrowok="t"/>
            </v:shape>
            <v:shape id="_x0000_s2959" style="position:absolute;left:3983;top:2846;width:0;height:3572" coordorigin="3983,2846" coordsize="0,3572" path="m3983,4634r,1781e" filled="f" strokecolor="#e6e6e6" strokeweight="1.42pt">
              <v:path arrowok="t"/>
            </v:shape>
            <v:shape id="_x0000_s2958" style="position:absolute;left:3957;top:2846;width:0;height:3572" coordorigin="3957,2846" coordsize="0,3572" path="m3957,4634r,1781e" filled="f" strokecolor="#e7e7e7" strokeweight=".50058mm">
              <v:path arrowok="t"/>
            </v:shape>
            <v:shape id="_x0000_s2957" style="position:absolute;left:3930;top:2846;width:0;height:3572" coordorigin="3930,2846" coordsize="0,3572" path="m3930,4634r,1781e" filled="f" strokecolor="#e7e7e7" strokeweight=".50058mm">
              <v:path arrowok="t"/>
            </v:shape>
            <v:shape id="_x0000_s2956" style="position:absolute;left:3904;top:2846;width:0;height:3572" coordorigin="3904,2846" coordsize="0,3572" path="m3904,4634r,1781e" filled="f" strokecolor="#e7e7e7" strokeweight="1.42pt">
              <v:path arrowok="t"/>
            </v:shape>
            <v:shape id="_x0000_s2955" style="position:absolute;left:3878;top:2846;width:0;height:3572" coordorigin="3878,2846" coordsize="0,3572" path="m3878,4634r,1781e" filled="f" strokecolor="#e7e7e7" strokeweight=".50058mm">
              <v:path arrowok="t"/>
            </v:shape>
            <v:shape id="_x0000_s2954" style="position:absolute;left:3852;top:2846;width:0;height:3572" coordorigin="3852,2846" coordsize="0,3572" path="m3852,4634r,1781e" filled="f" strokecolor="#e7e7e7" strokeweight=".45825mm">
              <v:path arrowok="t"/>
            </v:shape>
            <v:shape id="_x0000_s2953" style="position:absolute;left:3827;top:2846;width:0;height:3572" coordorigin="3827,2846" coordsize="0,3572" path="m3827,4634r,1781e" filled="f" strokecolor="#e7e7e7" strokeweight="1.42pt">
              <v:path arrowok="t"/>
            </v:shape>
            <v:shape id="_x0000_s2952" style="position:absolute;left:3801;top:2846;width:0;height:3572" coordorigin="3801,2846" coordsize="0,3572" path="m3801,4634r,1781e" filled="f" strokecolor="#e7e7e7" strokeweight=".50058mm">
              <v:path arrowok="t"/>
            </v:shape>
            <v:shape id="_x0000_s2951" style="position:absolute;left:3774;top:2846;width:0;height:3572" coordorigin="3774,2846" coordsize="0,3572" path="m3774,4634r,1781e" filled="f" strokecolor="#e7e7e7" strokeweight=".50058mm">
              <v:path arrowok="t"/>
            </v:shape>
            <v:shape id="_x0000_s2950" style="position:absolute;left:3748;top:2846;width:0;height:3572" coordorigin="3748,2846" coordsize="0,3572" path="m3748,4634r,1781e" filled="f" strokecolor="#e7e7e7" strokeweight=".50058mm">
              <v:path arrowok="t"/>
            </v:shape>
            <v:shape id="_x0000_s2949" style="position:absolute;left:3722;top:2846;width:0;height:3572" coordorigin="3722,2846" coordsize="0,3572" path="m3722,4634r,1781e" filled="f" strokecolor="#e7e7e7" strokeweight="1.42pt">
              <v:path arrowok="t"/>
            </v:shape>
            <v:shape id="_x0000_s2948" style="position:absolute;left:3696;top:2846;width:0;height:3572" coordorigin="3696,2846" coordsize="0,3572" path="m3696,4634r,1781e" filled="f" strokecolor="#e7e7e7" strokeweight=".45825mm">
              <v:path arrowok="t"/>
            </v:shape>
            <v:shape id="_x0000_s2947" style="position:absolute;left:3671;top:2846;width:0;height:3572" coordorigin="3671,2846" coordsize="0,3572" path="m3671,4634r,1781e" filled="f" strokecolor="#e7e7e7" strokeweight=".50058mm">
              <v:path arrowok="t"/>
            </v:shape>
            <v:shape id="_x0000_s2946" style="position:absolute;left:3645;top:2846;width:0;height:3572" coordorigin="3645,2846" coordsize="0,3572" path="m3645,4634r,1781e" filled="f" strokecolor="#e7e7e7" strokeweight="1.42pt">
              <v:path arrowok="t"/>
            </v:shape>
            <v:shape id="_x0000_s2945" style="position:absolute;left:3618;top:2846;width:0;height:3572" coordorigin="3618,2846" coordsize="0,3572" path="m3618,4634r,1781e" filled="f" strokecolor="#e7e7e7" strokeweight=".50058mm">
              <v:path arrowok="t"/>
            </v:shape>
            <v:shape id="_x0000_s2944" style="position:absolute;left:3592;top:2846;width:0;height:3572" coordorigin="3592,2846" coordsize="0,3572" path="m3592,4634r,1781e" filled="f" strokecolor="#e7e7e7" strokeweight=".50058mm">
              <v:path arrowok="t"/>
            </v:shape>
            <v:shape id="_x0000_s2943" style="position:absolute;left:3566;top:2846;width:0;height:3572" coordorigin="3566,2846" coordsize="0,3572" path="m3566,4634r,1781e" filled="f" strokecolor="#e7e7e7" strokeweight="1.42pt">
              <v:path arrowok="t"/>
            </v:shape>
            <v:shape id="_x0000_s2942" style="position:absolute;left:3540;top:2846;width:0;height:3572" coordorigin="3540,2846" coordsize="0,3572" path="m3540,4634r,1781e" filled="f" strokecolor="#e8e8e8" strokeweight=".45825mm">
              <v:path arrowok="t"/>
            </v:shape>
            <v:shape id="_x0000_s2941" style="position:absolute;left:3515;top:2846;width:0;height:3572" coordorigin="3515,2846" coordsize="0,3572" path="m3515,4634r,1781e" filled="f" strokecolor="#e8e8e8" strokeweight=".50058mm">
              <v:path arrowok="t"/>
            </v:shape>
            <v:shape id="_x0000_s2940" style="position:absolute;left:3489;top:2846;width:0;height:3572" coordorigin="3489,2846" coordsize="0,3572" path="m3489,4634r,1781e" filled="f" strokecolor="#e8e8e8" strokeweight=".50058mm">
              <v:path arrowok="t"/>
            </v:shape>
            <v:shape id="_x0000_s2939" style="position:absolute;left:3463;top:2846;width:0;height:3572" coordorigin="3463,2846" coordsize="0,3572" path="m3463,4634r,1781e" filled="f" strokecolor="#e8e8e8" strokeweight="1.42pt">
              <v:path arrowok="t"/>
            </v:shape>
            <v:shape id="_x0000_s2938" style="position:absolute;left:3436;top:2846;width:0;height:3572" coordorigin="3436,2846" coordsize="0,3572" path="m3436,4634r,1781e" filled="f" strokecolor="#e8e8e8" strokeweight=".50058mm">
              <v:path arrowok="t"/>
            </v:shape>
            <v:shape id="_x0000_s2937" style="position:absolute;left:3410;top:2846;width:0;height:3572" coordorigin="3410,2846" coordsize="0,3572" path="m3410,4634r,1781e" filled="f" strokecolor="#e8e8e8" strokeweight=".50058mm">
              <v:path arrowok="t"/>
            </v:shape>
            <v:shape id="_x0000_s2936" style="position:absolute;left:3383;top:2846;width:0;height:3572" coordorigin="3383,2846" coordsize="0,3572" path="m3383,4634r,1781e" filled="f" strokecolor="#e8e8e8" strokeweight="1.42pt">
              <v:path arrowok="t"/>
            </v:shape>
            <v:shape id="_x0000_s2935" style="position:absolute;left:3358;top:2846;width:0;height:3572" coordorigin="3358,2846" coordsize="0,3572" path="m3358,4634r,1781e" filled="f" strokecolor="#e8e8e8" strokeweight=".45825mm">
              <v:path arrowok="t"/>
            </v:shape>
            <v:shape id="_x0000_s2934" style="position:absolute;left:3333;top:2846;width:0;height:3572" coordorigin="3333,2846" coordsize="0,3572" path="m3333,4634r,1781e" filled="f" strokecolor="#e9e9e9" strokeweight=".50058mm">
              <v:path arrowok="t"/>
            </v:shape>
            <v:shape id="_x0000_s2933" style="position:absolute;left:3307;top:2846;width:0;height:3572" coordorigin="3307,2846" coordsize="0,3572" path="m3307,4634r,1781e" filled="f" strokecolor="#e9e9e9" strokeweight="1.42pt">
              <v:path arrowok="t"/>
            </v:shape>
            <v:shape id="_x0000_s2932" style="position:absolute;left:3280;top:2846;width:0;height:3572" coordorigin="3280,2846" coordsize="0,3572" path="m3280,4634r,1781e" filled="f" strokecolor="#e9e9e9" strokeweight=".50058mm">
              <v:path arrowok="t"/>
            </v:shape>
            <v:shape id="_x0000_s2931" style="position:absolute;left:3254;top:2846;width:0;height:3572" coordorigin="3254,2846" coordsize="0,3572" path="m3254,4634r,1781e" filled="f" strokecolor="#e9e9e9" strokeweight=".50058mm">
              <v:path arrowok="t"/>
            </v:shape>
            <v:shape id="_x0000_s2930" style="position:absolute;left:3227;top:2846;width:0;height:3572" coordorigin="3227,2846" coordsize="0,3572" path="m3227,4634r,1781e" filled="f" strokecolor="#e9e9e9" strokeweight=".50058mm">
              <v:path arrowok="t"/>
            </v:shape>
            <v:shape id="_x0000_s2929" style="position:absolute;left:3202;top:2846;width:0;height:3572" coordorigin="3202,2846" coordsize="0,3572" path="m3202,4634r,1781e" filled="f" strokecolor="#e9e9e9" strokeweight="1.3pt">
              <v:path arrowok="t"/>
            </v:shape>
            <v:shape id="_x0000_s2928" style="position:absolute;left:3177;top:2846;width:0;height:3572" coordorigin="3177,2846" coordsize="0,3572" path="m3177,4634r,1781e" filled="f" strokecolor="#e9e9e9" strokeweight=".50058mm">
              <v:path arrowok="t"/>
            </v:shape>
            <v:shape id="_x0000_s2927" style="position:absolute;left:3151;top:2846;width:0;height:3572" coordorigin="3151,2846" coordsize="0,3572" path="m3151,4634r,1781e" filled="f" strokecolor="#e9e9e9" strokeweight=".50058mm">
              <v:path arrowok="t"/>
            </v:shape>
            <v:shape id="_x0000_s2926" style="position:absolute;left:3124;top:2846;width:0;height:3572" coordorigin="3124,2846" coordsize="0,3572" path="m3124,4634r,1781e" filled="f" strokecolor="#ebebeb" strokeweight="1.42pt">
              <v:path arrowok="t"/>
            </v:shape>
            <v:shape id="_x0000_s2925" style="position:absolute;left:3098;top:2846;width:0;height:3572" coordorigin="3098,2846" coordsize="0,3572" path="m3098,4634r,1781e" filled="f" strokecolor="#ebebeb" strokeweight=".50058mm">
              <v:path arrowok="t"/>
            </v:shape>
            <v:shape id="_x0000_s2924" style="position:absolute;left:3072;top:2846;width:0;height:3572" coordorigin="3072,2846" coordsize="0,3572" path="m3072,4634r,1781e" filled="f" strokecolor="#ebebeb" strokeweight=".50058mm">
              <v:path arrowok="t"/>
            </v:shape>
            <v:shape id="_x0000_s2923" style="position:absolute;left:3046;top:2846;width:0;height:3572" coordorigin="3046,2846" coordsize="0,3572" path="m3046,4634r,1781e" filled="f" strokecolor="#ebebeb" strokeweight="1.3pt">
              <v:path arrowok="t"/>
            </v:shape>
            <v:shape id="_x0000_s2922" style="position:absolute;left:3021;top:2846;width:0;height:3572" coordorigin="3021,2846" coordsize="0,3572" path="m3021,4634r,1781e" filled="f" strokecolor="#ebebeb" strokeweight=".50058mm">
              <v:path arrowok="t"/>
            </v:shape>
            <v:shape id="_x0000_s2921" style="position:absolute;left:2995;top:2846;width:0;height:3572" coordorigin="2995,2846" coordsize="0,3572" path="m2995,4634r,1781e" filled="f" strokecolor="#ebebeb" strokeweight=".50058mm">
              <v:path arrowok="t"/>
            </v:shape>
            <v:shape id="_x0000_s2920" style="position:absolute;left:2968;top:2846;width:0;height:3572" coordorigin="2968,2846" coordsize="0,3572" path="m2968,4634r,1781e" filled="f" strokecolor="#ebebeb" strokeweight=".50058mm">
              <v:path arrowok="t"/>
            </v:shape>
            <v:shape id="_x0000_s2919" style="position:absolute;left:2942;top:2846;width:0;height:3572" coordorigin="2942,2846" coordsize="0,3572" path="m2942,4634r,1781e" filled="f" strokecolor="#ebebeb" strokeweight="1.42pt">
              <v:path arrowok="t"/>
            </v:shape>
            <v:shape id="_x0000_s2918" style="position:absolute;left:2916;top:2846;width:0;height:3572" coordorigin="2916,2846" coordsize="0,3572" path="m2916,4634r,1781e" filled="f" strokecolor="#ececec" strokeweight=".50058mm">
              <v:path arrowok="t"/>
            </v:shape>
            <v:shape id="_x0000_s2917" style="position:absolute;left:2889;top:2846;width:0;height:3572" coordorigin="2889,2846" coordsize="0,3572" path="m2889,4634r,1781e" filled="f" strokecolor="#ececec" strokeweight=".50058mm">
              <v:path arrowok="t"/>
            </v:shape>
            <v:shape id="_x0000_s2916" style="position:absolute;left:2864;top:2846;width:0;height:3572" coordorigin="2864,2846" coordsize="0,3572" path="m2864,4634r,1781e" filled="f" strokecolor="#ececec" strokeweight="1.3pt">
              <v:path arrowok="t"/>
            </v:shape>
            <v:shape id="_x0000_s2915" style="position:absolute;left:2839;top:2846;width:0;height:3572" coordorigin="2839,2846" coordsize="0,3572" path="m2839,4634r,1781e" filled="f" strokecolor="#ececec" strokeweight=".50058mm">
              <v:path arrowok="t"/>
            </v:shape>
            <v:shape id="_x0000_s2914" style="position:absolute;left:2812;top:2846;width:0;height:3572" coordorigin="2812,2846" coordsize="0,3572" path="m2812,4634r,1781e" filled="f" strokecolor="#ececec" strokeweight=".50058mm">
              <v:path arrowok="t"/>
            </v:shape>
            <v:shape id="_x0000_s2913" style="position:absolute;left:2786;top:2846;width:0;height:3572" coordorigin="2786,2846" coordsize="0,3572" path="m2786,4634r,1781e" filled="f" strokecolor="#ececec" strokeweight="1.42pt">
              <v:path arrowok="t"/>
            </v:shape>
            <v:shape id="_x0000_s2912" style="position:absolute;left:2760;top:2846;width:0;height:3572" coordorigin="2760,2846" coordsize="0,3572" path="m2760,4634r,1781e" filled="f" strokecolor="#ececec" strokeweight=".50058mm">
              <v:path arrowok="t"/>
            </v:shape>
            <v:shape id="_x0000_s2911" style="position:absolute;left:2733;top:2846;width:0;height:3572" coordorigin="2733,2846" coordsize="0,3572" path="m2733,4634r,1781e" filled="f" strokecolor="#ececec" strokeweight=".50058mm">
              <v:path arrowok="t"/>
            </v:shape>
            <v:shape id="_x0000_s2910" style="position:absolute;left:2708;top:2846;width:0;height:3572" coordorigin="2708,2846" coordsize="0,3572" path="m2708,4634r,1781e" filled="f" strokecolor="#ececec" strokeweight="1.3pt">
              <v:path arrowok="t"/>
            </v:shape>
            <v:shape id="_x0000_s2909" style="position:absolute;left:2683;top:2846;width:0;height:3572" coordorigin="2683,2846" coordsize="0,3572" path="m2683,4634r,1781e" filled="f" strokecolor="#ececec" strokeweight=".50058mm">
              <v:path arrowok="t"/>
            </v:shape>
            <v:shape id="_x0000_s2908" style="position:absolute;left:2657;top:2846;width:0;height:3572" coordorigin="2657,2846" coordsize="0,3572" path="m2657,4634r,1781e" filled="f" strokecolor="#ececec" strokeweight=".50058mm">
              <v:path arrowok="t"/>
            </v:shape>
            <v:shape id="_x0000_s2907" style="position:absolute;left:2630;top:2846;width:0;height:3572" coordorigin="2630,2846" coordsize="0,3572" path="m2630,4634r,1781e" filled="f" strokecolor="#ececec" strokeweight=".50058mm">
              <v:path arrowok="t"/>
            </v:shape>
            <v:shape id="_x0000_s2906" style="position:absolute;left:2604;top:2846;width:0;height:3572" coordorigin="2604,2846" coordsize="0,3572" path="m2604,4634r,1781e" filled="f" strokecolor="#ececec" strokeweight="1.42pt">
              <v:path arrowok="t"/>
            </v:shape>
            <v:shape id="_x0000_s2905" style="position:absolute;left:2577;top:2846;width:0;height:3572" coordorigin="2577,2846" coordsize="0,3572" path="m2577,4634r,1781e" filled="f" strokecolor="#ececec" strokeweight=".50058mm">
              <v:path arrowok="t"/>
            </v:shape>
            <v:shape id="_x0000_s2904" style="position:absolute;left:2552;top:2846;width:0;height:3572" coordorigin="2552,2846" coordsize="0,3572" path="m2552,4634r,1781e" filled="f" strokecolor="#ececec" strokeweight=".45825mm">
              <v:path arrowok="t"/>
            </v:shape>
            <v:shape id="_x0000_s2903" style="position:absolute;left:2527;top:2846;width:0;height:3572" coordorigin="2527,2846" coordsize="0,3572" path="m2527,4634r,1781e" filled="f" strokecolor="#ececec" strokeweight="1.42pt">
              <v:path arrowok="t"/>
            </v:shape>
            <v:shape id="_x0000_s2902" style="position:absolute;left:2501;top:2846;width:0;height:3572" coordorigin="2501,2846" coordsize="0,3572" path="m2501,4634r,1781e" filled="f" strokecolor="#ededed" strokeweight=".50058mm">
              <v:path arrowok="t"/>
            </v:shape>
            <v:shape id="_x0000_s2901" style="position:absolute;left:2474;top:2846;width:0;height:3572" coordorigin="2474,2846" coordsize="0,3572" path="m2474,4634r,1781e" filled="f" strokecolor="#ededed" strokeweight=".50058mm">
              <v:path arrowok="t"/>
            </v:shape>
            <v:shape id="_x0000_s2900" style="position:absolute;left:2448;top:2846;width:0;height:3572" coordorigin="2448,2846" coordsize="0,3572" path="m2448,4634r,1781e" filled="f" strokecolor="#ededed" strokeweight=".50058mm">
              <v:path arrowok="t"/>
            </v:shape>
            <v:shape id="_x0000_s2899" style="position:absolute;left:2422;top:2846;width:0;height:3572" coordorigin="2422,2846" coordsize="0,3572" path="m2422,4634r,1781e" filled="f" strokecolor="#ededed" strokeweight="1.42pt">
              <v:path arrowok="t"/>
            </v:shape>
            <v:shape id="_x0000_s2898" style="position:absolute;left:2395;top:2846;width:0;height:3572" coordorigin="2395,2846" coordsize="0,3572" path="m2395,4634r,1781e" filled="f" strokecolor="#ededed" strokeweight=".50058mm">
              <v:path arrowok="t"/>
            </v:shape>
            <v:shape id="_x0000_s2897" style="position:absolute;left:2370;top:2846;width:0;height:3572" coordorigin="2370,2846" coordsize="0,3572" path="m2370,4634r,1781e" filled="f" strokecolor="#ededed" strokeweight=".45825mm">
              <v:path arrowok="t"/>
            </v:shape>
            <v:shape id="_x0000_s2896" style="position:absolute;left:2345;top:2846;width:0;height:3572" coordorigin="2345,2846" coordsize="0,3572" path="m2345,4634r,1781e" filled="f" strokecolor="#ededed" strokeweight="1.42pt">
              <v:path arrowok="t"/>
            </v:shape>
            <v:shape id="_x0000_s2895" style="position:absolute;left:2318;top:2846;width:0;height:3572" coordorigin="2318,2846" coordsize="0,3572" path="m2318,4634r,1781e" filled="f" strokecolor="#ededed" strokeweight=".50058mm">
              <v:path arrowok="t"/>
            </v:shape>
            <v:shape id="_x0000_s2894" style="position:absolute;left:2292;top:2846;width:0;height:3572" coordorigin="2292,2846" coordsize="0,3572" path="m2292,4634r,1781e" filled="f" strokecolor="#efefef" strokeweight=".50058mm">
              <v:path arrowok="t"/>
            </v:shape>
            <v:shape id="_x0000_s2893" style="position:absolute;left:2266;top:2846;width:0;height:3572" coordorigin="2266,2846" coordsize="0,3572" path="m2266,4634r,1781e" filled="f" strokecolor="#efefef" strokeweight="1.42pt">
              <v:path arrowok="t"/>
            </v:shape>
            <v:shape id="_x0000_s2892" style="position:absolute;left:2239;top:2846;width:0;height:3572" coordorigin="2239,2846" coordsize="0,3572" path="m2239,4634r,1781e" filled="f" strokecolor="#efefef" strokeweight=".50058mm">
              <v:path arrowok="t"/>
            </v:shape>
            <v:shape id="_x0000_s2891" style="position:absolute;left:2214;top:2846;width:0;height:3572" coordorigin="2214,2846" coordsize="0,3572" path="m2214,4634r,1781e" filled="f" strokecolor="#efefef" strokeweight=".45825mm">
              <v:path arrowok="t"/>
            </v:shape>
            <v:shape id="_x0000_s2890" style="position:absolute;left:2189;top:2846;width:0;height:3572" coordorigin="2189,2846" coordsize="0,3572" path="m2189,4634r,1781e" filled="f" strokecolor="#efefef" strokeweight="1.42pt">
              <v:path arrowok="t"/>
            </v:shape>
            <v:shape id="_x0000_s2889" style="position:absolute;left:2162;top:2846;width:0;height:3572" coordorigin="2162,2846" coordsize="0,3572" path="m2162,4634r,1781e" filled="f" strokecolor="#efefef" strokeweight=".50058mm">
              <v:path arrowok="t"/>
            </v:shape>
            <v:shape id="_x0000_s2888" style="position:absolute;left:2136;top:2846;width:0;height:3572" coordorigin="2136,2846" coordsize="0,3572" path="m2136,4634r,1781e" filled="f" strokecolor="#efefef" strokeweight=".50058mm">
              <v:path arrowok="t"/>
            </v:shape>
            <v:shape id="_x0000_s2887" style="position:absolute;left:2110;top:2846;width:0;height:3572" coordorigin="2110,2846" coordsize="0,3572" path="m2110,4634r,1781e" filled="f" strokecolor="#efefef" strokeweight=".50058mm">
              <v:path arrowok="t"/>
            </v:shape>
            <v:shape id="_x0000_s2886" style="position:absolute;left:2083;top:2846;width:0;height:3572" coordorigin="2083,2846" coordsize="0,3572" path="m2083,4634r,1781e" filled="f" strokecolor="#f0f0f0" strokeweight="1.42pt">
              <v:path arrowok="t"/>
            </v:shape>
            <v:shape id="_x0000_s2885" style="position:absolute;left:2058;top:2846;width:0;height:3572" coordorigin="2058,2846" coordsize="0,3572" path="m2058,4634r,1781e" filled="f" strokecolor="#f0f0f0" strokeweight=".45825mm">
              <v:path arrowok="t"/>
            </v:shape>
            <v:shape id="_x0000_s2884" style="position:absolute;left:2033;top:2846;width:0;height:3572" coordorigin="2033,2846" coordsize="0,3572" path="m2033,4634r,1781e" filled="f" strokecolor="#f0f0f0" strokeweight=".50058mm">
              <v:path arrowok="t"/>
            </v:shape>
            <v:shape id="_x0000_s2883" style="position:absolute;left:2007;top:2846;width:0;height:3572" coordorigin="2007,2846" coordsize="0,3572" path="m2007,4634r,1781e" filled="f" strokecolor="#f0f0f0" strokeweight="1.42pt">
              <v:path arrowok="t"/>
            </v:shape>
            <v:shape id="_x0000_s2882" style="position:absolute;left:1980;top:2846;width:0;height:3572" coordorigin="1980,2846" coordsize="0,3572" path="m1980,4634r,1781e" filled="f" strokecolor="#f0f0f0" strokeweight=".50058mm">
              <v:path arrowok="t"/>
            </v:shape>
            <v:shape id="_x0000_s2881" style="position:absolute;left:1954;top:2846;width:0;height:3572" coordorigin="1954,2846" coordsize="0,3572" path="m1954,4634r,1781e" filled="f" strokecolor="#f0f0f0" strokeweight=".50058mm">
              <v:path arrowok="t"/>
            </v:shape>
            <v:shape id="_x0000_s2880" style="position:absolute;left:1927;top:2846;width:0;height:3572" coordorigin="1927,2846" coordsize="0,3572" path="m1927,4634r,1781e" filled="f" strokecolor="#f0f0f0" strokeweight=".50058mm">
              <v:path arrowok="t"/>
            </v:shape>
            <v:shape id="_x0000_s2879" style="position:absolute;left:1901;top:2846;width:0;height:3572" coordorigin="1901,2846" coordsize="0,3572" path="m1901,4634r,1781e" filled="f" strokecolor="#f0f0f0" strokeweight="1.42pt">
              <v:path arrowok="t"/>
            </v:shape>
            <v:shape id="_x0000_s2878" style="position:absolute;left:1876;top:2846;width:0;height:3572" coordorigin="1876,2846" coordsize="0,3572" path="m1876,4634r,1781e" filled="f" strokecolor="#f1f1f1" strokeweight=".45825mm">
              <v:path arrowok="t"/>
            </v:shape>
            <v:shape id="_x0000_s2877" style="position:absolute;left:1851;top:2846;width:0;height:3572" coordorigin="1851,2846" coordsize="0,3572" path="m1851,4634r,1781e" filled="f" strokecolor="#f1f1f1" strokeweight=".50058mm">
              <v:path arrowok="t"/>
            </v:shape>
            <v:shape id="_x0000_s2876" style="position:absolute;left:1824;top:2846;width:0;height:3572" coordorigin="1824,2846" coordsize="0,3572" path="m1824,4634r,1781e" filled="f" strokecolor="#f1f1f1" strokeweight="1.42pt">
              <v:path arrowok="t"/>
            </v:shape>
            <v:shape id="_x0000_s2875" style="position:absolute;left:1798;top:2846;width:0;height:3572" coordorigin="1798,2846" coordsize="0,3572" path="m1798,4634r,1781e" filled="f" strokecolor="#f1f1f1" strokeweight=".50058mm">
              <v:path arrowok="t"/>
            </v:shape>
            <v:shape id="_x0000_s2874" style="position:absolute;left:1771;top:2846;width:0;height:3572" coordorigin="1771,2846" coordsize="0,3572" path="m1771,4634r,1781e" filled="f" strokecolor="#f1f1f1" strokeweight=".50058mm">
              <v:path arrowok="t"/>
            </v:shape>
            <v:shape id="_x0000_s2873" style="position:absolute;left:1745;top:2846;width:0;height:3572" coordorigin="1745,2846" coordsize="0,3572" path="m1745,4634r,1781e" filled="f" strokecolor="#f1f1f1" strokeweight="1.42pt">
              <v:path arrowok="t"/>
            </v:shape>
            <v:shape id="_x0000_s2872" style="position:absolute;left:1720;top:2846;width:0;height:3572" coordorigin="1720,2846" coordsize="0,3572" path="m1720,4634r,1781e" filled="f" strokecolor="#f1f1f1" strokeweight=".45825mm">
              <v:path arrowok="t"/>
            </v:shape>
            <v:shape id="_x0000_s2871" style="position:absolute;left:1695;top:2846;width:0;height:3572" coordorigin="1695,2846" coordsize="0,3572" path="m1695,4634r,1781e" filled="f" strokecolor="#f1f1f1" strokeweight=".50058mm">
              <v:path arrowok="t"/>
            </v:shape>
            <v:shape id="_x0000_s2870" style="position:absolute;left:1668;top:2846;width:0;height:3572" coordorigin="1668,2846" coordsize="0,3572" path="m1668,4634r,1781e" filled="f" strokecolor="#f1f1f1" strokeweight="1.42pt">
              <v:path arrowok="t"/>
            </v:shape>
            <v:shape id="_x0000_s2869" style="position:absolute;left:1642;top:2846;width:0;height:3572" coordorigin="1642,2846" coordsize="0,3572" path="m1642,4634r,1781e" filled="f" strokecolor="#f1f1f1" strokeweight=".50058mm">
              <v:path arrowok="t"/>
            </v:shape>
            <v:shape id="_x0000_s2868" style="position:absolute;left:1616;top:2846;width:0;height:3572" coordorigin="1616,2846" coordsize="0,3572" path="m1616,4634r,1781e" filled="f" strokecolor="#f1f1f1" strokeweight=".50058mm">
              <v:path arrowok="t"/>
            </v:shape>
            <v:shape id="_x0000_s2867" style="position:absolute;left:1589;top:2846;width:0;height:3572" coordorigin="1589,2846" coordsize="0,3572" path="m1589,4634r,1781e" filled="f" strokecolor="#f1f1f1" strokeweight=".50058mm">
              <v:path arrowok="t"/>
            </v:shape>
            <v:shape id="_x0000_s2866" style="position:absolute;left:1564;top:2846;width:0;height:3572" coordorigin="1564,2846" coordsize="0,3572" path="m1564,4634r,1781e" filled="f" strokecolor="#f1f1f1" strokeweight="1.3pt">
              <v:path arrowok="t"/>
            </v:shape>
            <v:shape id="_x0000_s2865" style="position:absolute;left:1539;top:2846;width:0;height:3572" coordorigin="1539,2846" coordsize="0,3572" path="m1539,4634r,1781e" filled="f" strokecolor="#f1f1f1" strokeweight=".50058mm">
              <v:path arrowok="t"/>
            </v:shape>
            <v:shape id="_x0000_s2864" style="position:absolute;left:1512;top:2846;width:0;height:3572" coordorigin="1512,2846" coordsize="0,3572" path="m1512,4634r,1781e" filled="f" strokecolor="#f1f1f1" strokeweight=".50058mm">
              <v:path arrowok="t"/>
            </v:shape>
            <v:shape id="_x0000_s2863" style="position:absolute;left:1486;top:2846;width:0;height:3572" coordorigin="1486,2846" coordsize="0,3572" path="m1486,4634r,1781e" filled="f" strokecolor="#f1f1f1" strokeweight="1.42pt">
              <v:path arrowok="t"/>
            </v:shape>
            <v:shape id="_x0000_s2862" style="position:absolute;left:8623;top:4634;width:1859;height:1781" coordorigin="8623,4634" coordsize="1859,1781" path="m8623,4634r,1781l10482,6415r,-1781l8623,4634xe" fillcolor="#d8d8d8" stroked="f">
              <v:path arrowok="t"/>
            </v:shape>
            <w10:wrap anchorx="page" anchory="page"/>
          </v:group>
        </w:pic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860" w:lineRule="exact"/>
        <w:ind w:left="5135"/>
        <w:rPr>
          <w:sz w:val="80"/>
          <w:szCs w:val="80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Batang" w:eastAsia="HCR Batang" w:hAnsi="HCR Batang" w:cs="HCR Batang"/>
          <w:spacing w:val="1"/>
          <w:position w:val="11"/>
          <w:sz w:val="50"/>
          <w:szCs w:val="50"/>
          <w:lang w:eastAsia="ko-KR"/>
        </w:rPr>
        <w:t>부</w:t>
      </w:r>
      <w:r>
        <w:rPr>
          <w:rFonts w:ascii="HCR Batang" w:eastAsia="HCR Batang" w:hAnsi="HCR Batang" w:cs="HCR Batang"/>
          <w:position w:val="11"/>
          <w:sz w:val="50"/>
          <w:szCs w:val="50"/>
          <w:lang w:eastAsia="ko-KR"/>
        </w:rPr>
        <w:t xml:space="preserve">록        </w:t>
      </w:r>
      <w:r>
        <w:rPr>
          <w:rFonts w:ascii="HCR Batang" w:eastAsia="HCR Batang" w:hAnsi="HCR Batang" w:cs="HCR Batang"/>
          <w:spacing w:val="30"/>
          <w:position w:val="11"/>
          <w:sz w:val="50"/>
          <w:szCs w:val="50"/>
          <w:lang w:eastAsia="ko-KR"/>
        </w:rPr>
        <w:t xml:space="preserve"> </w:t>
      </w:r>
      <w:r>
        <w:rPr>
          <w:w w:val="131"/>
          <w:sz w:val="80"/>
          <w:szCs w:val="80"/>
          <w:lang w:eastAsia="ko-KR"/>
        </w:rPr>
        <w:t>Ⅴ</w:t>
      </w:r>
    </w:p>
    <w:p w:rsidR="00045FFA" w:rsidRDefault="00045FFA">
      <w:pPr>
        <w:spacing w:line="200" w:lineRule="exact"/>
        <w:rPr>
          <w:lang w:eastAsia="ko-KR"/>
        </w:rPr>
        <w:sectPr w:rsidR="00045FFA">
          <w:pgSz w:w="11900" w:h="16820"/>
          <w:pgMar w:top="0" w:right="0" w:bottom="0" w:left="0" w:header="720" w:footer="720" w:gutter="0"/>
          <w:cols w:space="720"/>
        </w:sectPr>
      </w:pPr>
    </w:p>
    <w:p w:rsidR="00045FFA" w:rsidRDefault="005D44B4">
      <w:pPr>
        <w:spacing w:before="6" w:line="180" w:lineRule="exact"/>
        <w:rPr>
          <w:sz w:val="18"/>
          <w:szCs w:val="18"/>
          <w:lang w:eastAsia="ko-KR"/>
        </w:rPr>
      </w:pPr>
      <w:r>
        <w:lastRenderedPageBreak/>
        <w:pict>
          <v:group id="_x0000_s2637" style="position:absolute;margin-left:73.25pt;margin-top:87.35pt;width:451.1pt;height:74.25pt;z-index:-26168;mso-position-horizontal-relative:page;mso-position-vertical-relative:page" coordorigin="1465,1747" coordsize="9022,1485">
            <v:shape id="_x0000_s2860" style="position:absolute;left:1475;top:1757;width:1195;height:853" coordorigin="1475,1757" coordsize="1195,853" path="m1475,1757r,854l2670,2611r,-854l1475,1757xe" fillcolor="#b1b1b1" stroked="f">
              <v:path arrowok="t"/>
            </v:shape>
            <v:shape id="_x0000_s2859" style="position:absolute;left:10390;top:1148;width:50;height:2062" coordorigin="10390,1148" coordsize="50,2062" path="m10440,2182r-50,l10390,3208r50,l10440,2182xe" fillcolor="#fefefe" stroked="f">
              <v:path arrowok="t"/>
            </v:shape>
            <v:shape id="_x0000_s2858" style="position:absolute;left:10345;top:1148;width:48;height:2062" coordorigin="10345,1148" coordsize="48,2062" path="m10392,2182r-47,l10345,3208r47,l10392,2182xe" fillcolor="#fefefe" stroked="f">
              <v:path arrowok="t"/>
            </v:shape>
            <v:shape id="_x0000_s2857" style="position:absolute;left:10299;top:1148;width:48;height:2062" coordorigin="10299,1148" coordsize="48,2062" path="m10347,2182r-48,l10299,3208r48,l10347,2182xe" fillcolor="#fefefe" stroked="f">
              <v:path arrowok="t"/>
            </v:shape>
            <v:shape id="_x0000_s2856" style="position:absolute;left:10251;top:1148;width:50;height:2062" coordorigin="10251,1148" coordsize="50,2062" path="m10301,2182r-50,l10251,3208r50,l10301,2182xe" fillcolor="#fefefe" stroked="f">
              <v:path arrowok="t"/>
            </v:shape>
            <v:shape id="_x0000_s2855" style="position:absolute;left:10206;top:1148;width:48;height:2062" coordorigin="10206,1148" coordsize="48,2062" path="m10253,2182r-47,l10206,3208r47,l10253,2182xe" fillcolor="#fefefe" stroked="f">
              <v:path arrowok="t"/>
            </v:shape>
            <v:shape id="_x0000_s2854" style="position:absolute;left:10160;top:1148;width:48;height:2062" coordorigin="10160,1148" coordsize="48,2062" path="m10208,2182r-48,l10160,3208r48,l10208,2182xe" fillcolor="#fdfdfd" stroked="f">
              <v:path arrowok="t"/>
            </v:shape>
            <v:shape id="_x0000_s2853" style="position:absolute;left:10112;top:1148;width:50;height:2062" coordorigin="10112,1148" coordsize="50,2062" path="m10162,2182r-50,l10112,3208r50,l10162,2182xe" fillcolor="#fdfdfd" stroked="f">
              <v:path arrowok="t"/>
            </v:shape>
            <v:shape id="_x0000_s2852" style="position:absolute;left:10066;top:1148;width:48;height:2062" coordorigin="10066,1148" coordsize="48,2062" path="m10114,2182r-48,l10066,3208r48,l10114,2182xe" fillcolor="#fdfdfd" stroked="f">
              <v:path arrowok="t"/>
            </v:shape>
            <v:shape id="_x0000_s2851" style="position:absolute;left:10021;top:1148;width:48;height:2062" coordorigin="10021,1148" coordsize="48,2062" path="m10068,2182r-47,l10021,3208r47,l10068,2182xe" fillcolor="#fdfdfd" stroked="f">
              <v:path arrowok="t"/>
            </v:shape>
            <v:shape id="_x0000_s2850" style="position:absolute;left:9973;top:1148;width:50;height:2062" coordorigin="9973,1148" coordsize="50,2062" path="m10023,2182r-50,l9973,3208r50,l10023,2182xe" fillcolor="#fdfdfd" stroked="f">
              <v:path arrowok="t"/>
            </v:shape>
            <v:shape id="_x0000_s2849" style="position:absolute;left:9927;top:1148;width:48;height:2062" coordorigin="9927,1148" coordsize="48,2062" path="m9975,2182r-48,l9927,3208r48,l9975,2182xe" fillcolor="#fbfbfb" stroked="f">
              <v:path arrowok="t"/>
            </v:shape>
            <v:shape id="_x0000_s2848" style="position:absolute;left:9882;top:1148;width:48;height:2062" coordorigin="9882,1148" coordsize="48,2062" path="m9929,2182r-47,l9882,3208r47,l9929,2182xe" fillcolor="#fbfbfb" stroked="f">
              <v:path arrowok="t"/>
            </v:shape>
            <v:shape id="_x0000_s2847" style="position:absolute;left:9834;top:1148;width:50;height:2062" coordorigin="9834,1148" coordsize="50,2062" path="m9884,2182r-50,l9834,3208r50,l9884,2182xe" fillcolor="#fbfbfb" stroked="f">
              <v:path arrowok="t"/>
            </v:shape>
            <v:shape id="_x0000_s2846" style="position:absolute;left:9788;top:1148;width:48;height:2062" coordorigin="9788,1148" coordsize="48,2062" path="m9836,2182r-48,l9788,3208r48,l9836,2182xe" fillcolor="#fbfbfb" stroked="f">
              <v:path arrowok="t"/>
            </v:shape>
            <v:shape id="_x0000_s2845" style="position:absolute;left:9743;top:1148;width:48;height:2062" coordorigin="9743,1148" coordsize="48,2062" path="m9790,2182r-47,l9743,3208r47,l9790,2182xe" fillcolor="#fbfbfb" stroked="f">
              <v:path arrowok="t"/>
            </v:shape>
            <v:shape id="_x0000_s2844" style="position:absolute;left:9695;top:1148;width:50;height:2062" coordorigin="9695,1148" coordsize="50,2062" path="m9745,2182r-50,l9695,3208r50,l9745,2182xe" fillcolor="#fbfbfb" stroked="f">
              <v:path arrowok="t"/>
            </v:shape>
            <v:shape id="_x0000_s2843" style="position:absolute;left:9649;top:1148;width:48;height:2062" coordorigin="9649,1148" coordsize="48,2062" path="m9697,2182r-48,l9649,3208r48,l9697,2182xe" fillcolor="#fafafa" stroked="f">
              <v:path arrowok="t"/>
            </v:shape>
            <v:shape id="_x0000_s2842" style="position:absolute;left:9603;top:1148;width:48;height:2062" coordorigin="9603,1148" coordsize="48,2062" path="m9651,2182r-48,l9603,3208r48,l9651,2182xe" fillcolor="#fafafa" stroked="f">
              <v:path arrowok="t"/>
            </v:shape>
            <v:shape id="_x0000_s2841" style="position:absolute;left:9555;top:1148;width:50;height:2062" coordorigin="9555,1148" coordsize="50,2062" path="m9605,2182r-50,l9555,3208r50,l9605,2182xe" fillcolor="#fafafa" stroked="f">
              <v:path arrowok="t"/>
            </v:shape>
            <v:shape id="_x0000_s2840" style="position:absolute;left:9510;top:1148;width:48;height:2062" coordorigin="9510,1148" coordsize="48,2062" path="m9557,2182r-47,l9510,3208r47,l9557,2182xe" fillcolor="#fafafa" stroked="f">
              <v:path arrowok="t"/>
            </v:shape>
            <v:shape id="_x0000_s2839" style="position:absolute;left:9464;top:1148;width:48;height:2062" coordorigin="9464,1148" coordsize="48,2062" path="m9512,2182r-48,l9464,3208r48,l9512,2182xe" fillcolor="#fafafa" stroked="f">
              <v:path arrowok="t"/>
            </v:shape>
            <v:shape id="_x0000_s2838" style="position:absolute;left:9416;top:1148;width:50;height:2062" coordorigin="9416,1148" coordsize="50,2062" path="m9466,2182r-50,l9416,3208r50,l9466,2182xe" fillcolor="#fafafa" stroked="f">
              <v:path arrowok="t"/>
            </v:shape>
            <v:shape id="_x0000_s2837" style="position:absolute;left:9371;top:1148;width:48;height:2062" coordorigin="9371,1148" coordsize="48,2062" path="m9418,2182r-47,l9371,3208r47,l9418,2182xe" fillcolor="#fafafa" stroked="f">
              <v:path arrowok="t"/>
            </v:shape>
            <v:shape id="_x0000_s2836" style="position:absolute;left:9325;top:1148;width:48;height:2062" coordorigin="9325,1148" coordsize="48,2062" path="m9373,2182r-48,l9325,3208r48,l9373,2182xe" fillcolor="#fafafa" stroked="f">
              <v:path arrowok="t"/>
            </v:shape>
            <v:shape id="_x0000_s2835" style="position:absolute;left:9277;top:1148;width:50;height:2062" coordorigin="9277,1148" coordsize="50,2062" path="m9327,2182r-50,l9277,3208r50,l9327,2182xe" fillcolor="#fafafa" stroked="f">
              <v:path arrowok="t"/>
            </v:shape>
            <v:shape id="_x0000_s2834" style="position:absolute;left:9232;top:1148;width:48;height:2062" coordorigin="9232,1148" coordsize="48,2062" path="m9279,2182r-47,l9232,3208r47,l9279,2182xe" fillcolor="#fafafa" stroked="f">
              <v:path arrowok="t"/>
            </v:shape>
            <v:shape id="_x0000_s2833" style="position:absolute;left:9184;top:1148;width:50;height:2062" coordorigin="9184,1148" coordsize="50,2062" path="m9234,2182r-50,l9184,3208r50,l9234,2182xe" fillcolor="#f9f9f9" stroked="f">
              <v:path arrowok="t"/>
            </v:shape>
            <v:shape id="_x0000_s2832" style="position:absolute;left:9138;top:1148;width:48;height:2062" coordorigin="9138,1148" coordsize="48,2062" path="m9186,2182r-48,l9138,3208r48,l9186,2182xe" fillcolor="#f9f9f9" stroked="f">
              <v:path arrowok="t"/>
            </v:shape>
            <v:shape id="_x0000_s2831" style="position:absolute;left:9093;top:1148;width:48;height:2062" coordorigin="9093,1148" coordsize="48,2062" path="m9140,2182r-47,l9093,3208r47,l9140,2182xe" fillcolor="#f9f9f9" stroked="f">
              <v:path arrowok="t"/>
            </v:shape>
            <v:shape id="_x0000_s2830" style="position:absolute;left:9045;top:1148;width:50;height:2062" coordorigin="9045,1148" coordsize="50,2062" path="m9095,2182r-50,l9045,3208r50,l9095,2182xe" fillcolor="#f9f9f9" stroked="f">
              <v:path arrowok="t"/>
            </v:shape>
            <v:shape id="_x0000_s2829" style="position:absolute;left:8999;top:1148;width:48;height:2062" coordorigin="8999,1148" coordsize="48,2062" path="m9047,2182r-48,l8999,3208r48,l9047,2182xe" fillcolor="#f9f9f9" stroked="f">
              <v:path arrowok="t"/>
            </v:shape>
            <v:shape id="_x0000_s2828" style="position:absolute;left:8953;top:1148;width:48;height:2062" coordorigin="8953,1148" coordsize="48,2062" path="m9001,2182r-48,l8953,3208r48,l9001,2182xe" fillcolor="#f9f9f9" stroked="f">
              <v:path arrowok="t"/>
            </v:shape>
            <v:shape id="_x0000_s2827" style="position:absolute;left:8905;top:1148;width:50;height:2062" coordorigin="8905,1148" coordsize="50,2062" path="m8955,2182r-50,l8905,3208r50,l8955,2182xe" fillcolor="#f7f7f7" stroked="f">
              <v:path arrowok="t"/>
            </v:shape>
            <v:shape id="_x0000_s2826" style="position:absolute;left:8860;top:1148;width:48;height:2062" coordorigin="8860,1148" coordsize="48,2062" path="m8907,2182r-47,l8860,3208r47,l8907,2182xe" fillcolor="#f7f7f7" stroked="f">
              <v:path arrowok="t"/>
            </v:shape>
            <v:shape id="_x0000_s2825" style="position:absolute;left:8814;top:1148;width:48;height:2062" coordorigin="8814,1148" coordsize="48,2062" path="m8862,2182r-48,l8814,3208r48,l8862,2182xe" fillcolor="#f7f7f7" stroked="f">
              <v:path arrowok="t"/>
            </v:shape>
            <v:shape id="_x0000_s2824" style="position:absolute;left:8766;top:1148;width:50;height:2062" coordorigin="8766,1148" coordsize="50,2062" path="m8816,2182r-50,l8766,3208r50,l8816,2182xe" fillcolor="#f7f7f7" stroked="f">
              <v:path arrowok="t"/>
            </v:shape>
            <v:shape id="_x0000_s2823" style="position:absolute;left:8721;top:1148;width:48;height:2062" coordorigin="8721,1148" coordsize="48,2062" path="m8768,2182r-47,l8721,3208r47,l8768,2182xe" fillcolor="#f7f7f7" stroked="f">
              <v:path arrowok="t"/>
            </v:shape>
            <v:shape id="_x0000_s2822" style="position:absolute;left:8675;top:1148;width:48;height:2062" coordorigin="8675,1148" coordsize="48,2062" path="m8723,2182r-48,l8675,3208r48,l8723,2182xe" fillcolor="#f6f6f6" stroked="f">
              <v:path arrowok="t"/>
            </v:shape>
            <v:shape id="_x0000_s2821" style="position:absolute;left:8627;top:1148;width:50;height:2062" coordorigin="8627,1148" coordsize="50,2062" path="m8677,2182r-50,l8627,3208r50,l8677,2182xe" fillcolor="#f6f6f6" stroked="f">
              <v:path arrowok="t"/>
            </v:shape>
            <v:shape id="_x0000_s2820" style="position:absolute;left:8582;top:1148;width:48;height:2062" coordorigin="8582,1148" coordsize="48,2062" path="m8629,2182r-47,l8582,3208r47,l8629,2182xe" fillcolor="#f6f6f6" stroked="f">
              <v:path arrowok="t"/>
            </v:shape>
            <v:shape id="_x0000_s2819" style="position:absolute;left:8536;top:1148;width:48;height:2062" coordorigin="8536,1148" coordsize="48,2062" path="m8584,2182r-48,l8536,3208r48,l8584,2182xe" fillcolor="#f6f6f6" stroked="f">
              <v:path arrowok="t"/>
            </v:shape>
            <v:shape id="_x0000_s2818" style="position:absolute;left:8488;top:1148;width:50;height:2062" coordorigin="8488,1148" coordsize="50,2062" path="m8538,2182r-50,l8488,3208r50,l8538,2182xe" fillcolor="#f6f6f6" stroked="f">
              <v:path arrowok="t"/>
            </v:shape>
            <v:shape id="_x0000_s2817" style="position:absolute;left:8442;top:1148;width:48;height:2062" coordorigin="8442,1148" coordsize="48,2062" path="m8490,2182r-48,l8442,3208r48,l8490,2182xe" fillcolor="#f5f5f5" stroked="f">
              <v:path arrowok="t"/>
            </v:shape>
            <v:shape id="_x0000_s2816" style="position:absolute;left:8397;top:1148;width:48;height:2062" coordorigin="8397,1148" coordsize="48,2062" path="m8444,2182r-47,l8397,3208r47,l8444,2182xe" fillcolor="#f5f5f5" stroked="f">
              <v:path arrowok="t"/>
            </v:shape>
            <v:shape id="_x0000_s2815" style="position:absolute;left:8349;top:1148;width:50;height:2062" coordorigin="8349,1148" coordsize="50,2062" path="m8399,2182r-50,l8349,3208r50,l8399,2182xe" fillcolor="#f5f5f5" stroked="f">
              <v:path arrowok="t"/>
            </v:shape>
            <v:shape id="_x0000_s2814" style="position:absolute;left:8303;top:1148;width:48;height:2062" coordorigin="8303,1148" coordsize="48,2062" path="m8351,2182r-48,l8303,3208r48,l8351,2182xe" fillcolor="#f5f5f5" stroked="f">
              <v:path arrowok="t"/>
            </v:shape>
            <v:shape id="_x0000_s2813" style="position:absolute;left:8258;top:1148;width:48;height:2062" coordorigin="8258,1148" coordsize="48,2062" path="m8305,2182r-47,l8258,3208r47,l8305,2182xe" fillcolor="#f5f5f5" stroked="f">
              <v:path arrowok="t"/>
            </v:shape>
            <v:shape id="_x0000_s2812" style="position:absolute;left:8210;top:1148;width:50;height:2062" coordorigin="8210,1148" coordsize="50,2062" path="m8260,2182r-50,l8210,3208r50,l8260,2182xe" fillcolor="#f5f5f5" stroked="f">
              <v:path arrowok="t"/>
            </v:shape>
            <v:shape id="_x0000_s2811" style="position:absolute;left:8164;top:1148;width:48;height:2062" coordorigin="8164,1148" coordsize="48,2062" path="m8212,2182r-48,l8164,3208r48,l8212,2182xe" fillcolor="#f5f5f5" stroked="f">
              <v:path arrowok="t"/>
            </v:shape>
            <v:shape id="_x0000_s2810" style="position:absolute;left:8119;top:1148;width:48;height:2062" coordorigin="8119,1148" coordsize="48,2062" path="m8166,2182r-47,l8119,3208r47,l8166,2182xe" fillcolor="#f5f5f5" stroked="f">
              <v:path arrowok="t"/>
            </v:shape>
            <v:shape id="_x0000_s2809" style="position:absolute;left:8071;top:1148;width:50;height:2062" coordorigin="8071,1148" coordsize="50,2062" path="m8121,2182r-50,l8071,3208r50,l8121,2182xe" fillcolor="#f5f5f5" stroked="f">
              <v:path arrowok="t"/>
            </v:shape>
            <v:shape id="_x0000_s2808" style="position:absolute;left:8025;top:1148;width:48;height:2062" coordorigin="8025,1148" coordsize="48,2062" path="m8073,2182r-48,l8025,3208r48,l8073,2182xe" fillcolor="#f5f5f5" stroked="f">
              <v:path arrowok="t"/>
            </v:shape>
            <v:shape id="_x0000_s2807" style="position:absolute;left:7979;top:1148;width:48;height:2062" coordorigin="7979,1148" coordsize="48,2062" path="m8027,2182r-48,l7979,3208r48,l8027,2182xe" fillcolor="#f5f5f5" stroked="f">
              <v:path arrowok="t"/>
            </v:shape>
            <v:shape id="_x0000_s2806" style="position:absolute;left:7932;top:1148;width:50;height:2062" coordorigin="7932,1148" coordsize="50,2062" path="m7982,2182r-50,l7932,3208r50,l7982,2182xe" fillcolor="#f4f4f4" stroked="f">
              <v:path arrowok="t"/>
            </v:shape>
            <v:shape id="_x0000_s2805" style="position:absolute;left:7886;top:1148;width:48;height:2062" coordorigin="7886,1148" coordsize="48,2062" path="m7934,2182r-48,l7886,3208r48,l7934,2182xe" fillcolor="#f4f4f4" stroked="f">
              <v:path arrowok="t"/>
            </v:shape>
            <v:shape id="_x0000_s2804" style="position:absolute;left:7840;top:1148;width:48;height:2062" coordorigin="7840,1148" coordsize="48,2062" path="m7888,2182r-48,l7840,3208r48,l7888,2182xe" fillcolor="#f4f4f4" stroked="f">
              <v:path arrowok="t"/>
            </v:shape>
            <v:shape id="_x0000_s2803" style="position:absolute;left:7792;top:1148;width:50;height:2062" coordorigin="7792,1148" coordsize="50,2062" path="m7842,2182r-50,l7792,3208r50,l7842,2182xe" fillcolor="#f4f4f4" stroked="f">
              <v:path arrowok="t"/>
            </v:shape>
            <v:shape id="_x0000_s2802" style="position:absolute;left:7747;top:1148;width:48;height:2062" coordorigin="7747,1148" coordsize="48,2062" path="m7794,2182r-47,l7747,3208r47,l7794,2182xe" fillcolor="#f4f4f4" stroked="f">
              <v:path arrowok="t"/>
            </v:shape>
            <v:shape id="_x0000_s2801" style="position:absolute;left:7701;top:1148;width:48;height:2062" coordorigin="7701,1148" coordsize="48,2062" path="m7749,2182r-48,l7701,3208r48,l7749,2182xe" fillcolor="#f2f2f2" stroked="f">
              <v:path arrowok="t"/>
            </v:shape>
            <v:shape id="_x0000_s2800" style="position:absolute;left:7653;top:1148;width:50;height:2062" coordorigin="7653,1148" coordsize="50,2062" path="m7703,2182r-50,l7653,3208r50,l7703,2182xe" fillcolor="#f2f2f2" stroked="f">
              <v:path arrowok="t"/>
            </v:shape>
            <v:shape id="_x0000_s2799" style="position:absolute;left:7608;top:1148;width:48;height:2062" coordorigin="7608,1148" coordsize="48,2062" path="m7655,2182r-47,l7608,3208r47,l7655,2182xe" fillcolor="#f2f2f2" stroked="f">
              <v:path arrowok="t"/>
            </v:shape>
            <v:shape id="_x0000_s2798" style="position:absolute;left:7562;top:1148;width:48;height:2062" coordorigin="7562,1148" coordsize="48,2062" path="m7610,2182r-48,l7562,3208r48,l7610,2182xe" fillcolor="#f2f2f2" stroked="f">
              <v:path arrowok="t"/>
            </v:shape>
            <v:shape id="_x0000_s2797" style="position:absolute;left:7514;top:1148;width:50;height:2062" coordorigin="7514,1148" coordsize="50,2062" path="m7564,2182r-50,l7514,3208r50,l7564,2182xe" fillcolor="#f2f2f2" stroked="f">
              <v:path arrowok="t"/>
            </v:shape>
            <v:shape id="_x0000_s2796" style="position:absolute;left:7469;top:1148;width:48;height:2062" coordorigin="7469,1148" coordsize="48,2062" path="m7516,2182r-47,l7469,3208r47,l7516,2182xe" fillcolor="#f2f2f2" stroked="f">
              <v:path arrowok="t"/>
            </v:shape>
            <v:shape id="_x0000_s2795" style="position:absolute;left:7423;top:1148;width:48;height:2062" coordorigin="7423,1148" coordsize="48,2062" path="m7471,2182r-48,l7423,3208r48,l7471,2182xe" fillcolor="#f1f1f1" stroked="f">
              <v:path arrowok="t"/>
            </v:shape>
            <v:shape id="_x0000_s2794" style="position:absolute;left:7375;top:1148;width:50;height:2062" coordorigin="7375,1148" coordsize="50,2062" path="m7425,2182r-50,l7375,3208r50,l7425,2182xe" fillcolor="#f1f1f1" stroked="f">
              <v:path arrowok="t"/>
            </v:shape>
            <v:shape id="_x0000_s2793" style="position:absolute;left:7329;top:1148;width:48;height:2062" coordorigin="7329,1148" coordsize="48,2062" path="m7377,2182r-48,l7329,3208r48,l7377,2182xe" fillcolor="#f1f1f1" stroked="f">
              <v:path arrowok="t"/>
            </v:shape>
            <v:shape id="_x0000_s2792" style="position:absolute;left:7284;top:1148;width:48;height:2062" coordorigin="7284,1148" coordsize="48,2062" path="m7331,2182r-47,l7284,3208r47,l7331,2182xe" fillcolor="#f1f1f1" stroked="f">
              <v:path arrowok="t"/>
            </v:shape>
            <v:shape id="_x0000_s2791" style="position:absolute;left:7236;top:1148;width:50;height:2062" coordorigin="7236,1148" coordsize="50,2062" path="m7286,2182r-50,l7236,3208r50,l7286,2182xe" fillcolor="#f1f1f1" stroked="f">
              <v:path arrowok="t"/>
            </v:shape>
            <v:shape id="_x0000_s2790" style="position:absolute;left:7190;top:1148;width:48;height:2062" coordorigin="7190,1148" coordsize="48,2062" path="m7238,2182r-48,l7190,3208r48,l7238,2182xe" fillcolor="#f1f1f1" stroked="f">
              <v:path arrowok="t"/>
            </v:shape>
            <v:shape id="_x0000_s2789" style="position:absolute;left:7145;top:1148;width:48;height:2062" coordorigin="7145,1148" coordsize="48,2062" path="m7192,2182r-47,l7145,3208r47,l7192,2182xe" fillcolor="#f1f1f1" stroked="f">
              <v:path arrowok="t"/>
            </v:shape>
            <v:shape id="_x0000_s2788" style="position:absolute;left:7097;top:1148;width:50;height:2062" coordorigin="7097,1148" coordsize="50,2062" path="m7147,2182r-50,l7097,3208r50,l7147,2182xe" fillcolor="#f1f1f1" stroked="f">
              <v:path arrowok="t"/>
            </v:shape>
            <v:shape id="_x0000_s2787" style="position:absolute;left:7051;top:1148;width:48;height:2062" coordorigin="7051,1148" coordsize="48,2062" path="m7099,2182r-48,l7051,3208r48,l7099,2182xe" fillcolor="#f1f1f1" stroked="f">
              <v:path arrowok="t"/>
            </v:shape>
            <v:shape id="_x0000_s2786" style="position:absolute;left:7006;top:1148;width:48;height:2062" coordorigin="7006,1148" coordsize="48,2062" path="m7053,2182r-47,l7006,3208r47,l7053,2182xe" fillcolor="#f1f1f1" stroked="f">
              <v:path arrowok="t"/>
            </v:shape>
            <v:shape id="_x0000_s2785" style="position:absolute;left:6958;top:1148;width:50;height:2062" coordorigin="6958,1148" coordsize="50,2062" path="m7008,2182r-50,l6958,3208r50,l7008,2182xe" fillcolor="#f0f0f0" stroked="f">
              <v:path arrowok="t"/>
            </v:shape>
            <v:shape id="_x0000_s2784" style="position:absolute;left:6912;top:1148;width:48;height:2062" coordorigin="6912,1148" coordsize="48,2062" path="m6960,2182r-48,l6912,3208r48,l6960,2182xe" fillcolor="#f0f0f0" stroked="f">
              <v:path arrowok="t"/>
            </v:shape>
            <v:shape id="_x0000_s2783" style="position:absolute;left:6867;top:1148;width:48;height:2062" coordorigin="6867,1148" coordsize="48,2062" path="m6914,2182r-47,l6867,3208r47,l6914,2182xe" fillcolor="#f0f0f0" stroked="f">
              <v:path arrowok="t"/>
            </v:shape>
            <v:shape id="_x0000_s2782" style="position:absolute;left:6819;top:1148;width:50;height:2062" coordorigin="6819,1148" coordsize="50,2062" path="m6869,2182r-50,l6819,3208r50,l6869,2182xe" fillcolor="#f0f0f0" stroked="f">
              <v:path arrowok="t"/>
            </v:shape>
            <v:shape id="_x0000_s2781" style="position:absolute;left:6773;top:1148;width:48;height:2062" coordorigin="6773,1148" coordsize="48,2062" path="m6821,2182r-48,l6773,3208r48,l6821,2182xe" fillcolor="#f0f0f0" stroked="f">
              <v:path arrowok="t"/>
            </v:shape>
            <v:shape id="_x0000_s2780" style="position:absolute;left:6725;top:1148;width:50;height:2062" coordorigin="6725,1148" coordsize="50,2062" path="m6775,2182r-50,l6725,3208r50,l6775,2182xe" fillcolor="#f0f0f0" stroked="f">
              <v:path arrowok="t"/>
            </v:shape>
            <v:shape id="_x0000_s2779" style="position:absolute;left:6679;top:1148;width:48;height:2062" coordorigin="6679,1148" coordsize="48,2062" path="m6727,2182r-48,l6679,3208r48,l6727,2182xe" fillcolor="#efefef" stroked="f">
              <v:path arrowok="t"/>
            </v:shape>
            <v:shape id="_x0000_s2778" style="position:absolute;left:6634;top:1148;width:48;height:2062" coordorigin="6634,1148" coordsize="48,2062" path="m6681,2182r-47,l6634,3208r47,l6681,2182xe" fillcolor="#efefef" stroked="f">
              <v:path arrowok="t"/>
            </v:shape>
            <v:shape id="_x0000_s2777" style="position:absolute;left:6586;top:1148;width:50;height:2062" coordorigin="6586,1148" coordsize="50,2062" path="m6636,2182r-50,l6586,3208r50,l6636,2182xe" fillcolor="#efefef" stroked="f">
              <v:path arrowok="t"/>
            </v:shape>
            <v:shape id="_x0000_s2776" style="position:absolute;left:6540;top:1148;width:48;height:2062" coordorigin="6540,1148" coordsize="48,2062" path="m6588,2182r-48,l6540,3208r48,l6588,2182xe" fillcolor="#efefef" stroked="f">
              <v:path arrowok="t"/>
            </v:shape>
            <v:shape id="_x0000_s2775" style="position:absolute;left:6495;top:1148;width:48;height:2062" coordorigin="6495,1148" coordsize="48,2062" path="m6542,2182r-47,l6495,3208r47,l6542,2182xe" fillcolor="#efefef" stroked="f">
              <v:path arrowok="t"/>
            </v:shape>
            <v:shape id="_x0000_s2774" style="position:absolute;left:6447;top:1148;width:50;height:2062" coordorigin="6447,1148" coordsize="50,2062" path="m6497,2182r-50,l6447,3208r50,l6497,2182xe" fillcolor="#ededed" stroked="f">
              <v:path arrowok="t"/>
            </v:shape>
            <v:shape id="_x0000_s2773" style="position:absolute;left:6401;top:1148;width:48;height:2062" coordorigin="6401,1148" coordsize="48,2062" path="m6449,2182r-48,l6401,3208r48,l6449,2182xe" fillcolor="#ededed" stroked="f">
              <v:path arrowok="t"/>
            </v:shape>
            <v:shape id="_x0000_s2772" style="position:absolute;left:6356;top:1148;width:48;height:2062" coordorigin="6356,1148" coordsize="48,2062" path="m6403,2182r-47,l6356,3208r47,l6403,2182xe" fillcolor="#ededed" stroked="f">
              <v:path arrowok="t"/>
            </v:shape>
            <v:shape id="_x0000_s2771" style="position:absolute;left:6308;top:1148;width:50;height:2062" coordorigin="6308,1148" coordsize="50,2062" path="m6358,2182r-50,l6308,3208r50,l6358,2182xe" fillcolor="#ededed" stroked="f">
              <v:path arrowok="t"/>
            </v:shape>
            <v:shape id="_x0000_s2770" style="position:absolute;left:6262;top:1148;width:48;height:2062" coordorigin="6262,1148" coordsize="48,2062" path="m6310,2182r-48,l6262,3208r48,l6310,2182xe" fillcolor="#ededed" stroked="f">
              <v:path arrowok="t"/>
            </v:shape>
            <v:shape id="_x0000_s2769" style="position:absolute;left:6216;top:1148;width:48;height:2062" coordorigin="6216,1148" coordsize="48,2062" path="m6264,2182r-48,l6216,3208r48,l6264,2182xe" fillcolor="#ececec" stroked="f">
              <v:path arrowok="t"/>
            </v:shape>
            <v:shape id="_x0000_s2768" style="position:absolute;left:6168;top:1148;width:50;height:2062" coordorigin="6168,1148" coordsize="50,2062" path="m6218,2182r-50,l6168,3208r50,l6218,2182xe" fillcolor="#ececec" stroked="f">
              <v:path arrowok="t"/>
            </v:shape>
            <v:shape id="_x0000_s2767" style="position:absolute;left:6123;top:1148;width:48;height:2062" coordorigin="6123,1148" coordsize="48,2062" path="m6170,2182r-47,l6123,3208r47,l6170,2182xe" fillcolor="#ececec" stroked="f">
              <v:path arrowok="t"/>
            </v:shape>
            <v:shape id="_x0000_s2766" style="position:absolute;left:6077;top:1148;width:48;height:2062" coordorigin="6077,1148" coordsize="48,2062" path="m6125,2182r-48,l6077,3208r48,l6125,2182xe" fillcolor="#ececec" stroked="f">
              <v:path arrowok="t"/>
            </v:shape>
            <v:shape id="_x0000_s2765" style="position:absolute;left:6029;top:1148;width:50;height:2062" coordorigin="6029,1148" coordsize="50,2062" path="m6079,2182r-50,l6029,3208r50,l6079,2182xe" fillcolor="#ececec" stroked="f">
              <v:path arrowok="t"/>
            </v:shape>
            <v:shape id="_x0000_s2764" style="position:absolute;left:5984;top:1148;width:48;height:2062" coordorigin="5984,1148" coordsize="48,2062" path="m6031,2182r-47,l5984,3208r47,l6031,2182xe" fillcolor="#ececec" stroked="f">
              <v:path arrowok="t"/>
            </v:shape>
            <v:shape id="_x0000_s2763" style="position:absolute;left:5938;top:1148;width:48;height:2062" coordorigin="5938,1148" coordsize="48,2062" path="m5986,2182r-48,l5938,3208r48,l5986,2182xe" fillcolor="#ececec" stroked="f">
              <v:path arrowok="t"/>
            </v:shape>
            <v:shape id="_x0000_s2762" style="position:absolute;left:5890;top:1148;width:50;height:2062" coordorigin="5890,1148" coordsize="50,2062" path="m5940,2182r-50,l5890,3208r50,l5940,2182xe" fillcolor="#ececec" stroked="f">
              <v:path arrowok="t"/>
            </v:shape>
            <v:shape id="_x0000_s2761" style="position:absolute;left:5845;top:1148;width:48;height:2062" coordorigin="5845,1148" coordsize="48,2062" path="m5892,2182r-47,l5845,3208r47,l5892,2182xe" fillcolor="#ececec" stroked="f">
              <v:path arrowok="t"/>
            </v:shape>
            <v:shape id="_x0000_s2760" style="position:absolute;left:5799;top:1148;width:48;height:2062" coordorigin="5799,1148" coordsize="48,2062" path="m5847,2182r-48,l5799,3208r48,l5847,2182xe" fillcolor="#ececec" stroked="f">
              <v:path arrowok="t"/>
            </v:shape>
            <v:shape id="_x0000_s2759" style="position:absolute;left:5751;top:1148;width:50;height:2062" coordorigin="5751,1148" coordsize="50,2062" path="m5801,2182r-50,l5751,3208r50,l5801,2182xe" fillcolor="#ececec" stroked="f">
              <v:path arrowok="t"/>
            </v:shape>
            <v:shape id="_x0000_s2758" style="position:absolute;left:5706;top:1148;width:48;height:2062" coordorigin="5706,1148" coordsize="48,2062" path="m5753,2182r-47,l5706,3208r47,l5753,2182xe" fillcolor="#ebebeb" stroked="f">
              <v:path arrowok="t"/>
            </v:shape>
            <v:shape id="_x0000_s2757" style="position:absolute;left:5660;top:1148;width:48;height:2062" coordorigin="5660,1148" coordsize="48,2062" path="m5708,2182r-48,l5660,3208r48,l5708,2182xe" fillcolor="#ebebeb" stroked="f">
              <v:path arrowok="t"/>
            </v:shape>
            <v:shape id="_x0000_s2756" style="position:absolute;left:5636;top:1148;width:26;height:2062" coordorigin="5636,1148" coordsize="26,2062" path="m5662,2182r-26,l5636,3208r26,l5662,2182xe" fillcolor="#ebebeb" stroked="f">
              <v:path arrowok="t"/>
            </v:shape>
            <v:shape id="_x0000_s2755" style="position:absolute;left:5630;top:1148;width:0;height:2062" coordorigin="5630,1148" coordsize="0,2062" path="m5630,2182r,1026e" filled="f" strokecolor="#ebebeb" strokeweight=".28892mm">
              <v:path arrowok="t"/>
            </v:shape>
            <v:shape id="_x0000_s2754" style="position:absolute;left:5608;top:1148;width:0;height:2062" coordorigin="5608,1148" coordsize="0,2062" path="m5608,2182r,1026e" filled="f" strokecolor="#ebebeb" strokeweight=".54292mm">
              <v:path arrowok="t"/>
            </v:shape>
            <v:shape id="_x0000_s2753" style="position:absolute;left:5579;top:1148;width:0;height:2062" coordorigin="5579,1148" coordsize="0,2062" path="m5579,2182r,1026e" filled="f" strokecolor="#ebebeb" strokeweight="1.54pt">
              <v:path arrowok="t"/>
            </v:shape>
            <v:shape id="_x0000_s2752" style="position:absolute;left:5552;top:1148;width:0;height:2062" coordorigin="5552,1148" coordsize="0,2062" path="m5552,2182r,1026e" filled="f" strokecolor="#e9e9e9" strokeweight=".50058mm">
              <v:path arrowok="t"/>
            </v:shape>
            <v:shape id="_x0000_s2751" style="position:absolute;left:5524;top:1148;width:0;height:2062" coordorigin="5524,1148" coordsize="0,2062" path="m5524,2182r,1026e" filled="f" strokecolor="#e9e9e9" strokeweight=".54292mm">
              <v:path arrowok="t"/>
            </v:shape>
            <v:shape id="_x0000_s2750" style="position:absolute;left:5495;top:1148;width:0;height:2062" coordorigin="5495,1148" coordsize="0,2062" path="m5495,2182r,1026e" filled="f" strokecolor="#e9e9e9" strokeweight=".54292mm">
              <v:path arrowok="t"/>
            </v:shape>
            <v:shape id="_x0000_s2749" style="position:absolute;left:5467;top:1148;width:0;height:2062" coordorigin="5467,1148" coordsize="0,2062" path="m5467,2182r,1026e" filled="f" strokecolor="#e9e9e9" strokeweight="1.54pt">
              <v:path arrowok="t"/>
            </v:shape>
            <v:shape id="_x0000_s2748" style="position:absolute;left:5438;top:1148;width:0;height:2062" coordorigin="5438,1148" coordsize="0,2062" path="m5438,2182r,1026e" filled="f" strokecolor="#e9e9e9" strokeweight=".54292mm">
              <v:path arrowok="t"/>
            </v:shape>
            <v:shape id="_x0000_s2747" style="position:absolute;left:5409;top:1148;width:0;height:2062" coordorigin="5409,1148" coordsize="0,2062" path="m5409,2182r,1026e" filled="f" strokecolor="#e9e9e9" strokeweight=".54292mm">
              <v:path arrowok="t"/>
            </v:shape>
            <v:shape id="_x0000_s2746" style="position:absolute;left:5380;top:1148;width:0;height:2062" coordorigin="5380,1148" coordsize="0,2062" path="m5380,2182r,1026e" filled="f" strokecolor="#e8e8e8" strokeweight=".54292mm">
              <v:path arrowok="t"/>
            </v:shape>
            <v:shape id="_x0000_s2745" style="position:absolute;left:5353;top:1148;width:0;height:2062" coordorigin="5353,1148" coordsize="0,2062" path="m5353,2182r,1026e" filled="f" strokecolor="#e8e8e8" strokeweight="1.42pt">
              <v:path arrowok="t"/>
            </v:shape>
            <v:shape id="_x0000_s2744" style="position:absolute;left:5325;top:1148;width:0;height:2062" coordorigin="5325,1148" coordsize="0,2062" path="m5325,2182r,1026e" filled="f" strokecolor="#e8e8e8" strokeweight=".54292mm">
              <v:path arrowok="t"/>
            </v:shape>
            <v:shape id="_x0000_s2743" style="position:absolute;left:5296;top:1148;width:0;height:2062" coordorigin="5296,1148" coordsize="0,2062" path="m5296,2182r,1026e" filled="f" strokecolor="#e8e8e8" strokeweight=".54292mm">
              <v:path arrowok="t"/>
            </v:shape>
            <v:shape id="_x0000_s2742" style="position:absolute;left:5268;top:1148;width:0;height:2062" coordorigin="5268,1148" coordsize="0,2062" path="m5268,2182r,1026e" filled="f" strokecolor="#e8e8e8" strokeweight=".54292mm">
              <v:path arrowok="t"/>
            </v:shape>
            <v:shape id="_x0000_s2741" style="position:absolute;left:5239;top:1148;width:0;height:2062" coordorigin="5239,1148" coordsize="0,2062" path="m5239,2182r,1026e" filled="f" strokecolor="#e7e7e7" strokeweight=".54292mm">
              <v:path arrowok="t"/>
            </v:shape>
            <v:shape id="_x0000_s2740" style="position:absolute;left:5210;top:1148;width:0;height:2062" coordorigin="5210,1148" coordsize="0,2062" path="m5210,2182r,1026e" filled="f" strokecolor="#e7e7e7" strokeweight="1.54pt">
              <v:path arrowok="t"/>
            </v:shape>
            <v:shape id="_x0000_s2739" style="position:absolute;left:5182;top:1148;width:0;height:2062" coordorigin="5182,1148" coordsize="0,2062" path="m5182,2182r,1026e" filled="f" strokecolor="#e7e7e7" strokeweight=".50058mm">
              <v:path arrowok="t"/>
            </v:shape>
            <v:shape id="_x0000_s2738" style="position:absolute;left:5155;top:1148;width:0;height:2062" coordorigin="5155,1148" coordsize="0,2062" path="m5155,2182r,1026e" filled="f" strokecolor="#e7e7e7" strokeweight=".54292mm">
              <v:path arrowok="t"/>
            </v:shape>
            <v:shape id="_x0000_s2737" style="position:absolute;left:5126;top:1148;width:0;height:2062" coordorigin="5126,1148" coordsize="0,2062" path="m5126,2182r,1026e" filled="f" strokecolor="#e7e7e7" strokeweight=".54292mm">
              <v:path arrowok="t"/>
            </v:shape>
            <v:shape id="_x0000_s2736" style="position:absolute;left:5097;top:1148;width:0;height:2062" coordorigin="5097,1148" coordsize="0,2062" path="m5097,2182r,1026e" filled="f" strokecolor="#e7e7e7" strokeweight="1.54pt">
              <v:path arrowok="t"/>
            </v:shape>
            <v:shape id="_x0000_s2735" style="position:absolute;left:5068;top:1148;width:0;height:2062" coordorigin="5068,1148" coordsize="0,2062" path="m5068,2182r,1026e" filled="f" strokecolor="#e7e7e7" strokeweight=".54292mm">
              <v:path arrowok="t"/>
            </v:shape>
            <v:shape id="_x0000_s2734" style="position:absolute;left:5040;top:1148;width:0;height:2062" coordorigin="5040,1148" coordsize="0,2062" path="m5040,2182r,1026e" filled="f" strokecolor="#e7e7e7" strokeweight=".54292mm">
              <v:path arrowok="t"/>
            </v:shape>
            <v:shape id="_x0000_s2733" style="position:absolute;left:5011;top:1148;width:0;height:2062" coordorigin="5011,1148" coordsize="0,2062" path="m5011,2182r,1026e" filled="f" strokecolor="#e7e7e7" strokeweight=".54292mm">
              <v:path arrowok="t"/>
            </v:shape>
            <v:shape id="_x0000_s2732" style="position:absolute;left:4983;top:1148;width:0;height:2062" coordorigin="4983,1148" coordsize="0,2062" path="m4983,2182r,1026e" filled="f" strokecolor="#e7e7e7" strokeweight="1.42pt">
              <v:path arrowok="t"/>
            </v:shape>
            <v:shape id="_x0000_s2731" style="position:absolute;left:4956;top:1148;width:0;height:2062" coordorigin="4956,1148" coordsize="0,2062" path="m4956,2182r,1026e" filled="f" strokecolor="#e7e7e7" strokeweight=".54292mm">
              <v:path arrowok="t"/>
            </v:shape>
            <v:shape id="_x0000_s2730" style="position:absolute;left:4927;top:1148;width:0;height:2062" coordorigin="4927,1148" coordsize="0,2062" path="m4927,2182r,1026e" filled="f" strokecolor="#e6e6e6" strokeweight=".54292mm">
              <v:path arrowok="t"/>
            </v:shape>
            <v:shape id="_x0000_s2729" style="position:absolute;left:4898;top:1148;width:0;height:2062" coordorigin="4898,1148" coordsize="0,2062" path="m4898,2182r,1026e" filled="f" strokecolor="#e6e6e6" strokeweight=".54292mm">
              <v:path arrowok="t"/>
            </v:shape>
            <v:shape id="_x0000_s2728" style="position:absolute;left:4869;top:1148;width:0;height:2062" coordorigin="4869,1148" coordsize="0,2062" path="m4869,2182r,1026e" filled="f" strokecolor="#e6e6e6" strokeweight="1.54pt">
              <v:path arrowok="t"/>
            </v:shape>
            <v:shape id="_x0000_s2727" style="position:absolute;left:4841;top:1148;width:0;height:2062" coordorigin="4841,1148" coordsize="0,2062" path="m4841,2182r,1026e" filled="f" strokecolor="#e6e6e6" strokeweight=".54292mm">
              <v:path arrowok="t"/>
            </v:shape>
            <v:shape id="_x0000_s2726" style="position:absolute;left:4813;top:1148;width:0;height:2062" coordorigin="4813,1148" coordsize="0,2062" path="m4813,2182r,1026e" filled="f" strokecolor="#e6e6e6" strokeweight=".50058mm">
              <v:path arrowok="t"/>
            </v:shape>
            <v:shape id="_x0000_s2725" style="position:absolute;left:4785;top:1148;width:0;height:2062" coordorigin="4785,1148" coordsize="0,2062" path="m4785,2182r,1026e" filled="f" strokecolor="#e4e4e4" strokeweight=".54292mm">
              <v:path arrowok="t"/>
            </v:shape>
            <v:shape id="_x0000_s2724" style="position:absolute;left:4757;top:1148;width:0;height:2062" coordorigin="4757,1148" coordsize="0,2062" path="m4757,2182r,1026e" filled="f" strokecolor="#e4e4e4" strokeweight="1.54pt">
              <v:path arrowok="t"/>
            </v:shape>
            <v:shape id="_x0000_s2723" style="position:absolute;left:4728;top:1148;width:0;height:2062" coordorigin="4728,1148" coordsize="0,2062" path="m4728,2182r,1026e" filled="f" strokecolor="#e4e4e4" strokeweight=".54292mm">
              <v:path arrowok="t"/>
            </v:shape>
            <v:shape id="_x0000_s2722" style="position:absolute;left:4699;top:1148;width:0;height:2062" coordorigin="4699,1148" coordsize="0,2062" path="m4699,2182r,1026e" filled="f" strokecolor="#e4e4e4" strokeweight=".54292mm">
              <v:path arrowok="t"/>
            </v:shape>
            <v:shape id="_x0000_s2721" style="position:absolute;left:4670;top:1148;width:0;height:2062" coordorigin="4670,1148" coordsize="0,2062" path="m4670,2182r,1026e" filled="f" strokecolor="#e4e4e4" strokeweight=".54292mm">
              <v:path arrowok="t"/>
            </v:shape>
            <v:shape id="_x0000_s2720" style="position:absolute;left:4642;top:1148;width:0;height:2062" coordorigin="4642,1148" coordsize="0,2062" path="m4642,2182r,1026e" filled="f" strokecolor="#e3e3e3" strokeweight=".54292mm">
              <v:path arrowok="t"/>
            </v:shape>
            <v:shape id="_x0000_s2719" style="position:absolute;left:4614;top:1148;width:0;height:2062" coordorigin="4614,1148" coordsize="0,2062" path="m4614,2182r,1026e" filled="f" strokecolor="#e3e3e3" strokeweight="1.42pt">
              <v:path arrowok="t"/>
            </v:shape>
            <v:shape id="_x0000_s2718" style="position:absolute;left:4586;top:1148;width:0;height:2062" coordorigin="4586,1148" coordsize="0,2062" path="m4586,2182r,1026e" filled="f" strokecolor="#e3e3e3" strokeweight=".54292mm">
              <v:path arrowok="t"/>
            </v:shape>
            <v:shape id="_x0000_s2717" style="position:absolute;left:4558;top:1148;width:0;height:2062" coordorigin="4558,1148" coordsize="0,2062" path="m4558,2182r,1026e" filled="f" strokecolor="#e3e3e3" strokeweight=".54292mm">
              <v:path arrowok="t"/>
            </v:shape>
            <v:shape id="_x0000_s2716" style="position:absolute;left:4529;top:1148;width:0;height:2062" coordorigin="4529,1148" coordsize="0,2062" path="m4529,2182r,1026e" filled="f" strokecolor="#e3e3e3" strokeweight=".54292mm">
              <v:path arrowok="t"/>
            </v:shape>
            <v:shape id="_x0000_s2715" style="position:absolute;left:4500;top:1148;width:0;height:2062" coordorigin="4500,1148" coordsize="0,2062" path="m4500,2182r,1026e" filled="f" strokecolor="#e3e3e3" strokeweight="1.54pt">
              <v:path arrowok="t"/>
            </v:shape>
            <v:shape id="_x0000_s2714" style="position:absolute;left:4471;top:1148;width:0;height:2062" coordorigin="4471,1148" coordsize="0,2062" path="m4471,2182r,1026e" filled="f" strokecolor="#e3e3e3" strokeweight=".54292mm">
              <v:path arrowok="t"/>
            </v:shape>
            <v:shape id="_x0000_s2713" style="position:absolute;left:4444;top:1148;width:0;height:2062" coordorigin="4444,1148" coordsize="0,2062" path="m4444,2182r,1026e" filled="f" strokecolor="#e3e3e3" strokeweight=".50058mm">
              <v:path arrowok="t"/>
            </v:shape>
            <v:shape id="_x0000_s2712" style="position:absolute;left:4416;top:1148;width:0;height:2062" coordorigin="4416,1148" coordsize="0,2062" path="m4416,2182r,1026e" filled="f" strokecolor="#e3e3e3" strokeweight=".54292mm">
              <v:path arrowok="t"/>
            </v:shape>
            <v:shape id="_x0000_s2711" style="position:absolute;left:4387;top:1148;width:0;height:2062" coordorigin="4387,1148" coordsize="0,2062" path="m4387,2182r,1026e" filled="f" strokecolor="#e3e3e3" strokeweight="1.54pt">
              <v:path arrowok="t"/>
            </v:shape>
            <v:shape id="_x0000_s2710" style="position:absolute;left:4358;top:1148;width:0;height:2062" coordorigin="4358,1148" coordsize="0,2062" path="m4358,2182r,1026e" filled="f" strokecolor="#e3e3e3" strokeweight=".54292mm">
              <v:path arrowok="t"/>
            </v:shape>
            <v:shape id="_x0000_s2709" style="position:absolute;left:4330;top:1148;width:0;height:2062" coordorigin="4330,1148" coordsize="0,2062" path="m4330,2182r,1026e" filled="f" strokecolor="#e2e2e2" strokeweight=".54292mm">
              <v:path arrowok="t"/>
            </v:shape>
            <v:shape id="_x0000_s2708" style="position:absolute;left:4301;top:1148;width:0;height:2062" coordorigin="4301,1148" coordsize="0,2062" path="m4301,2182r,1026e" filled="f" strokecolor="#e2e2e2" strokeweight=".54292mm">
              <v:path arrowok="t"/>
            </v:shape>
            <v:shape id="_x0000_s2707" style="position:absolute;left:4272;top:1148;width:0;height:2062" coordorigin="4272,1148" coordsize="0,2062" path="m4272,2182r,1026e" filled="f" strokecolor="#e2e2e2" strokeweight=".54292mm">
              <v:path arrowok="t"/>
            </v:shape>
            <v:shape id="_x0000_s2706" style="position:absolute;left:4245;top:1148;width:0;height:2062" coordorigin="4245,1148" coordsize="0,2062" path="m4245,2182r,1026e" filled="f" strokecolor="#e2e2e2" strokeweight="1.42pt">
              <v:path arrowok="t"/>
            </v:shape>
            <v:shape id="_x0000_s2705" style="position:absolute;left:4217;top:1148;width:0;height:2062" coordorigin="4217,1148" coordsize="0,2062" path="m4217,2182r,1026e" filled="f" strokecolor="#e2e2e2" strokeweight=".54292mm">
              <v:path arrowok="t"/>
            </v:shape>
            <v:shape id="_x0000_s2704" style="position:absolute;left:4188;top:1148;width:0;height:2062" coordorigin="4188,1148" coordsize="0,2062" path="m4188,2182r,1026e" filled="f" strokecolor="#e1e1e1" strokeweight=".54292mm">
              <v:path arrowok="t"/>
            </v:shape>
            <v:shape id="_x0000_s2703" style="position:absolute;left:4159;top:1148;width:0;height:2062" coordorigin="4159,1148" coordsize="0,2062" path="m4159,2182r,1026e" filled="f" strokecolor="#e1e1e1" strokeweight=".54292mm">
              <v:path arrowok="t"/>
            </v:shape>
            <v:shape id="_x0000_s2702" style="position:absolute;left:4131;top:1148;width:0;height:2062" coordorigin="4131,1148" coordsize="0,2062" path="m4131,2182r,1026e" filled="f" strokecolor="#e1e1e1" strokeweight="1.54pt">
              <v:path arrowok="t"/>
            </v:shape>
            <v:shape id="_x0000_s2701" style="position:absolute;left:4102;top:1148;width:0;height:2062" coordorigin="4102,1148" coordsize="0,2062" path="m4102,2182r,1026e" filled="f" strokecolor="#e1e1e1" strokeweight=".54292mm">
              <v:path arrowok="t"/>
            </v:shape>
            <v:shape id="_x0000_s2700" style="position:absolute;left:4073;top:1148;width:0;height:2062" coordorigin="4073,1148" coordsize="0,2062" path="m4073,2182r,1026e" filled="f" strokecolor="#e1e1e1" strokeweight=".54292mm">
              <v:path arrowok="t"/>
            </v:shape>
            <v:shape id="_x0000_s2699" style="position:absolute;left:4045;top:1148;width:0;height:2062" coordorigin="4045,1148" coordsize="0,2062" path="m4045,2182r,1026e" filled="f" strokecolor="#e1e1e1" strokeweight=".50058mm">
              <v:path arrowok="t"/>
            </v:shape>
            <v:shape id="_x0000_s2698" style="position:absolute;left:4018;top:1148;width:0;height:2062" coordorigin="4018,1148" coordsize="0,2062" path="m4018,2182r,1026e" filled="f" strokecolor="#dfdfdf" strokeweight="1.54pt">
              <v:path arrowok="t"/>
            </v:shape>
            <v:shape id="_x0000_s2697" style="position:absolute;left:3989;top:1148;width:0;height:2062" coordorigin="3989,1148" coordsize="0,2062" path="m3989,2182r,1026e" filled="f" strokecolor="#dfdfdf" strokeweight=".54292mm">
              <v:path arrowok="t"/>
            </v:shape>
            <v:shape id="_x0000_s2696" style="position:absolute;left:3960;top:1148;width:0;height:2062" coordorigin="3960,1148" coordsize="0,2062" path="m3960,2182r,1026e" filled="f" strokecolor="#dfdfdf" strokeweight=".54292mm">
              <v:path arrowok="t"/>
            </v:shape>
            <v:shape id="_x0000_s2695" style="position:absolute;left:3931;top:1148;width:0;height:2062" coordorigin="3931,1148" coordsize="0,2062" path="m3931,2182r,1026e" filled="f" strokecolor="#dfdfdf" strokeweight=".54292mm">
              <v:path arrowok="t"/>
            </v:shape>
            <v:shape id="_x0000_s2694" style="position:absolute;left:3903;top:1148;width:0;height:2062" coordorigin="3903,1148" coordsize="0,2062" path="m3903,2182r,1026e" filled="f" strokecolor="#dfdfdf" strokeweight="1.54pt">
              <v:path arrowok="t"/>
            </v:shape>
            <v:shape id="_x0000_s2693" style="position:absolute;left:3875;top:1148;width:0;height:2062" coordorigin="3875,1148" coordsize="0,2062" path="m3875,2182r,1026e" filled="f" strokecolor="#dedede" strokeweight=".50058mm">
              <v:path arrowok="t"/>
            </v:shape>
            <v:shape id="_x0000_s2692" style="position:absolute;left:3848;top:1148;width:0;height:2062" coordorigin="3848,1148" coordsize="0,2062" path="m3848,2182r,1026e" filled="f" strokecolor="#dedede" strokeweight=".54292mm">
              <v:path arrowok="t"/>
            </v:shape>
            <v:shape id="_x0000_s2691" style="position:absolute;left:3819;top:1148;width:0;height:2062" coordorigin="3819,1148" coordsize="0,2062" path="m3819,2182r,1026e" filled="f" strokecolor="#dedede" strokeweight=".54292mm">
              <v:path arrowok="t"/>
            </v:shape>
            <v:shape id="_x0000_s2690" style="position:absolute;left:3790;top:1148;width:0;height:2062" coordorigin="3790,1148" coordsize="0,2062" path="m3790,2182r,1026e" filled="f" strokecolor="#dedede" strokeweight="1.54pt">
              <v:path arrowok="t"/>
            </v:shape>
            <v:shape id="_x0000_s2689" style="position:absolute;left:3761;top:1148;width:0;height:2062" coordorigin="3761,1148" coordsize="0,2062" path="m3761,2182r,1026e" filled="f" strokecolor="#dedede" strokeweight=".54292mm">
              <v:path arrowok="t"/>
            </v:shape>
            <v:shape id="_x0000_s2688" style="position:absolute;left:3732;top:1148;width:0;height:2062" coordorigin="3732,1148" coordsize="0,2062" path="m3732,2182r,1026e" filled="f" strokecolor="#dedede" strokeweight=".54292mm">
              <v:path arrowok="t"/>
            </v:shape>
            <v:shape id="_x0000_s2687" style="position:absolute;left:3704;top:1148;width:0;height:2062" coordorigin="3704,1148" coordsize="0,2062" path="m3704,2182r,1026e" filled="f" strokecolor="#dedede" strokeweight=".54292mm">
              <v:path arrowok="t"/>
            </v:shape>
            <v:shape id="_x0000_s2686" style="position:absolute;left:3676;top:1148;width:0;height:2062" coordorigin="3676,1148" coordsize="0,2062" path="m3676,2182r,1026e" filled="f" strokecolor="#dedede" strokeweight=".50058mm">
              <v:path arrowok="t"/>
            </v:shape>
            <v:shape id="_x0000_s2685" style="position:absolute;left:3648;top:1148;width:0;height:2062" coordorigin="3648,1148" coordsize="0,2062" path="m3648,2182r,1026e" filled="f" strokecolor="#dedede" strokeweight="1.54pt">
              <v:path arrowok="t"/>
            </v:shape>
            <v:shape id="_x0000_s2684" style="position:absolute;left:3620;top:1148;width:0;height:2062" coordorigin="3620,1148" coordsize="0,2062" path="m3620,2182r,1026e" filled="f" strokecolor="#dedede" strokeweight=".54292mm">
              <v:path arrowok="t"/>
            </v:shape>
            <v:shape id="_x0000_s2683" style="position:absolute;left:3591;top:1148;width:0;height:2062" coordorigin="3591,1148" coordsize="0,2062" path="m3591,2182r,1026e" filled="f" strokecolor="#dedede" strokeweight=".54292mm">
              <v:path arrowok="t"/>
            </v:shape>
            <v:shape id="_x0000_s2682" style="position:absolute;left:3562;top:1148;width:0;height:2062" coordorigin="3562,1148" coordsize="0,2062" path="m3562,2182r,1026e" filled="f" strokecolor="#ddd" strokeweight=".54292mm">
              <v:path arrowok="t"/>
            </v:shape>
            <v:shape id="_x0000_s2681" style="position:absolute;left:3533;top:1148;width:0;height:2062" coordorigin="3533,1148" coordsize="0,2062" path="m3533,2182r,1026e" filled="f" strokecolor="#ddd" strokeweight="1.54pt">
              <v:path arrowok="t"/>
            </v:shape>
            <v:shape id="_x0000_s2680" style="position:absolute;left:3506;top:1148;width:0;height:2062" coordorigin="3506,1148" coordsize="0,2062" path="m3506,2182r,1026e" filled="f" strokecolor="#ddd" strokeweight=".50058mm">
              <v:path arrowok="t"/>
            </v:shape>
            <v:shape id="_x0000_s2679" style="position:absolute;left:3478;top:1148;width:0;height:2062" coordorigin="3478,1148" coordsize="0,2062" path="m3478,2182r,1026e" filled="f" strokecolor="#ddd" strokeweight=".54292mm">
              <v:path arrowok="t"/>
            </v:shape>
            <v:shape id="_x0000_s2678" style="position:absolute;left:3449;top:1148;width:0;height:2062" coordorigin="3449,1148" coordsize="0,2062" path="m3449,2182r,1026e" filled="f" strokecolor="#ddd" strokeweight=".54292mm">
              <v:path arrowok="t"/>
            </v:shape>
            <v:shape id="_x0000_s2677" style="position:absolute;left:3421;top:1148;width:0;height:2062" coordorigin="3421,1148" coordsize="0,2062" path="m3421,2182r,1026e" filled="f" strokecolor="#dbdbdb" strokeweight="1.54pt">
              <v:path arrowok="t"/>
            </v:shape>
            <v:shape id="_x0000_s2676" style="position:absolute;left:3392;top:1148;width:0;height:2062" coordorigin="3392,1148" coordsize="0,2062" path="m3392,2182r,1026e" filled="f" strokecolor="#dbdbdb" strokeweight=".54292mm">
              <v:path arrowok="t"/>
            </v:shape>
            <v:shape id="_x0000_s2675" style="position:absolute;left:3363;top:1148;width:0;height:2062" coordorigin="3363,1148" coordsize="0,2062" path="m3363,2182r,1026e" filled="f" strokecolor="#dbdbdb" strokeweight=".54292mm">
              <v:path arrowok="t"/>
            </v:shape>
            <v:shape id="_x0000_s2674" style="position:absolute;left:3334;top:1148;width:0;height:2062" coordorigin="3334,1148" coordsize="0,2062" path="m3334,2182r,1026e" filled="f" strokecolor="#dbdbdb" strokeweight=".54292mm">
              <v:path arrowok="t"/>
            </v:shape>
            <v:shape id="_x0000_s2673" style="position:absolute;left:3307;top:1148;width:0;height:2062" coordorigin="3307,1148" coordsize="0,2062" path="m3307,2182r,1026e" filled="f" strokecolor="#dbdbdb" strokeweight="1.42pt">
              <v:path arrowok="t"/>
            </v:shape>
            <v:shape id="_x0000_s2672" style="position:absolute;left:3279;top:1148;width:0;height:2062" coordorigin="3279,1148" coordsize="0,2062" path="m3279,2182r,1026e" filled="f" strokecolor="#dadada" strokeweight=".54292mm">
              <v:path arrowok="t"/>
            </v:shape>
            <v:shape id="_x0000_s2671" style="position:absolute;left:3250;top:1148;width:0;height:2062" coordorigin="3250,1148" coordsize="0,2062" path="m3250,2182r,1026e" filled="f" strokecolor="#dadada" strokeweight=".54292mm">
              <v:path arrowok="t"/>
            </v:shape>
            <v:shape id="_x0000_s2670" style="position:absolute;left:3221;top:1148;width:0;height:2062" coordorigin="3221,1148" coordsize="0,2062" path="m3221,2182r,1026e" filled="f" strokecolor="#dadada" strokeweight=".54292mm">
              <v:path arrowok="t"/>
            </v:shape>
            <v:shape id="_x0000_s2669" style="position:absolute;left:3193;top:1148;width:0;height:2062" coordorigin="3193,1148" coordsize="0,2062" path="m3193,2182r,1026e" filled="f" strokecolor="#dadada" strokeweight=".54292mm">
              <v:path arrowok="t"/>
            </v:shape>
            <v:shape id="_x0000_s2668" style="position:absolute;left:3164;top:1148;width:0;height:2062" coordorigin="3164,1148" coordsize="0,2062" path="m3164,2182r,1026e" filled="f" strokecolor="#dadada" strokeweight="1.54pt">
              <v:path arrowok="t"/>
            </v:shape>
            <v:shape id="_x0000_s2667" style="position:absolute;left:3136;top:1148;width:0;height:2062" coordorigin="3136,1148" coordsize="0,2062" path="m3136,2182r,1026e" filled="f" strokecolor="#dadada" strokeweight=".50058mm">
              <v:path arrowok="t"/>
            </v:shape>
            <v:shape id="_x0000_s2666" style="position:absolute;left:3109;top:1148;width:0;height:2062" coordorigin="3109,1148" coordsize="0,2062" path="m3109,2182r,1026e" filled="f" strokecolor="#d9d9d9" strokeweight=".54292mm">
              <v:path arrowok="t"/>
            </v:shape>
            <v:shape id="_x0000_s2665" style="position:absolute;left:3080;top:1148;width:0;height:2062" coordorigin="3080,1148" coordsize="0,2062" path="m3080,2182r,1026e" filled="f" strokecolor="#d9d9d9" strokeweight=".54292mm">
              <v:path arrowok="t"/>
            </v:shape>
            <v:shape id="_x0000_s2664" style="position:absolute;left:3051;top:1148;width:0;height:2062" coordorigin="3051,1148" coordsize="0,2062" path="m3051,2182r,1026e" filled="f" strokecolor="#d9d9d9" strokeweight="1.54pt">
              <v:path arrowok="t"/>
            </v:shape>
            <v:shape id="_x0000_s2663" style="position:absolute;left:3022;top:1148;width:0;height:2062" coordorigin="3022,1148" coordsize="0,2062" path="m3022,2182r,1026e" filled="f" strokecolor="#d9d9d9" strokeweight=".54292mm">
              <v:path arrowok="t"/>
            </v:shape>
            <v:shape id="_x0000_s2662" style="position:absolute;left:2994;top:1148;width:0;height:2062" coordorigin="2994,1148" coordsize="0,2062" path="m2994,2182r,1026e" filled="f" strokecolor="#d9d9d9" strokeweight=".54292mm">
              <v:path arrowok="t"/>
            </v:shape>
            <v:shape id="_x0000_s2661" style="position:absolute;left:2965;top:1148;width:0;height:2062" coordorigin="2965,1148" coordsize="0,2062" path="m2965,2182r,1026e" filled="f" strokecolor="#d9d9d9" strokeweight=".54292mm">
              <v:path arrowok="t"/>
            </v:shape>
            <v:shape id="_x0000_s2660" style="position:absolute;left:2937;top:1148;width:0;height:2062" coordorigin="2937,1148" coordsize="0,2062" path="m2937,2182r,1026e" filled="f" strokecolor="#d9d9d9" strokeweight="1.42pt">
              <v:path arrowok="t"/>
            </v:shape>
            <v:shape id="_x0000_s2659" style="position:absolute;left:2910;top:1148;width:0;height:2062" coordorigin="2910,1148" coordsize="0,2062" path="m2910,2182r,1026e" filled="f" strokecolor="#d9d9d9" strokeweight=".54292mm">
              <v:path arrowok="t"/>
            </v:shape>
            <v:shape id="_x0000_s2658" style="position:absolute;left:2881;top:1148;width:0;height:2062" coordorigin="2881,1148" coordsize="0,2062" path="m2881,2182r,1026e" filled="f" strokecolor="#d9d9d9" strokeweight=".54292mm">
              <v:path arrowok="t"/>
            </v:shape>
            <v:shape id="_x0000_s2657" style="position:absolute;left:2852;top:1148;width:0;height:2062" coordorigin="2852,1148" coordsize="0,2062" path="m2852,2182r,1026e" filled="f" strokecolor="#d9d9d9" strokeweight=".54292mm">
              <v:path arrowok="t"/>
            </v:shape>
            <v:shape id="_x0000_s2656" style="position:absolute;left:2823;top:1148;width:0;height:2062" coordorigin="2823,1148" coordsize="0,2062" path="m2823,2182r,1026e" filled="f" strokecolor="#d8d8d8" strokeweight="1.54pt">
              <v:path arrowok="t"/>
            </v:shape>
            <v:shape id="_x0000_s2655" style="position:absolute;left:2794;top:1148;width:0;height:2062" coordorigin="2794,1148" coordsize="0,2062" path="m2794,2182r,1026e" filled="f" strokecolor="#d8d8d8" strokeweight=".54292mm">
              <v:path arrowok="t"/>
            </v:shape>
            <v:shape id="_x0000_s2654" style="position:absolute;left:2767;top:1148;width:0;height:2062" coordorigin="2767,1148" coordsize="0,2062" path="m2767,2182r,1026e" filled="f" strokecolor="#d8d8d8" strokeweight=".50058mm">
              <v:path arrowok="t"/>
            </v:shape>
            <v:shape id="_x0000_s2653" style="position:absolute;left:2739;top:1148;width:0;height:2062" coordorigin="2739,1148" coordsize="0,2062" path="m2739,2182r,1026e" filled="f" strokecolor="#d8d8d8" strokeweight=".54292mm">
              <v:path arrowok="t"/>
            </v:shape>
            <v:shape id="_x0000_s2652" style="position:absolute;left:2711;top:1148;width:0;height:2062" coordorigin="2711,1148" coordsize="0,2062" path="m2711,2182r,1026e" filled="f" strokecolor="#d8d8d8" strokeweight="1.54pt">
              <v:path arrowok="t"/>
            </v:shape>
            <v:shape id="_x0000_s2651" style="position:absolute;left:2682;top:1148;width:0;height:2062" coordorigin="2682,1148" coordsize="0,2062" path="m2682,2182r,1026e" filled="f" strokecolor="#d8d8d8" strokeweight=".54292mm">
              <v:path arrowok="t"/>
            </v:shape>
            <v:shape id="_x0000_s2650" style="position:absolute;left:1873;top:2611;width:796;height:597" coordorigin="1873,2611" coordsize="796,597" path="m1873,2611r,597l2670,3208r,-597l1873,2611xe" fillcolor="#d8d8d8" stroked="f">
              <v:path arrowok="t"/>
            </v:shape>
            <v:shape id="_x0000_s2649" style="position:absolute;left:1475;top:1757;width:0;height:853" coordorigin="1475,1757" coordsize="0,853" path="m1475,1757r,854e" filled="f" strokecolor="#ccc" strokeweight=".36pt">
              <v:path arrowok="t"/>
            </v:shape>
            <v:shape id="_x0000_s2648" style="position:absolute;left:1873;top:2611;width:0;height:597" coordorigin="1873,2611" coordsize="0,597" path="m1873,2611r,597e" filled="f" strokecolor="#d8d8d8" strokeweight=".24pt">
              <v:path arrowok="t"/>
            </v:shape>
            <v:shape id="_x0000_s2647" style="position:absolute;left:2670;top:1757;width:0;height:853" coordorigin="2670,1757" coordsize="0,853" path="m2670,1757r,854e" filled="f" strokecolor="#ccc" strokeweight=".36pt">
              <v:path arrowok="t"/>
            </v:shape>
            <v:shape id="_x0000_s2646" style="position:absolute;left:10482;top:2182;width:0;height:1026" coordorigin="10482,2182" coordsize="0,1026" path="m10482,2182r,1026e" filled="f" strokecolor="#d8d8d8" strokeweight=".24pt">
              <v:path arrowok="t"/>
            </v:shape>
            <v:shape id="_x0000_s2645" style="position:absolute;left:1473;top:1757;width:1202;height:0" coordorigin="1473,1757" coordsize="1202,0" path="m1473,1757r1202,e" filled="f" strokecolor="#ccc" strokeweight=".36pt">
              <v:path arrowok="t"/>
            </v:shape>
            <v:shape id="_x0000_s2644" style="position:absolute;left:2667;top:2182;width:7817;height:0" coordorigin="2667,2182" coordsize="7817,0" path="m2667,2182r7818,e" filled="f" strokecolor="#d8d8d8" strokeweight=".24pt">
              <v:path arrowok="t"/>
            </v:shape>
            <v:shape id="_x0000_s2643" style="position:absolute;left:1473;top:2611;width:1202;height:0" coordorigin="1473,2611" coordsize="1202,0" path="m1473,2611r1202,e" filled="f" strokecolor="#ccc" strokeweight=".36pt">
              <v:path arrowok="t"/>
            </v:shape>
            <v:shape id="_x0000_s2642" style="position:absolute;left:1871;top:3208;width:8614;height:0" coordorigin="1871,3208" coordsize="8614,0" path="m1871,3208r8614,e" filled="f" strokecolor="#d8d8d8" strokeweight=".24pt">
              <v:path arrowok="t"/>
            </v:shape>
            <v:shape id="_x0000_s2641" style="position:absolute;left:10482;top:2182;width:0;height:1026" coordorigin="10482,2182" coordsize="0,1026" path="m10482,2182r,1026e" filled="f" strokecolor="#d8d8d8" strokeweight=".24pt">
              <v:path arrowok="t"/>
            </v:shape>
            <v:shape id="_x0000_s2640" style="position:absolute;left:1475;top:1757;width:0;height:853" coordorigin="1475,1757" coordsize="0,853" path="m1475,1757r,854e" filled="f" strokecolor="#ccc" strokeweight=".36pt">
              <v:path arrowok="t"/>
            </v:shape>
            <v:shape id="_x0000_s2639" style="position:absolute;left:1871;top:3208;width:8614;height:0" coordorigin="1871,3208" coordsize="8614,0" path="m1871,3208r8614,e" filled="f" strokecolor="#d8d8d8" strokeweight=".24pt">
              <v:path arrowok="t"/>
            </v:shape>
            <v:shape id="_x0000_s2638" style="position:absolute;left:1473;top:1757;width:1202;height:0" coordorigin="1473,1757" coordsize="1202,0" path="m1473,1757r1202,e" filled="f" strokecolor="#ccc" strokeweight=".36pt">
              <v:path arrowok="t"/>
            </v:shape>
            <w10:wrap anchorx="page" anchory="page"/>
          </v:group>
        </w:pict>
      </w:r>
    </w:p>
    <w:p w:rsidR="00045FFA" w:rsidRDefault="004C5DE0">
      <w:pPr>
        <w:spacing w:line="780" w:lineRule="exact"/>
        <w:ind w:left="191" w:right="-46"/>
        <w:rPr>
          <w:rFonts w:ascii="HCR Batang" w:eastAsia="HCR Batang" w:hAnsi="HCR Batang" w:cs="HCR Batang"/>
          <w:lang w:eastAsia="ko-KR"/>
        </w:rPr>
      </w:pPr>
      <w:r>
        <w:rPr>
          <w:w w:val="131"/>
          <w:position w:val="-7"/>
          <w:sz w:val="80"/>
          <w:szCs w:val="80"/>
          <w:lang w:eastAsia="ko-KR"/>
        </w:rPr>
        <w:t xml:space="preserve">Ⅴ               </w:t>
      </w:r>
      <w:r>
        <w:rPr>
          <w:spacing w:val="55"/>
          <w:w w:val="131"/>
          <w:position w:val="-7"/>
          <w:sz w:val="80"/>
          <w:szCs w:val="80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35"/>
          <w:lang w:eastAsia="ko-KR"/>
        </w:rPr>
        <w:t>2</w:t>
      </w:r>
      <w:r>
        <w:rPr>
          <w:rFonts w:ascii="HCR Batang" w:eastAsia="HCR Batang" w:hAnsi="HCR Batang" w:cs="HCR Batang"/>
          <w:spacing w:val="-1"/>
          <w:position w:val="35"/>
          <w:lang w:eastAsia="ko-KR"/>
        </w:rPr>
        <w:t>0</w:t>
      </w:r>
      <w:r>
        <w:rPr>
          <w:rFonts w:ascii="HCR Batang" w:eastAsia="HCR Batang" w:hAnsi="HCR Batang" w:cs="HCR Batang"/>
          <w:spacing w:val="2"/>
          <w:position w:val="35"/>
          <w:lang w:eastAsia="ko-KR"/>
        </w:rPr>
        <w:t>1</w:t>
      </w:r>
      <w:r>
        <w:rPr>
          <w:rFonts w:ascii="HCR Batang" w:eastAsia="HCR Batang" w:hAnsi="HCR Batang" w:cs="HCR Batang"/>
          <w:position w:val="35"/>
          <w:lang w:eastAsia="ko-KR"/>
        </w:rPr>
        <w:t xml:space="preserve">5 </w:t>
      </w:r>
      <w:r>
        <w:rPr>
          <w:rFonts w:ascii="HCR Batang" w:eastAsia="HCR Batang" w:hAnsi="HCR Batang" w:cs="HCR Batang"/>
          <w:spacing w:val="20"/>
          <w:position w:val="35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35"/>
          <w:lang w:eastAsia="ko-KR"/>
        </w:rPr>
        <w:t>학</w:t>
      </w:r>
      <w:r>
        <w:rPr>
          <w:rFonts w:ascii="HCR Batang" w:eastAsia="HCR Batang" w:hAnsi="HCR Batang" w:cs="HCR Batang"/>
          <w:position w:val="35"/>
          <w:lang w:eastAsia="ko-KR"/>
        </w:rPr>
        <w:t>부교육</w:t>
      </w:r>
      <w:r>
        <w:rPr>
          <w:rFonts w:ascii="HCR Batang" w:eastAsia="HCR Batang" w:hAnsi="HCR Batang" w:cs="HCR Batang"/>
          <w:spacing w:val="10"/>
          <w:position w:val="35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position w:val="35"/>
          <w:lang w:eastAsia="ko-KR"/>
        </w:rPr>
        <w:t>실</w:t>
      </w:r>
      <w:r>
        <w:rPr>
          <w:rFonts w:ascii="HCR Batang" w:eastAsia="HCR Batang" w:hAnsi="HCR Batang" w:cs="HCR Batang"/>
          <w:position w:val="35"/>
          <w:lang w:eastAsia="ko-KR"/>
        </w:rPr>
        <w:t>태</w:t>
      </w:r>
      <w:r>
        <w:rPr>
          <w:rFonts w:ascii="HCR Batang" w:eastAsia="HCR Batang" w:hAnsi="HCR Batang" w:cs="HCR Batang"/>
          <w:spacing w:val="25"/>
          <w:position w:val="35"/>
          <w:lang w:eastAsia="ko-KR"/>
        </w:rPr>
        <w:t xml:space="preserve"> </w:t>
      </w:r>
      <w:r>
        <w:rPr>
          <w:rFonts w:ascii="HCR Batang" w:eastAsia="HCR Batang" w:hAnsi="HCR Batang" w:cs="HCR Batang"/>
          <w:position w:val="35"/>
          <w:lang w:eastAsia="ko-KR"/>
        </w:rPr>
        <w:t>조사</w:t>
      </w:r>
      <w:r>
        <w:rPr>
          <w:rFonts w:ascii="HCR Batang" w:eastAsia="HCR Batang" w:hAnsi="HCR Batang" w:cs="HCR Batang"/>
          <w:spacing w:val="25"/>
          <w:position w:val="35"/>
          <w:lang w:eastAsia="ko-KR"/>
        </w:rPr>
        <w:t xml:space="preserve"> </w:t>
      </w:r>
      <w:r>
        <w:rPr>
          <w:rFonts w:ascii="HCR Batang" w:eastAsia="HCR Batang" w:hAnsi="HCR Batang" w:cs="HCR Batang"/>
          <w:position w:val="35"/>
          <w:lang w:eastAsia="ko-KR"/>
        </w:rPr>
        <w:t>­</w:t>
      </w:r>
      <w:r>
        <w:rPr>
          <w:rFonts w:ascii="HCR Batang" w:eastAsia="HCR Batang" w:hAnsi="HCR Batang" w:cs="HCR Batang"/>
          <w:spacing w:val="31"/>
          <w:position w:val="35"/>
          <w:lang w:eastAsia="ko-KR"/>
        </w:rPr>
        <w:t xml:space="preserve"> </w:t>
      </w:r>
      <w:r>
        <w:rPr>
          <w:rFonts w:ascii="HCR Batang" w:eastAsia="HCR Batang" w:hAnsi="HCR Batang" w:cs="HCR Batang"/>
          <w:position w:val="35"/>
          <w:lang w:eastAsia="ko-KR"/>
        </w:rPr>
        <w:t>가</w:t>
      </w:r>
      <w:r>
        <w:rPr>
          <w:rFonts w:ascii="HCR Batang" w:eastAsia="HCR Batang" w:hAnsi="HCR Batang" w:cs="HCR Batang"/>
          <w:spacing w:val="2"/>
          <w:position w:val="35"/>
          <w:lang w:eastAsia="ko-KR"/>
        </w:rPr>
        <w:t>나</w:t>
      </w:r>
      <w:r>
        <w:rPr>
          <w:rFonts w:ascii="HCR Batang" w:eastAsia="HCR Batang" w:hAnsi="HCR Batang" w:cs="HCR Batang"/>
          <w:position w:val="35"/>
          <w:lang w:eastAsia="ko-KR"/>
        </w:rPr>
        <w:t>대학교</w:t>
      </w:r>
      <w:r>
        <w:rPr>
          <w:rFonts w:ascii="HCR Batang" w:eastAsia="HCR Batang" w:hAnsi="HCR Batang" w:cs="HCR Batang"/>
          <w:spacing w:val="2"/>
          <w:position w:val="35"/>
          <w:lang w:eastAsia="ko-KR"/>
        </w:rPr>
        <w:t xml:space="preserve"> </w:t>
      </w:r>
      <w:r>
        <w:rPr>
          <w:rFonts w:ascii="HCR Batang" w:eastAsia="HCR Batang" w:hAnsi="HCR Batang" w:cs="HCR Batang"/>
          <w:w w:val="65"/>
          <w:position w:val="35"/>
          <w:lang w:eastAsia="ko-KR"/>
        </w:rPr>
        <w:t>-</w:t>
      </w:r>
    </w:p>
    <w:p w:rsidR="00045FFA" w:rsidRDefault="004C5DE0">
      <w:pPr>
        <w:spacing w:line="400" w:lineRule="exact"/>
        <w:ind w:left="1769"/>
        <w:rPr>
          <w:rFonts w:ascii="HCR Batang" w:eastAsia="HCR Batang" w:hAnsi="HCR Batang" w:cs="HCR Batang"/>
          <w:sz w:val="50"/>
          <w:szCs w:val="50"/>
          <w:lang w:eastAsia="ko-KR"/>
        </w:rPr>
      </w:pPr>
      <w:r>
        <w:rPr>
          <w:rFonts w:ascii="HCR Batang" w:eastAsia="HCR Batang" w:hAnsi="HCR Batang" w:cs="HCR Batang"/>
          <w:spacing w:val="1"/>
          <w:position w:val="2"/>
          <w:sz w:val="50"/>
          <w:szCs w:val="50"/>
          <w:lang w:eastAsia="ko-KR"/>
        </w:rPr>
        <w:t>부</w:t>
      </w:r>
      <w:r>
        <w:rPr>
          <w:rFonts w:ascii="HCR Batang" w:eastAsia="HCR Batang" w:hAnsi="HCR Batang" w:cs="HCR Batang"/>
          <w:position w:val="2"/>
          <w:sz w:val="50"/>
          <w:szCs w:val="50"/>
          <w:lang w:eastAsia="ko-KR"/>
        </w:rPr>
        <w:t>록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9" w:line="240" w:lineRule="exact"/>
        <w:rPr>
          <w:sz w:val="24"/>
          <w:szCs w:val="24"/>
          <w:lang w:eastAsia="ko-KR"/>
        </w:rPr>
      </w:pPr>
    </w:p>
    <w:p w:rsidR="00045FFA" w:rsidRDefault="005D44B4">
      <w:pPr>
        <w:spacing w:line="360" w:lineRule="exact"/>
        <w:ind w:left="117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pict>
          <v:group id="_x0000_s2630" style="position:absolute;left:0;text-align:left;margin-left:108.65pt;margin-top:29.25pt;width:377.8pt;height:533.65pt;z-index:-26167;mso-position-horizontal-relative:page" coordorigin="2173,585" coordsize="7556,1067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636" type="#_x0000_t75" style="position:absolute;left:2173;top:585;width:7556;height:10673">
              <v:imagedata r:id="rId6" o:title=""/>
            </v:shape>
            <v:shape id="_x0000_s2635" style="position:absolute;left:2188;top:598;width:7527;height:10644" coordorigin="2188,598" coordsize="7527,10644" path="m2188,11243r,-10642l2189,599r7525,l9715,598r-7527,l2188,11243xe" fillcolor="black" stroked="f">
              <v:path arrowok="t"/>
            </v:shape>
            <v:shape id="_x0000_s2634" style="position:absolute;left:2186;top:598;width:7530;height:10647" coordorigin="2186,598" coordsize="7530,10647" path="m9717,11244r,-10645l9715,598r-1,1l2189,599r-1,2l2188,11243r,-10645l2186,599r,10645l2188,11246r7527,l2189,11244r,-10643l9715,601r2,10643xe" fillcolor="black" stroked="f">
              <v:path arrowok="t"/>
            </v:shape>
            <v:shape id="_x0000_s2633" style="position:absolute;left:2189;top:601;width:7525;height:10644" coordorigin="2189,601" coordsize="7525,10644" path="m9715,601r-1,l9714,11243r-7525,l2189,11244r7526,2l9714,11244r1,-1l9715,601xe" fillcolor="black" stroked="f">
              <v:path arrowok="t"/>
            </v:shape>
            <v:shape id="_x0000_s2632" style="position:absolute;left:2186;top:598;width:7530;height:10647" coordorigin="2186,598" coordsize="7530,10647" path="m9717,11244r,1l9716,11246r-1,l2188,11246r-1,l2186,11245r,-1l2186,599r,l2187,598r1,l9715,598r1,l9717,599r,l9717,11244xe" filled="f" strokeweight=".12pt">
              <v:path arrowok="t"/>
            </v:shape>
            <v:shape id="_x0000_s2631" style="position:absolute;left:2188;top:599;width:7527;height:10644" coordorigin="2188,599" coordsize="7527,10644" path="m9714,599r1,2l2188,601r1,-2l2189,11244r-1,-1l9715,11243r-1,1l9714,599xe" filled="f" strokeweight=".12pt">
              <v:path arrowok="t"/>
            </v:shape>
            <w10:wrap anchorx="page"/>
          </v:group>
        </w:pict>
      </w:r>
      <w:r w:rsidR="004C5DE0">
        <w:rPr>
          <w:rFonts w:ascii="HCR Batang" w:eastAsia="HCR Batang" w:hAnsi="HCR Batang" w:cs="HCR Batang"/>
          <w:position w:val="-1"/>
          <w:sz w:val="30"/>
          <w:szCs w:val="30"/>
          <w:lang w:eastAsia="ko-KR"/>
        </w:rPr>
        <w:t>1.</w:t>
      </w:r>
      <w:r w:rsidR="004C5DE0">
        <w:rPr>
          <w:rFonts w:ascii="HCR Batang" w:eastAsia="HCR Batang" w:hAnsi="HCR Batang" w:cs="HCR Batang"/>
          <w:spacing w:val="48"/>
          <w:position w:val="-1"/>
          <w:sz w:val="30"/>
          <w:szCs w:val="30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1"/>
          <w:position w:val="-1"/>
          <w:sz w:val="30"/>
          <w:szCs w:val="30"/>
          <w:lang w:eastAsia="ko-KR"/>
        </w:rPr>
        <w:t>설</w:t>
      </w:r>
      <w:r w:rsidR="004C5DE0">
        <w:rPr>
          <w:rFonts w:ascii="HCR Batang" w:eastAsia="HCR Batang" w:hAnsi="HCR Batang" w:cs="HCR Batang"/>
          <w:spacing w:val="1"/>
          <w:position w:val="-1"/>
          <w:sz w:val="30"/>
          <w:szCs w:val="30"/>
          <w:lang w:eastAsia="ko-KR"/>
        </w:rPr>
        <w:t>문</w:t>
      </w:r>
      <w:r w:rsidR="004C5DE0">
        <w:rPr>
          <w:rFonts w:ascii="HCR Batang" w:eastAsia="HCR Batang" w:hAnsi="HCR Batang" w:cs="HCR Batang"/>
          <w:position w:val="-1"/>
          <w:sz w:val="30"/>
          <w:szCs w:val="30"/>
          <w:lang w:eastAsia="ko-KR"/>
        </w:rPr>
        <w:t>지</w:t>
      </w:r>
    </w:p>
    <w:p w:rsidR="00045FFA" w:rsidRDefault="00045FFA">
      <w:pPr>
        <w:spacing w:before="4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112" w:right="419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420" w:bottom="280" w:left="15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8</w:t>
      </w:r>
      <w:r>
        <w:rPr>
          <w:rFonts w:ascii="HCR Dotum" w:eastAsia="HCR Dotum" w:hAnsi="HCR Dotum" w:cs="HCR Dotum"/>
          <w:position w:val="-1"/>
          <w:lang w:eastAsia="ko-KR"/>
        </w:rPr>
        <w:t>4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623" style="position:absolute;left:0;text-align:left;margin-left:108.65pt;margin-top:85pt;width:377.8pt;height:647.3pt;z-index:-26166;mso-position-horizontal-relative:page;mso-position-vertical-relative:page" coordorigin="2173,1700" coordsize="7556,12946">
            <v:shape id="_x0000_s2629" type="#_x0000_t75" style="position:absolute;left:2173;top:1700;width:7556;height:12946">
              <v:imagedata r:id="rId7" o:title=""/>
            </v:shape>
            <v:shape id="_x0000_s2628" style="position:absolute;left:2188;top:1713;width:7527;height:12917" coordorigin="2188,1713" coordsize="7527,12917" path="m2188,14630r,-12914l2189,1714r7525,l9715,1713r-7527,l2188,14630xe" fillcolor="black" stroked="f">
              <v:path arrowok="t"/>
            </v:shape>
            <v:shape id="_x0000_s2627" style="position:absolute;left:2186;top:1713;width:7530;height:12920" coordorigin="2186,1713" coordsize="7530,12920" path="m9717,14631r,-12917l9715,1713r-1,1l2189,1714r-1,2l2188,14630r,-12917l2186,1714r,12917l2188,14633r7527,l2189,14631r,-12915l9715,1716r2,12915xe" fillcolor="black" stroked="f">
              <v:path arrowok="t"/>
            </v:shape>
            <v:shape id="_x0000_s2626" style="position:absolute;left:2189;top:1716;width:7525;height:12917" coordorigin="2189,1716" coordsize="7525,12917" path="m9715,1716r-1,l9714,14630r-7525,l2189,14631r7526,2l9714,14631r1,-1l9715,1716xe" fillcolor="black" stroked="f">
              <v:path arrowok="t"/>
            </v:shape>
            <v:shape id="_x0000_s2625" style="position:absolute;left:2186;top:1713;width:7530;height:12920" coordorigin="2186,1713" coordsize="7530,12920" path="m9717,14631r,1l9716,14633r-1,l2188,14633r-1,l2186,14632r,-1l2186,1714r,l2187,1713r1,l9715,1713r1,l9717,1714r,l9717,14631xe" filled="f" strokeweight=".12pt">
              <v:path arrowok="t"/>
            </v:shape>
            <v:shape id="_x0000_s2624" style="position:absolute;left:2188;top:1714;width:7527;height:12917" coordorigin="2188,1714" coordsize="7527,12917" path="m9714,1714r1,2l2188,1716r1,-2l2189,14631r-1,-1l9715,14630r-1,1l9714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8</w:t>
      </w:r>
      <w:r w:rsidR="004C5DE0">
        <w:rPr>
          <w:rFonts w:ascii="HCR Dotum" w:eastAsia="HCR Dotum" w:hAnsi="HCR Dotum" w:cs="HCR Dotum"/>
          <w:position w:val="-1"/>
          <w:lang w:eastAsia="ko-KR"/>
        </w:rPr>
        <w:t>5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616" style="position:absolute;left:0;text-align:left;margin-left:108.65pt;margin-top:85pt;width:377.7pt;height:642.4pt;z-index:-26165;mso-position-horizontal-relative:page;mso-position-vertical-relative:page" coordorigin="2173,1700" coordsize="7554,12848">
            <v:shape id="_x0000_s2622" type="#_x0000_t75" style="position:absolute;left:2173;top:1700;width:7554;height:12848">
              <v:imagedata r:id="rId8" o:title=""/>
            </v:shape>
            <v:shape id="_x0000_s2621" style="position:absolute;left:2188;top:1713;width:7525;height:12819" coordorigin="2188,1713" coordsize="7525,12819" path="m2188,14532r,-12816l2189,1714r7522,l9712,1713r-7524,l2188,14532xe" fillcolor="black" stroked="f">
              <v:path arrowok="t"/>
            </v:shape>
            <v:shape id="_x0000_s2620" style="position:absolute;left:2186;top:1713;width:7528;height:12822" coordorigin="2186,1713" coordsize="7528,12822" path="m9714,14533r,-12819l9712,1713r-1,1l2189,1714r-1,2l2188,14532r,-12819l2186,1714r,12819l2188,14535r7524,l2189,14533r,-12817l9712,1716r2,12817xe" fillcolor="black" stroked="f">
              <v:path arrowok="t"/>
            </v:shape>
            <v:shape id="_x0000_s2619" style="position:absolute;left:2189;top:1716;width:7523;height:12819" coordorigin="2189,1716" coordsize="7523,12819" path="m9712,1716r-1,l9711,14532r-7522,l2189,14533r7523,2l9711,14533r1,-1l9712,1716xe" fillcolor="black" stroked="f">
              <v:path arrowok="t"/>
            </v:shape>
            <v:shape id="_x0000_s2618" style="position:absolute;left:2186;top:1713;width:7528;height:12822" coordorigin="2186,1713" coordsize="7528,12822" path="m9714,14533r,1l9714,14535r-2,l2188,14535r-1,l2186,14534r,-1l2186,1714r,l2187,1713r1,l9712,1713r2,l9714,1714r,l9714,14533xe" filled="f" strokeweight=".12pt">
              <v:path arrowok="t"/>
            </v:shape>
            <v:shape id="_x0000_s2617" style="position:absolute;left:2188;top:1714;width:7525;height:12819" coordorigin="2188,1714" coordsize="7525,12819" path="m9711,1714r1,2l2188,1716r1,-2l2189,14533r-1,-1l9712,14532r-1,1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8</w:t>
      </w:r>
      <w:r w:rsidR="004C5DE0">
        <w:rPr>
          <w:rFonts w:ascii="HCR Dotum" w:eastAsia="HCR Dotum" w:hAnsi="HCR Dotum" w:cs="HCR Dotum"/>
          <w:position w:val="-1"/>
          <w:lang w:eastAsia="ko-KR"/>
        </w:rPr>
        <w:t>6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609" style="position:absolute;left:0;text-align:left;margin-left:108.65pt;margin-top:85pt;width:377.7pt;height:642.15pt;z-index:-26164;mso-position-horizontal-relative:page;mso-position-vertical-relative:page" coordorigin="2173,1700" coordsize="7554,12843">
            <v:shape id="_x0000_s2615" type="#_x0000_t75" style="position:absolute;left:2173;top:1700;width:7554;height:12843">
              <v:imagedata r:id="rId9" o:title=""/>
            </v:shape>
            <v:shape id="_x0000_s2614" style="position:absolute;left:2188;top:1713;width:7525;height:12814" coordorigin="2188,1713" coordsize="7525,12814" path="m2188,14527r,-12811l2189,1714r7522,l9712,1713r-7524,l2188,14527xe" fillcolor="black" stroked="f">
              <v:path arrowok="t"/>
            </v:shape>
            <v:shape id="_x0000_s2613" style="position:absolute;left:2186;top:1713;width:7528;height:12817" coordorigin="2186,1713" coordsize="7528,12817" path="m9714,14528r,-12814l9712,1713r-1,1l2189,1714r-1,2l2188,14527r,-12814l2186,1714r,12814l2188,14530r7524,l2189,14528r,-12812l9712,1716r2,12812xe" fillcolor="black" stroked="f">
              <v:path arrowok="t"/>
            </v:shape>
            <v:shape id="_x0000_s2612" style="position:absolute;left:2189;top:1716;width:7523;height:12814" coordorigin="2189,1716" coordsize="7523,12814" path="m9712,1716r-1,l9711,14527r-7522,l2189,14528r7523,2l9711,14528r1,-1l9712,1716xe" fillcolor="black" stroked="f">
              <v:path arrowok="t"/>
            </v:shape>
            <v:shape id="_x0000_s2611" style="position:absolute;left:2186;top:1713;width:7528;height:12817" coordorigin="2186,1713" coordsize="7528,12817" path="m9714,14528r,1l9714,14530r-2,l2188,14530r-1,l2186,14529r,-1l2186,1714r,l2187,1713r1,l9712,1713r2,l9714,1714r,l9714,14528xe" filled="f" strokeweight=".12pt">
              <v:path arrowok="t"/>
            </v:shape>
            <v:shape id="_x0000_s2610" style="position:absolute;left:2188;top:1714;width:7525;height:12814" coordorigin="2188,1714" coordsize="7525,12814" path="m9711,1714r1,2l2188,1716r1,-2l2189,14528r-1,-1l9712,14527r-1,1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8</w:t>
      </w:r>
      <w:r w:rsidR="004C5DE0">
        <w:rPr>
          <w:rFonts w:ascii="HCR Dotum" w:eastAsia="HCR Dotum" w:hAnsi="HCR Dotum" w:cs="HCR Dotum"/>
          <w:position w:val="-1"/>
          <w:lang w:eastAsia="ko-KR"/>
        </w:rPr>
        <w:t>7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602" style="position:absolute;left:0;text-align:left;margin-left:108.65pt;margin-top:85pt;width:377.7pt;height:643.6pt;z-index:-26163;mso-position-horizontal-relative:page;mso-position-vertical-relative:page" coordorigin="2173,1700" coordsize="7554,12872">
            <v:shape id="_x0000_s2608" type="#_x0000_t75" style="position:absolute;left:2173;top:1700;width:7554;height:12872">
              <v:imagedata r:id="rId10" o:title=""/>
            </v:shape>
            <v:shape id="_x0000_s2607" style="position:absolute;left:2188;top:1713;width:7525;height:12843" coordorigin="2188,1713" coordsize="7525,12843" path="m2188,14556r,-12840l2189,1714r7522,l9712,1713r-7524,l2188,14556xe" fillcolor="black" stroked="f">
              <v:path arrowok="t"/>
            </v:shape>
            <v:shape id="_x0000_s2606" style="position:absolute;left:2186;top:1713;width:7528;height:12846" coordorigin="2186,1713" coordsize="7528,12846" path="m9714,14557r,-12843l9712,1713r-1,1l2189,1714r-1,2l2188,14556r,-12843l2186,1714r,12843l2188,14559r7524,l2189,14557r,-12841l9712,1716r2,12841xe" fillcolor="black" stroked="f">
              <v:path arrowok="t"/>
            </v:shape>
            <v:shape id="_x0000_s2605" style="position:absolute;left:2189;top:1716;width:7523;height:12843" coordorigin="2189,1716" coordsize="7523,12843" path="m9712,1716r-1,l9711,14556r-7522,l2189,14557r7523,2l9711,14557r1,-1l9712,1716xe" fillcolor="black" stroked="f">
              <v:path arrowok="t"/>
            </v:shape>
            <v:shape id="_x0000_s2604" style="position:absolute;left:2186;top:1713;width:7528;height:12846" coordorigin="2186,1713" coordsize="7528,12846" path="m9714,14557r,1l9714,14559r-2,l2188,14559r-1,l2186,14558r,-1l2186,1714r,l2187,1713r1,l9712,1713r2,l9714,1714r,l9714,14557xe" filled="f" strokeweight=".12pt">
              <v:path arrowok="t"/>
            </v:shape>
            <v:shape id="_x0000_s2603" style="position:absolute;left:2188;top:1714;width:7525;height:12843" coordorigin="2188,1714" coordsize="7525,12843" path="m9711,1714r1,2l2188,1716r1,-2l2189,14557r-1,-1l9712,14556r-1,1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8</w:t>
      </w:r>
      <w:r w:rsidR="004C5DE0">
        <w:rPr>
          <w:rFonts w:ascii="HCR Dotum" w:eastAsia="HCR Dotum" w:hAnsi="HCR Dotum" w:cs="HCR Dotum"/>
          <w:position w:val="-1"/>
          <w:lang w:eastAsia="ko-KR"/>
        </w:rPr>
        <w:t>8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595" style="position:absolute;left:0;text-align:left;margin-left:108.65pt;margin-top:85pt;width:377.7pt;height:643.45pt;z-index:-26162;mso-position-horizontal-relative:page;mso-position-vertical-relative:page" coordorigin="2173,1700" coordsize="7554,12869">
            <v:shape id="_x0000_s2601" type="#_x0000_t75" style="position:absolute;left:2173;top:1700;width:7554;height:12869">
              <v:imagedata r:id="rId11" o:title=""/>
            </v:shape>
            <v:shape id="_x0000_s2600" style="position:absolute;left:2188;top:1713;width:7525;height:12840" coordorigin="2188,1713" coordsize="7525,12840" path="m2188,14553r,-12837l2189,1714r7522,l9712,1713r-7524,l2188,14553xe" fillcolor="black" stroked="f">
              <v:path arrowok="t"/>
            </v:shape>
            <v:shape id="_x0000_s2599" style="position:absolute;left:2186;top:1713;width:7528;height:12843" coordorigin="2186,1713" coordsize="7528,12843" path="m9714,14554r,-12840l9712,1713r-1,1l2189,1714r-1,2l2188,14553r,-12840l2186,1714r,12840l2188,14556r7524,l2189,14554r,-12838l9712,1716r2,12838xe" fillcolor="black" stroked="f">
              <v:path arrowok="t"/>
            </v:shape>
            <v:shape id="_x0000_s2598" style="position:absolute;left:2189;top:1716;width:7523;height:12840" coordorigin="2189,1716" coordsize="7523,12840" path="m9712,1716r-1,l9711,14553r-7522,l2189,14554r7523,2l9711,14554r1,-1l9712,1716xe" fillcolor="black" stroked="f">
              <v:path arrowok="t"/>
            </v:shape>
            <v:shape id="_x0000_s2597" style="position:absolute;left:2186;top:1713;width:7528;height:12843" coordorigin="2186,1713" coordsize="7528,12843" path="m9714,14554r,2l9714,14556r-2,l2188,14556r-1,l2186,14556r,-2l2186,1714r,l2187,1713r1,l9712,1713r2,l9714,1714r,l9714,14554xe" filled="f" strokeweight=".12pt">
              <v:path arrowok="t"/>
            </v:shape>
            <v:shape id="_x0000_s2596" style="position:absolute;left:2188;top:1714;width:7525;height:12840" coordorigin="2188,1714" coordsize="7525,12840" path="m9711,1714r1,2l2188,1716r1,-2l2189,14554r-1,-1l9712,14553r-1,1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8</w:t>
      </w:r>
      <w:r w:rsidR="004C5DE0">
        <w:rPr>
          <w:rFonts w:ascii="HCR Dotum" w:eastAsia="HCR Dotum" w:hAnsi="HCR Dotum" w:cs="HCR Dotum"/>
          <w:position w:val="-1"/>
          <w:lang w:eastAsia="ko-KR"/>
        </w:rPr>
        <w:t>9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588" style="position:absolute;left:0;text-align:left;margin-left:108.65pt;margin-top:85pt;width:377.7pt;height:641.65pt;z-index:-26161;mso-position-horizontal-relative:page;mso-position-vertical-relative:page" coordorigin="2173,1700" coordsize="7554,12833">
            <v:shape id="_x0000_s2594" type="#_x0000_t75" style="position:absolute;left:2173;top:1700;width:7554;height:12833">
              <v:imagedata r:id="rId12" o:title=""/>
            </v:shape>
            <v:shape id="_x0000_s2593" style="position:absolute;left:2188;top:1713;width:7525;height:12804" coordorigin="2188,1713" coordsize="7525,12804" path="m2188,14517r,-12801l2189,1714r7522,l9712,1713r-7524,l2188,14517xe" fillcolor="black" stroked="f">
              <v:path arrowok="t"/>
            </v:shape>
            <v:shape id="_x0000_s2592" style="position:absolute;left:2186;top:1713;width:7528;height:12807" coordorigin="2186,1713" coordsize="7528,12807" path="m9714,14519r,-12805l9712,1713r-1,1l2189,1714r-1,2l2188,14517r,-12804l2186,1714r,12805l2188,14520r7524,l2189,14519r,-12803l9712,1716r2,12803xe" fillcolor="black" stroked="f">
              <v:path arrowok="t"/>
            </v:shape>
            <v:shape id="_x0000_s2591" style="position:absolute;left:2189;top:1716;width:7523;height:12804" coordorigin="2189,1716" coordsize="7523,12804" path="m9712,1716r-1,l9711,14517r-7522,l2189,14519r7523,1l9711,14519r1,-2l9712,1716xe" fillcolor="black" stroked="f">
              <v:path arrowok="t"/>
            </v:shape>
            <v:shape id="_x0000_s2590" style="position:absolute;left:2186;top:1713;width:7528;height:12807" coordorigin="2186,1713" coordsize="7528,12807" path="m9714,14519r,1l9714,14520r-2,l2188,14520r-1,l2186,14520r,-1l2186,1714r,l2187,1713r1,l9712,1713r2,l9714,1714r,l9714,14519xe" filled="f" strokeweight=".12pt">
              <v:path arrowok="t"/>
            </v:shape>
            <v:shape id="_x0000_s2589" style="position:absolute;left:2188;top:1714;width:7525;height:12804" coordorigin="2188,1714" coordsize="7525,12804" path="m9711,1714r1,2l2188,1716r1,-2l2189,14519r-1,-2l9712,14517r-1,2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 w:rsidR="004C5DE0">
        <w:rPr>
          <w:rFonts w:ascii="HCR Dotum" w:eastAsia="HCR Dotum" w:hAnsi="HCR Dotum" w:cs="HCR Dotum"/>
          <w:position w:val="-1"/>
          <w:lang w:eastAsia="ko-KR"/>
        </w:rPr>
        <w:t>0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581" style="position:absolute;left:0;text-align:left;margin-left:108.65pt;margin-top:85pt;width:377.7pt;height:643.1pt;z-index:-26160;mso-position-horizontal-relative:page;mso-position-vertical-relative:page" coordorigin="2173,1700" coordsize="7554,12862">
            <v:shape id="_x0000_s2587" type="#_x0000_t75" style="position:absolute;left:2173;top:1700;width:7554;height:12862">
              <v:imagedata r:id="rId13" o:title=""/>
            </v:shape>
            <v:shape id="_x0000_s2586" style="position:absolute;left:2188;top:1713;width:7525;height:12833" coordorigin="2188,1713" coordsize="7525,12833" path="m2188,14546r,-12830l2189,1714r7522,l9712,1713r-7524,l2188,14546xe" fillcolor="black" stroked="f">
              <v:path arrowok="t"/>
            </v:shape>
            <v:shape id="_x0000_s2585" style="position:absolute;left:2186;top:1713;width:7528;height:12836" coordorigin="2186,1713" coordsize="7528,12836" path="m9714,14547r,-12833l9712,1713r-1,1l2189,1714r-1,2l2188,14546r,-12833l2186,1714r,12833l2188,14549r7524,l2189,14547r,-12831l9712,1716r2,12831xe" fillcolor="black" stroked="f">
              <v:path arrowok="t"/>
            </v:shape>
            <v:shape id="_x0000_s2584" style="position:absolute;left:2189;top:1716;width:7523;height:12833" coordorigin="2189,1716" coordsize="7523,12833" path="m9712,1716r-1,l9711,14546r-7522,l2189,14547r7523,2l9711,14547r1,-1l9712,1716xe" fillcolor="black" stroked="f">
              <v:path arrowok="t"/>
            </v:shape>
            <v:shape id="_x0000_s2583" style="position:absolute;left:2186;top:1713;width:7528;height:12836" coordorigin="2186,1713" coordsize="7528,12836" path="m9714,14547r,1l9714,14549r-2,l2188,14549r-1,l2186,14548r,-1l2186,1714r,l2187,1713r1,l9712,1713r2,l9714,1714r,l9714,14547xe" filled="f" strokeweight=".12pt">
              <v:path arrowok="t"/>
            </v:shape>
            <v:shape id="_x0000_s2582" style="position:absolute;left:2188;top:1714;width:7525;height:12833" coordorigin="2188,1714" coordsize="7525,12833" path="m9711,1714r1,2l2188,1716r1,-2l2189,14547r-1,-1l9712,14546r-1,1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 w:rsidR="004C5DE0">
        <w:rPr>
          <w:rFonts w:ascii="HCR Dotum" w:eastAsia="HCR Dotum" w:hAnsi="HCR Dotum" w:cs="HCR Dotum"/>
          <w:position w:val="-1"/>
          <w:lang w:eastAsia="ko-KR"/>
        </w:rPr>
        <w:t>1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574" style="position:absolute;left:0;text-align:left;margin-left:108.65pt;margin-top:85pt;width:377.7pt;height:643.7pt;z-index:-26159;mso-position-horizontal-relative:page;mso-position-vertical-relative:page" coordorigin="2173,1700" coordsize="7554,12874">
            <v:shape id="_x0000_s2580" type="#_x0000_t75" style="position:absolute;left:2173;top:1700;width:7554;height:12874">
              <v:imagedata r:id="rId14" o:title=""/>
            </v:shape>
            <v:shape id="_x0000_s2579" style="position:absolute;left:2188;top:1713;width:7525;height:12845" coordorigin="2188,1713" coordsize="7525,12845" path="m2188,14558r,-12842l2189,1714r7522,l9712,1713r-7524,l2188,14558xe" fillcolor="black" stroked="f">
              <v:path arrowok="t"/>
            </v:shape>
            <v:shape id="_x0000_s2578" style="position:absolute;left:2186;top:1713;width:7528;height:12848" coordorigin="2186,1713" coordsize="7528,12848" path="m9714,14559r,-12845l9712,1713r-1,1l2189,1714r-1,2l2188,14558r,-12845l2186,1714r,12845l2188,14561r7524,l2189,14559r,-12843l9712,1716r2,12843xe" fillcolor="black" stroked="f">
              <v:path arrowok="t"/>
            </v:shape>
            <v:shape id="_x0000_s2577" style="position:absolute;left:2189;top:1716;width:7523;height:12845" coordorigin="2189,1716" coordsize="7523,12845" path="m9712,1716r-1,l9711,14558r-7522,l2189,14559r7523,2l9711,14559r1,-1l9712,1716xe" fillcolor="black" stroked="f">
              <v:path arrowok="t"/>
            </v:shape>
            <v:shape id="_x0000_s2576" style="position:absolute;left:2186;top:1713;width:7528;height:12848" coordorigin="2186,1713" coordsize="7528,12848" path="m9714,14559r,1l9714,14561r-2,l2188,14561r-1,l2186,14560r,-1l2186,1714r,l2187,1713r1,l9712,1713r2,l9714,1714r,l9714,14559xe" filled="f" strokeweight=".12pt">
              <v:path arrowok="t"/>
            </v:shape>
            <v:shape id="_x0000_s2575" style="position:absolute;left:2188;top:1714;width:7525;height:12845" coordorigin="2188,1714" coordsize="7525,12845" path="m9711,1714r1,2l2188,1716r1,-2l2189,14559r-1,-1l9712,14558r-1,1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 w:rsidR="004C5DE0">
        <w:rPr>
          <w:rFonts w:ascii="HCR Dotum" w:eastAsia="HCR Dotum" w:hAnsi="HCR Dotum" w:cs="HCR Dotum"/>
          <w:position w:val="-1"/>
          <w:lang w:eastAsia="ko-KR"/>
        </w:rPr>
        <w:t>2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567" style="position:absolute;left:0;text-align:left;margin-left:108.65pt;margin-top:85pt;width:377.7pt;height:642pt;z-index:-26158;mso-position-horizontal-relative:page;mso-position-vertical-relative:page" coordorigin="2173,1700" coordsize="7554,12840">
            <v:shape id="_x0000_s2573" type="#_x0000_t75" style="position:absolute;left:2173;top:1700;width:7554;height:12840">
              <v:imagedata r:id="rId15" o:title=""/>
            </v:shape>
            <v:shape id="_x0000_s2572" style="position:absolute;left:2188;top:1713;width:7525;height:12812" coordorigin="2188,1713" coordsize="7525,12812" path="m2188,14525r,-12809l2189,1714r7522,l9712,1713r-7524,l2188,14525xe" fillcolor="black" stroked="f">
              <v:path arrowok="t"/>
            </v:shape>
            <v:shape id="_x0000_s2571" style="position:absolute;left:2186;top:1713;width:7528;height:12815" coordorigin="2186,1713" coordsize="7528,12815" path="m9714,14526r,-12812l9712,1713r-1,1l2189,1714r-1,2l2188,14525r,-12812l2186,1714r,12812l2188,14528r7524,l2189,14526r,-12810l9712,1716r2,12810xe" fillcolor="black" stroked="f">
              <v:path arrowok="t"/>
            </v:shape>
            <v:shape id="_x0000_s2570" style="position:absolute;left:2189;top:1716;width:7523;height:12812" coordorigin="2189,1716" coordsize="7523,12812" path="m9712,1716r-1,l9711,14525r-7522,l2189,14526r7523,2l9711,14526r1,-1l9712,1716xe" fillcolor="black" stroked="f">
              <v:path arrowok="t"/>
            </v:shape>
            <v:shape id="_x0000_s2569" style="position:absolute;left:2186;top:1713;width:7528;height:12815" coordorigin="2186,1713" coordsize="7528,12815" path="m9714,14526r,1l9714,14528r-2,l2188,14528r-1,l2186,14527r,-1l2186,1714r,l2187,1713r1,l9712,1713r2,l9714,1714r,l9714,14526xe" filled="f" strokeweight=".12pt">
              <v:path arrowok="t"/>
            </v:shape>
            <v:shape id="_x0000_s2568" style="position:absolute;left:2188;top:1714;width:7525;height:12812" coordorigin="2188,1714" coordsize="7525,12812" path="m9711,1714r1,2l2188,1716r1,-2l2189,14526r-1,-1l9712,14525r-1,1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 w:rsidR="004C5DE0">
        <w:rPr>
          <w:rFonts w:ascii="HCR Dotum" w:eastAsia="HCR Dotum" w:hAnsi="HCR Dotum" w:cs="HCR Dotum"/>
          <w:position w:val="-1"/>
          <w:lang w:eastAsia="ko-KR"/>
        </w:rPr>
        <w:t>3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2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pict>
          <v:group id="_x0000_s2560" style="position:absolute;left:0;text-align:left;margin-left:108.65pt;margin-top:85pt;width:377.7pt;height:641.05pt;z-index:-26157;mso-position-horizontal-relative:page;mso-position-vertical-relative:page" coordorigin="2173,1700" coordsize="7554,12821">
            <v:shape id="_x0000_s2566" type="#_x0000_t75" style="position:absolute;left:2173;top:1700;width:7554;height:12821">
              <v:imagedata r:id="rId16" o:title=""/>
            </v:shape>
            <v:shape id="_x0000_s2565" style="position:absolute;left:2188;top:1713;width:7525;height:12792" coordorigin="2188,1713" coordsize="7525,12792" path="m2188,14505r,-12789l2189,1714r7522,l9712,1713r-7524,l2188,14505xe" fillcolor="black" stroked="f">
              <v:path arrowok="t"/>
            </v:shape>
            <v:shape id="_x0000_s2564" style="position:absolute;left:2186;top:1713;width:7528;height:12795" coordorigin="2186,1713" coordsize="7528,12795" path="m9714,14507r,-12793l9712,1713r-1,1l2189,1714r-1,2l2188,14505r,-12792l2186,1714r,12793l2188,14508r7524,l2189,14507r,-12791l9712,1716r2,12791xe" fillcolor="black" stroked="f">
              <v:path arrowok="t"/>
            </v:shape>
            <v:shape id="_x0000_s2563" style="position:absolute;left:2189;top:1716;width:7523;height:12792" coordorigin="2189,1716" coordsize="7523,12792" path="m9712,1716r-1,l9711,14505r-7522,l2189,14507r7523,1l9711,14507r1,-2l9712,1716xe" fillcolor="black" stroked="f">
              <v:path arrowok="t"/>
            </v:shape>
            <v:shape id="_x0000_s2562" style="position:absolute;left:2186;top:1713;width:7528;height:12795" coordorigin="2186,1713" coordsize="7528,12795" path="m9714,14507r,1l9714,14508r-2,l2188,14508r-1,l2186,14508r,-1l2186,1714r,l2187,1713r1,l9712,1713r2,l9714,1714r,l9714,14507xe" filled="f" strokeweight=".12pt">
              <v:path arrowok="t"/>
            </v:shape>
            <v:shape id="_x0000_s2561" style="position:absolute;left:2188;top:1714;width:7525;height:12792" coordorigin="2188,1714" coordsize="7525,12792" path="m9711,1714r1,2l2188,1716r1,-2l2189,14507r-1,-2l9712,14505r-1,2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Dotum" w:eastAsia="HCR Dotum" w:hAnsi="HCR Dotum" w:cs="HCR Dotum"/>
          <w:position w:val="-1"/>
          <w:lang w:eastAsia="ko-KR"/>
        </w:rPr>
        <w:t>-</w:t>
      </w:r>
      <w:r w:rsidR="004C5DE0"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 w:rsidR="004C5DE0">
        <w:rPr>
          <w:rFonts w:ascii="HCR Dotum" w:eastAsia="HCR Dotum" w:hAnsi="HCR Dotum" w:cs="HCR Dotum"/>
          <w:position w:val="-1"/>
          <w:lang w:eastAsia="ko-KR"/>
        </w:rPr>
        <w:t>4</w:t>
      </w:r>
      <w:r w:rsidR="004C5DE0"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 w:rsidR="004C5DE0"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045FFA">
      <w:pPr>
        <w:spacing w:before="6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5D44B4">
      <w:pPr>
        <w:spacing w:line="240" w:lineRule="exact"/>
        <w:ind w:left="2714"/>
        <w:rPr>
          <w:rFonts w:ascii="HCR Batang" w:eastAsia="HCR Batang" w:hAnsi="HCR Batang" w:cs="HCR Batang"/>
          <w:lang w:eastAsia="ko-KR"/>
        </w:rPr>
      </w:pPr>
      <w:r>
        <w:pict>
          <v:group id="_x0000_s2553" style="position:absolute;left:0;text-align:left;margin-left:108.65pt;margin-top:85pt;width:377.7pt;height:643.2pt;z-index:-26156;mso-position-horizontal-relative:page;mso-position-vertical-relative:page" coordorigin="2173,1700" coordsize="7554,12864">
            <v:shape id="_x0000_s2559" type="#_x0000_t75" style="position:absolute;left:2173;top:1700;width:7554;height:12864">
              <v:imagedata r:id="rId17" o:title=""/>
            </v:shape>
            <v:shape id="_x0000_s2558" style="position:absolute;left:2188;top:1713;width:7525;height:12836" coordorigin="2188,1713" coordsize="7525,12836" path="m2188,14548r,-12832l2189,1714r7522,l9712,1713r-7524,l2188,14548xe" fillcolor="black" stroked="f">
              <v:path arrowok="t"/>
            </v:shape>
            <v:shape id="_x0000_s2557" style="position:absolute;left:2186;top:1713;width:7528;height:12839" coordorigin="2186,1713" coordsize="7528,12839" path="m9714,14550r,-12836l9712,1713r-1,1l2189,1714r-1,2l2188,14548r,-12835l2186,1714r,12836l2188,14551r7524,l2189,14550r,-12834l9712,1716r2,12834xe" fillcolor="black" stroked="f">
              <v:path arrowok="t"/>
            </v:shape>
            <v:shape id="_x0000_s2556" style="position:absolute;left:2189;top:1716;width:7523;height:12836" coordorigin="2189,1716" coordsize="7523,12836" path="m9712,1716r-1,l9711,14548r-7522,l2189,14550r7523,1l9711,14550r1,-2l9712,1716xe" fillcolor="black" stroked="f">
              <v:path arrowok="t"/>
            </v:shape>
            <v:shape id="_x0000_s2555" style="position:absolute;left:2186;top:1713;width:7528;height:12839" coordorigin="2186,1713" coordsize="7528,12839" path="m9714,14550r,1l9714,14551r-2,l2188,14551r-1,l2186,14551r,-1l2186,1714r,l2187,1713r1,l9712,1713r2,l9714,1714r,l9714,14550xe" filled="f" strokeweight=".12pt">
              <v:path arrowok="t"/>
            </v:shape>
            <v:shape id="_x0000_s2554" style="position:absolute;left:2188;top:1714;width:7525;height:12836" coordorigin="2188,1714" coordsize="7525,12836" path="m9711,1714r1,2l2188,1716r1,-2l2189,14550r-1,-2l9712,14548r-1,2l9711,1714xe" filled="f" strokeweight=".12pt">
              <v:path arrowok="t"/>
            </v:shape>
            <w10:wrap anchorx="page" anchory="page"/>
          </v:group>
        </w:pict>
      </w:r>
      <w:r w:rsidR="004C5DE0">
        <w:rPr>
          <w:rFonts w:ascii="HCR Batang" w:eastAsia="HCR Batang" w:hAnsi="HCR Batang" w:cs="HCR Batang"/>
          <w:spacing w:val="1"/>
          <w:position w:val="-2"/>
          <w:lang w:eastAsia="ko-KR"/>
        </w:rPr>
        <w:t>2</w:t>
      </w:r>
      <w:r w:rsidR="004C5DE0">
        <w:rPr>
          <w:rFonts w:ascii="HCR Batang" w:eastAsia="HCR Batang" w:hAnsi="HCR Batang" w:cs="HCR Batang"/>
          <w:position w:val="-2"/>
          <w:lang w:eastAsia="ko-KR"/>
        </w:rPr>
        <w:t>,</w:t>
      </w:r>
      <w:r w:rsidR="004C5DE0">
        <w:rPr>
          <w:rFonts w:ascii="HCR Batang" w:eastAsia="HCR Batang" w:hAnsi="HCR Batang" w:cs="HCR Batang"/>
          <w:spacing w:val="40"/>
          <w:position w:val="-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position w:val="-2"/>
          <w:lang w:eastAsia="ko-KR"/>
        </w:rPr>
        <w:t>학부교</w:t>
      </w:r>
      <w:r w:rsidR="004C5DE0">
        <w:rPr>
          <w:rFonts w:ascii="HCR Batang" w:eastAsia="HCR Batang" w:hAnsi="HCR Batang" w:cs="HCR Batang"/>
          <w:position w:val="-2"/>
          <w:lang w:eastAsia="ko-KR"/>
        </w:rPr>
        <w:t>육</w:t>
      </w:r>
      <w:r w:rsidR="004C5DE0">
        <w:rPr>
          <w:rFonts w:ascii="HCR Batang" w:eastAsia="HCR Batang" w:hAnsi="HCR Batang" w:cs="HCR Batang"/>
          <w:spacing w:val="32"/>
          <w:position w:val="-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position w:val="-2"/>
          <w:lang w:eastAsia="ko-KR"/>
        </w:rPr>
        <w:t>실태조사(K-</w:t>
      </w:r>
      <w:r w:rsidR="004C5DE0">
        <w:rPr>
          <w:rFonts w:ascii="HCR Batang" w:eastAsia="HCR Batang" w:hAnsi="HCR Batang" w:cs="HCR Batang"/>
          <w:spacing w:val="3"/>
          <w:position w:val="-2"/>
          <w:lang w:eastAsia="ko-KR"/>
        </w:rPr>
        <w:t>N</w:t>
      </w:r>
      <w:r w:rsidR="004C5DE0">
        <w:rPr>
          <w:rFonts w:ascii="HCR Batang" w:eastAsia="HCR Batang" w:hAnsi="HCR Batang" w:cs="HCR Batang"/>
          <w:position w:val="-2"/>
          <w:lang w:eastAsia="ko-KR"/>
        </w:rPr>
        <w:t>SSE)</w:t>
      </w:r>
      <w:r w:rsidR="004C5DE0">
        <w:rPr>
          <w:rFonts w:ascii="HCR Batang" w:eastAsia="HCR Batang" w:hAnsi="HCR Batang" w:cs="HCR Batang"/>
          <w:spacing w:val="25"/>
          <w:position w:val="-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position w:val="-2"/>
          <w:lang w:eastAsia="ko-KR"/>
        </w:rPr>
        <w:t>요</w:t>
      </w:r>
      <w:r w:rsidR="004C5DE0">
        <w:rPr>
          <w:rFonts w:ascii="HCR Batang" w:eastAsia="HCR Batang" w:hAnsi="HCR Batang" w:cs="HCR Batang"/>
          <w:position w:val="-2"/>
          <w:lang w:eastAsia="ko-KR"/>
        </w:rPr>
        <w:t>인</w:t>
      </w:r>
    </w:p>
    <w:p w:rsidR="00045FFA" w:rsidRDefault="00045FFA">
      <w:pPr>
        <w:spacing w:before="8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3932" w:right="393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680" w:bottom="280" w:left="168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>
        <w:rPr>
          <w:rFonts w:ascii="HCR Dotum" w:eastAsia="HCR Dotum" w:hAnsi="HCR Dotum" w:cs="HCR Dotum"/>
          <w:position w:val="-1"/>
          <w:lang w:eastAsia="ko-KR"/>
        </w:rPr>
        <w:t>5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4C5DE0">
      <w:pPr>
        <w:spacing w:line="440" w:lineRule="exact"/>
        <w:ind w:left="274" w:right="4413"/>
        <w:jc w:val="center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position w:val="-2"/>
          <w:sz w:val="30"/>
          <w:szCs w:val="30"/>
          <w:lang w:eastAsia="ko-KR"/>
        </w:rPr>
        <w:lastRenderedPageBreak/>
        <w:t>2.</w:t>
      </w:r>
      <w:r>
        <w:rPr>
          <w:rFonts w:ascii="HCR Batang" w:eastAsia="HCR Batang" w:hAnsi="HCR Batang" w:cs="HCR Batang"/>
          <w:spacing w:val="48"/>
          <w:position w:val="-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1"/>
          <w:position w:val="-2"/>
          <w:sz w:val="30"/>
          <w:szCs w:val="30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91"/>
          <w:position w:val="-2"/>
          <w:sz w:val="30"/>
          <w:szCs w:val="30"/>
          <w:lang w:eastAsia="ko-KR"/>
        </w:rPr>
        <w:t>부</w:t>
      </w:r>
      <w:r>
        <w:rPr>
          <w:rFonts w:ascii="HCR Batang" w:eastAsia="HCR Batang" w:hAnsi="HCR Batang" w:cs="HCR Batang"/>
          <w:spacing w:val="-1"/>
          <w:w w:val="91"/>
          <w:position w:val="-2"/>
          <w:sz w:val="30"/>
          <w:szCs w:val="30"/>
          <w:lang w:eastAsia="ko-KR"/>
        </w:rPr>
        <w:t>교</w:t>
      </w:r>
      <w:r>
        <w:rPr>
          <w:rFonts w:ascii="HCR Batang" w:eastAsia="HCR Batang" w:hAnsi="HCR Batang" w:cs="HCR Batang"/>
          <w:w w:val="91"/>
          <w:position w:val="-2"/>
          <w:sz w:val="30"/>
          <w:szCs w:val="30"/>
          <w:lang w:eastAsia="ko-KR"/>
        </w:rPr>
        <w:t>육</w:t>
      </w:r>
      <w:r>
        <w:rPr>
          <w:rFonts w:ascii="HCR Batang" w:eastAsia="HCR Batang" w:hAnsi="HCR Batang" w:cs="HCR Batang"/>
          <w:spacing w:val="61"/>
          <w:w w:val="91"/>
          <w:position w:val="-2"/>
          <w:sz w:val="30"/>
          <w:szCs w:val="30"/>
          <w:lang w:eastAsia="ko-KR"/>
        </w:rPr>
        <w:t xml:space="preserve"> </w:t>
      </w:r>
      <w:proofErr w:type="gramStart"/>
      <w:r>
        <w:rPr>
          <w:rFonts w:ascii="HCR Batang" w:eastAsia="HCR Batang" w:hAnsi="HCR Batang" w:cs="HCR Batang"/>
          <w:spacing w:val="-1"/>
          <w:w w:val="91"/>
          <w:position w:val="-2"/>
          <w:sz w:val="30"/>
          <w:szCs w:val="30"/>
          <w:lang w:eastAsia="ko-KR"/>
        </w:rPr>
        <w:t>실태</w:t>
      </w:r>
      <w:r>
        <w:rPr>
          <w:rFonts w:ascii="HCR Batang" w:eastAsia="HCR Batang" w:hAnsi="HCR Batang" w:cs="HCR Batang"/>
          <w:spacing w:val="1"/>
          <w:w w:val="91"/>
          <w:position w:val="-2"/>
          <w:sz w:val="30"/>
          <w:szCs w:val="30"/>
          <w:lang w:eastAsia="ko-KR"/>
        </w:rPr>
        <w:t>조</w:t>
      </w:r>
      <w:r>
        <w:rPr>
          <w:rFonts w:ascii="HCR Batang" w:eastAsia="HCR Batang" w:hAnsi="HCR Batang" w:cs="HCR Batang"/>
          <w:spacing w:val="-1"/>
          <w:w w:val="91"/>
          <w:position w:val="-2"/>
          <w:sz w:val="30"/>
          <w:szCs w:val="30"/>
          <w:lang w:eastAsia="ko-KR"/>
        </w:rPr>
        <w:t>사</w:t>
      </w:r>
      <w:r>
        <w:rPr>
          <w:rFonts w:ascii="HCR Batang" w:eastAsia="HCR Batang" w:hAnsi="HCR Batang" w:cs="HCR Batang"/>
          <w:w w:val="107"/>
          <w:position w:val="-2"/>
          <w:sz w:val="30"/>
          <w:szCs w:val="30"/>
          <w:lang w:eastAsia="ko-KR"/>
        </w:rPr>
        <w:t>(</w:t>
      </w:r>
      <w:proofErr w:type="gramEnd"/>
      <w:r>
        <w:rPr>
          <w:rFonts w:ascii="HCR Batang" w:eastAsia="HCR Batang" w:hAnsi="HCR Batang" w:cs="HCR Batang"/>
          <w:w w:val="92"/>
          <w:position w:val="-2"/>
          <w:sz w:val="30"/>
          <w:szCs w:val="30"/>
          <w:lang w:eastAsia="ko-KR"/>
        </w:rPr>
        <w:t>K</w:t>
      </w:r>
      <w:r>
        <w:rPr>
          <w:rFonts w:ascii="HCR Batang" w:eastAsia="HCR Batang" w:hAnsi="HCR Batang" w:cs="HCR Batang"/>
          <w:w w:val="62"/>
          <w:position w:val="-2"/>
          <w:sz w:val="30"/>
          <w:szCs w:val="30"/>
          <w:lang w:eastAsia="ko-KR"/>
        </w:rPr>
        <w:t>-</w:t>
      </w:r>
      <w:r>
        <w:rPr>
          <w:rFonts w:ascii="HCR Batang" w:eastAsia="HCR Batang" w:hAnsi="HCR Batang" w:cs="HCR Batang"/>
          <w:w w:val="93"/>
          <w:position w:val="-2"/>
          <w:sz w:val="30"/>
          <w:szCs w:val="30"/>
          <w:lang w:eastAsia="ko-KR"/>
        </w:rPr>
        <w:t>N</w:t>
      </w:r>
      <w:r>
        <w:rPr>
          <w:rFonts w:ascii="HCR Batang" w:eastAsia="HCR Batang" w:hAnsi="HCR Batang" w:cs="HCR Batang"/>
          <w:spacing w:val="1"/>
          <w:w w:val="82"/>
          <w:position w:val="-2"/>
          <w:sz w:val="30"/>
          <w:szCs w:val="30"/>
          <w:lang w:eastAsia="ko-KR"/>
        </w:rPr>
        <w:t>SS</w:t>
      </w:r>
      <w:r>
        <w:rPr>
          <w:rFonts w:ascii="HCR Batang" w:eastAsia="HCR Batang" w:hAnsi="HCR Batang" w:cs="HCR Batang"/>
          <w:spacing w:val="-1"/>
          <w:w w:val="87"/>
          <w:position w:val="-2"/>
          <w:sz w:val="30"/>
          <w:szCs w:val="30"/>
          <w:lang w:eastAsia="ko-KR"/>
        </w:rPr>
        <w:t>E</w:t>
      </w:r>
      <w:r>
        <w:rPr>
          <w:rFonts w:ascii="HCR Batang" w:eastAsia="HCR Batang" w:hAnsi="HCR Batang" w:cs="HCR Batang"/>
          <w:w w:val="107"/>
          <w:position w:val="-2"/>
          <w:sz w:val="30"/>
          <w:szCs w:val="30"/>
          <w:lang w:eastAsia="ko-KR"/>
        </w:rPr>
        <w:t>)</w:t>
      </w:r>
      <w:r>
        <w:rPr>
          <w:rFonts w:ascii="HCR Batang" w:eastAsia="HCR Batang" w:hAnsi="HCR Batang" w:cs="HCR Batang"/>
          <w:position w:val="-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39"/>
          <w:position w:val="-2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91"/>
          <w:position w:val="-2"/>
          <w:sz w:val="30"/>
          <w:szCs w:val="30"/>
          <w:lang w:eastAsia="ko-KR"/>
        </w:rPr>
        <w:t>요</w:t>
      </w:r>
      <w:r>
        <w:rPr>
          <w:rFonts w:ascii="HCR Batang" w:eastAsia="HCR Batang" w:hAnsi="HCR Batang" w:cs="HCR Batang"/>
          <w:w w:val="91"/>
          <w:position w:val="-2"/>
          <w:sz w:val="30"/>
          <w:szCs w:val="30"/>
          <w:lang w:eastAsia="ko-KR"/>
        </w:rPr>
        <w:t>인</w:t>
      </w:r>
    </w:p>
    <w:p w:rsidR="00045FFA" w:rsidRDefault="00045FFA">
      <w:pPr>
        <w:spacing w:before="3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18"/>
        <w:rPr>
          <w:rFonts w:ascii="HCR Batang" w:eastAsia="HCR Batang" w:hAnsi="HCR Batang" w:cs="HCR Batang"/>
          <w:sz w:val="18"/>
          <w:szCs w:val="18"/>
        </w:rPr>
      </w:pPr>
      <w:r>
        <w:rPr>
          <w:rFonts w:ascii="DejaVu Sans" w:eastAsia="DejaVu Sans" w:hAnsi="DejaVu Sans" w:cs="DejaVu Sans"/>
          <w:sz w:val="24"/>
          <w:szCs w:val="24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</w:rPr>
        <w:t>학습참</w:t>
      </w:r>
      <w:r>
        <w:rPr>
          <w:rFonts w:ascii="HCR Batang" w:eastAsia="HCR Batang" w:hAnsi="HCR Batang" w:cs="HCR Batang"/>
          <w:w w:val="92"/>
          <w:sz w:val="24"/>
          <w:szCs w:val="24"/>
        </w:rPr>
        <w:t>여</w:t>
      </w:r>
      <w:r>
        <w:rPr>
          <w:rFonts w:ascii="HCR Batang" w:eastAsia="HCR Batang" w:hAnsi="HCR Batang" w:cs="HCR Batang"/>
          <w:spacing w:val="44"/>
          <w:w w:val="92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</w:rPr>
        <w:t>(</w:t>
      </w:r>
      <w:r>
        <w:rPr>
          <w:rFonts w:ascii="HCR Batang" w:eastAsia="HCR Batang" w:hAnsi="HCR Batang" w:cs="HCR Batang"/>
          <w:w w:val="92"/>
          <w:sz w:val="24"/>
          <w:szCs w:val="24"/>
        </w:rPr>
        <w:t>S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</w:rPr>
        <w:t>t</w:t>
      </w:r>
      <w:r>
        <w:rPr>
          <w:rFonts w:ascii="HCR Batang" w:eastAsia="HCR Batang" w:hAnsi="HCR Batang" w:cs="HCR Batang"/>
          <w:w w:val="92"/>
          <w:sz w:val="24"/>
          <w:szCs w:val="24"/>
        </w:rPr>
        <w:t>u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</w:rPr>
        <w:t>d</w:t>
      </w:r>
      <w:r>
        <w:rPr>
          <w:rFonts w:ascii="HCR Batang" w:eastAsia="HCR Batang" w:hAnsi="HCR Batang" w:cs="HCR Batang"/>
          <w:w w:val="92"/>
          <w:sz w:val="24"/>
          <w:szCs w:val="24"/>
        </w:rPr>
        <w:t>e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</w:rPr>
        <w:t>n</w:t>
      </w:r>
      <w:r>
        <w:rPr>
          <w:rFonts w:ascii="HCR Batang" w:eastAsia="HCR Batang" w:hAnsi="HCR Batang" w:cs="HCR Batang"/>
          <w:w w:val="92"/>
          <w:sz w:val="24"/>
          <w:szCs w:val="24"/>
        </w:rPr>
        <w:t>t</w:t>
      </w:r>
      <w:r>
        <w:rPr>
          <w:rFonts w:ascii="HCR Batang" w:eastAsia="HCR Batang" w:hAnsi="HCR Batang" w:cs="HCR Batang"/>
          <w:spacing w:val="64"/>
          <w:w w:val="92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z w:val="24"/>
          <w:szCs w:val="24"/>
        </w:rPr>
        <w:t>E</w:t>
      </w:r>
      <w:r>
        <w:rPr>
          <w:rFonts w:ascii="HCR Batang" w:eastAsia="HCR Batang" w:hAnsi="HCR Batang" w:cs="HCR Batang"/>
          <w:spacing w:val="-2"/>
          <w:sz w:val="24"/>
          <w:szCs w:val="24"/>
        </w:rPr>
        <w:t>n</w:t>
      </w:r>
      <w:r>
        <w:rPr>
          <w:rFonts w:ascii="HCR Batang" w:eastAsia="HCR Batang" w:hAnsi="HCR Batang" w:cs="HCR Batang"/>
          <w:sz w:val="24"/>
          <w:szCs w:val="24"/>
        </w:rPr>
        <w:t>g</w:t>
      </w:r>
      <w:r>
        <w:rPr>
          <w:rFonts w:ascii="HCR Batang" w:eastAsia="HCR Batang" w:hAnsi="HCR Batang" w:cs="HCR Batang"/>
          <w:spacing w:val="-3"/>
          <w:sz w:val="24"/>
          <w:szCs w:val="24"/>
        </w:rPr>
        <w:t>a</w:t>
      </w:r>
      <w:r>
        <w:rPr>
          <w:rFonts w:ascii="HCR Batang" w:eastAsia="HCR Batang" w:hAnsi="HCR Batang" w:cs="HCR Batang"/>
          <w:sz w:val="24"/>
          <w:szCs w:val="24"/>
        </w:rPr>
        <w:t>ge</w:t>
      </w:r>
      <w:r>
        <w:rPr>
          <w:rFonts w:ascii="HCR Batang" w:eastAsia="HCR Batang" w:hAnsi="HCR Batang" w:cs="HCR Batang"/>
          <w:spacing w:val="-4"/>
          <w:sz w:val="24"/>
          <w:szCs w:val="24"/>
        </w:rPr>
        <w:t>m</w:t>
      </w:r>
      <w:r>
        <w:rPr>
          <w:rFonts w:ascii="HCR Batang" w:eastAsia="HCR Batang" w:hAnsi="HCR Batang" w:cs="HCR Batang"/>
          <w:sz w:val="24"/>
          <w:szCs w:val="24"/>
        </w:rPr>
        <w:t>en</w:t>
      </w:r>
      <w:r>
        <w:rPr>
          <w:rFonts w:ascii="HCR Batang" w:eastAsia="HCR Batang" w:hAnsi="HCR Batang" w:cs="HCR Batang"/>
          <w:spacing w:val="-2"/>
          <w:sz w:val="24"/>
          <w:szCs w:val="24"/>
        </w:rPr>
        <w:t>t</w:t>
      </w:r>
      <w:proofErr w:type="gramStart"/>
      <w:r>
        <w:rPr>
          <w:rFonts w:ascii="HCR Batang" w:eastAsia="HCR Batang" w:hAnsi="HCR Batang" w:cs="HCR Batang"/>
          <w:spacing w:val="-2"/>
          <w:sz w:val="24"/>
          <w:szCs w:val="24"/>
        </w:rPr>
        <w:t>)</w:t>
      </w:r>
      <w:r>
        <w:rPr>
          <w:rFonts w:ascii="HCR Batang" w:eastAsia="HCR Batang" w:hAnsi="HCR Batang" w:cs="HCR Batang"/>
          <w:position w:val="5"/>
          <w:sz w:val="18"/>
          <w:szCs w:val="18"/>
        </w:rPr>
        <w:t>1</w:t>
      </w:r>
      <w:proofErr w:type="gramEnd"/>
      <w:r>
        <w:rPr>
          <w:rFonts w:ascii="HCR Batang" w:eastAsia="HCR Batang" w:hAnsi="HCR Batang" w:cs="HCR Batang"/>
          <w:position w:val="5"/>
          <w:sz w:val="18"/>
          <w:szCs w:val="18"/>
        </w:rPr>
        <w:t>)</w:t>
      </w:r>
    </w:p>
    <w:p w:rsidR="00045FFA" w:rsidRDefault="00045FFA">
      <w:pPr>
        <w:spacing w:line="200" w:lineRule="exact"/>
      </w:pPr>
    </w:p>
    <w:p w:rsidR="00045FFA" w:rsidRDefault="00045FFA">
      <w:pPr>
        <w:spacing w:before="18" w:line="240" w:lineRule="exact"/>
        <w:rPr>
          <w:sz w:val="24"/>
          <w:szCs w:val="24"/>
        </w:rPr>
      </w:pPr>
    </w:p>
    <w:p w:rsidR="00045FFA" w:rsidRDefault="004C5DE0">
      <w:pPr>
        <w:spacing w:line="256" w:lineRule="auto"/>
        <w:ind w:left="463" w:right="53" w:hanging="345"/>
        <w:jc w:val="both"/>
        <w:rPr>
          <w:rFonts w:ascii="HCR Batang" w:eastAsia="HCR Batang" w:hAnsi="HCR Batang" w:cs="HCR Batang"/>
          <w:sz w:val="24"/>
          <w:szCs w:val="24"/>
        </w:rPr>
      </w:pPr>
      <w:r>
        <w:rPr>
          <w:rFonts w:ascii="HCR Batang" w:eastAsia="HCR Batang" w:hAnsi="HCR Batang" w:cs="HCR Batang"/>
          <w:sz w:val="24"/>
          <w:szCs w:val="24"/>
        </w:rPr>
        <w:t>⚫</w:t>
      </w:r>
      <w:r>
        <w:rPr>
          <w:rFonts w:ascii="HCR Batang" w:eastAsia="HCR Batang" w:hAnsi="HCR Batang" w:cs="HCR Batang"/>
          <w:spacing w:val="15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습참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여</w:t>
      </w:r>
      <w:r>
        <w:rPr>
          <w:rFonts w:ascii="HCR Batang" w:eastAsia="HCR Batang" w:hAnsi="HCR Batang" w:cs="HCR Batang"/>
          <w:w w:val="91"/>
          <w:sz w:val="24"/>
          <w:szCs w:val="24"/>
        </w:rPr>
        <w:t>는</w:t>
      </w:r>
      <w:r>
        <w:rPr>
          <w:rFonts w:ascii="HCR Batang" w:eastAsia="HCR Batang" w:hAnsi="HCR Batang" w:cs="HCR Batang"/>
          <w:spacing w:val="40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대학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생</w:t>
      </w:r>
      <w:r>
        <w:rPr>
          <w:rFonts w:ascii="HCR Batang" w:eastAsia="HCR Batang" w:hAnsi="HCR Batang" w:cs="HCR Batang"/>
          <w:w w:val="91"/>
          <w:sz w:val="24"/>
          <w:szCs w:val="24"/>
        </w:rPr>
        <w:t>의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학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습</w:t>
      </w:r>
      <w:r>
        <w:rPr>
          <w:rFonts w:ascii="HCR Batang" w:eastAsia="HCR Batang" w:hAnsi="HCR Batang" w:cs="HCR Batang"/>
          <w:w w:val="91"/>
          <w:sz w:val="24"/>
          <w:szCs w:val="24"/>
        </w:rPr>
        <w:t>과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</w:rPr>
        <w:t>대</w:t>
      </w:r>
      <w:r>
        <w:rPr>
          <w:rFonts w:ascii="HCR Batang" w:eastAsia="HCR Batang" w:hAnsi="HCR Batang" w:cs="HCR Batang"/>
          <w:sz w:val="24"/>
          <w:szCs w:val="24"/>
        </w:rPr>
        <w:t>학</w:t>
      </w:r>
      <w:r>
        <w:rPr>
          <w:rFonts w:ascii="HCR Batang" w:eastAsia="HCR Batang" w:hAnsi="HCR Batang" w:cs="HCR Batang"/>
          <w:spacing w:val="-1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생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활</w:t>
      </w:r>
      <w:r>
        <w:rPr>
          <w:rFonts w:ascii="HCR Batang" w:eastAsia="HCR Batang" w:hAnsi="HCR Batang" w:cs="HCR Batang"/>
          <w:w w:val="91"/>
          <w:sz w:val="24"/>
          <w:szCs w:val="24"/>
        </w:rPr>
        <w:t>에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</w:rPr>
        <w:t>있</w:t>
      </w:r>
      <w:r>
        <w:rPr>
          <w:rFonts w:ascii="HCR Batang" w:eastAsia="HCR Batang" w:hAnsi="HCR Batang" w:cs="HCR Batang"/>
          <w:sz w:val="24"/>
          <w:szCs w:val="24"/>
        </w:rPr>
        <w:t>어</w:t>
      </w:r>
      <w:r>
        <w:rPr>
          <w:rFonts w:ascii="HCR Batang" w:eastAsia="HCR Batang" w:hAnsi="HCR Batang" w:cs="HCR Batang"/>
          <w:spacing w:val="-1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과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정적</w:t>
      </w:r>
      <w:r>
        <w:rPr>
          <w:rFonts w:ascii="HCR Batang" w:eastAsia="HCR Batang" w:hAnsi="HCR Batang" w:cs="HCR Batang"/>
          <w:w w:val="91"/>
          <w:sz w:val="24"/>
          <w:szCs w:val="24"/>
        </w:rPr>
        <w:t>인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측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면</w:t>
      </w:r>
      <w:r>
        <w:rPr>
          <w:rFonts w:ascii="HCR Batang" w:eastAsia="HCR Batang" w:hAnsi="HCR Batang" w:cs="HCR Batang"/>
          <w:w w:val="91"/>
          <w:sz w:val="24"/>
          <w:szCs w:val="24"/>
        </w:rPr>
        <w:t>을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강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조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</w:rPr>
        <w:t>는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것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으</w:t>
      </w:r>
      <w:r>
        <w:rPr>
          <w:rFonts w:ascii="HCR Batang" w:eastAsia="HCR Batang" w:hAnsi="HCR Batang" w:cs="HCR Batang"/>
          <w:w w:val="91"/>
          <w:sz w:val="24"/>
          <w:szCs w:val="24"/>
        </w:rPr>
        <w:t>로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</w:rPr>
        <w:t>학</w:t>
      </w:r>
      <w:r>
        <w:rPr>
          <w:rFonts w:ascii="HCR Batang" w:eastAsia="HCR Batang" w:hAnsi="HCR Batang" w:cs="HCR Batang"/>
          <w:sz w:val="24"/>
          <w:szCs w:val="24"/>
        </w:rPr>
        <w:t>습</w:t>
      </w:r>
      <w:r>
        <w:rPr>
          <w:rFonts w:ascii="HCR Batang" w:eastAsia="HCR Batang" w:hAnsi="HCR Batang" w:cs="HCR Batang"/>
          <w:spacing w:val="-1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</w:rPr>
        <w:t>과</w:t>
      </w:r>
      <w:r>
        <w:rPr>
          <w:rFonts w:ascii="HCR Batang" w:eastAsia="HCR Batang" w:hAnsi="HCR Batang" w:cs="HCR Batang"/>
          <w:sz w:val="24"/>
          <w:szCs w:val="24"/>
        </w:rPr>
        <w:t xml:space="preserve">정 </w:t>
      </w:r>
      <w:r>
        <w:rPr>
          <w:rFonts w:ascii="HCR Batang" w:eastAsia="HCR Batang" w:hAnsi="HCR Batang" w:cs="HCR Batang"/>
          <w:spacing w:val="-7"/>
          <w:w w:val="108"/>
          <w:sz w:val="24"/>
          <w:szCs w:val="24"/>
        </w:rPr>
        <w:t>(</w:t>
      </w:r>
      <w:proofErr w:type="gramStart"/>
      <w:r>
        <w:rPr>
          <w:rFonts w:ascii="HCR Batang" w:eastAsia="HCR Batang" w:hAnsi="HCR Batang" w:cs="HCR Batang"/>
          <w:spacing w:val="-3"/>
          <w:w w:val="80"/>
          <w:sz w:val="24"/>
          <w:szCs w:val="24"/>
        </w:rPr>
        <w:t>l</w:t>
      </w:r>
      <w:r>
        <w:rPr>
          <w:rFonts w:ascii="HCR Batang" w:eastAsia="HCR Batang" w:hAnsi="HCR Batang" w:cs="HCR Batang"/>
          <w:spacing w:val="-8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</w:rPr>
        <w:t>a</w:t>
      </w:r>
      <w:r>
        <w:rPr>
          <w:rFonts w:ascii="HCR Batang" w:eastAsia="HCR Batang" w:hAnsi="HCR Batang" w:cs="HCR Batang"/>
          <w:spacing w:val="-4"/>
          <w:w w:val="72"/>
          <w:sz w:val="24"/>
          <w:szCs w:val="24"/>
        </w:rPr>
        <w:t>r</w:t>
      </w:r>
      <w:r>
        <w:rPr>
          <w:rFonts w:ascii="HCR Batang" w:eastAsia="HCR Batang" w:hAnsi="HCR Batang" w:cs="HCR Batang"/>
          <w:spacing w:val="-10"/>
          <w:w w:val="91"/>
          <w:sz w:val="24"/>
          <w:szCs w:val="24"/>
        </w:rPr>
        <w:t>n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</w:rPr>
        <w:t>i</w:t>
      </w:r>
      <w:r>
        <w:rPr>
          <w:rFonts w:ascii="HCR Batang" w:eastAsia="HCR Batang" w:hAnsi="HCR Batang" w:cs="HCR Batang"/>
          <w:spacing w:val="-10"/>
          <w:w w:val="91"/>
          <w:sz w:val="24"/>
          <w:szCs w:val="24"/>
        </w:rPr>
        <w:t>n</w:t>
      </w:r>
      <w:r>
        <w:rPr>
          <w:rFonts w:ascii="HCR Batang" w:eastAsia="HCR Batang" w:hAnsi="HCR Batang" w:cs="HCR Batang"/>
          <w:w w:val="103"/>
          <w:sz w:val="24"/>
          <w:szCs w:val="24"/>
        </w:rPr>
        <w:t xml:space="preserve">g  </w:t>
      </w:r>
      <w:r>
        <w:rPr>
          <w:rFonts w:ascii="HCR Batang" w:eastAsia="HCR Batang" w:hAnsi="HCR Batang" w:cs="HCR Batang"/>
          <w:spacing w:val="-7"/>
          <w:w w:val="97"/>
          <w:sz w:val="24"/>
          <w:szCs w:val="24"/>
        </w:rPr>
        <w:t>p</w:t>
      </w:r>
      <w:r>
        <w:rPr>
          <w:rFonts w:ascii="HCR Batang" w:eastAsia="HCR Batang" w:hAnsi="HCR Batang" w:cs="HCR Batang"/>
          <w:spacing w:val="-7"/>
          <w:w w:val="72"/>
          <w:sz w:val="24"/>
          <w:szCs w:val="24"/>
        </w:rPr>
        <w:t>r</w:t>
      </w:r>
      <w:r>
        <w:rPr>
          <w:rFonts w:ascii="HCR Batang" w:eastAsia="HCR Batang" w:hAnsi="HCR Batang" w:cs="HCR Batang"/>
          <w:spacing w:val="-10"/>
          <w:w w:val="98"/>
          <w:sz w:val="24"/>
          <w:szCs w:val="24"/>
        </w:rPr>
        <w:t>o</w:t>
      </w:r>
      <w:r>
        <w:rPr>
          <w:rFonts w:ascii="HCR Batang" w:eastAsia="HCR Batang" w:hAnsi="HCR Batang" w:cs="HCR Batang"/>
          <w:spacing w:val="-6"/>
          <w:w w:val="83"/>
          <w:sz w:val="24"/>
          <w:szCs w:val="24"/>
        </w:rPr>
        <w:t>c</w:t>
      </w:r>
      <w:r>
        <w:rPr>
          <w:rFonts w:ascii="HCR Batang" w:eastAsia="HCR Batang" w:hAnsi="HCR Batang" w:cs="HCR Batang"/>
          <w:spacing w:val="-8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6"/>
          <w:w w:val="81"/>
          <w:sz w:val="24"/>
          <w:szCs w:val="24"/>
        </w:rPr>
        <w:t>ss</w:t>
      </w:r>
      <w:proofErr w:type="gramEnd"/>
      <w:r>
        <w:rPr>
          <w:rFonts w:ascii="HCR Batang" w:eastAsia="HCR Batang" w:hAnsi="HCR Batang" w:cs="HCR Batang"/>
          <w:spacing w:val="-7"/>
          <w:w w:val="108"/>
          <w:sz w:val="24"/>
          <w:szCs w:val="24"/>
        </w:rPr>
        <w:t>)</w:t>
      </w:r>
      <w:r>
        <w:rPr>
          <w:rFonts w:ascii="HCR Batang" w:eastAsia="HCR Batang" w:hAnsi="HCR Batang" w:cs="HCR Batang"/>
          <w:w w:val="90"/>
          <w:sz w:val="24"/>
          <w:szCs w:val="24"/>
        </w:rPr>
        <w:t xml:space="preserve">, </w:t>
      </w:r>
      <w:r>
        <w:rPr>
          <w:rFonts w:ascii="HCR Batang" w:eastAsia="HCR Batang" w:hAnsi="HCR Batang" w:cs="HCR Batang"/>
          <w:spacing w:val="5"/>
          <w:w w:val="9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</w:rPr>
        <w:t>학</w:t>
      </w:r>
      <w:r>
        <w:rPr>
          <w:rFonts w:ascii="HCR Batang" w:eastAsia="HCR Batang" w:hAnsi="HCR Batang" w:cs="HCR Batang"/>
          <w:sz w:val="24"/>
          <w:szCs w:val="24"/>
        </w:rPr>
        <w:t>습</w:t>
      </w:r>
      <w:r>
        <w:rPr>
          <w:rFonts w:ascii="HCR Batang" w:eastAsia="HCR Batang" w:hAnsi="HCR Batang" w:cs="HCR Batang"/>
          <w:spacing w:val="3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2"/>
          <w:w w:val="92"/>
          <w:sz w:val="24"/>
          <w:szCs w:val="24"/>
        </w:rPr>
        <w:t>경험</w:t>
      </w:r>
      <w:r>
        <w:rPr>
          <w:rFonts w:ascii="HCR Batang" w:eastAsia="HCR Batang" w:hAnsi="HCR Batang" w:cs="HCR Batang"/>
          <w:spacing w:val="-7"/>
          <w:w w:val="108"/>
          <w:sz w:val="24"/>
          <w:szCs w:val="24"/>
        </w:rPr>
        <w:t>(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</w:rPr>
        <w:t>l</w:t>
      </w:r>
      <w:r>
        <w:rPr>
          <w:rFonts w:ascii="HCR Batang" w:eastAsia="HCR Batang" w:hAnsi="HCR Batang" w:cs="HCR Batang"/>
          <w:spacing w:val="-8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</w:rPr>
        <w:t>a</w:t>
      </w:r>
      <w:r>
        <w:rPr>
          <w:rFonts w:ascii="HCR Batang" w:eastAsia="HCR Batang" w:hAnsi="HCR Batang" w:cs="HCR Batang"/>
          <w:spacing w:val="-7"/>
          <w:w w:val="72"/>
          <w:sz w:val="24"/>
          <w:szCs w:val="24"/>
        </w:rPr>
        <w:t>r</w:t>
      </w:r>
      <w:r>
        <w:rPr>
          <w:rFonts w:ascii="HCR Batang" w:eastAsia="HCR Batang" w:hAnsi="HCR Batang" w:cs="HCR Batang"/>
          <w:spacing w:val="-7"/>
          <w:w w:val="91"/>
          <w:sz w:val="24"/>
          <w:szCs w:val="24"/>
        </w:rPr>
        <w:t>n</w:t>
      </w:r>
      <w:r>
        <w:rPr>
          <w:rFonts w:ascii="HCR Batang" w:eastAsia="HCR Batang" w:hAnsi="HCR Batang" w:cs="HCR Batang"/>
          <w:spacing w:val="-5"/>
          <w:w w:val="80"/>
          <w:sz w:val="24"/>
          <w:szCs w:val="24"/>
        </w:rPr>
        <w:t>i</w:t>
      </w:r>
      <w:r>
        <w:rPr>
          <w:rFonts w:ascii="HCR Batang" w:eastAsia="HCR Batang" w:hAnsi="HCR Batang" w:cs="HCR Batang"/>
          <w:spacing w:val="-10"/>
          <w:w w:val="91"/>
          <w:sz w:val="24"/>
          <w:szCs w:val="24"/>
        </w:rPr>
        <w:t>n</w:t>
      </w:r>
      <w:r>
        <w:rPr>
          <w:rFonts w:ascii="HCR Batang" w:eastAsia="HCR Batang" w:hAnsi="HCR Batang" w:cs="HCR Batang"/>
          <w:w w:val="103"/>
          <w:sz w:val="24"/>
          <w:szCs w:val="24"/>
        </w:rPr>
        <w:t>g</w:t>
      </w:r>
      <w:r>
        <w:rPr>
          <w:rFonts w:ascii="HCR Batang" w:eastAsia="HCR Batang" w:hAnsi="HCR Batang" w:cs="HCR Batang"/>
          <w:spacing w:val="72"/>
          <w:w w:val="103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5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9"/>
          <w:w w:val="89"/>
          <w:sz w:val="24"/>
          <w:szCs w:val="24"/>
        </w:rPr>
        <w:t>x</w:t>
      </w:r>
      <w:r>
        <w:rPr>
          <w:rFonts w:ascii="HCR Batang" w:eastAsia="HCR Batang" w:hAnsi="HCR Batang" w:cs="HCR Batang"/>
          <w:spacing w:val="-7"/>
          <w:w w:val="97"/>
          <w:sz w:val="24"/>
          <w:szCs w:val="24"/>
        </w:rPr>
        <w:t>p</w:t>
      </w:r>
      <w:r>
        <w:rPr>
          <w:rFonts w:ascii="HCR Batang" w:eastAsia="HCR Batang" w:hAnsi="HCR Batang" w:cs="HCR Batang"/>
          <w:spacing w:val="-8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7"/>
          <w:w w:val="72"/>
          <w:sz w:val="24"/>
          <w:szCs w:val="24"/>
        </w:rPr>
        <w:t>r</w:t>
      </w:r>
      <w:r>
        <w:rPr>
          <w:rFonts w:ascii="HCR Batang" w:eastAsia="HCR Batang" w:hAnsi="HCR Batang" w:cs="HCR Batang"/>
          <w:spacing w:val="-3"/>
          <w:w w:val="80"/>
          <w:sz w:val="24"/>
          <w:szCs w:val="24"/>
        </w:rPr>
        <w:t>i</w:t>
      </w:r>
      <w:r>
        <w:rPr>
          <w:rFonts w:ascii="HCR Batang" w:eastAsia="HCR Batang" w:hAnsi="HCR Batang" w:cs="HCR Batang"/>
          <w:spacing w:val="-8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10"/>
          <w:w w:val="91"/>
          <w:sz w:val="24"/>
          <w:szCs w:val="24"/>
        </w:rPr>
        <w:t>n</w:t>
      </w:r>
      <w:r>
        <w:rPr>
          <w:rFonts w:ascii="HCR Batang" w:eastAsia="HCR Batang" w:hAnsi="HCR Batang" w:cs="HCR Batang"/>
          <w:spacing w:val="-6"/>
          <w:w w:val="83"/>
          <w:sz w:val="24"/>
          <w:szCs w:val="24"/>
        </w:rPr>
        <w:t>c</w:t>
      </w:r>
      <w:r>
        <w:rPr>
          <w:rFonts w:ascii="HCR Batang" w:eastAsia="HCR Batang" w:hAnsi="HCR Batang" w:cs="HCR Batang"/>
          <w:spacing w:val="-8"/>
          <w:w w:val="97"/>
          <w:sz w:val="24"/>
          <w:szCs w:val="24"/>
        </w:rPr>
        <w:t>e</w:t>
      </w:r>
      <w:r>
        <w:rPr>
          <w:rFonts w:ascii="HCR Batang" w:eastAsia="HCR Batang" w:hAnsi="HCR Batang" w:cs="HCR Batang"/>
          <w:spacing w:val="-6"/>
          <w:w w:val="81"/>
          <w:sz w:val="24"/>
          <w:szCs w:val="24"/>
        </w:rPr>
        <w:t>s</w:t>
      </w:r>
      <w:r>
        <w:rPr>
          <w:rFonts w:ascii="HCR Batang" w:eastAsia="HCR Batang" w:hAnsi="HCR Batang" w:cs="HCR Batang"/>
          <w:spacing w:val="-7"/>
          <w:w w:val="108"/>
          <w:sz w:val="24"/>
          <w:szCs w:val="24"/>
        </w:rPr>
        <w:t>)</w:t>
      </w:r>
      <w:r>
        <w:rPr>
          <w:rFonts w:ascii="HCR Batang" w:eastAsia="HCR Batang" w:hAnsi="HCR Batang" w:cs="HCR Batang"/>
          <w:w w:val="90"/>
          <w:sz w:val="24"/>
          <w:szCs w:val="24"/>
        </w:rPr>
        <w:t xml:space="preserve">, </w:t>
      </w:r>
      <w:r>
        <w:rPr>
          <w:rFonts w:ascii="HCR Batang" w:eastAsia="HCR Batang" w:hAnsi="HCR Batang" w:cs="HCR Batang"/>
          <w:spacing w:val="5"/>
          <w:w w:val="90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</w:rPr>
        <w:t>학</w:t>
      </w:r>
      <w:r>
        <w:rPr>
          <w:rFonts w:ascii="HCR Batang" w:eastAsia="HCR Batang" w:hAnsi="HCR Batang" w:cs="HCR Batang"/>
          <w:sz w:val="24"/>
          <w:szCs w:val="24"/>
        </w:rPr>
        <w:t>교</w:t>
      </w:r>
      <w:r>
        <w:rPr>
          <w:rFonts w:ascii="HCR Batang" w:eastAsia="HCR Batang" w:hAnsi="HCR Batang" w:cs="HCR Batang"/>
          <w:spacing w:val="28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참여</w:t>
      </w:r>
      <w:r>
        <w:rPr>
          <w:rFonts w:ascii="HCR Batang" w:eastAsia="HCR Batang" w:hAnsi="HCR Batang" w:cs="HCR Batang"/>
          <w:spacing w:val="-6"/>
          <w:w w:val="91"/>
          <w:sz w:val="24"/>
          <w:szCs w:val="24"/>
        </w:rPr>
        <w:t>(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</w:rPr>
        <w:t>s</w:t>
      </w:r>
      <w:r>
        <w:rPr>
          <w:rFonts w:ascii="HCR Batang" w:eastAsia="HCR Batang" w:hAnsi="HCR Batang" w:cs="HCR Batang"/>
          <w:spacing w:val="-7"/>
          <w:w w:val="91"/>
          <w:sz w:val="24"/>
          <w:szCs w:val="24"/>
        </w:rPr>
        <w:t>c</w:t>
      </w:r>
      <w:r>
        <w:rPr>
          <w:rFonts w:ascii="HCR Batang" w:eastAsia="HCR Batang" w:hAnsi="HCR Batang" w:cs="HCR Batang"/>
          <w:spacing w:val="-6"/>
          <w:w w:val="91"/>
          <w:sz w:val="24"/>
          <w:szCs w:val="24"/>
        </w:rPr>
        <w:t>h</w:t>
      </w:r>
      <w:r>
        <w:rPr>
          <w:rFonts w:ascii="HCR Batang" w:eastAsia="HCR Batang" w:hAnsi="HCR Batang" w:cs="HCR Batang"/>
          <w:spacing w:val="-9"/>
          <w:w w:val="91"/>
          <w:sz w:val="24"/>
          <w:szCs w:val="24"/>
        </w:rPr>
        <w:t>oo</w:t>
      </w:r>
      <w:r>
        <w:rPr>
          <w:rFonts w:ascii="HCR Batang" w:eastAsia="HCR Batang" w:hAnsi="HCR Batang" w:cs="HCR Batang"/>
          <w:w w:val="91"/>
          <w:sz w:val="24"/>
          <w:szCs w:val="24"/>
        </w:rPr>
        <w:t xml:space="preserve">l </w:t>
      </w:r>
      <w:r>
        <w:rPr>
          <w:rFonts w:ascii="HCR Batang" w:eastAsia="HCR Batang" w:hAnsi="HCR Batang" w:cs="HCR Batang"/>
          <w:spacing w:val="21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0"/>
          <w:sz w:val="24"/>
          <w:szCs w:val="24"/>
        </w:rPr>
        <w:t>e</w:t>
      </w:r>
      <w:r>
        <w:rPr>
          <w:rFonts w:ascii="HCR Batang" w:eastAsia="HCR Batang" w:hAnsi="HCR Batang" w:cs="HCR Batang"/>
          <w:spacing w:val="-7"/>
          <w:sz w:val="24"/>
          <w:szCs w:val="24"/>
        </w:rPr>
        <w:t>n</w:t>
      </w:r>
      <w:r>
        <w:rPr>
          <w:rFonts w:ascii="HCR Batang" w:eastAsia="HCR Batang" w:hAnsi="HCR Batang" w:cs="HCR Batang"/>
          <w:spacing w:val="-10"/>
          <w:sz w:val="24"/>
          <w:szCs w:val="24"/>
        </w:rPr>
        <w:t>g</w:t>
      </w:r>
      <w:r>
        <w:rPr>
          <w:rFonts w:ascii="HCR Batang" w:eastAsia="HCR Batang" w:hAnsi="HCR Batang" w:cs="HCR Batang"/>
          <w:spacing w:val="-8"/>
          <w:sz w:val="24"/>
          <w:szCs w:val="24"/>
        </w:rPr>
        <w:t>a</w:t>
      </w:r>
      <w:r>
        <w:rPr>
          <w:rFonts w:ascii="HCR Batang" w:eastAsia="HCR Batang" w:hAnsi="HCR Batang" w:cs="HCR Batang"/>
          <w:spacing w:val="-7"/>
          <w:sz w:val="24"/>
          <w:szCs w:val="24"/>
        </w:rPr>
        <w:t>g</w:t>
      </w:r>
      <w:r>
        <w:rPr>
          <w:rFonts w:ascii="HCR Batang" w:eastAsia="HCR Batang" w:hAnsi="HCR Batang" w:cs="HCR Batang"/>
          <w:spacing w:val="-8"/>
          <w:sz w:val="24"/>
          <w:szCs w:val="24"/>
        </w:rPr>
        <w:t>e</w:t>
      </w:r>
      <w:r>
        <w:rPr>
          <w:rFonts w:ascii="HCR Batang" w:eastAsia="HCR Batang" w:hAnsi="HCR Batang" w:cs="HCR Batang"/>
          <w:spacing w:val="-14"/>
          <w:sz w:val="24"/>
          <w:szCs w:val="24"/>
        </w:rPr>
        <w:t>m</w:t>
      </w:r>
      <w:r>
        <w:rPr>
          <w:rFonts w:ascii="HCR Batang" w:eastAsia="HCR Batang" w:hAnsi="HCR Batang" w:cs="HCR Batang"/>
          <w:spacing w:val="-8"/>
          <w:sz w:val="24"/>
          <w:szCs w:val="24"/>
        </w:rPr>
        <w:t>e</w:t>
      </w:r>
      <w:r>
        <w:rPr>
          <w:rFonts w:ascii="HCR Batang" w:eastAsia="HCR Batang" w:hAnsi="HCR Batang" w:cs="HCR Batang"/>
          <w:spacing w:val="-7"/>
          <w:sz w:val="24"/>
          <w:szCs w:val="24"/>
        </w:rPr>
        <w:t>n</w:t>
      </w:r>
      <w:r>
        <w:rPr>
          <w:rFonts w:ascii="HCR Batang" w:eastAsia="HCR Batang" w:hAnsi="HCR Batang" w:cs="HCR Batang"/>
          <w:spacing w:val="-4"/>
          <w:sz w:val="24"/>
          <w:szCs w:val="24"/>
        </w:rPr>
        <w:t>t</w:t>
      </w:r>
      <w:r>
        <w:rPr>
          <w:rFonts w:ascii="HCR Batang" w:eastAsia="HCR Batang" w:hAnsi="HCR Batang" w:cs="HCR Batang"/>
          <w:sz w:val="24"/>
          <w:szCs w:val="24"/>
        </w:rPr>
        <w:t xml:space="preserve">) </w:t>
      </w:r>
      <w:r>
        <w:rPr>
          <w:rFonts w:ascii="HCR Batang" w:eastAsia="HCR Batang" w:hAnsi="HCR Batang" w:cs="HCR Batang"/>
          <w:spacing w:val="-12"/>
          <w:sz w:val="24"/>
          <w:szCs w:val="24"/>
        </w:rPr>
        <w:t>등</w:t>
      </w:r>
      <w:r>
        <w:rPr>
          <w:rFonts w:ascii="HCR Batang" w:eastAsia="HCR Batang" w:hAnsi="HCR Batang" w:cs="HCR Batang"/>
          <w:sz w:val="24"/>
          <w:szCs w:val="24"/>
        </w:rPr>
        <w:t>의</w:t>
      </w:r>
      <w:r>
        <w:rPr>
          <w:rFonts w:ascii="HCR Batang" w:eastAsia="HCR Batang" w:hAnsi="HCR Batang" w:cs="HCR Batang"/>
          <w:spacing w:val="-13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용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어</w:t>
      </w:r>
      <w:r>
        <w:rPr>
          <w:rFonts w:ascii="HCR Batang" w:eastAsia="HCR Batang" w:hAnsi="HCR Batang" w:cs="HCR Batang"/>
          <w:w w:val="91"/>
          <w:sz w:val="24"/>
          <w:szCs w:val="24"/>
        </w:rPr>
        <w:t>와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혼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용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되</w:t>
      </w:r>
      <w:r>
        <w:rPr>
          <w:rFonts w:ascii="HCR Batang" w:eastAsia="HCR Batang" w:hAnsi="HCR Batang" w:cs="HCR Batang"/>
          <w:w w:val="91"/>
          <w:sz w:val="24"/>
          <w:szCs w:val="24"/>
        </w:rPr>
        <w:t>는</w:t>
      </w:r>
      <w:r>
        <w:rPr>
          <w:rFonts w:ascii="HCR Batang" w:eastAsia="HCR Batang" w:hAnsi="HCR Batang" w:cs="HCR Batang"/>
          <w:spacing w:val="36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</w:rPr>
        <w:t>경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</w:rPr>
        <w:t>우</w:t>
      </w:r>
      <w:r>
        <w:rPr>
          <w:rFonts w:ascii="HCR Batang" w:eastAsia="HCR Batang" w:hAnsi="HCR Batang" w:cs="HCR Batang"/>
          <w:w w:val="91"/>
          <w:sz w:val="24"/>
          <w:szCs w:val="24"/>
        </w:rPr>
        <w:t>가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</w:rPr>
        <w:t>많음</w:t>
      </w:r>
      <w:r>
        <w:rPr>
          <w:rFonts w:ascii="HCR Batang" w:eastAsia="HCR Batang" w:hAnsi="HCR Batang" w:cs="HCR Batang"/>
          <w:sz w:val="24"/>
          <w:szCs w:val="24"/>
        </w:rPr>
        <w:t>.</w:t>
      </w:r>
    </w:p>
    <w:p w:rsidR="00045FFA" w:rsidRDefault="00045FFA">
      <w:pPr>
        <w:spacing w:line="200" w:lineRule="exact"/>
      </w:pPr>
    </w:p>
    <w:p w:rsidR="00045FFA" w:rsidRDefault="00045FFA">
      <w:pPr>
        <w:spacing w:before="18" w:line="220" w:lineRule="exact"/>
        <w:rPr>
          <w:sz w:val="22"/>
          <w:szCs w:val="22"/>
        </w:rPr>
      </w:pPr>
    </w:p>
    <w:p w:rsidR="00045FFA" w:rsidRDefault="004C5DE0">
      <w:pPr>
        <w:spacing w:line="256" w:lineRule="auto"/>
        <w:ind w:left="463" w:right="53" w:hanging="34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연구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습참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4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3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노력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질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0"/>
          <w:w w:val="105"/>
          <w:sz w:val="24"/>
          <w:szCs w:val="24"/>
          <w:lang w:eastAsia="ko-KR"/>
        </w:rPr>
        <w:t>20</w:t>
      </w:r>
      <w:r>
        <w:rPr>
          <w:rFonts w:ascii="HCR Batang" w:eastAsia="HCR Batang" w:hAnsi="HCR Batang" w:cs="HCR Batang"/>
          <w:spacing w:val="-7"/>
          <w:w w:val="105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spacing w:val="-7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높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성과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관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다양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w w:val="92"/>
          <w:sz w:val="24"/>
          <w:szCs w:val="24"/>
          <w:lang w:eastAsia="ko-KR"/>
        </w:rPr>
        <w:t>정도</w:t>
      </w:r>
      <w:r>
        <w:rPr>
          <w:rFonts w:ascii="HCR Batang" w:eastAsia="HCR Batang" w:hAnsi="HCR Batang" w:cs="HCR Batang"/>
          <w:spacing w:val="-7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8"/>
          <w:w w:val="92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7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7"/>
          <w:w w:val="91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pacing w:val="-6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97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&amp;</w:t>
      </w:r>
      <w:r>
        <w:rPr>
          <w:rFonts w:ascii="HCR Batang" w:eastAsia="HCR Batang" w:hAnsi="HCR Batang" w:cs="HCR Batang"/>
          <w:spacing w:val="3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92"/>
          <w:sz w:val="24"/>
          <w:szCs w:val="24"/>
          <w:lang w:eastAsia="ko-KR"/>
        </w:rPr>
        <w:t>Co</w:t>
      </w:r>
      <w:r>
        <w:rPr>
          <w:rFonts w:ascii="HCR Batang" w:eastAsia="HCR Batang" w:hAnsi="HCR Batang" w:cs="HCR Batang"/>
          <w:spacing w:val="-5"/>
          <w:w w:val="92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7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0"/>
          <w:w w:val="105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7"/>
          <w:w w:val="105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10"/>
          <w:w w:val="105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7"/>
          <w:w w:val="105"/>
          <w:sz w:val="24"/>
          <w:szCs w:val="24"/>
          <w:lang w:eastAsia="ko-KR"/>
        </w:rPr>
        <w:t>8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 xml:space="preserve">)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정의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56" w:lineRule="auto"/>
        <w:ind w:left="463" w:right="53" w:hanging="34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3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조사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공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생활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높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욕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등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극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적으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로 </w:t>
      </w:r>
      <w:r>
        <w:rPr>
          <w:rFonts w:ascii="HCR Batang" w:eastAsia="HCR Batang" w:hAnsi="HCR Batang" w:cs="HCR Batang"/>
          <w:spacing w:val="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임하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높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생성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4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st</w:t>
      </w:r>
      <w:r>
        <w:rPr>
          <w:rFonts w:ascii="HCR Batang" w:eastAsia="HCR Batang" w:hAnsi="HCR Batang" w:cs="HCR Batang"/>
          <w:spacing w:val="-9"/>
          <w:w w:val="92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d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t </w:t>
      </w:r>
      <w:r>
        <w:rPr>
          <w:rFonts w:ascii="HCR Batang" w:eastAsia="HCR Batang" w:hAnsi="HCR Batang" w:cs="HCR Batang"/>
          <w:spacing w:val="13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92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pacing w:val="-4"/>
          <w:w w:val="92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9"/>
          <w:w w:val="92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s)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12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1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시간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과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노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력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투자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것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미함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아울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러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습참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등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구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성원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히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류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하며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공하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그램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극적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것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포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함하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념으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3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용함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ind w:left="1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sz w:val="24"/>
          <w:szCs w:val="24"/>
          <w:lang w:eastAsia="ko-KR"/>
        </w:rPr>
        <w:t>❏</w:t>
      </w:r>
      <w:r>
        <w:rPr>
          <w:rFonts w:ascii="DejaVu Sans" w:eastAsia="DejaVu Sans" w:hAnsi="DejaVu Sans" w:cs="DejaVu Sans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학습참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44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요인(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d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64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spacing w:val="-3"/>
          <w:w w:val="92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ge</w:t>
      </w:r>
      <w:r>
        <w:rPr>
          <w:rFonts w:ascii="HCR Batang" w:eastAsia="HCR Batang" w:hAnsi="HCR Batang" w:cs="HCR Batang"/>
          <w:spacing w:val="-4"/>
          <w:w w:val="92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ent </w:t>
      </w:r>
      <w:r>
        <w:rPr>
          <w:rFonts w:ascii="HCR Batang" w:eastAsia="HCR Batang" w:hAnsi="HCR Batang" w:cs="HCR Batang"/>
          <w:spacing w:val="19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77"/>
          <w:sz w:val="24"/>
          <w:szCs w:val="24"/>
          <w:lang w:eastAsia="ko-KR"/>
        </w:rPr>
        <w:t>F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83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2"/>
          <w:w w:val="97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2"/>
          <w:w w:val="98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1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1"/>
          <w:w w:val="8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ind w:left="1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사에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3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습참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다음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4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역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w w:val="94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9"/>
          <w:w w:val="94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11"/>
          <w:w w:val="94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spacing w:val="-13"/>
          <w:w w:val="94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1"/>
          <w:w w:val="94"/>
          <w:sz w:val="24"/>
          <w:szCs w:val="24"/>
          <w:lang w:eastAsia="ko-KR"/>
        </w:rPr>
        <w:t>으</w:t>
      </w:r>
      <w:r>
        <w:rPr>
          <w:rFonts w:ascii="HCR Batang" w:eastAsia="HCR Batang" w:hAnsi="HCR Batang" w:cs="HCR Batang"/>
          <w:w w:val="94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35"/>
          <w:w w:val="9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구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0" w:line="220" w:lineRule="exact"/>
        <w:rPr>
          <w:sz w:val="22"/>
          <w:szCs w:val="22"/>
          <w:lang w:eastAsia="ko-KR"/>
        </w:rPr>
      </w:pPr>
    </w:p>
    <w:p w:rsidR="00045FFA" w:rsidRDefault="004C5DE0">
      <w:pPr>
        <w:ind w:left="429"/>
        <w:rPr>
          <w:rFonts w:ascii="Malgun Gothic" w:eastAsia="Malgun Gothic" w:hAnsi="Malgun Gothic" w:cs="Malgun Gothic"/>
          <w:sz w:val="22"/>
          <w:szCs w:val="22"/>
          <w:lang w:eastAsia="ko-KR"/>
        </w:rPr>
      </w:pPr>
      <w:r>
        <w:rPr>
          <w:rFonts w:ascii="Malgun Gothic" w:eastAsia="Malgun Gothic" w:hAnsi="Malgun Gothic" w:cs="Malgun Gothic"/>
          <w:spacing w:val="4"/>
          <w:w w:val="87"/>
          <w:sz w:val="22"/>
          <w:szCs w:val="22"/>
          <w:u w:val="single" w:color="000000"/>
          <w:lang w:eastAsia="ko-KR"/>
        </w:rPr>
        <w:t>학</w:t>
      </w:r>
      <w:r>
        <w:rPr>
          <w:rFonts w:ascii="Malgun Gothic" w:eastAsia="Malgun Gothic" w:hAnsi="Malgun Gothic" w:cs="Malgun Gothic"/>
          <w:w w:val="87"/>
          <w:sz w:val="22"/>
          <w:szCs w:val="22"/>
          <w:u w:val="single" w:color="000000"/>
          <w:lang w:eastAsia="ko-KR"/>
        </w:rPr>
        <w:t>업</w:t>
      </w:r>
      <w:r>
        <w:rPr>
          <w:rFonts w:ascii="Malgun Gothic" w:eastAsia="Malgun Gothic" w:hAnsi="Malgun Gothic" w:cs="Malgun Gothic"/>
          <w:spacing w:val="-101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1"/>
          <w:w w:val="87"/>
          <w:sz w:val="22"/>
          <w:szCs w:val="22"/>
          <w:u w:val="single" w:color="000000"/>
          <w:lang w:eastAsia="ko-KR"/>
        </w:rPr>
        <w:t>도</w:t>
      </w:r>
      <w:r>
        <w:rPr>
          <w:rFonts w:ascii="Malgun Gothic" w:eastAsia="Malgun Gothic" w:hAnsi="Malgun Gothic" w:cs="Malgun Gothic"/>
          <w:spacing w:val="4"/>
          <w:w w:val="87"/>
          <w:sz w:val="22"/>
          <w:szCs w:val="22"/>
          <w:u w:val="single" w:color="000000"/>
          <w:lang w:eastAsia="ko-KR"/>
        </w:rPr>
        <w:t>전</w:t>
      </w:r>
      <w:r>
        <w:rPr>
          <w:rFonts w:ascii="Malgun Gothic" w:eastAsia="Malgun Gothic" w:hAnsi="Malgun Gothic" w:cs="Malgun Gothic"/>
          <w:w w:val="111"/>
          <w:sz w:val="22"/>
          <w:szCs w:val="22"/>
          <w:u w:val="single" w:color="000000"/>
          <w:lang w:eastAsia="ko-KR"/>
        </w:rPr>
        <w:t>(</w:t>
      </w:r>
      <w:r>
        <w:rPr>
          <w:rFonts w:ascii="Malgun Gothic" w:eastAsia="Malgun Gothic" w:hAnsi="Malgun Gothic" w:cs="Malgun Gothic"/>
          <w:spacing w:val="2"/>
          <w:w w:val="103"/>
          <w:sz w:val="22"/>
          <w:szCs w:val="22"/>
          <w:u w:val="single" w:color="000000"/>
          <w:lang w:eastAsia="ko-KR"/>
        </w:rPr>
        <w:t>A</w:t>
      </w:r>
      <w:r>
        <w:rPr>
          <w:rFonts w:ascii="Malgun Gothic" w:eastAsia="Malgun Gothic" w:hAnsi="Malgun Gothic" w:cs="Malgun Gothic"/>
          <w:spacing w:val="1"/>
          <w:w w:val="95"/>
          <w:sz w:val="22"/>
          <w:szCs w:val="22"/>
          <w:u w:val="single" w:color="000000"/>
          <w:lang w:eastAsia="ko-KR"/>
        </w:rPr>
        <w:t>c</w:t>
      </w:r>
      <w:r>
        <w:rPr>
          <w:rFonts w:ascii="Malgun Gothic" w:eastAsia="Malgun Gothic" w:hAnsi="Malgun Gothic" w:cs="Malgun Gothic"/>
          <w:spacing w:val="3"/>
          <w:w w:val="97"/>
          <w:sz w:val="22"/>
          <w:szCs w:val="22"/>
          <w:u w:val="single" w:color="000000"/>
          <w:lang w:eastAsia="ko-KR"/>
        </w:rPr>
        <w:t>a</w:t>
      </w:r>
      <w:r>
        <w:rPr>
          <w:rFonts w:ascii="Malgun Gothic" w:eastAsia="Malgun Gothic" w:hAnsi="Malgun Gothic" w:cs="Malgun Gothic"/>
          <w:w w:val="93"/>
          <w:sz w:val="22"/>
          <w:szCs w:val="22"/>
          <w:u w:val="single" w:color="000000"/>
          <w:lang w:eastAsia="ko-KR"/>
        </w:rPr>
        <w:t>d</w:t>
      </w:r>
      <w:r>
        <w:rPr>
          <w:rFonts w:ascii="Malgun Gothic" w:eastAsia="Malgun Gothic" w:hAnsi="Malgun Gothic" w:cs="Malgun Gothic"/>
          <w:spacing w:val="3"/>
          <w:w w:val="95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spacing w:val="3"/>
          <w:w w:val="96"/>
          <w:sz w:val="22"/>
          <w:szCs w:val="22"/>
          <w:u w:val="single" w:color="000000"/>
          <w:lang w:eastAsia="ko-KR"/>
        </w:rPr>
        <w:t>m</w:t>
      </w:r>
      <w:r>
        <w:rPr>
          <w:rFonts w:ascii="Malgun Gothic" w:eastAsia="Malgun Gothic" w:hAnsi="Malgun Gothic" w:cs="Malgun Gothic"/>
          <w:spacing w:val="1"/>
          <w:w w:val="91"/>
          <w:sz w:val="22"/>
          <w:szCs w:val="22"/>
          <w:u w:val="single" w:color="000000"/>
          <w:lang w:eastAsia="ko-KR"/>
        </w:rPr>
        <w:t>i</w:t>
      </w:r>
      <w:r>
        <w:rPr>
          <w:rFonts w:ascii="Malgun Gothic" w:eastAsia="Malgun Gothic" w:hAnsi="Malgun Gothic" w:cs="Malgun Gothic"/>
          <w:w w:val="95"/>
          <w:sz w:val="22"/>
          <w:szCs w:val="22"/>
          <w:u w:val="single" w:color="000000"/>
          <w:lang w:eastAsia="ko-KR"/>
        </w:rPr>
        <w:t>c</w:t>
      </w:r>
      <w:r>
        <w:rPr>
          <w:rFonts w:ascii="Malgun Gothic" w:eastAsia="Malgun Gothic" w:hAnsi="Malgun Gothic" w:cs="Malgun Gothic"/>
          <w:spacing w:val="-103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4"/>
          <w:sz w:val="22"/>
          <w:szCs w:val="22"/>
          <w:u w:val="single" w:color="000000"/>
          <w:lang w:eastAsia="ko-KR"/>
        </w:rPr>
        <w:t>C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h</w:t>
      </w:r>
      <w:r>
        <w:rPr>
          <w:rFonts w:ascii="Malgun Gothic" w:eastAsia="Malgun Gothic" w:hAnsi="Malgun Gothic" w:cs="Malgun Gothic"/>
          <w:spacing w:val="1"/>
          <w:sz w:val="22"/>
          <w:szCs w:val="22"/>
          <w:u w:val="single" w:color="000000"/>
          <w:lang w:eastAsia="ko-KR"/>
        </w:rPr>
        <w:t>all</w:t>
      </w:r>
      <w:r>
        <w:rPr>
          <w:rFonts w:ascii="Malgun Gothic" w:eastAsia="Malgun Gothic" w:hAnsi="Malgun Gothic" w:cs="Malgun Gothic"/>
          <w:spacing w:val="3"/>
          <w:sz w:val="22"/>
          <w:szCs w:val="22"/>
          <w:u w:val="single" w:color="000000"/>
          <w:lang w:eastAsia="ko-KR"/>
        </w:rPr>
        <w:t>en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g</w:t>
      </w:r>
      <w:r>
        <w:rPr>
          <w:rFonts w:ascii="Malgun Gothic" w:eastAsia="Malgun Gothic" w:hAnsi="Malgun Gothic" w:cs="Malgun Gothic"/>
          <w:spacing w:val="1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)</w:t>
      </w:r>
    </w:p>
    <w:p w:rsidR="00045FFA" w:rsidRDefault="004C5DE0">
      <w:pPr>
        <w:spacing w:before="23" w:line="256" w:lineRule="auto"/>
        <w:ind w:left="621" w:right="64" w:hanging="192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34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차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원학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2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3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g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d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l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2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g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4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학생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들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도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창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학부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육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결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정하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5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심</w:t>
      </w:r>
      <w:r>
        <w:rPr>
          <w:rFonts w:ascii="HCR Batang" w:eastAsia="HCR Batang" w:hAnsi="HCR Batang" w:cs="HCR Batang"/>
          <w:spacing w:val="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요인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생들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5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단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암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  <w:r>
        <w:rPr>
          <w:rFonts w:ascii="HCR Batang" w:eastAsia="HCR Batang" w:hAnsi="HCR Batang" w:cs="HCR Batang"/>
          <w:spacing w:val="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상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고차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원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5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행하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고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내용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실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세계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해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결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용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해보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11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게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함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써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취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해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야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본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조사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차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원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서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학생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들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게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적용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분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석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판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종합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차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원적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인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내재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심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화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얼마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공하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단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5D44B4">
      <w:pPr>
        <w:spacing w:before="8" w:line="380" w:lineRule="exact"/>
        <w:ind w:left="617" w:right="64" w:hanging="187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pict>
          <v:group id="_x0000_s2551" style="position:absolute;left:0;text-align:left;margin-left:70.9pt;margin-top:54.7pt;width:141.75pt;height:0;z-index:-26155;mso-position-horizontal-relative:page" coordorigin="1418,1094" coordsize="2835,0">
            <v:shape id="_x0000_s2552" style="position:absolute;left:1418;top:1094;width:2835;height:0" coordorigin="1418,1094" coordsize="2835,0" path="m1418,1094r2835,e" filled="f" strokeweight=".36pt">
              <v:path arrowok="t"/>
            </v:shape>
            <w10:wrap anchorx="page"/>
          </v:group>
        </w:pict>
      </w:r>
      <w:r w:rsidR="004C5DE0"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 w:rsidR="004C5DE0">
        <w:rPr>
          <w:rFonts w:ascii="HCR Batang" w:eastAsia="HCR Batang" w:hAnsi="HCR Batang" w:cs="HCR Batang"/>
          <w:spacing w:val="39"/>
          <w:w w:val="61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반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성적</w:t>
      </w:r>
      <w:r w:rsidR="004C5DE0">
        <w:rPr>
          <w:rFonts w:ascii="DejaVu Sans" w:eastAsia="DejaVu Sans" w:hAnsi="DejaVu Sans" w:cs="DejaVu Sans"/>
          <w:spacing w:val="-1"/>
          <w:w w:val="52"/>
          <w:sz w:val="22"/>
          <w:szCs w:val="22"/>
          <w:lang w:eastAsia="ko-KR"/>
        </w:rPr>
        <w:t>‧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통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합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적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습</w:t>
      </w:r>
      <w:r w:rsidR="004C5DE0"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(</w:t>
      </w:r>
      <w:r w:rsidR="004C5DE0">
        <w:rPr>
          <w:rFonts w:ascii="HCR Batang" w:eastAsia="HCR Batang" w:hAnsi="HCR Batang" w:cs="HCR Batang"/>
          <w:spacing w:val="2"/>
          <w:w w:val="70"/>
          <w:sz w:val="22"/>
          <w:szCs w:val="22"/>
          <w:lang w:eastAsia="ko-KR"/>
        </w:rPr>
        <w:t>r</w:t>
      </w:r>
      <w:r w:rsidR="004C5DE0"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 w:rsidR="004C5DE0"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f</w:t>
      </w:r>
      <w:r w:rsidR="004C5DE0"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l</w:t>
      </w:r>
      <w:r w:rsidR="004C5DE0"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 w:rsidR="004C5DE0">
        <w:rPr>
          <w:rFonts w:ascii="HCR Batang" w:eastAsia="HCR Batang" w:hAnsi="HCR Batang" w:cs="HCR Batang"/>
          <w:spacing w:val="1"/>
          <w:w w:val="81"/>
          <w:sz w:val="22"/>
          <w:szCs w:val="22"/>
          <w:lang w:eastAsia="ko-KR"/>
        </w:rPr>
        <w:t>c</w:t>
      </w:r>
      <w:r w:rsidR="004C5DE0"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 w:rsidR="004C5DE0"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 w:rsidR="004C5DE0">
        <w:rPr>
          <w:rFonts w:ascii="HCR Batang" w:eastAsia="HCR Batang" w:hAnsi="HCR Batang" w:cs="HCR Batang"/>
          <w:spacing w:val="1"/>
          <w:w w:val="80"/>
          <w:sz w:val="22"/>
          <w:szCs w:val="22"/>
          <w:lang w:eastAsia="ko-KR"/>
        </w:rPr>
        <w:t>v</w:t>
      </w:r>
      <w:r w:rsidR="004C5DE0"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e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&amp;</w:t>
      </w:r>
      <w:r w:rsidR="004C5DE0">
        <w:rPr>
          <w:rFonts w:ascii="HCR Batang" w:eastAsia="HCR Batang" w:hAnsi="HCR Batang" w:cs="HCR Batang"/>
          <w:spacing w:val="4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 w:rsidR="004C5DE0"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 w:rsidR="004C5DE0"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 w:rsidR="004C5DE0"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 w:rsidR="004C5DE0"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>g</w:t>
      </w:r>
      <w:r w:rsidR="004C5DE0"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 w:rsidR="004C5DE0"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a</w:t>
      </w:r>
      <w:r w:rsidR="004C5DE0"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 w:rsidR="004C5DE0"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 w:rsidR="004C5DE0">
        <w:rPr>
          <w:rFonts w:ascii="HCR Batang" w:eastAsia="HCR Batang" w:hAnsi="HCR Batang" w:cs="HCR Batang"/>
          <w:spacing w:val="1"/>
          <w:w w:val="80"/>
          <w:sz w:val="22"/>
          <w:szCs w:val="22"/>
          <w:lang w:eastAsia="ko-KR"/>
        </w:rPr>
        <w:t>v</w:t>
      </w:r>
      <w:r w:rsidR="004C5DE0"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e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l</w:t>
      </w:r>
      <w:r w:rsidR="004C5DE0"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 w:rsidR="004C5DE0"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 w:rsidR="004C5DE0">
        <w:rPr>
          <w:rFonts w:ascii="HCR Batang" w:eastAsia="HCR Batang" w:hAnsi="HCR Batang" w:cs="HCR Batang"/>
          <w:spacing w:val="2"/>
          <w:w w:val="70"/>
          <w:sz w:val="22"/>
          <w:szCs w:val="22"/>
          <w:lang w:eastAsia="ko-KR"/>
        </w:rPr>
        <w:t>r</w:t>
      </w:r>
      <w:r w:rsidR="004C5DE0"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 w:rsidR="004C5DE0"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 w:rsidR="004C5DE0"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g</w:t>
      </w:r>
      <w:r w:rsidR="004C5DE0"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-1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 w:rsidR="004C5DE0">
        <w:rPr>
          <w:rFonts w:ascii="HCR Batang" w:eastAsia="HCR Batang" w:hAnsi="HCR Batang" w:cs="HCR Batang"/>
          <w:spacing w:val="44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학습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 w:rsidR="004C5DE0"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내용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 w:rsidR="004C5DE0"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실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제</w:t>
      </w:r>
      <w:r w:rsidR="004C5DE0">
        <w:rPr>
          <w:rFonts w:ascii="HCR Batang" w:eastAsia="HCR Batang" w:hAnsi="HCR Batang" w:cs="HCR Batang"/>
          <w:spacing w:val="1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생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활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 w:rsidR="004C5DE0"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적용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 xml:space="preserve">해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보고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 w:rsidR="004C5DE0"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양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 w:rsidR="004C5DE0"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관점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 w:rsidR="004C5DE0"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적용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하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여</w:t>
      </w:r>
      <w:r w:rsidR="004C5DE0"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현재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 w:rsidR="004C5DE0"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문제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 w:rsidR="004C5DE0"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통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합적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으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 w:rsidR="004C5DE0">
        <w:rPr>
          <w:rFonts w:ascii="HCR Batang" w:eastAsia="HCR Batang" w:hAnsi="HCR Batang" w:cs="HCR Batang"/>
          <w:spacing w:val="54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검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토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해</w:t>
      </w:r>
      <w:r w:rsidR="004C5DE0"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보며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 w:rsidR="004C5DE0"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자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신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이</w:t>
      </w:r>
      <w:r w:rsidR="004C5DE0"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가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진</w:t>
      </w:r>
      <w:r w:rsidR="004C5DE0"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생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각이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나</w:t>
      </w:r>
    </w:p>
    <w:p w:rsidR="00045FFA" w:rsidRDefault="00045FFA">
      <w:pPr>
        <w:spacing w:before="7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before="14" w:line="183" w:lineRule="auto"/>
        <w:ind w:left="379" w:right="71" w:hanging="261"/>
        <w:rPr>
          <w:rFonts w:ascii="HCR Batang" w:eastAsia="HCR Batang" w:hAnsi="HCR Batang" w:cs="HCR Batang"/>
          <w:sz w:val="18"/>
          <w:szCs w:val="18"/>
          <w:lang w:eastAsia="ko-KR"/>
        </w:rPr>
      </w:pP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1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) </w:t>
      </w:r>
      <w:r>
        <w:rPr>
          <w:rFonts w:ascii="HCR Batang" w:eastAsia="HCR Batang" w:hAnsi="HCR Batang" w:cs="HCR Batang"/>
          <w:spacing w:val="9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참고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:</w:t>
      </w:r>
      <w:r>
        <w:rPr>
          <w:rFonts w:ascii="HCR Batang" w:eastAsia="HCR Batang" w:hAnsi="HCR Batang" w:cs="HCR Batang"/>
          <w:spacing w:val="28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6"/>
          <w:sz w:val="18"/>
          <w:szCs w:val="18"/>
          <w:lang w:eastAsia="ko-KR"/>
        </w:rPr>
        <w:t>배</w:t>
      </w:r>
      <w:r>
        <w:rPr>
          <w:rFonts w:ascii="HCR Batang" w:eastAsia="HCR Batang" w:hAnsi="HCR Batang" w:cs="HCR Batang"/>
          <w:spacing w:val="-1"/>
          <w:w w:val="96"/>
          <w:sz w:val="18"/>
          <w:szCs w:val="18"/>
          <w:lang w:eastAsia="ko-KR"/>
        </w:rPr>
        <w:t>상</w:t>
      </w:r>
      <w:r>
        <w:rPr>
          <w:rFonts w:ascii="HCR Batang" w:eastAsia="HCR Batang" w:hAnsi="HCR Batang" w:cs="HCR Batang"/>
          <w:spacing w:val="1"/>
          <w:w w:val="96"/>
          <w:sz w:val="18"/>
          <w:szCs w:val="18"/>
          <w:lang w:eastAsia="ko-KR"/>
        </w:rPr>
        <w:t>훈</w:t>
      </w:r>
      <w:r>
        <w:rPr>
          <w:rFonts w:ascii="DejaVu Sans" w:eastAsia="DejaVu Sans" w:hAnsi="DejaVu Sans" w:cs="DejaVu Sans"/>
          <w:w w:val="54"/>
          <w:sz w:val="18"/>
          <w:szCs w:val="18"/>
          <w:lang w:eastAsia="ko-KR"/>
        </w:rPr>
        <w:t>‧</w:t>
      </w:r>
      <w:r>
        <w:rPr>
          <w:rFonts w:ascii="HCR Batang" w:eastAsia="HCR Batang" w:hAnsi="HCR Batang" w:cs="HCR Batang"/>
          <w:spacing w:val="1"/>
          <w:w w:val="96"/>
          <w:sz w:val="18"/>
          <w:szCs w:val="18"/>
          <w:lang w:eastAsia="ko-KR"/>
        </w:rPr>
        <w:t>강</w:t>
      </w:r>
      <w:r>
        <w:rPr>
          <w:rFonts w:ascii="HCR Batang" w:eastAsia="HCR Batang" w:hAnsi="HCR Batang" w:cs="HCR Batang"/>
          <w:spacing w:val="-1"/>
          <w:w w:val="96"/>
          <w:sz w:val="18"/>
          <w:szCs w:val="18"/>
          <w:lang w:eastAsia="ko-KR"/>
        </w:rPr>
        <w:t>민</w:t>
      </w:r>
      <w:r>
        <w:rPr>
          <w:rFonts w:ascii="HCR Batang" w:eastAsia="HCR Batang" w:hAnsi="HCR Batang" w:cs="HCR Batang"/>
          <w:spacing w:val="1"/>
          <w:w w:val="96"/>
          <w:sz w:val="18"/>
          <w:szCs w:val="18"/>
          <w:lang w:eastAsia="ko-KR"/>
        </w:rPr>
        <w:t>수</w:t>
      </w:r>
      <w:r>
        <w:rPr>
          <w:rFonts w:ascii="DejaVu Sans" w:eastAsia="DejaVu Sans" w:hAnsi="DejaVu Sans" w:cs="DejaVu Sans"/>
          <w:w w:val="54"/>
          <w:sz w:val="18"/>
          <w:szCs w:val="18"/>
          <w:lang w:eastAsia="ko-KR"/>
        </w:rPr>
        <w:t>‧</w:t>
      </w:r>
      <w:r>
        <w:rPr>
          <w:rFonts w:ascii="HCR Batang" w:eastAsia="HCR Batang" w:hAnsi="HCR Batang" w:cs="HCR Batang"/>
          <w:spacing w:val="1"/>
          <w:w w:val="96"/>
          <w:sz w:val="18"/>
          <w:szCs w:val="18"/>
          <w:lang w:eastAsia="ko-KR"/>
        </w:rPr>
        <w:t>홍</w:t>
      </w:r>
      <w:r>
        <w:rPr>
          <w:rFonts w:ascii="HCR Batang" w:eastAsia="HCR Batang" w:hAnsi="HCR Batang" w:cs="HCR Batang"/>
          <w:spacing w:val="-1"/>
          <w:w w:val="96"/>
          <w:sz w:val="18"/>
          <w:szCs w:val="18"/>
          <w:lang w:eastAsia="ko-KR"/>
        </w:rPr>
        <w:t>지</w:t>
      </w:r>
      <w:r>
        <w:rPr>
          <w:rFonts w:ascii="HCR Batang" w:eastAsia="HCR Batang" w:hAnsi="HCR Batang" w:cs="HCR Batang"/>
          <w:spacing w:val="1"/>
          <w:w w:val="96"/>
          <w:sz w:val="18"/>
          <w:szCs w:val="18"/>
          <w:lang w:eastAsia="ko-KR"/>
        </w:rPr>
        <w:t>인</w:t>
      </w:r>
      <w:r>
        <w:rPr>
          <w:rFonts w:ascii="HCR Batang" w:eastAsia="HCR Batang" w:hAnsi="HCR Batang" w:cs="HCR Batang"/>
          <w:spacing w:val="-1"/>
          <w:w w:val="113"/>
          <w:sz w:val="18"/>
          <w:szCs w:val="18"/>
          <w:lang w:eastAsia="ko-KR"/>
        </w:rPr>
        <w:t>(</w:t>
      </w:r>
      <w:r>
        <w:rPr>
          <w:rFonts w:ascii="HCR Batang" w:eastAsia="HCR Batang" w:hAnsi="HCR Batang" w:cs="HCR Batang"/>
          <w:spacing w:val="1"/>
          <w:w w:val="110"/>
          <w:sz w:val="18"/>
          <w:szCs w:val="18"/>
          <w:lang w:eastAsia="ko-KR"/>
        </w:rPr>
        <w:t>2</w:t>
      </w:r>
      <w:r>
        <w:rPr>
          <w:rFonts w:ascii="HCR Batang" w:eastAsia="HCR Batang" w:hAnsi="HCR Batang" w:cs="HCR Batang"/>
          <w:spacing w:val="-1"/>
          <w:w w:val="110"/>
          <w:sz w:val="18"/>
          <w:szCs w:val="18"/>
          <w:lang w:eastAsia="ko-KR"/>
        </w:rPr>
        <w:t>01</w:t>
      </w:r>
      <w:r>
        <w:rPr>
          <w:rFonts w:ascii="HCR Batang" w:eastAsia="HCR Batang" w:hAnsi="HCR Batang" w:cs="HCR Batang"/>
          <w:spacing w:val="1"/>
          <w:w w:val="110"/>
          <w:sz w:val="18"/>
          <w:szCs w:val="18"/>
          <w:lang w:eastAsia="ko-KR"/>
        </w:rPr>
        <w:t>5</w:t>
      </w:r>
      <w:r>
        <w:rPr>
          <w:rFonts w:ascii="HCR Batang" w:eastAsia="HCR Batang" w:hAnsi="HCR Batang" w:cs="HCR Batang"/>
          <w:spacing w:val="-1"/>
          <w:w w:val="113"/>
          <w:sz w:val="18"/>
          <w:szCs w:val="18"/>
          <w:lang w:eastAsia="ko-KR"/>
        </w:rPr>
        <w:t>)</w:t>
      </w:r>
      <w:r>
        <w:rPr>
          <w:rFonts w:ascii="HCR Batang" w:eastAsia="HCR Batang" w:hAnsi="HCR Batang" w:cs="HCR Batang"/>
          <w:w w:val="94"/>
          <w:sz w:val="18"/>
          <w:szCs w:val="18"/>
          <w:lang w:eastAsia="ko-KR"/>
        </w:rPr>
        <w:t>.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한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국</w:t>
      </w:r>
      <w:r>
        <w:rPr>
          <w:rFonts w:ascii="HCR Batang" w:eastAsia="HCR Batang" w:hAnsi="HCR Batang" w:cs="HCR Batang"/>
          <w:spacing w:val="3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대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학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생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의</w:t>
      </w:r>
      <w:r>
        <w:rPr>
          <w:rFonts w:ascii="HCR Batang" w:eastAsia="HCR Batang" w:hAnsi="HCR Batang" w:cs="HCR Batang"/>
          <w:spacing w:val="18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학습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참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여</w:t>
      </w:r>
      <w:r>
        <w:rPr>
          <w:rFonts w:ascii="HCR Batang" w:eastAsia="HCR Batang" w:hAnsi="HCR Batang" w:cs="HCR Batang"/>
          <w:spacing w:val="20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진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단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을</w:t>
      </w:r>
      <w:r>
        <w:rPr>
          <w:rFonts w:ascii="HCR Batang" w:eastAsia="HCR Batang" w:hAnsi="HCR Batang" w:cs="HCR Batang"/>
          <w:spacing w:val="25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위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한</w:t>
      </w:r>
      <w:r>
        <w:rPr>
          <w:rFonts w:ascii="HCR Batang" w:eastAsia="HCR Batang" w:hAnsi="HCR Batang" w:cs="HCR Batang"/>
          <w:spacing w:val="3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미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국</w:t>
      </w:r>
      <w:r>
        <w:rPr>
          <w:rFonts w:ascii="HCR Batang" w:eastAsia="HCR Batang" w:hAnsi="HCR Batang" w:cs="HCR Batang"/>
          <w:spacing w:val="3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N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SSE</w:t>
      </w:r>
      <w:r>
        <w:rPr>
          <w:rFonts w:ascii="HCR Batang" w:eastAsia="HCR Batang" w:hAnsi="HCR Batang" w:cs="HCR Batang"/>
          <w:spacing w:val="3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모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델</w:t>
      </w:r>
      <w:r>
        <w:rPr>
          <w:rFonts w:ascii="HCR Batang" w:eastAsia="HCR Batang" w:hAnsi="HCR Batang" w:cs="HCR Batang"/>
          <w:spacing w:val="3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도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입</w:t>
      </w:r>
      <w:r>
        <w:rPr>
          <w:rFonts w:ascii="HCR Batang" w:eastAsia="HCR Batang" w:hAnsi="HCR Batang" w:cs="HCR Batang"/>
          <w:spacing w:val="3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및</w:t>
      </w:r>
      <w:r>
        <w:rPr>
          <w:rFonts w:ascii="HCR Batang" w:eastAsia="HCR Batang" w:hAnsi="HCR Batang" w:cs="HCR Batang"/>
          <w:spacing w:val="41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타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당화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.</w:t>
      </w:r>
      <w:r>
        <w:rPr>
          <w:rFonts w:ascii="HCR Batang" w:eastAsia="HCR Batang" w:hAnsi="HCR Batang" w:cs="HCR Batang"/>
          <w:spacing w:val="21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아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시아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교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육연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구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,</w:t>
      </w:r>
      <w:r>
        <w:rPr>
          <w:rFonts w:ascii="HCR Batang" w:eastAsia="HCR Batang" w:hAnsi="HCR Batang" w:cs="HCR Batang"/>
          <w:spacing w:val="-10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1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6(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4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)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, </w:t>
      </w:r>
      <w:r>
        <w:rPr>
          <w:rFonts w:ascii="HCR Batang" w:eastAsia="HCR Batang" w:hAnsi="HCR Batang" w:cs="HCR Batang"/>
          <w:spacing w:val="2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10"/>
          <w:sz w:val="18"/>
          <w:szCs w:val="18"/>
          <w:lang w:eastAsia="ko-KR"/>
        </w:rPr>
        <w:t>7</w:t>
      </w:r>
      <w:r>
        <w:rPr>
          <w:rFonts w:ascii="HCR Batang" w:eastAsia="HCR Batang" w:hAnsi="HCR Batang" w:cs="HCR Batang"/>
          <w:spacing w:val="1"/>
          <w:w w:val="110"/>
          <w:sz w:val="18"/>
          <w:szCs w:val="18"/>
          <w:lang w:eastAsia="ko-KR"/>
        </w:rPr>
        <w:t>7</w:t>
      </w:r>
      <w:r>
        <w:rPr>
          <w:rFonts w:ascii="HCR Batang" w:eastAsia="HCR Batang" w:hAnsi="HCR Batang" w:cs="HCR Batang"/>
          <w:spacing w:val="-1"/>
          <w:w w:val="66"/>
          <w:sz w:val="18"/>
          <w:szCs w:val="18"/>
          <w:lang w:eastAsia="ko-KR"/>
        </w:rPr>
        <w:t>-</w:t>
      </w:r>
      <w:r>
        <w:rPr>
          <w:rFonts w:ascii="HCR Batang" w:eastAsia="HCR Batang" w:hAnsi="HCR Batang" w:cs="HCR Batang"/>
          <w:spacing w:val="-1"/>
          <w:w w:val="110"/>
          <w:sz w:val="18"/>
          <w:szCs w:val="18"/>
          <w:lang w:eastAsia="ko-KR"/>
        </w:rPr>
        <w:t>1</w:t>
      </w:r>
      <w:r>
        <w:rPr>
          <w:rFonts w:ascii="HCR Batang" w:eastAsia="HCR Batang" w:hAnsi="HCR Batang" w:cs="HCR Batang"/>
          <w:spacing w:val="1"/>
          <w:w w:val="110"/>
          <w:sz w:val="18"/>
          <w:szCs w:val="18"/>
          <w:lang w:eastAsia="ko-KR"/>
        </w:rPr>
        <w:t>0</w:t>
      </w:r>
      <w:r>
        <w:rPr>
          <w:rFonts w:ascii="HCR Batang" w:eastAsia="HCR Batang" w:hAnsi="HCR Batang" w:cs="HCR Batang"/>
          <w:spacing w:val="-1"/>
          <w:w w:val="110"/>
          <w:sz w:val="18"/>
          <w:szCs w:val="18"/>
          <w:lang w:eastAsia="ko-KR"/>
        </w:rPr>
        <w:t>4</w:t>
      </w:r>
      <w:r>
        <w:rPr>
          <w:rFonts w:ascii="HCR Batang" w:eastAsia="HCR Batang" w:hAnsi="HCR Batang" w:cs="HCR Batang"/>
          <w:w w:val="94"/>
          <w:sz w:val="18"/>
          <w:szCs w:val="18"/>
          <w:lang w:eastAsia="ko-KR"/>
        </w:rPr>
        <w:t>.</w:t>
      </w:r>
    </w:p>
    <w:p w:rsidR="00045FFA" w:rsidRDefault="00045FFA">
      <w:pPr>
        <w:spacing w:before="6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312" w:right="431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3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>
        <w:rPr>
          <w:rFonts w:ascii="HCR Dotum" w:eastAsia="HCR Dotum" w:hAnsi="HCR Dotum" w:cs="HCR Dotum"/>
          <w:position w:val="-1"/>
          <w:lang w:eastAsia="ko-KR"/>
        </w:rPr>
        <w:t>6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4C5DE0">
      <w:pPr>
        <w:spacing w:line="340" w:lineRule="exact"/>
        <w:ind w:left="397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4"/>
          <w:position w:val="-2"/>
          <w:sz w:val="22"/>
          <w:szCs w:val="22"/>
          <w:lang w:eastAsia="ko-KR"/>
        </w:rPr>
        <w:lastRenderedPageBreak/>
        <w:t>관점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9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2"/>
          <w:sz w:val="22"/>
          <w:szCs w:val="22"/>
          <w:lang w:eastAsia="ko-KR"/>
        </w:rPr>
        <w:t>타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6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position w:val="-2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1"/>
          <w:w w:val="90"/>
          <w:position w:val="-2"/>
          <w:sz w:val="22"/>
          <w:szCs w:val="22"/>
          <w:lang w:eastAsia="ko-KR"/>
        </w:rPr>
        <w:t>점</w:t>
      </w:r>
      <w:r>
        <w:rPr>
          <w:rFonts w:ascii="HCR Batang" w:eastAsia="HCR Batang" w:hAnsi="HCR Batang" w:cs="HCR Batang"/>
          <w:spacing w:val="4"/>
          <w:w w:val="90"/>
          <w:position w:val="-2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w w:val="90"/>
          <w:position w:val="-2"/>
          <w:sz w:val="22"/>
          <w:szCs w:val="22"/>
          <w:lang w:eastAsia="ko-KR"/>
        </w:rPr>
        <w:t xml:space="preserve">서 </w:t>
      </w:r>
      <w:r>
        <w:rPr>
          <w:rFonts w:ascii="HCR Batang" w:eastAsia="HCR Batang" w:hAnsi="HCR Batang" w:cs="HCR Batang"/>
          <w:spacing w:val="6"/>
          <w:w w:val="9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position w:val="-2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4"/>
          <w:w w:val="90"/>
          <w:position w:val="-2"/>
          <w:sz w:val="22"/>
          <w:szCs w:val="22"/>
          <w:lang w:eastAsia="ko-KR"/>
        </w:rPr>
        <w:t>찰적</w:t>
      </w:r>
      <w:r>
        <w:rPr>
          <w:rFonts w:ascii="HCR Batang" w:eastAsia="HCR Batang" w:hAnsi="HCR Batang" w:cs="HCR Batang"/>
          <w:spacing w:val="1"/>
          <w:w w:val="90"/>
          <w:position w:val="-2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position w:val="-2"/>
          <w:sz w:val="22"/>
          <w:szCs w:val="22"/>
          <w:lang w:eastAsia="ko-KR"/>
        </w:rPr>
        <w:t xml:space="preserve">로 </w:t>
      </w:r>
      <w:r>
        <w:rPr>
          <w:rFonts w:ascii="HCR Batang" w:eastAsia="HCR Batang" w:hAnsi="HCR Batang" w:cs="HCR Batang"/>
          <w:spacing w:val="6"/>
          <w:w w:val="9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position w:val="-2"/>
          <w:sz w:val="22"/>
          <w:szCs w:val="22"/>
          <w:lang w:eastAsia="ko-KR"/>
        </w:rPr>
        <w:t>바</w:t>
      </w:r>
      <w:r>
        <w:rPr>
          <w:rFonts w:ascii="HCR Batang" w:eastAsia="HCR Batang" w:hAnsi="HCR Batang" w:cs="HCR Batang"/>
          <w:spacing w:val="1"/>
          <w:w w:val="90"/>
          <w:position w:val="-2"/>
          <w:sz w:val="22"/>
          <w:szCs w:val="22"/>
          <w:lang w:eastAsia="ko-KR"/>
        </w:rPr>
        <w:t>라</w:t>
      </w:r>
      <w:r>
        <w:rPr>
          <w:rFonts w:ascii="HCR Batang" w:eastAsia="HCR Batang" w:hAnsi="HCR Batang" w:cs="HCR Batang"/>
          <w:spacing w:val="4"/>
          <w:w w:val="90"/>
          <w:position w:val="-2"/>
          <w:sz w:val="22"/>
          <w:szCs w:val="22"/>
          <w:lang w:eastAsia="ko-KR"/>
        </w:rPr>
        <w:t>보</w:t>
      </w:r>
      <w:r>
        <w:rPr>
          <w:rFonts w:ascii="HCR Batang" w:eastAsia="HCR Batang" w:hAnsi="HCR Batang" w:cs="HCR Batang"/>
          <w:w w:val="90"/>
          <w:position w:val="-2"/>
          <w:sz w:val="22"/>
          <w:szCs w:val="22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3"/>
          <w:w w:val="9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2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1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1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2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험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6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2"/>
          <w:sz w:val="22"/>
          <w:szCs w:val="22"/>
          <w:lang w:eastAsia="ko-KR"/>
        </w:rPr>
        <w:t>얼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마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-6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15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position w:val="-2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pacing w:val="1"/>
          <w:w w:val="90"/>
          <w:position w:val="-2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"/>
          <w:w w:val="90"/>
          <w:position w:val="-2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w w:val="90"/>
          <w:position w:val="-2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6"/>
          <w:w w:val="90"/>
          <w:position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2"/>
          <w:sz w:val="22"/>
          <w:szCs w:val="22"/>
          <w:lang w:eastAsia="ko-KR"/>
        </w:rPr>
        <w:t>보</w:t>
      </w:r>
      <w:r>
        <w:rPr>
          <w:rFonts w:ascii="HCR Batang" w:eastAsia="HCR Batang" w:hAnsi="HCR Batang" w:cs="HCR Batang"/>
          <w:position w:val="-2"/>
          <w:sz w:val="22"/>
          <w:szCs w:val="22"/>
          <w:lang w:eastAsia="ko-KR"/>
        </w:rPr>
        <w:t>여</w:t>
      </w:r>
    </w:p>
    <w:p w:rsidR="00045FFA" w:rsidRDefault="004C5DE0">
      <w:pPr>
        <w:spacing w:before="25"/>
        <w:ind w:left="397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주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4C5DE0">
      <w:pPr>
        <w:spacing w:before="25" w:line="256" w:lineRule="auto"/>
        <w:ind w:left="394" w:right="64" w:hanging="185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29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습전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략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3"/>
          <w:w w:val="78"/>
          <w:sz w:val="22"/>
          <w:szCs w:val="22"/>
          <w:lang w:eastAsia="ko-KR"/>
        </w:rPr>
        <w:t>l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2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g 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g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3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생들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단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히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습내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용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54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수용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기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록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것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이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아니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라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지식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정보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능동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로 </w:t>
      </w:r>
      <w:r>
        <w:rPr>
          <w:rFonts w:ascii="HCR Batang" w:eastAsia="HCR Batang" w:hAnsi="HCR Batang" w:cs="HCR Batang"/>
          <w:spacing w:val="7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분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석하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고 </w:t>
      </w:r>
      <w:r>
        <w:rPr>
          <w:rFonts w:ascii="HCR Batang" w:eastAsia="HCR Batang" w:hAnsi="HCR Batang" w:cs="HCR Batang"/>
          <w:spacing w:val="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핵심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인 </w:t>
      </w:r>
      <w:r>
        <w:rPr>
          <w:rFonts w:ascii="HCR Batang" w:eastAsia="HCR Batang" w:hAnsi="HCR Batang" w:cs="HCR Batang"/>
          <w:spacing w:val="6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내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용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찾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1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노력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얼마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는지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보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여줌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045FFA">
      <w:pPr>
        <w:spacing w:before="5" w:line="180" w:lineRule="exact"/>
        <w:rPr>
          <w:sz w:val="19"/>
          <w:szCs w:val="19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73" w:right="5622"/>
        <w:jc w:val="center"/>
        <w:rPr>
          <w:rFonts w:ascii="Malgun Gothic" w:eastAsia="Malgun Gothic" w:hAnsi="Malgun Gothic" w:cs="Malgun Gothic"/>
          <w:sz w:val="22"/>
          <w:szCs w:val="22"/>
          <w:lang w:eastAsia="ko-KR"/>
        </w:rPr>
      </w:pPr>
      <w:r>
        <w:rPr>
          <w:rFonts w:ascii="Malgun Gothic" w:eastAsia="Malgun Gothic" w:hAnsi="Malgun Gothic" w:cs="Malgun Gothic"/>
          <w:spacing w:val="4"/>
          <w:w w:val="87"/>
          <w:sz w:val="22"/>
          <w:szCs w:val="22"/>
          <w:u w:val="single" w:color="000000"/>
          <w:lang w:eastAsia="ko-KR"/>
        </w:rPr>
        <w:t>교</w:t>
      </w:r>
      <w:r>
        <w:rPr>
          <w:rFonts w:ascii="Malgun Gothic" w:eastAsia="Malgun Gothic" w:hAnsi="Malgun Gothic" w:cs="Malgun Gothic"/>
          <w:spacing w:val="1"/>
          <w:w w:val="87"/>
          <w:sz w:val="22"/>
          <w:szCs w:val="22"/>
          <w:u w:val="single" w:color="000000"/>
          <w:lang w:eastAsia="ko-KR"/>
        </w:rPr>
        <w:t>우</w:t>
      </w:r>
      <w:r>
        <w:rPr>
          <w:rFonts w:ascii="Malgun Gothic" w:eastAsia="Malgun Gothic" w:hAnsi="Malgun Gothic" w:cs="Malgun Gothic"/>
          <w:w w:val="87"/>
          <w:sz w:val="22"/>
          <w:szCs w:val="22"/>
          <w:u w:val="single" w:color="000000"/>
          <w:lang w:eastAsia="ko-KR"/>
        </w:rPr>
        <w:t>와</w:t>
      </w:r>
      <w:r>
        <w:rPr>
          <w:rFonts w:ascii="Malgun Gothic" w:eastAsia="Malgun Gothic" w:hAnsi="Malgun Gothic" w:cs="Malgun Gothic"/>
          <w:spacing w:val="-101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4"/>
          <w:w w:val="87"/>
          <w:sz w:val="22"/>
          <w:szCs w:val="22"/>
          <w:u w:val="single" w:color="000000"/>
          <w:lang w:eastAsia="ko-KR"/>
        </w:rPr>
        <w:t>학습</w:t>
      </w:r>
      <w:r>
        <w:rPr>
          <w:rFonts w:ascii="Malgun Gothic" w:eastAsia="Malgun Gothic" w:hAnsi="Malgun Gothic" w:cs="Malgun Gothic"/>
          <w:w w:val="111"/>
          <w:sz w:val="22"/>
          <w:szCs w:val="22"/>
          <w:u w:val="single" w:color="000000"/>
          <w:lang w:eastAsia="ko-KR"/>
        </w:rPr>
        <w:t>(</w:t>
      </w:r>
      <w:r>
        <w:rPr>
          <w:rFonts w:ascii="Malgun Gothic" w:eastAsia="Malgun Gothic" w:hAnsi="Malgun Gothic" w:cs="Malgun Gothic"/>
          <w:spacing w:val="1"/>
          <w:w w:val="94"/>
          <w:sz w:val="22"/>
          <w:szCs w:val="22"/>
          <w:u w:val="single" w:color="000000"/>
          <w:lang w:eastAsia="ko-KR"/>
        </w:rPr>
        <w:t>L</w:t>
      </w:r>
      <w:r>
        <w:rPr>
          <w:rFonts w:ascii="Malgun Gothic" w:eastAsia="Malgun Gothic" w:hAnsi="Malgun Gothic" w:cs="Malgun Gothic"/>
          <w:spacing w:val="1"/>
          <w:w w:val="95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spacing w:val="3"/>
          <w:w w:val="97"/>
          <w:sz w:val="22"/>
          <w:szCs w:val="22"/>
          <w:u w:val="single" w:color="000000"/>
          <w:lang w:eastAsia="ko-KR"/>
        </w:rPr>
        <w:t>a</w:t>
      </w:r>
      <w:r>
        <w:rPr>
          <w:rFonts w:ascii="Malgun Gothic" w:eastAsia="Malgun Gothic" w:hAnsi="Malgun Gothic" w:cs="Malgun Gothic"/>
          <w:w w:val="95"/>
          <w:sz w:val="22"/>
          <w:szCs w:val="22"/>
          <w:u w:val="single" w:color="000000"/>
          <w:lang w:eastAsia="ko-KR"/>
        </w:rPr>
        <w:t>r</w:t>
      </w:r>
      <w:r>
        <w:rPr>
          <w:rFonts w:ascii="Malgun Gothic" w:eastAsia="Malgun Gothic" w:hAnsi="Malgun Gothic" w:cs="Malgun Gothic"/>
          <w:spacing w:val="3"/>
          <w:w w:val="97"/>
          <w:sz w:val="22"/>
          <w:szCs w:val="22"/>
          <w:u w:val="single" w:color="000000"/>
          <w:lang w:eastAsia="ko-KR"/>
        </w:rPr>
        <w:t>n</w:t>
      </w:r>
      <w:r>
        <w:rPr>
          <w:rFonts w:ascii="Malgun Gothic" w:eastAsia="Malgun Gothic" w:hAnsi="Malgun Gothic" w:cs="Malgun Gothic"/>
          <w:spacing w:val="1"/>
          <w:w w:val="91"/>
          <w:sz w:val="22"/>
          <w:szCs w:val="22"/>
          <w:u w:val="single" w:color="000000"/>
          <w:lang w:eastAsia="ko-KR"/>
        </w:rPr>
        <w:t>i</w:t>
      </w:r>
      <w:r>
        <w:rPr>
          <w:rFonts w:ascii="Malgun Gothic" w:eastAsia="Malgun Gothic" w:hAnsi="Malgun Gothic" w:cs="Malgun Gothic"/>
          <w:spacing w:val="3"/>
          <w:w w:val="97"/>
          <w:sz w:val="22"/>
          <w:szCs w:val="22"/>
          <w:u w:val="single" w:color="000000"/>
          <w:lang w:eastAsia="ko-KR"/>
        </w:rPr>
        <w:t>n</w:t>
      </w:r>
      <w:r>
        <w:rPr>
          <w:rFonts w:ascii="Malgun Gothic" w:eastAsia="Malgun Gothic" w:hAnsi="Malgun Gothic" w:cs="Malgun Gothic"/>
          <w:w w:val="93"/>
          <w:sz w:val="22"/>
          <w:szCs w:val="22"/>
          <w:u w:val="single" w:color="000000"/>
          <w:lang w:eastAsia="ko-KR"/>
        </w:rPr>
        <w:t>g</w:t>
      </w:r>
      <w:r>
        <w:rPr>
          <w:rFonts w:ascii="Malgun Gothic" w:eastAsia="Malgun Gothic" w:hAnsi="Malgun Gothic" w:cs="Malgun Gothic"/>
          <w:spacing w:val="-104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3"/>
          <w:w w:val="107"/>
          <w:sz w:val="22"/>
          <w:szCs w:val="22"/>
          <w:u w:val="single" w:color="000000"/>
          <w:lang w:eastAsia="ko-KR"/>
        </w:rPr>
        <w:t>w</w:t>
      </w:r>
      <w:r>
        <w:rPr>
          <w:rFonts w:ascii="Malgun Gothic" w:eastAsia="Malgun Gothic" w:hAnsi="Malgun Gothic" w:cs="Malgun Gothic"/>
          <w:spacing w:val="1"/>
          <w:w w:val="91"/>
          <w:sz w:val="22"/>
          <w:szCs w:val="22"/>
          <w:u w:val="single" w:color="000000"/>
          <w:lang w:eastAsia="ko-KR"/>
        </w:rPr>
        <w:t>i</w:t>
      </w:r>
      <w:r>
        <w:rPr>
          <w:rFonts w:ascii="Malgun Gothic" w:eastAsia="Malgun Gothic" w:hAnsi="Malgun Gothic" w:cs="Malgun Gothic"/>
          <w:w w:val="98"/>
          <w:sz w:val="22"/>
          <w:szCs w:val="22"/>
          <w:u w:val="single" w:color="000000"/>
          <w:lang w:eastAsia="ko-KR"/>
        </w:rPr>
        <w:t>t</w:t>
      </w:r>
      <w:r>
        <w:rPr>
          <w:rFonts w:ascii="Malgun Gothic" w:eastAsia="Malgun Gothic" w:hAnsi="Malgun Gothic" w:cs="Malgun Gothic"/>
          <w:w w:val="97"/>
          <w:sz w:val="22"/>
          <w:szCs w:val="22"/>
          <w:u w:val="single" w:color="000000"/>
          <w:lang w:eastAsia="ko-KR"/>
        </w:rPr>
        <w:t>h</w:t>
      </w:r>
      <w:r>
        <w:rPr>
          <w:rFonts w:ascii="Malgun Gothic" w:eastAsia="Malgun Gothic" w:hAnsi="Malgun Gothic" w:cs="Malgun Gothic"/>
          <w:spacing w:val="-102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4"/>
          <w:w w:val="96"/>
          <w:sz w:val="22"/>
          <w:szCs w:val="22"/>
          <w:u w:val="single" w:color="000000"/>
          <w:lang w:eastAsia="ko-KR"/>
        </w:rPr>
        <w:t>P</w:t>
      </w:r>
      <w:r>
        <w:rPr>
          <w:rFonts w:ascii="Malgun Gothic" w:eastAsia="Malgun Gothic" w:hAnsi="Malgun Gothic" w:cs="Malgun Gothic"/>
          <w:spacing w:val="1"/>
          <w:w w:val="96"/>
          <w:sz w:val="22"/>
          <w:szCs w:val="22"/>
          <w:u w:val="single" w:color="000000"/>
          <w:lang w:eastAsia="ko-KR"/>
        </w:rPr>
        <w:t>ee</w:t>
      </w:r>
      <w:r>
        <w:rPr>
          <w:rFonts w:ascii="Malgun Gothic" w:eastAsia="Malgun Gothic" w:hAnsi="Malgun Gothic" w:cs="Malgun Gothic"/>
          <w:w w:val="96"/>
          <w:sz w:val="22"/>
          <w:szCs w:val="22"/>
          <w:u w:val="single" w:color="000000"/>
          <w:lang w:eastAsia="ko-KR"/>
        </w:rPr>
        <w:t>r</w:t>
      </w:r>
      <w:r>
        <w:rPr>
          <w:rFonts w:ascii="Malgun Gothic" w:eastAsia="Malgun Gothic" w:hAnsi="Malgun Gothic" w:cs="Malgun Gothic"/>
          <w:spacing w:val="2"/>
          <w:w w:val="96"/>
          <w:sz w:val="22"/>
          <w:szCs w:val="22"/>
          <w:u w:val="single" w:color="000000"/>
          <w:lang w:eastAsia="ko-KR"/>
        </w:rPr>
        <w:t>s</w:t>
      </w:r>
      <w:r>
        <w:rPr>
          <w:rFonts w:ascii="Malgun Gothic" w:eastAsia="Malgun Gothic" w:hAnsi="Malgun Gothic" w:cs="Malgun Gothic"/>
          <w:w w:val="96"/>
          <w:sz w:val="22"/>
          <w:szCs w:val="22"/>
          <w:u w:val="single" w:color="000000"/>
          <w:lang w:eastAsia="ko-KR"/>
        </w:rPr>
        <w:t>)</w:t>
      </w:r>
    </w:p>
    <w:p w:rsidR="00045FFA" w:rsidRDefault="004C5DE0">
      <w:pPr>
        <w:spacing w:before="23" w:line="256" w:lineRule="auto"/>
        <w:ind w:left="392" w:right="66" w:hanging="182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 </w:t>
      </w:r>
      <w:r>
        <w:rPr>
          <w:rFonts w:ascii="HCR Batang" w:eastAsia="HCR Batang" w:hAnsi="HCR Batang" w:cs="HCR Batang"/>
          <w:spacing w:val="1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능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동적</w:t>
      </w:r>
      <w:r>
        <w:rPr>
          <w:rFonts w:ascii="DejaVu Sans" w:eastAsia="DejaVu Sans" w:hAnsi="DejaVu Sans" w:cs="DejaVu Sans"/>
          <w:spacing w:val="-1"/>
          <w:w w:val="52"/>
          <w:sz w:val="22"/>
          <w:szCs w:val="22"/>
          <w:lang w:eastAsia="ko-KR"/>
        </w:rPr>
        <w:t>‧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협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동적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4"/>
          <w:w w:val="81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ll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b</w:t>
      </w:r>
      <w:r>
        <w:rPr>
          <w:rFonts w:ascii="HCR Batang" w:eastAsia="HCR Batang" w:hAnsi="HCR Batang" w:cs="HCR Batang"/>
          <w:spacing w:val="3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2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1"/>
          <w:w w:val="80"/>
          <w:sz w:val="22"/>
          <w:szCs w:val="22"/>
          <w:lang w:eastAsia="ko-KR"/>
        </w:rPr>
        <w:t>v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l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2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3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>g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4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안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구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및</w:t>
      </w:r>
      <w:r>
        <w:rPr>
          <w:rFonts w:ascii="HCR Batang" w:eastAsia="HCR Batang" w:hAnsi="HCR Batang" w:cs="HCR Batang"/>
          <w:spacing w:val="3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구성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들 과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어울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려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거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맺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며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복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잡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문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께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해결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57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간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관계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2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형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과정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겪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으면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서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변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화하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장하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게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된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적용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개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념임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4C5DE0">
      <w:pPr>
        <w:spacing w:before="6" w:line="256" w:lineRule="auto"/>
        <w:ind w:left="404" w:right="64" w:hanging="194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27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양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배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w w:val="87"/>
          <w:sz w:val="22"/>
          <w:szCs w:val="22"/>
          <w:lang w:eastAsia="ko-KR"/>
        </w:rPr>
        <w:t>토론</w:t>
      </w:r>
      <w:r>
        <w:rPr>
          <w:rFonts w:ascii="HCR Batang" w:eastAsia="HCR Batang" w:hAnsi="HCR Batang" w:cs="HCR Batang"/>
          <w:w w:val="87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3"/>
          <w:w w:val="87"/>
          <w:sz w:val="22"/>
          <w:szCs w:val="22"/>
          <w:lang w:eastAsia="ko-KR"/>
        </w:rPr>
        <w:t>d</w:t>
      </w:r>
      <w:r>
        <w:rPr>
          <w:rFonts w:ascii="HCR Batang" w:eastAsia="HCR Batang" w:hAnsi="HCR Batang" w:cs="HCR Batang"/>
          <w:spacing w:val="-2"/>
          <w:w w:val="87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87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3"/>
          <w:w w:val="87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w w:val="87"/>
          <w:sz w:val="22"/>
          <w:szCs w:val="22"/>
          <w:lang w:eastAsia="ko-KR"/>
        </w:rPr>
        <w:t>u</w:t>
      </w:r>
      <w:r>
        <w:rPr>
          <w:rFonts w:ascii="HCR Batang" w:eastAsia="HCR Batang" w:hAnsi="HCR Batang" w:cs="HCR Batang"/>
          <w:spacing w:val="-1"/>
          <w:w w:val="87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2"/>
          <w:w w:val="87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3"/>
          <w:w w:val="87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87"/>
          <w:sz w:val="22"/>
          <w:szCs w:val="22"/>
          <w:lang w:eastAsia="ko-KR"/>
        </w:rPr>
        <w:t xml:space="preserve">on </w:t>
      </w:r>
      <w:r>
        <w:rPr>
          <w:rFonts w:ascii="HCR Batang" w:eastAsia="HCR Batang" w:hAnsi="HCR Batang" w:cs="HCR Batang"/>
          <w:spacing w:val="3"/>
          <w:w w:val="8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w w:val="109"/>
          <w:sz w:val="22"/>
          <w:szCs w:val="22"/>
          <w:lang w:eastAsia="ko-KR"/>
        </w:rPr>
        <w:t>w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d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1"/>
          <w:w w:val="80"/>
          <w:sz w:val="22"/>
          <w:szCs w:val="22"/>
          <w:lang w:eastAsia="ko-KR"/>
        </w:rPr>
        <w:t>v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spacing w:val="2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3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들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하면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서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른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1"/>
          <w:sz w:val="22"/>
          <w:szCs w:val="22"/>
          <w:lang w:eastAsia="ko-KR"/>
        </w:rPr>
        <w:t>배</w:t>
      </w:r>
      <w:r>
        <w:rPr>
          <w:rFonts w:ascii="HCR Batang" w:eastAsia="HCR Batang" w:hAnsi="HCR Batang" w:cs="HCR Batang"/>
          <w:spacing w:val="4"/>
          <w:w w:val="91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4"/>
          <w:w w:val="91"/>
          <w:sz w:val="22"/>
          <w:szCs w:val="22"/>
          <w:lang w:eastAsia="ko-KR"/>
        </w:rPr>
        <w:t>경제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59"/>
          <w:w w:val="9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 xml:space="preserve"> 정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종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2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1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4"/>
          <w:w w:val="91"/>
          <w:sz w:val="22"/>
          <w:szCs w:val="22"/>
          <w:lang w:eastAsia="ko-KR"/>
        </w:rPr>
        <w:t>람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4"/>
          <w:w w:val="91"/>
          <w:sz w:val="22"/>
          <w:szCs w:val="22"/>
          <w:lang w:eastAsia="ko-KR"/>
        </w:rPr>
        <w:t>학생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pacing w:val="4"/>
          <w:w w:val="91"/>
          <w:sz w:val="22"/>
          <w:szCs w:val="22"/>
          <w:lang w:eastAsia="ko-KR"/>
        </w:rPr>
        <w:t>들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 xml:space="preserve">과 </w:t>
      </w:r>
      <w:r>
        <w:rPr>
          <w:rFonts w:ascii="HCR Batang" w:eastAsia="HCR Batang" w:hAnsi="HCR Batang" w:cs="HCR Batang"/>
          <w:spacing w:val="7"/>
          <w:w w:val="9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얼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주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상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호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작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용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가지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보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개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념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045FFA">
      <w:pPr>
        <w:spacing w:before="2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6"/>
        <w:rPr>
          <w:rFonts w:ascii="Malgun Gothic" w:eastAsia="Malgun Gothic" w:hAnsi="Malgun Gothic" w:cs="Malgun Gothic"/>
          <w:sz w:val="22"/>
          <w:szCs w:val="22"/>
          <w:lang w:eastAsia="ko-KR"/>
        </w:rPr>
      </w:pPr>
      <w:r>
        <w:rPr>
          <w:rFonts w:ascii="Malgun Gothic" w:eastAsia="Malgun Gothic" w:hAnsi="Malgun Gothic" w:cs="Malgun Gothic"/>
          <w:spacing w:val="1"/>
          <w:w w:val="87"/>
          <w:sz w:val="22"/>
          <w:szCs w:val="22"/>
          <w:u w:val="single" w:color="000000"/>
          <w:lang w:eastAsia="ko-KR"/>
        </w:rPr>
        <w:t>교</w:t>
      </w:r>
      <w:r>
        <w:rPr>
          <w:rFonts w:ascii="Malgun Gothic" w:eastAsia="Malgun Gothic" w:hAnsi="Malgun Gothic" w:cs="Malgun Gothic"/>
          <w:spacing w:val="4"/>
          <w:w w:val="87"/>
          <w:sz w:val="22"/>
          <w:szCs w:val="22"/>
          <w:u w:val="single" w:color="000000"/>
          <w:lang w:eastAsia="ko-KR"/>
        </w:rPr>
        <w:t>수</w:t>
      </w:r>
      <w:r>
        <w:rPr>
          <w:rFonts w:ascii="Malgun Gothic" w:eastAsia="Malgun Gothic" w:hAnsi="Malgun Gothic" w:cs="Malgun Gothic"/>
          <w:w w:val="87"/>
          <w:sz w:val="22"/>
          <w:szCs w:val="22"/>
          <w:u w:val="single" w:color="000000"/>
          <w:lang w:eastAsia="ko-KR"/>
        </w:rPr>
        <w:t>와</w:t>
      </w:r>
      <w:r>
        <w:rPr>
          <w:rFonts w:ascii="Malgun Gothic" w:eastAsia="Malgun Gothic" w:hAnsi="Malgun Gothic" w:cs="Malgun Gothic"/>
          <w:spacing w:val="-101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4"/>
          <w:w w:val="87"/>
          <w:sz w:val="22"/>
          <w:szCs w:val="22"/>
          <w:u w:val="single" w:color="000000"/>
          <w:lang w:eastAsia="ko-KR"/>
        </w:rPr>
        <w:t>경</w:t>
      </w:r>
      <w:r>
        <w:rPr>
          <w:rFonts w:ascii="Malgun Gothic" w:eastAsia="Malgun Gothic" w:hAnsi="Malgun Gothic" w:cs="Malgun Gothic"/>
          <w:spacing w:val="1"/>
          <w:w w:val="87"/>
          <w:sz w:val="22"/>
          <w:szCs w:val="22"/>
          <w:u w:val="single" w:color="000000"/>
          <w:lang w:eastAsia="ko-KR"/>
        </w:rPr>
        <w:t>험</w:t>
      </w:r>
      <w:r>
        <w:rPr>
          <w:rFonts w:ascii="Malgun Gothic" w:eastAsia="Malgun Gothic" w:hAnsi="Malgun Gothic" w:cs="Malgun Gothic"/>
          <w:spacing w:val="2"/>
          <w:w w:val="111"/>
          <w:sz w:val="22"/>
          <w:szCs w:val="22"/>
          <w:u w:val="single" w:color="000000"/>
          <w:lang w:eastAsia="ko-KR"/>
        </w:rPr>
        <w:t>(</w:t>
      </w:r>
      <w:r>
        <w:rPr>
          <w:rFonts w:ascii="Malgun Gothic" w:eastAsia="Malgun Gothic" w:hAnsi="Malgun Gothic" w:cs="Malgun Gothic"/>
          <w:spacing w:val="2"/>
          <w:w w:val="103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spacing w:val="1"/>
          <w:w w:val="102"/>
          <w:sz w:val="22"/>
          <w:szCs w:val="22"/>
          <w:u w:val="single" w:color="000000"/>
          <w:lang w:eastAsia="ko-KR"/>
        </w:rPr>
        <w:t>x</w:t>
      </w:r>
      <w:r>
        <w:rPr>
          <w:rFonts w:ascii="Malgun Gothic" w:eastAsia="Malgun Gothic" w:hAnsi="Malgun Gothic" w:cs="Malgun Gothic"/>
          <w:spacing w:val="3"/>
          <w:w w:val="94"/>
          <w:sz w:val="22"/>
          <w:szCs w:val="22"/>
          <w:u w:val="single" w:color="000000"/>
          <w:lang w:eastAsia="ko-KR"/>
        </w:rPr>
        <w:t>p</w:t>
      </w:r>
      <w:r>
        <w:rPr>
          <w:rFonts w:ascii="Malgun Gothic" w:eastAsia="Malgun Gothic" w:hAnsi="Malgun Gothic" w:cs="Malgun Gothic"/>
          <w:spacing w:val="1"/>
          <w:w w:val="95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w w:val="95"/>
          <w:sz w:val="22"/>
          <w:szCs w:val="22"/>
          <w:u w:val="single" w:color="000000"/>
          <w:lang w:eastAsia="ko-KR"/>
        </w:rPr>
        <w:t>r</w:t>
      </w:r>
      <w:r>
        <w:rPr>
          <w:rFonts w:ascii="Malgun Gothic" w:eastAsia="Malgun Gothic" w:hAnsi="Malgun Gothic" w:cs="Malgun Gothic"/>
          <w:spacing w:val="1"/>
          <w:w w:val="91"/>
          <w:sz w:val="22"/>
          <w:szCs w:val="22"/>
          <w:u w:val="single" w:color="000000"/>
          <w:lang w:eastAsia="ko-KR"/>
        </w:rPr>
        <w:t>i</w:t>
      </w:r>
      <w:r>
        <w:rPr>
          <w:rFonts w:ascii="Malgun Gothic" w:eastAsia="Malgun Gothic" w:hAnsi="Malgun Gothic" w:cs="Malgun Gothic"/>
          <w:spacing w:val="3"/>
          <w:w w:val="95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w w:val="97"/>
          <w:sz w:val="22"/>
          <w:szCs w:val="22"/>
          <w:u w:val="single" w:color="000000"/>
          <w:lang w:eastAsia="ko-KR"/>
        </w:rPr>
        <w:t>n</w:t>
      </w:r>
      <w:r>
        <w:rPr>
          <w:rFonts w:ascii="Malgun Gothic" w:eastAsia="Malgun Gothic" w:hAnsi="Malgun Gothic" w:cs="Malgun Gothic"/>
          <w:spacing w:val="1"/>
          <w:w w:val="95"/>
          <w:sz w:val="22"/>
          <w:szCs w:val="22"/>
          <w:u w:val="single" w:color="000000"/>
          <w:lang w:eastAsia="ko-KR"/>
        </w:rPr>
        <w:t>c</w:t>
      </w:r>
      <w:r>
        <w:rPr>
          <w:rFonts w:ascii="Malgun Gothic" w:eastAsia="Malgun Gothic" w:hAnsi="Malgun Gothic" w:cs="Malgun Gothic"/>
          <w:w w:val="95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spacing w:val="-101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1"/>
          <w:w w:val="107"/>
          <w:sz w:val="22"/>
          <w:szCs w:val="22"/>
          <w:u w:val="single" w:color="000000"/>
          <w:lang w:eastAsia="ko-KR"/>
        </w:rPr>
        <w:t>w</w:t>
      </w:r>
      <w:r>
        <w:rPr>
          <w:rFonts w:ascii="Malgun Gothic" w:eastAsia="Malgun Gothic" w:hAnsi="Malgun Gothic" w:cs="Malgun Gothic"/>
          <w:spacing w:val="3"/>
          <w:w w:val="91"/>
          <w:sz w:val="22"/>
          <w:szCs w:val="22"/>
          <w:u w:val="single" w:color="000000"/>
          <w:lang w:eastAsia="ko-KR"/>
        </w:rPr>
        <w:t>i</w:t>
      </w:r>
      <w:r>
        <w:rPr>
          <w:rFonts w:ascii="Malgun Gothic" w:eastAsia="Malgun Gothic" w:hAnsi="Malgun Gothic" w:cs="Malgun Gothic"/>
          <w:w w:val="98"/>
          <w:sz w:val="22"/>
          <w:szCs w:val="22"/>
          <w:u w:val="single" w:color="000000"/>
          <w:lang w:eastAsia="ko-KR"/>
        </w:rPr>
        <w:t>t</w:t>
      </w:r>
      <w:r>
        <w:rPr>
          <w:rFonts w:ascii="Malgun Gothic" w:eastAsia="Malgun Gothic" w:hAnsi="Malgun Gothic" w:cs="Malgun Gothic"/>
          <w:w w:val="97"/>
          <w:sz w:val="22"/>
          <w:szCs w:val="22"/>
          <w:u w:val="single" w:color="000000"/>
          <w:lang w:eastAsia="ko-KR"/>
        </w:rPr>
        <w:t>h</w:t>
      </w:r>
      <w:r>
        <w:rPr>
          <w:rFonts w:ascii="Malgun Gothic" w:eastAsia="Malgun Gothic" w:hAnsi="Malgun Gothic" w:cs="Malgun Gothic"/>
          <w:spacing w:val="-102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2"/>
          <w:sz w:val="22"/>
          <w:szCs w:val="22"/>
          <w:u w:val="single" w:color="000000"/>
          <w:lang w:eastAsia="ko-KR"/>
        </w:rPr>
        <w:t>F</w:t>
      </w:r>
      <w:r>
        <w:rPr>
          <w:rFonts w:ascii="Malgun Gothic" w:eastAsia="Malgun Gothic" w:hAnsi="Malgun Gothic" w:cs="Malgun Gothic"/>
          <w:spacing w:val="1"/>
          <w:sz w:val="22"/>
          <w:szCs w:val="22"/>
          <w:u w:val="single" w:color="000000"/>
          <w:lang w:eastAsia="ko-KR"/>
        </w:rPr>
        <w:t>ac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u</w:t>
      </w:r>
      <w:r>
        <w:rPr>
          <w:rFonts w:ascii="Malgun Gothic" w:eastAsia="Malgun Gothic" w:hAnsi="Malgun Gothic" w:cs="Malgun Gothic"/>
          <w:spacing w:val="3"/>
          <w:sz w:val="22"/>
          <w:szCs w:val="22"/>
          <w:u w:val="single" w:color="000000"/>
          <w:lang w:eastAsia="ko-KR"/>
        </w:rPr>
        <w:t>l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t</w:t>
      </w:r>
      <w:r>
        <w:rPr>
          <w:rFonts w:ascii="Malgun Gothic" w:eastAsia="Malgun Gothic" w:hAnsi="Malgun Gothic" w:cs="Malgun Gothic"/>
          <w:spacing w:val="1"/>
          <w:sz w:val="22"/>
          <w:szCs w:val="22"/>
          <w:u w:val="single" w:color="000000"/>
          <w:lang w:eastAsia="ko-KR"/>
        </w:rPr>
        <w:t>y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)</w:t>
      </w:r>
    </w:p>
    <w:p w:rsidR="00045FFA" w:rsidRDefault="004C5DE0">
      <w:pPr>
        <w:spacing w:before="23" w:line="256" w:lineRule="auto"/>
        <w:ind w:left="409" w:right="64" w:hanging="199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29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>-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상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호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작용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u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d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>-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f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4"/>
          <w:w w:val="81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u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l</w:t>
      </w:r>
      <w:r>
        <w:rPr>
          <w:rFonts w:ascii="HCR Batang" w:eastAsia="HCR Batang" w:hAnsi="HCR Batang" w:cs="HCR Batang"/>
          <w:spacing w:val="2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w w:val="79"/>
          <w:sz w:val="22"/>
          <w:szCs w:val="22"/>
          <w:lang w:eastAsia="ko-KR"/>
        </w:rPr>
        <w:t>y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1"/>
          <w:w w:val="81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3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들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학생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활</w:t>
      </w:r>
      <w:r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하 여</w:t>
      </w:r>
      <w:r>
        <w:rPr>
          <w:rFonts w:ascii="HCR Batang" w:eastAsia="HCR Batang" w:hAnsi="HCR Batang" w:cs="HCR Batang"/>
          <w:spacing w:val="4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논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위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spacing w:val="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와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얼마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류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하는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16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보여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여기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pacing w:val="2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외</w:t>
      </w:r>
      <w:r>
        <w:rPr>
          <w:rFonts w:ascii="HCR Batang" w:eastAsia="HCR Batang" w:hAnsi="HCR Batang" w:cs="HCR Batang"/>
          <w:spacing w:val="4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시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만나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고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상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호작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용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것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도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포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함됨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4C5DE0">
      <w:pPr>
        <w:spacing w:before="5" w:line="256" w:lineRule="auto"/>
        <w:ind w:left="413" w:right="64" w:hanging="204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27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효과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5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수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활동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2"/>
          <w:w w:val="89"/>
          <w:sz w:val="22"/>
          <w:szCs w:val="22"/>
          <w:lang w:eastAsia="ko-KR"/>
        </w:rPr>
        <w:t>f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f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ec</w:t>
      </w:r>
      <w:r>
        <w:rPr>
          <w:rFonts w:ascii="HCR Batang" w:eastAsia="HCR Batang" w:hAnsi="HCR Batang" w:cs="HCR Batang"/>
          <w:spacing w:val="2"/>
          <w:w w:val="89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iv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e </w:t>
      </w:r>
      <w:r>
        <w:rPr>
          <w:rFonts w:ascii="HCR Batang" w:eastAsia="HCR Batang" w:hAnsi="HCR Batang" w:cs="HCR Batang"/>
          <w:spacing w:val="13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ac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g</w:t>
      </w:r>
      <w:r>
        <w:rPr>
          <w:rFonts w:ascii="HCR Batang" w:eastAsia="HCR Batang" w:hAnsi="HCR Batang" w:cs="HCR Batang"/>
          <w:spacing w:val="58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1"/>
          <w:w w:val="81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4"/>
          <w:w w:val="81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3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입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장에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서</w:t>
      </w:r>
      <w:r>
        <w:rPr>
          <w:rFonts w:ascii="HCR Batang" w:eastAsia="HCR Batang" w:hAnsi="HCR Batang" w:cs="HCR Batang"/>
          <w:spacing w:val="51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볼</w:t>
      </w:r>
      <w:r>
        <w:rPr>
          <w:rFonts w:ascii="HCR Batang" w:eastAsia="HCR Batang" w:hAnsi="HCR Batang" w:cs="HCR Batang"/>
          <w:spacing w:val="2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1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얼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효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과적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수업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행하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육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활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행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하는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 xml:space="preserve"> 보여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주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요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인임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교수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목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와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요구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항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을 </w:t>
      </w:r>
      <w:r>
        <w:rPr>
          <w:rFonts w:ascii="HCR Batang" w:eastAsia="HCR Batang" w:hAnsi="HCR Batang" w:cs="HCR Batang"/>
          <w:spacing w:val="2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명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확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히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시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하고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, </w:t>
      </w:r>
      <w:r>
        <w:rPr>
          <w:rFonts w:ascii="HCR Batang" w:eastAsia="HCR Batang" w:hAnsi="HCR Batang" w:cs="HCR Batang"/>
          <w:spacing w:val="7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효과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인 </w:t>
      </w:r>
      <w:r>
        <w:rPr>
          <w:rFonts w:ascii="HCR Batang" w:eastAsia="HCR Batang" w:hAnsi="HCR Batang" w:cs="HCR Batang"/>
          <w:spacing w:val="1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피드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백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을 </w:t>
      </w:r>
      <w:r>
        <w:rPr>
          <w:rFonts w:ascii="HCR Batang" w:eastAsia="HCR Batang" w:hAnsi="HCR Batang" w:cs="HCR Batang"/>
          <w:spacing w:val="1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제공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면 </w:t>
      </w:r>
      <w:r>
        <w:rPr>
          <w:rFonts w:ascii="HCR Batang" w:eastAsia="HCR Batang" w:hAnsi="HCR Batang" w:cs="HCR Batang"/>
          <w:spacing w:val="1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들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1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높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아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진다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것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반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영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045FFA">
      <w:pPr>
        <w:spacing w:before="5" w:line="180" w:lineRule="exact"/>
        <w:rPr>
          <w:sz w:val="19"/>
          <w:szCs w:val="19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6"/>
        <w:rPr>
          <w:rFonts w:ascii="Malgun Gothic" w:eastAsia="Malgun Gothic" w:hAnsi="Malgun Gothic" w:cs="Malgun Gothic"/>
          <w:sz w:val="22"/>
          <w:szCs w:val="22"/>
          <w:lang w:eastAsia="ko-KR"/>
        </w:rPr>
      </w:pPr>
      <w:r>
        <w:rPr>
          <w:rFonts w:ascii="Malgun Gothic" w:eastAsia="Malgun Gothic" w:hAnsi="Malgun Gothic" w:cs="Malgun Gothic"/>
          <w:spacing w:val="1"/>
          <w:w w:val="87"/>
          <w:sz w:val="22"/>
          <w:szCs w:val="22"/>
          <w:u w:val="single" w:color="000000"/>
          <w:lang w:eastAsia="ko-KR"/>
        </w:rPr>
        <w:t>대</w:t>
      </w:r>
      <w:r>
        <w:rPr>
          <w:rFonts w:ascii="Malgun Gothic" w:eastAsia="Malgun Gothic" w:hAnsi="Malgun Gothic" w:cs="Malgun Gothic"/>
          <w:w w:val="87"/>
          <w:sz w:val="22"/>
          <w:szCs w:val="22"/>
          <w:u w:val="single" w:color="000000"/>
          <w:lang w:eastAsia="ko-KR"/>
        </w:rPr>
        <w:t>학</w:t>
      </w:r>
      <w:r>
        <w:rPr>
          <w:rFonts w:ascii="Malgun Gothic" w:eastAsia="Malgun Gothic" w:hAnsi="Malgun Gothic" w:cs="Malgun Gothic"/>
          <w:spacing w:val="-101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4"/>
          <w:w w:val="87"/>
          <w:sz w:val="22"/>
          <w:szCs w:val="22"/>
          <w:u w:val="single" w:color="000000"/>
          <w:lang w:eastAsia="ko-KR"/>
        </w:rPr>
        <w:t>환경</w:t>
      </w:r>
      <w:r>
        <w:rPr>
          <w:rFonts w:ascii="Malgun Gothic" w:eastAsia="Malgun Gothic" w:hAnsi="Malgun Gothic" w:cs="Malgun Gothic"/>
          <w:w w:val="111"/>
          <w:sz w:val="22"/>
          <w:szCs w:val="22"/>
          <w:u w:val="single" w:color="000000"/>
          <w:lang w:eastAsia="ko-KR"/>
        </w:rPr>
        <w:t>(</w:t>
      </w:r>
      <w:r>
        <w:rPr>
          <w:rFonts w:ascii="Malgun Gothic" w:eastAsia="Malgun Gothic" w:hAnsi="Malgun Gothic" w:cs="Malgun Gothic"/>
          <w:spacing w:val="1"/>
          <w:w w:val="98"/>
          <w:sz w:val="22"/>
          <w:szCs w:val="22"/>
          <w:u w:val="single" w:color="000000"/>
          <w:lang w:eastAsia="ko-KR"/>
        </w:rPr>
        <w:t>C</w:t>
      </w:r>
      <w:r>
        <w:rPr>
          <w:rFonts w:ascii="Malgun Gothic" w:eastAsia="Malgun Gothic" w:hAnsi="Malgun Gothic" w:cs="Malgun Gothic"/>
          <w:spacing w:val="3"/>
          <w:w w:val="97"/>
          <w:sz w:val="22"/>
          <w:szCs w:val="22"/>
          <w:u w:val="single" w:color="000000"/>
          <w:lang w:eastAsia="ko-KR"/>
        </w:rPr>
        <w:t>a</w:t>
      </w:r>
      <w:r>
        <w:rPr>
          <w:rFonts w:ascii="Malgun Gothic" w:eastAsia="Malgun Gothic" w:hAnsi="Malgun Gothic" w:cs="Malgun Gothic"/>
          <w:spacing w:val="3"/>
          <w:w w:val="96"/>
          <w:sz w:val="22"/>
          <w:szCs w:val="22"/>
          <w:u w:val="single" w:color="000000"/>
          <w:lang w:eastAsia="ko-KR"/>
        </w:rPr>
        <w:t>m</w:t>
      </w:r>
      <w:r>
        <w:rPr>
          <w:rFonts w:ascii="Malgun Gothic" w:eastAsia="Malgun Gothic" w:hAnsi="Malgun Gothic" w:cs="Malgun Gothic"/>
          <w:spacing w:val="3"/>
          <w:w w:val="94"/>
          <w:sz w:val="22"/>
          <w:szCs w:val="22"/>
          <w:u w:val="single" w:color="000000"/>
          <w:lang w:eastAsia="ko-KR"/>
        </w:rPr>
        <w:t>p</w:t>
      </w:r>
      <w:r>
        <w:rPr>
          <w:rFonts w:ascii="Malgun Gothic" w:eastAsia="Malgun Gothic" w:hAnsi="Malgun Gothic" w:cs="Malgun Gothic"/>
          <w:w w:val="97"/>
          <w:sz w:val="22"/>
          <w:szCs w:val="22"/>
          <w:u w:val="single" w:color="000000"/>
          <w:lang w:eastAsia="ko-KR"/>
        </w:rPr>
        <w:t>u</w:t>
      </w:r>
      <w:r>
        <w:rPr>
          <w:rFonts w:ascii="Malgun Gothic" w:eastAsia="Malgun Gothic" w:hAnsi="Malgun Gothic" w:cs="Malgun Gothic"/>
          <w:w w:val="91"/>
          <w:sz w:val="22"/>
          <w:szCs w:val="22"/>
          <w:u w:val="single" w:color="000000"/>
          <w:lang w:eastAsia="ko-KR"/>
        </w:rPr>
        <w:t>s</w:t>
      </w:r>
      <w:r>
        <w:rPr>
          <w:rFonts w:ascii="Malgun Gothic" w:eastAsia="Malgun Gothic" w:hAnsi="Malgun Gothic" w:cs="Malgun Gothic"/>
          <w:spacing w:val="-103"/>
          <w:w w:val="94"/>
          <w:sz w:val="22"/>
          <w:szCs w:val="22"/>
          <w:u w:val="single" w:color="000000"/>
          <w:lang w:eastAsia="ko-KR"/>
        </w:rPr>
        <w:t xml:space="preserve"> </w:t>
      </w:r>
      <w:r>
        <w:rPr>
          <w:rFonts w:ascii="Malgun Gothic" w:eastAsia="Malgun Gothic" w:hAnsi="Malgun Gothic" w:cs="Malgun Gothic"/>
          <w:spacing w:val="2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spacing w:val="3"/>
          <w:sz w:val="22"/>
          <w:szCs w:val="22"/>
          <w:u w:val="single" w:color="000000"/>
          <w:lang w:eastAsia="ko-KR"/>
        </w:rPr>
        <w:t>n</w:t>
      </w:r>
      <w:r>
        <w:rPr>
          <w:rFonts w:ascii="Malgun Gothic" w:eastAsia="Malgun Gothic" w:hAnsi="Malgun Gothic" w:cs="Malgun Gothic"/>
          <w:spacing w:val="1"/>
          <w:sz w:val="22"/>
          <w:szCs w:val="22"/>
          <w:u w:val="single" w:color="000000"/>
          <w:lang w:eastAsia="ko-KR"/>
        </w:rPr>
        <w:t>vi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r</w:t>
      </w:r>
      <w:r>
        <w:rPr>
          <w:rFonts w:ascii="Malgun Gothic" w:eastAsia="Malgun Gothic" w:hAnsi="Malgun Gothic" w:cs="Malgun Gothic"/>
          <w:spacing w:val="3"/>
          <w:sz w:val="22"/>
          <w:szCs w:val="22"/>
          <w:u w:val="single" w:color="000000"/>
          <w:lang w:eastAsia="ko-KR"/>
        </w:rPr>
        <w:t>onm</w:t>
      </w:r>
      <w:r>
        <w:rPr>
          <w:rFonts w:ascii="Malgun Gothic" w:eastAsia="Malgun Gothic" w:hAnsi="Malgun Gothic" w:cs="Malgun Gothic"/>
          <w:spacing w:val="1"/>
          <w:sz w:val="22"/>
          <w:szCs w:val="22"/>
          <w:u w:val="single" w:color="000000"/>
          <w:lang w:eastAsia="ko-KR"/>
        </w:rPr>
        <w:t>e</w:t>
      </w:r>
      <w:r>
        <w:rPr>
          <w:rFonts w:ascii="Malgun Gothic" w:eastAsia="Malgun Gothic" w:hAnsi="Malgun Gothic" w:cs="Malgun Gothic"/>
          <w:spacing w:val="3"/>
          <w:sz w:val="22"/>
          <w:szCs w:val="22"/>
          <w:u w:val="single" w:color="000000"/>
          <w:lang w:eastAsia="ko-KR"/>
        </w:rPr>
        <w:t>n</w:t>
      </w:r>
      <w:r>
        <w:rPr>
          <w:rFonts w:ascii="Malgun Gothic" w:eastAsia="Malgun Gothic" w:hAnsi="Malgun Gothic" w:cs="Malgun Gothic"/>
          <w:sz w:val="22"/>
          <w:szCs w:val="22"/>
          <w:u w:val="single" w:color="000000"/>
          <w:lang w:eastAsia="ko-KR"/>
        </w:rPr>
        <w:t>t)</w:t>
      </w:r>
    </w:p>
    <w:p w:rsidR="00045FFA" w:rsidRDefault="004C5DE0">
      <w:pPr>
        <w:spacing w:before="23" w:line="256" w:lineRule="auto"/>
        <w:ind w:left="397" w:right="64" w:hanging="187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 </w:t>
      </w:r>
      <w:r>
        <w:rPr>
          <w:rFonts w:ascii="HCR Batang" w:eastAsia="HCR Batang" w:hAnsi="HCR Batang" w:cs="HCR Batang"/>
          <w:spacing w:val="11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우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관계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3"/>
          <w:w w:val="78"/>
          <w:sz w:val="22"/>
          <w:szCs w:val="22"/>
          <w:lang w:eastAsia="ko-KR"/>
        </w:rPr>
        <w:t>l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3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 </w:t>
      </w:r>
      <w:r>
        <w:rPr>
          <w:rFonts w:ascii="HCR Batang" w:eastAsia="HCR Batang" w:hAnsi="HCR Batang" w:cs="HCR Batang"/>
          <w:spacing w:val="1"/>
          <w:w w:val="109"/>
          <w:sz w:val="22"/>
          <w:szCs w:val="22"/>
          <w:lang w:eastAsia="ko-KR"/>
        </w:rPr>
        <w:t>w</w:t>
      </w:r>
      <w:r>
        <w:rPr>
          <w:rFonts w:ascii="HCR Batang" w:eastAsia="HCR Batang" w:hAnsi="HCR Batang" w:cs="HCR Batang"/>
          <w:spacing w:val="3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 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ee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 :</w:t>
      </w:r>
      <w:r>
        <w:rPr>
          <w:rFonts w:ascii="HCR Batang" w:eastAsia="HCR Batang" w:hAnsi="HCR Batang" w:cs="HCR Batang"/>
          <w:spacing w:val="5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2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친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15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선후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배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2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얼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긍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정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-1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인간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계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형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고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진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단하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것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이며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54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효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인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간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관계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가질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록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효과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 xml:space="preserve">인 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습 및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성공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 인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생활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영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할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용함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4C5DE0">
      <w:pPr>
        <w:spacing w:before="5" w:line="256" w:lineRule="auto"/>
        <w:ind w:left="394" w:right="64" w:hanging="185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36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직원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계</w:t>
      </w:r>
      <w:r>
        <w:rPr>
          <w:rFonts w:ascii="HCR Batang" w:eastAsia="HCR Batang" w:hAnsi="HCR Batang" w:cs="HCR Batang"/>
          <w:spacing w:val="2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spacing w:val="1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l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3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109"/>
          <w:sz w:val="22"/>
          <w:szCs w:val="22"/>
          <w:lang w:eastAsia="ko-KR"/>
        </w:rPr>
        <w:t>w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2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h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86"/>
          <w:sz w:val="22"/>
          <w:szCs w:val="22"/>
          <w:lang w:eastAsia="ko-KR"/>
        </w:rPr>
        <w:t>f</w:t>
      </w:r>
      <w:r>
        <w:rPr>
          <w:rFonts w:ascii="HCR Batang" w:eastAsia="HCR Batang" w:hAnsi="HCR Batang" w:cs="HCR Batang"/>
          <w:spacing w:val="1"/>
          <w:w w:val="86"/>
          <w:sz w:val="22"/>
          <w:szCs w:val="22"/>
          <w:lang w:eastAsia="ko-KR"/>
        </w:rPr>
        <w:t>ac</w:t>
      </w:r>
      <w:r>
        <w:rPr>
          <w:rFonts w:ascii="HCR Batang" w:eastAsia="HCR Batang" w:hAnsi="HCR Batang" w:cs="HCR Batang"/>
          <w:spacing w:val="3"/>
          <w:w w:val="86"/>
          <w:sz w:val="22"/>
          <w:szCs w:val="22"/>
          <w:lang w:eastAsia="ko-KR"/>
        </w:rPr>
        <w:t>u</w:t>
      </w:r>
      <w:r>
        <w:rPr>
          <w:rFonts w:ascii="HCR Batang" w:eastAsia="HCR Batang" w:hAnsi="HCR Batang" w:cs="HCR Batang"/>
          <w:spacing w:val="1"/>
          <w:w w:val="86"/>
          <w:sz w:val="22"/>
          <w:szCs w:val="22"/>
          <w:lang w:eastAsia="ko-KR"/>
        </w:rPr>
        <w:t>l</w:t>
      </w:r>
      <w:r>
        <w:rPr>
          <w:rFonts w:ascii="HCR Batang" w:eastAsia="HCR Batang" w:hAnsi="HCR Batang" w:cs="HCR Batang"/>
          <w:w w:val="86"/>
          <w:sz w:val="22"/>
          <w:szCs w:val="22"/>
          <w:lang w:eastAsia="ko-KR"/>
        </w:rPr>
        <w:t xml:space="preserve">ty </w:t>
      </w:r>
      <w:r>
        <w:rPr>
          <w:rFonts w:ascii="HCR Batang" w:eastAsia="HCR Batang" w:hAnsi="HCR Batang" w:cs="HCR Batang"/>
          <w:spacing w:val="8"/>
          <w:w w:val="8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3"/>
          <w:sz w:val="22"/>
          <w:szCs w:val="22"/>
          <w:lang w:eastAsia="ko-KR"/>
        </w:rPr>
        <w:t>n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d</w:t>
      </w:r>
      <w:r>
        <w:rPr>
          <w:rFonts w:ascii="HCR Batang" w:eastAsia="HCR Batang" w:hAnsi="HCR Batang" w:cs="HCR Batang"/>
          <w:spacing w:val="1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2"/>
          <w:w w:val="91"/>
          <w:sz w:val="22"/>
          <w:szCs w:val="22"/>
          <w:lang w:eastAsia="ko-KR"/>
        </w:rPr>
        <w:t>st</w:t>
      </w:r>
      <w:r>
        <w:rPr>
          <w:rFonts w:ascii="HCR Batang" w:eastAsia="HCR Batang" w:hAnsi="HCR Batang" w:cs="HCR Batang"/>
          <w:spacing w:val="1"/>
          <w:w w:val="91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>f</w:t>
      </w:r>
      <w:r>
        <w:rPr>
          <w:rFonts w:ascii="HCR Batang" w:eastAsia="HCR Batang" w:hAnsi="HCR Batang" w:cs="HCR Batang"/>
          <w:spacing w:val="2"/>
          <w:w w:val="91"/>
          <w:sz w:val="22"/>
          <w:szCs w:val="22"/>
          <w:lang w:eastAsia="ko-KR"/>
        </w:rPr>
        <w:t>f</w:t>
      </w:r>
      <w:r>
        <w:rPr>
          <w:rFonts w:ascii="HCR Batang" w:eastAsia="HCR Batang" w:hAnsi="HCR Batang" w:cs="HCR Batang"/>
          <w:w w:val="91"/>
          <w:sz w:val="22"/>
          <w:szCs w:val="22"/>
          <w:lang w:eastAsia="ko-KR"/>
        </w:rPr>
        <w:t>)</w:t>
      </w:r>
      <w:r>
        <w:rPr>
          <w:rFonts w:ascii="HCR Batang" w:eastAsia="HCR Batang" w:hAnsi="HCR Batang" w:cs="HCR Batang"/>
          <w:spacing w:val="59"/>
          <w:w w:val="9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4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조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 xml:space="preserve"> 직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원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pacing w:val="3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구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성원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 의</w:t>
      </w:r>
      <w:r>
        <w:rPr>
          <w:rFonts w:ascii="HCR Batang" w:eastAsia="HCR Batang" w:hAnsi="HCR Batang" w:cs="HCR Batang"/>
          <w:spacing w:val="4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긍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정적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로 </w:t>
      </w:r>
      <w:r>
        <w:rPr>
          <w:rFonts w:ascii="HCR Batang" w:eastAsia="HCR Batang" w:hAnsi="HCR Batang" w:cs="HCR Batang"/>
          <w:spacing w:val="13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식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할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 xml:space="preserve"> 때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3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필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요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도움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보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pacing w:val="1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잘</w:t>
      </w:r>
      <w:r>
        <w:rPr>
          <w:rFonts w:ascii="HCR Batang" w:eastAsia="HCR Batang" w:hAnsi="HCR Batang" w:cs="HCR Batang"/>
          <w:spacing w:val="4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요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청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할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44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게</w:t>
      </w:r>
      <w:r>
        <w:rPr>
          <w:rFonts w:ascii="HCR Batang" w:eastAsia="HCR Batang" w:hAnsi="HCR Batang" w:cs="HCR Batang"/>
          <w:spacing w:val="2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된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점에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중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요함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4C5DE0">
      <w:pPr>
        <w:spacing w:before="8" w:line="380" w:lineRule="exact"/>
        <w:ind w:left="401" w:right="66" w:hanging="192"/>
        <w:jc w:val="both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w w:val="61"/>
          <w:sz w:val="22"/>
          <w:szCs w:val="22"/>
          <w:lang w:eastAsia="ko-KR"/>
        </w:rPr>
        <w:t xml:space="preserve">- </w:t>
      </w:r>
      <w:r>
        <w:rPr>
          <w:rFonts w:ascii="HCR Batang" w:eastAsia="HCR Batang" w:hAnsi="HCR Batang" w:cs="HCR Batang"/>
          <w:spacing w:val="39"/>
          <w:w w:val="6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환경</w:t>
      </w:r>
      <w:r>
        <w:rPr>
          <w:rFonts w:ascii="HCR Batang" w:eastAsia="HCR Batang" w:hAnsi="HCR Batang" w:cs="HCR Batang"/>
          <w:w w:val="105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2"/>
          <w:w w:val="79"/>
          <w:sz w:val="22"/>
          <w:szCs w:val="22"/>
          <w:lang w:eastAsia="ko-KR"/>
        </w:rPr>
        <w:t>s</w:t>
      </w:r>
      <w:r>
        <w:rPr>
          <w:rFonts w:ascii="HCR Batang" w:eastAsia="HCR Batang" w:hAnsi="HCR Batang" w:cs="HCR Batang"/>
          <w:spacing w:val="3"/>
          <w:w w:val="89"/>
          <w:sz w:val="22"/>
          <w:szCs w:val="22"/>
          <w:lang w:eastAsia="ko-KR"/>
        </w:rPr>
        <w:t>u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spacing w:val="3"/>
          <w:w w:val="94"/>
          <w:sz w:val="22"/>
          <w:szCs w:val="22"/>
          <w:lang w:eastAsia="ko-KR"/>
        </w:rPr>
        <w:t>p</w:t>
      </w:r>
      <w:r>
        <w:rPr>
          <w:rFonts w:ascii="HCR Batang" w:eastAsia="HCR Batang" w:hAnsi="HCR Batang" w:cs="HCR Batang"/>
          <w:w w:val="96"/>
          <w:sz w:val="22"/>
          <w:szCs w:val="22"/>
          <w:lang w:eastAsia="ko-KR"/>
        </w:rPr>
        <w:t>o</w:t>
      </w:r>
      <w:r>
        <w:rPr>
          <w:rFonts w:ascii="HCR Batang" w:eastAsia="HCR Batang" w:hAnsi="HCR Batang" w:cs="HCR Batang"/>
          <w:spacing w:val="2"/>
          <w:w w:val="70"/>
          <w:sz w:val="22"/>
          <w:szCs w:val="22"/>
          <w:lang w:eastAsia="ko-KR"/>
        </w:rPr>
        <w:t>r</w:t>
      </w:r>
      <w:r>
        <w:rPr>
          <w:rFonts w:ascii="HCR Batang" w:eastAsia="HCR Batang" w:hAnsi="HCR Batang" w:cs="HCR Batang"/>
          <w:w w:val="95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1"/>
          <w:w w:val="78"/>
          <w:sz w:val="22"/>
          <w:szCs w:val="22"/>
          <w:lang w:eastAsia="ko-KR"/>
        </w:rPr>
        <w:t>i</w:t>
      </w:r>
      <w:r>
        <w:rPr>
          <w:rFonts w:ascii="HCR Batang" w:eastAsia="HCR Batang" w:hAnsi="HCR Batang" w:cs="HCR Batang"/>
          <w:spacing w:val="1"/>
          <w:w w:val="80"/>
          <w:sz w:val="22"/>
          <w:szCs w:val="22"/>
          <w:lang w:eastAsia="ko-KR"/>
        </w:rPr>
        <w:t>v</w:t>
      </w:r>
      <w:r>
        <w:rPr>
          <w:rFonts w:ascii="HCR Batang" w:eastAsia="HCR Batang" w:hAnsi="HCR Batang" w:cs="HCR Batang"/>
          <w:w w:val="94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3"/>
          <w:w w:val="88"/>
          <w:sz w:val="22"/>
          <w:szCs w:val="22"/>
          <w:lang w:eastAsia="ko-KR"/>
        </w:rPr>
        <w:t>c</w:t>
      </w:r>
      <w:r>
        <w:rPr>
          <w:rFonts w:ascii="HCR Batang" w:eastAsia="HCR Batang" w:hAnsi="HCR Batang" w:cs="HCR Batang"/>
          <w:spacing w:val="1"/>
          <w:w w:val="88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spacing w:val="3"/>
          <w:w w:val="88"/>
          <w:sz w:val="22"/>
          <w:szCs w:val="22"/>
          <w:lang w:eastAsia="ko-KR"/>
        </w:rPr>
        <w:t>mp</w:t>
      </w:r>
      <w:r>
        <w:rPr>
          <w:rFonts w:ascii="HCR Batang" w:eastAsia="HCR Batang" w:hAnsi="HCR Batang" w:cs="HCR Batang"/>
          <w:w w:val="88"/>
          <w:sz w:val="22"/>
          <w:szCs w:val="22"/>
          <w:lang w:eastAsia="ko-KR"/>
        </w:rPr>
        <w:t xml:space="preserve">us </w:t>
      </w:r>
      <w:r>
        <w:rPr>
          <w:rFonts w:ascii="HCR Batang" w:eastAsia="HCR Batang" w:hAnsi="HCR Batang" w:cs="HCR Batang"/>
          <w:spacing w:val="9"/>
          <w:w w:val="8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88"/>
          <w:sz w:val="22"/>
          <w:szCs w:val="22"/>
          <w:lang w:eastAsia="ko-KR"/>
        </w:rPr>
        <w:t>cli</w:t>
      </w:r>
      <w:r>
        <w:rPr>
          <w:rFonts w:ascii="HCR Batang" w:eastAsia="HCR Batang" w:hAnsi="HCR Batang" w:cs="HCR Batang"/>
          <w:spacing w:val="3"/>
          <w:w w:val="88"/>
          <w:sz w:val="22"/>
          <w:szCs w:val="22"/>
          <w:lang w:eastAsia="ko-KR"/>
        </w:rPr>
        <w:t>m</w:t>
      </w:r>
      <w:r>
        <w:rPr>
          <w:rFonts w:ascii="HCR Batang" w:eastAsia="HCR Batang" w:hAnsi="HCR Batang" w:cs="HCR Batang"/>
          <w:spacing w:val="1"/>
          <w:w w:val="88"/>
          <w:sz w:val="22"/>
          <w:szCs w:val="22"/>
          <w:lang w:eastAsia="ko-KR"/>
        </w:rPr>
        <w:t>a</w:t>
      </w:r>
      <w:r>
        <w:rPr>
          <w:rFonts w:ascii="HCR Batang" w:eastAsia="HCR Batang" w:hAnsi="HCR Batang" w:cs="HCR Batang"/>
          <w:w w:val="88"/>
          <w:sz w:val="22"/>
          <w:szCs w:val="22"/>
          <w:lang w:eastAsia="ko-KR"/>
        </w:rPr>
        <w:t>t</w:t>
      </w:r>
      <w:r>
        <w:rPr>
          <w:rFonts w:ascii="HCR Batang" w:eastAsia="HCR Batang" w:hAnsi="HCR Batang" w:cs="HCR Batang"/>
          <w:spacing w:val="3"/>
          <w:w w:val="88"/>
          <w:sz w:val="22"/>
          <w:szCs w:val="22"/>
          <w:lang w:eastAsia="ko-KR"/>
        </w:rPr>
        <w:t>e</w:t>
      </w:r>
      <w:r>
        <w:rPr>
          <w:rFonts w:ascii="HCR Batang" w:eastAsia="HCR Batang" w:hAnsi="HCR Batang" w:cs="HCR Batang"/>
          <w:w w:val="88"/>
          <w:sz w:val="22"/>
          <w:szCs w:val="22"/>
          <w:lang w:eastAsia="ko-KR"/>
        </w:rPr>
        <w:t xml:space="preserve">) </w:t>
      </w:r>
      <w:r>
        <w:rPr>
          <w:rFonts w:ascii="HCR Batang" w:eastAsia="HCR Batang" w:hAnsi="HCR Batang" w:cs="HCR Batang"/>
          <w:spacing w:val="20"/>
          <w:w w:val="88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:</w:t>
      </w:r>
      <w:r>
        <w:rPr>
          <w:rFonts w:ascii="HCR Batang" w:eastAsia="HCR Batang" w:hAnsi="HCR Batang" w:cs="HCR Batang"/>
          <w:spacing w:val="4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6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발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6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-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헌신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생들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해</w:t>
      </w:r>
      <w:r>
        <w:rPr>
          <w:rFonts w:ascii="HCR Batang" w:eastAsia="HCR Batang" w:hAnsi="HCR Batang" w:cs="HCR Batang"/>
          <w:spacing w:val="2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지적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1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사회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물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차원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양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개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 xml:space="preserve"> 것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 xml:space="preserve">을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요</w:t>
      </w:r>
      <w:r>
        <w:rPr>
          <w:rFonts w:ascii="HCR Batang" w:eastAsia="HCR Batang" w:hAnsi="HCR Batang" w:cs="HCR Batang"/>
          <w:spacing w:val="1"/>
          <w:w w:val="89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4"/>
          <w:w w:val="89"/>
          <w:sz w:val="22"/>
          <w:szCs w:val="22"/>
          <w:lang w:eastAsia="ko-KR"/>
        </w:rPr>
        <w:t>임</w:t>
      </w:r>
      <w:r>
        <w:rPr>
          <w:rFonts w:ascii="HCR Batang" w:eastAsia="HCR Batang" w:hAnsi="HCR Batang" w:cs="HCR Batang"/>
          <w:w w:val="89"/>
          <w:sz w:val="22"/>
          <w:szCs w:val="22"/>
          <w:lang w:eastAsia="ko-KR"/>
        </w:rPr>
        <w:t>.</w:t>
      </w:r>
      <w:r>
        <w:rPr>
          <w:rFonts w:ascii="HCR Batang" w:eastAsia="HCR Batang" w:hAnsi="HCR Batang" w:cs="HCR Batang"/>
          <w:spacing w:val="54"/>
          <w:w w:val="89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학습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과뿐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만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아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니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만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족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도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높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.</w:t>
      </w:r>
    </w:p>
    <w:p w:rsidR="00045FFA" w:rsidRDefault="00045FFA">
      <w:pPr>
        <w:spacing w:before="1" w:line="120" w:lineRule="exact"/>
        <w:rPr>
          <w:sz w:val="12"/>
          <w:szCs w:val="12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092" w:right="431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300" w:bottom="280" w:left="152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>
        <w:rPr>
          <w:rFonts w:ascii="HCR Dotum" w:eastAsia="HCR Dotum" w:hAnsi="HCR Dotum" w:cs="HCR Dotum"/>
          <w:position w:val="-1"/>
          <w:lang w:eastAsia="ko-KR"/>
        </w:rPr>
        <w:t>7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4C5DE0">
      <w:pPr>
        <w:spacing w:line="380" w:lineRule="exact"/>
        <w:ind w:left="118"/>
        <w:rPr>
          <w:rFonts w:ascii="HCR Batang" w:eastAsia="HCR Batang" w:hAnsi="HCR Batang" w:cs="HCR Batang"/>
          <w:sz w:val="18"/>
          <w:szCs w:val="18"/>
          <w:lang w:eastAsia="ko-KR"/>
        </w:rPr>
      </w:pPr>
      <w:r>
        <w:rPr>
          <w:rFonts w:ascii="DejaVu Sans" w:eastAsia="DejaVu Sans" w:hAnsi="DejaVu Sans" w:cs="DejaVu Sans"/>
          <w:position w:val="-2"/>
          <w:sz w:val="24"/>
          <w:szCs w:val="24"/>
          <w:lang w:eastAsia="ko-KR"/>
        </w:rPr>
        <w:lastRenderedPageBreak/>
        <w:t>❏</w:t>
      </w:r>
      <w:r>
        <w:rPr>
          <w:rFonts w:ascii="DejaVu Sans" w:eastAsia="DejaVu Sans" w:hAnsi="DejaVu Sans" w:cs="DejaVu Sans"/>
          <w:spacing w:val="5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⾼효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2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0"/>
          <w:position w:val="-2"/>
          <w:sz w:val="24"/>
          <w:szCs w:val="24"/>
          <w:lang w:eastAsia="ko-KR"/>
        </w:rPr>
        <w:t>프로그</w:t>
      </w:r>
      <w:r>
        <w:rPr>
          <w:rFonts w:ascii="HCR Batang" w:eastAsia="HCR Batang" w:hAnsi="HCR Batang" w:cs="HCR Batang"/>
          <w:w w:val="90"/>
          <w:position w:val="-2"/>
          <w:sz w:val="24"/>
          <w:szCs w:val="24"/>
          <w:lang w:eastAsia="ko-KR"/>
        </w:rPr>
        <w:t xml:space="preserve">램 </w:t>
      </w:r>
      <w:r>
        <w:rPr>
          <w:rFonts w:ascii="HCR Batang" w:eastAsia="HCR Batang" w:hAnsi="HCR Batang" w:cs="HCR Batang"/>
          <w:spacing w:val="1"/>
          <w:w w:val="9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0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"/>
          <w:w w:val="90"/>
          <w:position w:val="-2"/>
          <w:sz w:val="24"/>
          <w:szCs w:val="24"/>
          <w:lang w:eastAsia="ko-KR"/>
        </w:rPr>
        <w:t>H</w:t>
      </w:r>
      <w:r>
        <w:rPr>
          <w:rFonts w:ascii="HCR Batang" w:eastAsia="HCR Batang" w:hAnsi="HCR Batang" w:cs="HCR Batang"/>
          <w:w w:val="90"/>
          <w:position w:val="-2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0"/>
          <w:position w:val="-2"/>
          <w:sz w:val="24"/>
          <w:szCs w:val="24"/>
          <w:lang w:eastAsia="ko-KR"/>
        </w:rPr>
        <w:t>g</w:t>
      </w:r>
      <w:r>
        <w:rPr>
          <w:rFonts w:ascii="HCR Batang" w:eastAsia="HCR Batang" w:hAnsi="HCR Batang" w:cs="HCR Batang"/>
          <w:w w:val="90"/>
          <w:position w:val="-2"/>
          <w:sz w:val="24"/>
          <w:szCs w:val="24"/>
          <w:lang w:eastAsia="ko-KR"/>
        </w:rPr>
        <w:t xml:space="preserve">h </w:t>
      </w:r>
      <w:r>
        <w:rPr>
          <w:rFonts w:ascii="HCR Batang" w:eastAsia="HCR Batang" w:hAnsi="HCR Batang" w:cs="HCR Batang"/>
          <w:spacing w:val="16"/>
          <w:w w:val="9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0"/>
          <w:position w:val="-2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2"/>
          <w:w w:val="90"/>
          <w:position w:val="-2"/>
          <w:sz w:val="24"/>
          <w:szCs w:val="24"/>
          <w:lang w:eastAsia="ko-KR"/>
        </w:rPr>
        <w:t>mp</w:t>
      </w:r>
      <w:r>
        <w:rPr>
          <w:rFonts w:ascii="HCR Batang" w:eastAsia="HCR Batang" w:hAnsi="HCR Batang" w:cs="HCR Batang"/>
          <w:w w:val="90"/>
          <w:position w:val="-2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90"/>
          <w:position w:val="-2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w w:val="90"/>
          <w:position w:val="-2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56"/>
          <w:w w:val="9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P</w:t>
      </w:r>
      <w:r>
        <w:rPr>
          <w:rFonts w:ascii="HCR Batang" w:eastAsia="HCR Batang" w:hAnsi="HCR Batang" w:cs="HCR Batang"/>
          <w:spacing w:val="-2"/>
          <w:w w:val="72"/>
          <w:position w:val="-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3"/>
          <w:w w:val="91"/>
          <w:position w:val="-2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1"/>
          <w:w w:val="83"/>
          <w:position w:val="-2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2"/>
          <w:w w:val="97"/>
          <w:position w:val="-2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w w:val="80"/>
          <w:position w:val="-2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1"/>
          <w:w w:val="83"/>
          <w:position w:val="-2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w w:val="97"/>
          <w:position w:val="-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81"/>
          <w:position w:val="-2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108"/>
          <w:position w:val="-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103"/>
          <w:position w:val="3"/>
          <w:sz w:val="18"/>
          <w:szCs w:val="18"/>
          <w:lang w:eastAsia="ko-KR"/>
        </w:rPr>
        <w:t>2</w:t>
      </w:r>
      <w:r>
        <w:rPr>
          <w:rFonts w:ascii="HCR Batang" w:eastAsia="HCR Batang" w:hAnsi="HCR Batang" w:cs="HCR Batang"/>
          <w:w w:val="107"/>
          <w:position w:val="3"/>
          <w:sz w:val="18"/>
          <w:szCs w:val="18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63" w:right="55" w:hanging="34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⾼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2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프로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그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속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치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태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역량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생활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높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족 등</w:t>
      </w:r>
      <w:r>
        <w:rPr>
          <w:rFonts w:ascii="HCR Batang" w:eastAsia="HCR Batang" w:hAnsi="HCR Batang" w:cs="HCR Batang"/>
          <w:spacing w:val="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공적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4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생활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영위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데</w:t>
      </w:r>
      <w:r>
        <w:rPr>
          <w:rFonts w:ascii="HCR Batang" w:eastAsia="HCR Batang" w:hAnsi="HCR Batang" w:cs="HCR Batang"/>
          <w:spacing w:val="4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긍정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4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영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향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미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로그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수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4C5DE0">
      <w:pPr>
        <w:spacing w:before="6" w:line="256" w:lineRule="auto"/>
        <w:ind w:left="463" w:right="53" w:hanging="237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20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⾼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효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43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로그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56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2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여하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상당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히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많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시간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노력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요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미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주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습내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매개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료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교수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주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소통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기회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갖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양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아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디어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발 현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상호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작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유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그램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라</w:t>
      </w:r>
      <w:r>
        <w:rPr>
          <w:rFonts w:ascii="HCR Batang" w:eastAsia="HCR Batang" w:hAnsi="HCR Batang" w:cs="HCR Batang"/>
          <w:spacing w:val="42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있음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-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프로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그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행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정에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학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참여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주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기적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평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실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있고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내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강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 실</w:t>
      </w:r>
      <w:r>
        <w:rPr>
          <w:rFonts w:ascii="HCR Batang" w:eastAsia="HCR Batang" w:hAnsi="HCR Batang" w:cs="HCR Batang"/>
          <w:spacing w:val="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안팎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4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적용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5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갖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게</w:t>
      </w:r>
      <w:r>
        <w:rPr>
          <w:rFonts w:ascii="HCR Batang" w:eastAsia="HCR Batang" w:hAnsi="HCR Batang" w:cs="HCR Batang"/>
          <w:spacing w:val="-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되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프로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그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5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함으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써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생들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4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삶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화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킬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점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3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효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적임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9"/>
          <w:w w:val="92"/>
          <w:sz w:val="24"/>
          <w:szCs w:val="24"/>
          <w:lang w:eastAsia="ko-KR"/>
        </w:rPr>
        <w:t>uh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41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w w:val="105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10"/>
          <w:w w:val="105"/>
          <w:sz w:val="24"/>
          <w:szCs w:val="24"/>
          <w:lang w:eastAsia="ko-KR"/>
        </w:rPr>
        <w:t>00</w:t>
      </w:r>
      <w:r>
        <w:rPr>
          <w:rFonts w:ascii="HCR Batang" w:eastAsia="HCR Batang" w:hAnsi="HCR Batang" w:cs="HCR Batang"/>
          <w:spacing w:val="-7"/>
          <w:w w:val="105"/>
          <w:sz w:val="24"/>
          <w:szCs w:val="24"/>
          <w:lang w:eastAsia="ko-KR"/>
        </w:rPr>
        <w:t>8</w:t>
      </w:r>
      <w:r>
        <w:rPr>
          <w:rFonts w:ascii="HCR Batang" w:eastAsia="HCR Batang" w:hAnsi="HCR Batang" w:cs="HCR Batang"/>
          <w:spacing w:val="-4"/>
          <w:w w:val="108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256" w:lineRule="auto"/>
        <w:ind w:left="463" w:right="53" w:hanging="345"/>
        <w:jc w:val="both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국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0"/>
          <w:w w:val="90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7"/>
          <w:w w:val="90"/>
          <w:sz w:val="24"/>
          <w:szCs w:val="24"/>
          <w:lang w:eastAsia="ko-KR"/>
        </w:rPr>
        <w:t>SS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19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⾼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효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38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그램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8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습공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체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60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비스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러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닝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60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구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동에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턴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1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현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장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실습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글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벌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활동</w:t>
      </w:r>
      <w:r>
        <w:rPr>
          <w:rFonts w:ascii="HCR Batang" w:eastAsia="HCR Batang" w:hAnsi="HCR Batang" w:cs="HCR Batang"/>
          <w:spacing w:val="-6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캡스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톤</w:t>
      </w:r>
      <w:r>
        <w:rPr>
          <w:rFonts w:ascii="HCR Batang" w:eastAsia="HCR Batang" w:hAnsi="HCR Batang" w:cs="HCR Batang"/>
          <w:spacing w:val="60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디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졸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업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작품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종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합시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포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트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폴리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오 </w:t>
      </w:r>
      <w:r>
        <w:rPr>
          <w:rFonts w:ascii="HCR Batang" w:eastAsia="HCR Batang" w:hAnsi="HCR Batang" w:cs="HCR Batang"/>
          <w:spacing w:val="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spacing w:val="5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1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포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함함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. 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미국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학교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협의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회</w:t>
      </w:r>
      <w:r>
        <w:rPr>
          <w:rFonts w:ascii="HCR Batang" w:eastAsia="HCR Batang" w:hAnsi="HCR Batang" w:cs="HCR Batang"/>
          <w:spacing w:val="-4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10"/>
          <w:w w:val="92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10"/>
          <w:w w:val="92"/>
          <w:sz w:val="24"/>
          <w:szCs w:val="24"/>
          <w:lang w:eastAsia="ko-KR"/>
        </w:rPr>
        <w:t>&amp;</w:t>
      </w:r>
      <w:r>
        <w:rPr>
          <w:rFonts w:ascii="HCR Batang" w:eastAsia="HCR Batang" w:hAnsi="HCR Batang" w:cs="HCR Batang"/>
          <w:spacing w:val="-7"/>
          <w:w w:val="92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pacing w:val="-4"/>
          <w:w w:val="9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는 </w:t>
      </w:r>
      <w:r>
        <w:rPr>
          <w:rFonts w:ascii="HCR Batang" w:eastAsia="HCR Batang" w:hAnsi="HCR Batang" w:cs="HCR Batang"/>
          <w:spacing w:val="40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신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입생</w:t>
      </w:r>
      <w:r>
        <w:rPr>
          <w:rFonts w:ascii="HCR Batang" w:eastAsia="HCR Batang" w:hAnsi="HCR Batang" w:cs="HCR Batang"/>
          <w:spacing w:val="-13"/>
          <w:w w:val="92"/>
          <w:sz w:val="24"/>
          <w:szCs w:val="24"/>
          <w:lang w:eastAsia="ko-KR"/>
        </w:rPr>
        <w:t>세</w:t>
      </w:r>
      <w:r>
        <w:rPr>
          <w:rFonts w:ascii="HCR Batang" w:eastAsia="HCR Batang" w:hAnsi="HCR Batang" w:cs="HCR Batang"/>
          <w:spacing w:val="-11"/>
          <w:w w:val="92"/>
          <w:sz w:val="24"/>
          <w:szCs w:val="24"/>
          <w:lang w:eastAsia="ko-KR"/>
        </w:rPr>
        <w:t>미나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62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교양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초교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육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공동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글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pacing w:val="-2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심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화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학습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4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협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pacing w:val="-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로젝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트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-2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연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양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4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글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벌</w:t>
      </w:r>
      <w:r>
        <w:rPr>
          <w:rFonts w:ascii="HCR Batang" w:eastAsia="HCR Batang" w:hAnsi="HCR Batang" w:cs="HCR Batang"/>
          <w:spacing w:val="-2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학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스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러닝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역사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회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반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턴십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캡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톤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디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로젝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트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성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끄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43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⾼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효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35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프로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그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램으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3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안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43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바</w:t>
      </w:r>
      <w:r>
        <w:rPr>
          <w:rFonts w:ascii="HCR Batang" w:eastAsia="HCR Batang" w:hAnsi="HCR Batang" w:cs="HCR Batang"/>
          <w:spacing w:val="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있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380" w:lineRule="exact"/>
        <w:ind w:left="1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1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position w:val="-3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pacing w:val="-11"/>
          <w:w w:val="91"/>
          <w:position w:val="-3"/>
          <w:sz w:val="24"/>
          <w:szCs w:val="24"/>
          <w:lang w:eastAsia="ko-KR"/>
        </w:rPr>
        <w:t>사에</w:t>
      </w:r>
      <w:r>
        <w:rPr>
          <w:rFonts w:ascii="HCR Batang" w:eastAsia="HCR Batang" w:hAnsi="HCR Batang" w:cs="HCR Batang"/>
          <w:spacing w:val="-13"/>
          <w:w w:val="91"/>
          <w:position w:val="-3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7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position w:val="-3"/>
          <w:sz w:val="24"/>
          <w:szCs w:val="24"/>
          <w:lang w:eastAsia="ko-KR"/>
        </w:rPr>
        <w:t>아래</w:t>
      </w:r>
      <w:r>
        <w:rPr>
          <w:rFonts w:ascii="HCR Batang" w:eastAsia="HCR Batang" w:hAnsi="HCR Batang" w:cs="HCR Batang"/>
          <w:w w:val="91"/>
          <w:position w:val="-3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35"/>
          <w:w w:val="91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position w:val="-3"/>
          <w:sz w:val="24"/>
          <w:szCs w:val="24"/>
          <w:lang w:eastAsia="ko-KR"/>
        </w:rPr>
        <w:t>같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3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총</w:t>
      </w:r>
      <w:r>
        <w:rPr>
          <w:rFonts w:ascii="HCR Batang" w:eastAsia="HCR Batang" w:hAnsi="HCR Batang" w:cs="HCR Batang"/>
          <w:spacing w:val="5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position w:val="-3"/>
          <w:sz w:val="24"/>
          <w:szCs w:val="24"/>
          <w:lang w:eastAsia="ko-KR"/>
        </w:rPr>
        <w:t>9</w:t>
      </w:r>
      <w:r>
        <w:rPr>
          <w:rFonts w:ascii="HCR Batang" w:eastAsia="HCR Batang" w:hAnsi="HCR Batang" w:cs="HCR Batang"/>
          <w:spacing w:val="-14"/>
          <w:position w:val="-3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7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0"/>
          <w:position w:val="-3"/>
          <w:sz w:val="24"/>
          <w:szCs w:val="24"/>
          <w:lang w:eastAsia="ko-KR"/>
        </w:rPr>
        <w:t>⾼효</w:t>
      </w:r>
      <w:r>
        <w:rPr>
          <w:rFonts w:ascii="HCR Batang" w:eastAsia="HCR Batang" w:hAnsi="HCR Batang" w:cs="HCR Batang"/>
          <w:w w:val="90"/>
          <w:position w:val="-3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36"/>
          <w:w w:val="9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position w:val="-3"/>
          <w:sz w:val="24"/>
          <w:szCs w:val="24"/>
          <w:lang w:eastAsia="ko-KR"/>
        </w:rPr>
        <w:t>프</w:t>
      </w:r>
      <w:r>
        <w:rPr>
          <w:rFonts w:ascii="HCR Batang" w:eastAsia="HCR Batang" w:hAnsi="HCR Batang" w:cs="HCR Batang"/>
          <w:spacing w:val="-11"/>
          <w:w w:val="90"/>
          <w:position w:val="-3"/>
          <w:sz w:val="24"/>
          <w:szCs w:val="24"/>
          <w:lang w:eastAsia="ko-KR"/>
        </w:rPr>
        <w:t>로그</w:t>
      </w:r>
      <w:r>
        <w:rPr>
          <w:rFonts w:ascii="HCR Batang" w:eastAsia="HCR Batang" w:hAnsi="HCR Batang" w:cs="HCR Batang"/>
          <w:spacing w:val="-13"/>
          <w:w w:val="90"/>
          <w:position w:val="-3"/>
          <w:sz w:val="24"/>
          <w:szCs w:val="24"/>
          <w:lang w:eastAsia="ko-KR"/>
        </w:rPr>
        <w:t>램</w:t>
      </w:r>
      <w:r>
        <w:rPr>
          <w:rFonts w:ascii="HCR Batang" w:eastAsia="HCR Batang" w:hAnsi="HCR Batang" w:cs="HCR Batang"/>
          <w:w w:val="90"/>
          <w:position w:val="-3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9"/>
          <w:w w:val="9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0"/>
          <w:position w:val="-3"/>
          <w:sz w:val="24"/>
          <w:szCs w:val="24"/>
          <w:lang w:eastAsia="ko-KR"/>
        </w:rPr>
        <w:t>제시</w:t>
      </w:r>
      <w:r>
        <w:rPr>
          <w:rFonts w:ascii="HCR Batang" w:eastAsia="HCR Batang" w:hAnsi="HCR Batang" w:cs="HCR Batang"/>
          <w:spacing w:val="-13"/>
          <w:w w:val="90"/>
          <w:position w:val="-3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0"/>
          <w:position w:val="-3"/>
          <w:sz w:val="24"/>
          <w:szCs w:val="24"/>
          <w:lang w:eastAsia="ko-KR"/>
        </w:rPr>
        <w:t>고</w:t>
      </w:r>
      <w:r>
        <w:rPr>
          <w:rFonts w:ascii="HCR Batang" w:eastAsia="HCR Batang" w:hAnsi="HCR Batang" w:cs="HCR Batang"/>
          <w:spacing w:val="46"/>
          <w:w w:val="90"/>
          <w:position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position w:val="-3"/>
          <w:sz w:val="24"/>
          <w:szCs w:val="24"/>
          <w:lang w:eastAsia="ko-KR"/>
        </w:rPr>
        <w:t>있음</w:t>
      </w:r>
      <w:r>
        <w:rPr>
          <w:rFonts w:ascii="HCR Batang" w:eastAsia="HCR Batang" w:hAnsi="HCR Batang" w:cs="HCR Batang"/>
          <w:position w:val="-3"/>
          <w:sz w:val="24"/>
          <w:szCs w:val="24"/>
          <w:lang w:eastAsia="ko-KR"/>
        </w:rPr>
        <w:t>.</w:t>
      </w:r>
    </w:p>
    <w:p w:rsidR="00045FFA" w:rsidRDefault="00045FFA">
      <w:pPr>
        <w:spacing w:before="6" w:line="140" w:lineRule="exact"/>
        <w:rPr>
          <w:sz w:val="15"/>
          <w:szCs w:val="15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80" w:lineRule="exact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position w:val="-1"/>
          <w:sz w:val="22"/>
          <w:szCs w:val="22"/>
          <w:lang w:eastAsia="ko-KR"/>
        </w:rPr>
        <w:t>①</w:t>
      </w:r>
      <w:r>
        <w:rPr>
          <w:rFonts w:ascii="HCR Batang" w:eastAsia="HCR Batang" w:hAnsi="HCR Batang" w:cs="HCR Batang"/>
          <w:spacing w:val="20"/>
          <w:position w:val="-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position w:val="-1"/>
          <w:sz w:val="22"/>
          <w:szCs w:val="22"/>
          <w:lang w:eastAsia="ko-KR"/>
        </w:rPr>
        <w:t>신입</w:t>
      </w:r>
      <w:r>
        <w:rPr>
          <w:rFonts w:ascii="HCR Batang" w:eastAsia="HCR Batang" w:hAnsi="HCR Batang" w:cs="HCR Batang"/>
          <w:spacing w:val="1"/>
          <w:w w:val="90"/>
          <w:position w:val="-1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w w:val="90"/>
          <w:position w:val="-1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48"/>
          <w:w w:val="90"/>
          <w:position w:val="-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position w:val="-1"/>
          <w:sz w:val="22"/>
          <w:szCs w:val="22"/>
          <w:lang w:eastAsia="ko-KR"/>
        </w:rPr>
        <w:t>대학</w:t>
      </w:r>
      <w:r>
        <w:rPr>
          <w:rFonts w:ascii="HCR Batang" w:eastAsia="HCR Batang" w:hAnsi="HCR Batang" w:cs="HCR Batang"/>
          <w:spacing w:val="1"/>
          <w:w w:val="90"/>
          <w:position w:val="-1"/>
          <w:sz w:val="22"/>
          <w:szCs w:val="22"/>
          <w:lang w:eastAsia="ko-KR"/>
        </w:rPr>
        <w:t>생</w:t>
      </w:r>
      <w:r>
        <w:rPr>
          <w:rFonts w:ascii="HCR Batang" w:eastAsia="HCR Batang" w:hAnsi="HCR Batang" w:cs="HCR Batang"/>
          <w:w w:val="90"/>
          <w:position w:val="-1"/>
          <w:sz w:val="22"/>
          <w:szCs w:val="22"/>
          <w:lang w:eastAsia="ko-KR"/>
        </w:rPr>
        <w:t>활</w:t>
      </w:r>
      <w:r>
        <w:rPr>
          <w:rFonts w:ascii="HCR Batang" w:eastAsia="HCR Batang" w:hAnsi="HCR Batang" w:cs="HCR Batang"/>
          <w:spacing w:val="48"/>
          <w:w w:val="90"/>
          <w:position w:val="-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position w:val="-1"/>
          <w:sz w:val="22"/>
          <w:szCs w:val="22"/>
          <w:lang w:eastAsia="ko-KR"/>
        </w:rPr>
        <w:t>및</w:t>
      </w:r>
      <w:r>
        <w:rPr>
          <w:rFonts w:ascii="HCR Batang" w:eastAsia="HCR Batang" w:hAnsi="HCR Batang" w:cs="HCR Batang"/>
          <w:spacing w:val="20"/>
          <w:position w:val="-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position w:val="-1"/>
          <w:sz w:val="22"/>
          <w:szCs w:val="22"/>
          <w:lang w:eastAsia="ko-KR"/>
        </w:rPr>
        <w:t>학습</w:t>
      </w:r>
      <w:r>
        <w:rPr>
          <w:rFonts w:ascii="HCR Batang" w:eastAsia="HCR Batang" w:hAnsi="HCR Batang" w:cs="HCR Batang"/>
          <w:spacing w:val="1"/>
          <w:w w:val="90"/>
          <w:position w:val="-1"/>
          <w:sz w:val="22"/>
          <w:szCs w:val="22"/>
          <w:lang w:eastAsia="ko-KR"/>
        </w:rPr>
        <w:t>안</w:t>
      </w:r>
      <w:r>
        <w:rPr>
          <w:rFonts w:ascii="HCR Batang" w:eastAsia="HCR Batang" w:hAnsi="HCR Batang" w:cs="HCR Batang"/>
          <w:spacing w:val="4"/>
          <w:w w:val="90"/>
          <w:position w:val="-1"/>
          <w:sz w:val="22"/>
          <w:szCs w:val="22"/>
          <w:lang w:eastAsia="ko-KR"/>
        </w:rPr>
        <w:t>내</w:t>
      </w:r>
      <w:r>
        <w:rPr>
          <w:rFonts w:ascii="HCR Batang" w:eastAsia="HCR Batang" w:hAnsi="HCR Batang" w:cs="HCR Batang"/>
          <w:w w:val="90"/>
          <w:position w:val="-1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49"/>
          <w:w w:val="90"/>
          <w:position w:val="-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1"/>
          <w:sz w:val="22"/>
          <w:szCs w:val="22"/>
          <w:lang w:eastAsia="ko-KR"/>
        </w:rPr>
        <w:t>위</w:t>
      </w:r>
      <w:r>
        <w:rPr>
          <w:rFonts w:ascii="HCR Batang" w:eastAsia="HCR Batang" w:hAnsi="HCR Batang" w:cs="HCR Batang"/>
          <w:position w:val="-1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position w:val="-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position w:val="-1"/>
          <w:sz w:val="22"/>
          <w:szCs w:val="22"/>
          <w:lang w:eastAsia="ko-KR"/>
        </w:rPr>
        <w:t>프</w:t>
      </w:r>
      <w:r>
        <w:rPr>
          <w:rFonts w:ascii="HCR Batang" w:eastAsia="HCR Batang" w:hAnsi="HCR Batang" w:cs="HCR Batang"/>
          <w:spacing w:val="4"/>
          <w:w w:val="90"/>
          <w:position w:val="-1"/>
          <w:sz w:val="22"/>
          <w:szCs w:val="22"/>
          <w:lang w:eastAsia="ko-KR"/>
        </w:rPr>
        <w:t>로그</w:t>
      </w:r>
      <w:r>
        <w:rPr>
          <w:rFonts w:ascii="HCR Batang" w:eastAsia="HCR Batang" w:hAnsi="HCR Batang" w:cs="HCR Batang"/>
          <w:w w:val="90"/>
          <w:position w:val="-1"/>
          <w:sz w:val="22"/>
          <w:szCs w:val="22"/>
          <w:lang w:eastAsia="ko-KR"/>
        </w:rPr>
        <w:t>램</w:t>
      </w:r>
      <w:r>
        <w:rPr>
          <w:rFonts w:ascii="HCR Batang" w:eastAsia="HCR Batang" w:hAnsi="HCR Batang" w:cs="HCR Batang"/>
          <w:spacing w:val="48"/>
          <w:w w:val="90"/>
          <w:position w:val="-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1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position w:val="-1"/>
          <w:sz w:val="22"/>
          <w:szCs w:val="22"/>
          <w:lang w:eastAsia="ko-KR"/>
        </w:rPr>
        <w:t>여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②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글쓰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여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③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멘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토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링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또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도우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미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등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도움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받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④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다양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주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습공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동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체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동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여</w:t>
      </w:r>
    </w:p>
    <w:p w:rsidR="00045FFA" w:rsidRDefault="005D44B4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pict>
          <v:group id="_x0000_s1794" style="position:absolute;left:0;text-align:left;margin-left:73.6pt;margin-top:-80.15pt;width:450.7pt;height:187.1pt;z-index:-26153;mso-position-horizontal-relative:page" coordorigin="1472,-1603" coordsize="9014,3742">
            <v:shape id="_x0000_s2550" style="position:absolute;left:1475;top:2123;width:0;height:7" coordorigin="1475,2123" coordsize="0,7" path="m1475,2123r,7e" filled="f" strokeweight=".36pt">
              <v:path arrowok="t"/>
            </v:shape>
            <v:shape id="_x0000_s2549" style="position:absolute;left:1497;top:2130;width:10;height:0" coordorigin="1497,2130" coordsize="10,0" path="m1497,2130r9,e" filled="f" strokeweight=".36pt">
              <v:path arrowok="t"/>
            </v:shape>
            <v:shape id="_x0000_s2548" style="position:absolute;left:1521;top:2130;width:10;height:0" coordorigin="1521,2130" coordsize="10,0" path="m1521,2130r9,e" filled="f" strokeweight=".36pt">
              <v:path arrowok="t"/>
            </v:shape>
            <v:shape id="_x0000_s2547" style="position:absolute;left:1545;top:2130;width:10;height:0" coordorigin="1545,2130" coordsize="10,0" path="m1545,2130r9,e" filled="f" strokeweight=".36pt">
              <v:path arrowok="t"/>
            </v:shape>
            <v:shape id="_x0000_s2546" style="position:absolute;left:1569;top:2130;width:10;height:0" coordorigin="1569,2130" coordsize="10,0" path="m1569,2130r9,e" filled="f" strokeweight=".36pt">
              <v:path arrowok="t"/>
            </v:shape>
            <v:shape id="_x0000_s2545" style="position:absolute;left:1593;top:2130;width:10;height:0" coordorigin="1593,2130" coordsize="10,0" path="m1593,2130r9,e" filled="f" strokeweight=".36pt">
              <v:path arrowok="t"/>
            </v:shape>
            <v:shape id="_x0000_s2544" style="position:absolute;left:1617;top:2130;width:10;height:0" coordorigin="1617,2130" coordsize="10,0" path="m1617,2130r9,e" filled="f" strokeweight=".36pt">
              <v:path arrowok="t"/>
            </v:shape>
            <v:shape id="_x0000_s2543" style="position:absolute;left:1641;top:2130;width:10;height:0" coordorigin="1641,2130" coordsize="10,0" path="m1641,2130r9,e" filled="f" strokeweight=".36pt">
              <v:path arrowok="t"/>
            </v:shape>
            <v:shape id="_x0000_s2542" style="position:absolute;left:1665;top:2130;width:10;height:0" coordorigin="1665,2130" coordsize="10,0" path="m1665,2130r9,e" filled="f" strokeweight=".36pt">
              <v:path arrowok="t"/>
            </v:shape>
            <v:shape id="_x0000_s2541" style="position:absolute;left:1689;top:2130;width:10;height:0" coordorigin="1689,2130" coordsize="10,0" path="m1689,2130r9,e" filled="f" strokeweight=".36pt">
              <v:path arrowok="t"/>
            </v:shape>
            <v:shape id="_x0000_s2540" style="position:absolute;left:1713;top:2130;width:10;height:0" coordorigin="1713,2130" coordsize="10,0" path="m1713,2130r9,e" filled="f" strokeweight=".36pt">
              <v:path arrowok="t"/>
            </v:shape>
            <v:shape id="_x0000_s2539" style="position:absolute;left:1737;top:2130;width:10;height:0" coordorigin="1737,2130" coordsize="10,0" path="m1737,2130r9,e" filled="f" strokeweight=".36pt">
              <v:path arrowok="t"/>
            </v:shape>
            <v:shape id="_x0000_s2538" style="position:absolute;left:1761;top:2130;width:10;height:0" coordorigin="1761,2130" coordsize="10,0" path="m1761,2130r9,e" filled="f" strokeweight=".36pt">
              <v:path arrowok="t"/>
            </v:shape>
            <v:shape id="_x0000_s2537" style="position:absolute;left:1785;top:2130;width:10;height:0" coordorigin="1785,2130" coordsize="10,0" path="m1785,2130r9,e" filled="f" strokeweight=".36pt">
              <v:path arrowok="t"/>
            </v:shape>
            <v:shape id="_x0000_s2536" style="position:absolute;left:1809;top:2130;width:10;height:0" coordorigin="1809,2130" coordsize="10,0" path="m1809,2130r9,e" filled="f" strokeweight=".36pt">
              <v:path arrowok="t"/>
            </v:shape>
            <v:shape id="_x0000_s2535" style="position:absolute;left:1833;top:2130;width:10;height:0" coordorigin="1833,2130" coordsize="10,0" path="m1833,2130r9,e" filled="f" strokeweight=".36pt">
              <v:path arrowok="t"/>
            </v:shape>
            <v:shape id="_x0000_s2534" style="position:absolute;left:1857;top:2130;width:10;height:0" coordorigin="1857,2130" coordsize="10,0" path="m1857,2130r9,e" filled="f" strokeweight=".36pt">
              <v:path arrowok="t"/>
            </v:shape>
            <v:shape id="_x0000_s2533" style="position:absolute;left:1881;top:2130;width:10;height:0" coordorigin="1881,2130" coordsize="10,0" path="m1881,2130r9,e" filled="f" strokeweight=".36pt">
              <v:path arrowok="t"/>
            </v:shape>
            <v:shape id="_x0000_s2532" style="position:absolute;left:1905;top:2130;width:10;height:0" coordorigin="1905,2130" coordsize="10,0" path="m1905,2130r9,e" filled="f" strokeweight=".36pt">
              <v:path arrowok="t"/>
            </v:shape>
            <v:shape id="_x0000_s2531" style="position:absolute;left:1929;top:2130;width:10;height:0" coordorigin="1929,2130" coordsize="10,0" path="m1929,2130r9,e" filled="f" strokeweight=".36pt">
              <v:path arrowok="t"/>
            </v:shape>
            <v:shape id="_x0000_s2530" style="position:absolute;left:1953;top:2130;width:10;height:0" coordorigin="1953,2130" coordsize="10,0" path="m1953,2130r9,e" filled="f" strokeweight=".36pt">
              <v:path arrowok="t"/>
            </v:shape>
            <v:shape id="_x0000_s2529" style="position:absolute;left:1977;top:2130;width:10;height:0" coordorigin="1977,2130" coordsize="10,0" path="m1977,2130r9,e" filled="f" strokeweight=".36pt">
              <v:path arrowok="t"/>
            </v:shape>
            <v:shape id="_x0000_s2528" style="position:absolute;left:2001;top:2130;width:10;height:0" coordorigin="2001,2130" coordsize="10,0" path="m2001,2130r9,e" filled="f" strokeweight=".36pt">
              <v:path arrowok="t"/>
            </v:shape>
            <v:shape id="_x0000_s2527" style="position:absolute;left:2025;top:2130;width:10;height:0" coordorigin="2025,2130" coordsize="10,0" path="m2025,2130r9,e" filled="f" strokeweight=".36pt">
              <v:path arrowok="t"/>
            </v:shape>
            <v:shape id="_x0000_s2526" style="position:absolute;left:2049;top:2130;width:10;height:0" coordorigin="2049,2130" coordsize="10,0" path="m2049,2130r9,e" filled="f" strokeweight=".36pt">
              <v:path arrowok="t"/>
            </v:shape>
            <v:shape id="_x0000_s2525" style="position:absolute;left:2072;top:2130;width:10;height:0" coordorigin="2072,2130" coordsize="10,0" path="m2072,2130r10,e" filled="f" strokeweight=".36pt">
              <v:path arrowok="t"/>
            </v:shape>
            <v:shape id="_x0000_s2524" style="position:absolute;left:2096;top:2130;width:10;height:0" coordorigin="2096,2130" coordsize="10,0" path="m2096,2130r10,e" filled="f" strokeweight=".36pt">
              <v:path arrowok="t"/>
            </v:shape>
            <v:shape id="_x0000_s2523" style="position:absolute;left:2120;top:2130;width:10;height:0" coordorigin="2120,2130" coordsize="10,0" path="m2120,2130r10,e" filled="f" strokeweight=".36pt">
              <v:path arrowok="t"/>
            </v:shape>
            <v:shape id="_x0000_s2522" style="position:absolute;left:2144;top:2130;width:10;height:0" coordorigin="2144,2130" coordsize="10,0" path="m2144,2130r10,e" filled="f" strokeweight=".36pt">
              <v:path arrowok="t"/>
            </v:shape>
            <v:shape id="_x0000_s2521" style="position:absolute;left:2168;top:2130;width:10;height:0" coordorigin="2168,2130" coordsize="10,0" path="m2168,2130r10,e" filled="f" strokeweight=".36pt">
              <v:path arrowok="t"/>
            </v:shape>
            <v:shape id="_x0000_s2520" style="position:absolute;left:2192;top:2130;width:10;height:0" coordorigin="2192,2130" coordsize="10,0" path="m2192,2130r10,e" filled="f" strokeweight=".36pt">
              <v:path arrowok="t"/>
            </v:shape>
            <v:shape id="_x0000_s2519" style="position:absolute;left:2216;top:2130;width:10;height:0" coordorigin="2216,2130" coordsize="10,0" path="m2216,2130r10,e" filled="f" strokeweight=".36pt">
              <v:path arrowok="t"/>
            </v:shape>
            <v:shape id="_x0000_s2518" style="position:absolute;left:2240;top:2130;width:10;height:0" coordorigin="2240,2130" coordsize="10,0" path="m2240,2130r10,e" filled="f" strokeweight=".36pt">
              <v:path arrowok="t"/>
            </v:shape>
            <v:shape id="_x0000_s2517" style="position:absolute;left:2264;top:2130;width:10;height:0" coordorigin="2264,2130" coordsize="10,0" path="m2264,2130r10,e" filled="f" strokeweight=".36pt">
              <v:path arrowok="t"/>
            </v:shape>
            <v:shape id="_x0000_s2516" style="position:absolute;left:2288;top:2130;width:10;height:0" coordorigin="2288,2130" coordsize="10,0" path="m2288,2130r10,e" filled="f" strokeweight=".36pt">
              <v:path arrowok="t"/>
            </v:shape>
            <v:shape id="_x0000_s2515" style="position:absolute;left:2312;top:2130;width:10;height:0" coordorigin="2312,2130" coordsize="10,0" path="m2312,2130r10,e" filled="f" strokeweight=".36pt">
              <v:path arrowok="t"/>
            </v:shape>
            <v:shape id="_x0000_s2514" style="position:absolute;left:2336;top:2130;width:10;height:0" coordorigin="2336,2130" coordsize="10,0" path="m2336,2130r10,e" filled="f" strokeweight=".36pt">
              <v:path arrowok="t"/>
            </v:shape>
            <v:shape id="_x0000_s2513" style="position:absolute;left:2360;top:2130;width:10;height:0" coordorigin="2360,2130" coordsize="10,0" path="m2360,2130r10,e" filled="f" strokeweight=".36pt">
              <v:path arrowok="t"/>
            </v:shape>
            <v:shape id="_x0000_s2512" style="position:absolute;left:2384;top:2130;width:10;height:0" coordorigin="2384,2130" coordsize="10,0" path="m2384,2130r10,e" filled="f" strokeweight=".36pt">
              <v:path arrowok="t"/>
            </v:shape>
            <v:shape id="_x0000_s2511" style="position:absolute;left:2408;top:2130;width:10;height:0" coordorigin="2408,2130" coordsize="10,0" path="m2408,2130r10,e" filled="f" strokeweight=".36pt">
              <v:path arrowok="t"/>
            </v:shape>
            <v:shape id="_x0000_s2510" style="position:absolute;left:2432;top:2130;width:10;height:0" coordorigin="2432,2130" coordsize="10,0" path="m2432,2130r10,e" filled="f" strokeweight=".36pt">
              <v:path arrowok="t"/>
            </v:shape>
            <v:shape id="_x0000_s2509" style="position:absolute;left:2456;top:2130;width:10;height:0" coordorigin="2456,2130" coordsize="10,0" path="m2456,2130r10,e" filled="f" strokeweight=".36pt">
              <v:path arrowok="t"/>
            </v:shape>
            <v:shape id="_x0000_s2508" style="position:absolute;left:2480;top:2130;width:10;height:0" coordorigin="2480,2130" coordsize="10,0" path="m2480,2130r10,e" filled="f" strokeweight=".36pt">
              <v:path arrowok="t"/>
            </v:shape>
            <v:shape id="_x0000_s2507" style="position:absolute;left:2504;top:2130;width:10;height:0" coordorigin="2504,2130" coordsize="10,0" path="m2504,2130r10,e" filled="f" strokeweight=".36pt">
              <v:path arrowok="t"/>
            </v:shape>
            <v:shape id="_x0000_s2506" style="position:absolute;left:2528;top:2130;width:10;height:0" coordorigin="2528,2130" coordsize="10,0" path="m2528,2130r10,e" filled="f" strokeweight=".36pt">
              <v:path arrowok="t"/>
            </v:shape>
            <v:shape id="_x0000_s2505" style="position:absolute;left:2552;top:2130;width:10;height:0" coordorigin="2552,2130" coordsize="10,0" path="m2552,2130r10,e" filled="f" strokeweight=".36pt">
              <v:path arrowok="t"/>
            </v:shape>
            <v:shape id="_x0000_s2504" style="position:absolute;left:2576;top:2130;width:10;height:0" coordorigin="2576,2130" coordsize="10,0" path="m2576,2130r10,e" filled="f" strokeweight=".36pt">
              <v:path arrowok="t"/>
            </v:shape>
            <v:shape id="_x0000_s2503" style="position:absolute;left:2600;top:2130;width:10;height:0" coordorigin="2600,2130" coordsize="10,0" path="m2600,2130r10,e" filled="f" strokeweight=".36pt">
              <v:path arrowok="t"/>
            </v:shape>
            <v:shape id="_x0000_s2502" style="position:absolute;left:2624;top:2130;width:10;height:0" coordorigin="2624,2130" coordsize="10,0" path="m2624,2130r10,e" filled="f" strokeweight=".36pt">
              <v:path arrowok="t"/>
            </v:shape>
            <v:shape id="_x0000_s2501" style="position:absolute;left:2648;top:2130;width:10;height:0" coordorigin="2648,2130" coordsize="10,0" path="m2648,2130r10,e" filled="f" strokeweight=".36pt">
              <v:path arrowok="t"/>
            </v:shape>
            <v:shape id="_x0000_s2500" style="position:absolute;left:2672;top:2130;width:10;height:0" coordorigin="2672,2130" coordsize="10,0" path="m2672,2130r10,e" filled="f" strokeweight=".36pt">
              <v:path arrowok="t"/>
            </v:shape>
            <v:shape id="_x0000_s2499" style="position:absolute;left:2696;top:2130;width:10;height:0" coordorigin="2696,2130" coordsize="10,0" path="m2696,2130r10,e" filled="f" strokeweight=".36pt">
              <v:path arrowok="t"/>
            </v:shape>
            <v:shape id="_x0000_s2498" style="position:absolute;left:2720;top:2130;width:10;height:0" coordorigin="2720,2130" coordsize="10,0" path="m2720,2130r10,e" filled="f" strokeweight=".36pt">
              <v:path arrowok="t"/>
            </v:shape>
            <v:shape id="_x0000_s2497" style="position:absolute;left:2744;top:2130;width:10;height:0" coordorigin="2744,2130" coordsize="10,0" path="m2744,2130r10,e" filled="f" strokeweight=".36pt">
              <v:path arrowok="t"/>
            </v:shape>
            <v:shape id="_x0000_s2496" style="position:absolute;left:2768;top:2130;width:10;height:0" coordorigin="2768,2130" coordsize="10,0" path="m2768,2130r10,e" filled="f" strokeweight=".36pt">
              <v:path arrowok="t"/>
            </v:shape>
            <v:shape id="_x0000_s2495" style="position:absolute;left:2792;top:2130;width:10;height:0" coordorigin="2792,2130" coordsize="10,0" path="m2792,2130r10,e" filled="f" strokeweight=".36pt">
              <v:path arrowok="t"/>
            </v:shape>
            <v:shape id="_x0000_s2494" style="position:absolute;left:2816;top:2130;width:10;height:0" coordorigin="2816,2130" coordsize="10,0" path="m2816,2130r10,e" filled="f" strokeweight=".36pt">
              <v:path arrowok="t"/>
            </v:shape>
            <v:shape id="_x0000_s2493" style="position:absolute;left:2840;top:2130;width:10;height:0" coordorigin="2840,2130" coordsize="10,0" path="m2840,2130r10,e" filled="f" strokeweight=".36pt">
              <v:path arrowok="t"/>
            </v:shape>
            <v:shape id="_x0000_s2492" style="position:absolute;left:2864;top:2130;width:10;height:0" coordorigin="2864,2130" coordsize="10,0" path="m2864,2130r10,e" filled="f" strokeweight=".36pt">
              <v:path arrowok="t"/>
            </v:shape>
            <v:shape id="_x0000_s2491" style="position:absolute;left:2888;top:2130;width:10;height:0" coordorigin="2888,2130" coordsize="10,0" path="m2888,2130r10,e" filled="f" strokeweight=".36pt">
              <v:path arrowok="t"/>
            </v:shape>
            <v:shape id="_x0000_s2490" style="position:absolute;left:2912;top:2130;width:10;height:0" coordorigin="2912,2130" coordsize="10,0" path="m2912,2130r10,e" filled="f" strokeweight=".36pt">
              <v:path arrowok="t"/>
            </v:shape>
            <v:shape id="_x0000_s2489" style="position:absolute;left:2936;top:2130;width:10;height:0" coordorigin="2936,2130" coordsize="10,0" path="m2936,2130r10,e" filled="f" strokeweight=".36pt">
              <v:path arrowok="t"/>
            </v:shape>
            <v:shape id="_x0000_s2488" style="position:absolute;left:2960;top:2130;width:10;height:0" coordorigin="2960,2130" coordsize="10,0" path="m2960,2130r10,e" filled="f" strokeweight=".36pt">
              <v:path arrowok="t"/>
            </v:shape>
            <v:shape id="_x0000_s2487" style="position:absolute;left:2984;top:2130;width:10;height:0" coordorigin="2984,2130" coordsize="10,0" path="m2984,2130r10,e" filled="f" strokeweight=".36pt">
              <v:path arrowok="t"/>
            </v:shape>
            <v:shape id="_x0000_s2486" style="position:absolute;left:3008;top:2130;width:10;height:0" coordorigin="3008,2130" coordsize="10,0" path="m3008,2130r10,e" filled="f" strokeweight=".36pt">
              <v:path arrowok="t"/>
            </v:shape>
            <v:shape id="_x0000_s2485" style="position:absolute;left:3032;top:2130;width:10;height:0" coordorigin="3032,2130" coordsize="10,0" path="m3032,2130r10,e" filled="f" strokeweight=".36pt">
              <v:path arrowok="t"/>
            </v:shape>
            <v:shape id="_x0000_s2484" style="position:absolute;left:3056;top:2130;width:10;height:0" coordorigin="3056,2130" coordsize="10,0" path="m3056,2130r10,e" filled="f" strokeweight=".36pt">
              <v:path arrowok="t"/>
            </v:shape>
            <v:shape id="_x0000_s2483" style="position:absolute;left:3080;top:2130;width:10;height:0" coordorigin="3080,2130" coordsize="10,0" path="m3080,2130r10,e" filled="f" strokeweight=".36pt">
              <v:path arrowok="t"/>
            </v:shape>
            <v:shape id="_x0000_s2482" style="position:absolute;left:3104;top:2130;width:10;height:0" coordorigin="3104,2130" coordsize="10,0" path="m3104,2130r10,e" filled="f" strokeweight=".36pt">
              <v:path arrowok="t"/>
            </v:shape>
            <v:shape id="_x0000_s2481" style="position:absolute;left:3128;top:2130;width:10;height:0" coordorigin="3128,2130" coordsize="10,0" path="m3128,2130r10,e" filled="f" strokeweight=".36pt">
              <v:path arrowok="t"/>
            </v:shape>
            <v:shape id="_x0000_s2480" style="position:absolute;left:3152;top:2130;width:10;height:0" coordorigin="3152,2130" coordsize="10,0" path="m3152,2130r10,e" filled="f" strokeweight=".36pt">
              <v:path arrowok="t"/>
            </v:shape>
            <v:shape id="_x0000_s2479" style="position:absolute;left:3176;top:2130;width:10;height:0" coordorigin="3176,2130" coordsize="10,0" path="m3176,2130r9,e" filled="f" strokeweight=".36pt">
              <v:path arrowok="t"/>
            </v:shape>
            <v:shape id="_x0000_s2478" style="position:absolute;left:3200;top:2130;width:10;height:0" coordorigin="3200,2130" coordsize="10,0" path="m3200,2130r9,e" filled="f" strokeweight=".36pt">
              <v:path arrowok="t"/>
            </v:shape>
            <v:shape id="_x0000_s2477" style="position:absolute;left:3224;top:2130;width:10;height:0" coordorigin="3224,2130" coordsize="10,0" path="m3224,2130r9,e" filled="f" strokeweight=".36pt">
              <v:path arrowok="t"/>
            </v:shape>
            <v:shape id="_x0000_s2476" style="position:absolute;left:3248;top:2130;width:10;height:0" coordorigin="3248,2130" coordsize="10,0" path="m3248,2130r9,e" filled="f" strokeweight=".36pt">
              <v:path arrowok="t"/>
            </v:shape>
            <v:shape id="_x0000_s2475" style="position:absolute;left:3272;top:2130;width:10;height:0" coordorigin="3272,2130" coordsize="10,0" path="m3272,2130r9,e" filled="f" strokeweight=".36pt">
              <v:path arrowok="t"/>
            </v:shape>
            <v:shape id="_x0000_s2474" style="position:absolute;left:3296;top:2130;width:10;height:0" coordorigin="3296,2130" coordsize="10,0" path="m3296,2130r9,e" filled="f" strokeweight=".36pt">
              <v:path arrowok="t"/>
            </v:shape>
            <v:shape id="_x0000_s2473" style="position:absolute;left:3320;top:2130;width:10;height:0" coordorigin="3320,2130" coordsize="10,0" path="m3320,2130r9,e" filled="f" strokeweight=".36pt">
              <v:path arrowok="t"/>
            </v:shape>
            <v:shape id="_x0000_s2472" style="position:absolute;left:3344;top:2130;width:10;height:0" coordorigin="3344,2130" coordsize="10,0" path="m3344,2130r9,e" filled="f" strokeweight=".36pt">
              <v:path arrowok="t"/>
            </v:shape>
            <v:shape id="_x0000_s2471" style="position:absolute;left:3368;top:2130;width:10;height:0" coordorigin="3368,2130" coordsize="10,0" path="m3368,2130r9,e" filled="f" strokeweight=".36pt">
              <v:path arrowok="t"/>
            </v:shape>
            <v:shape id="_x0000_s2470" style="position:absolute;left:3392;top:2130;width:10;height:0" coordorigin="3392,2130" coordsize="10,0" path="m3392,2130r9,e" filled="f" strokeweight=".36pt">
              <v:path arrowok="t"/>
            </v:shape>
            <v:shape id="_x0000_s2469" style="position:absolute;left:3416;top:2130;width:10;height:0" coordorigin="3416,2130" coordsize="10,0" path="m3416,2130r9,e" filled="f" strokeweight=".36pt">
              <v:path arrowok="t"/>
            </v:shape>
            <v:shape id="_x0000_s2468" style="position:absolute;left:3440;top:2130;width:10;height:0" coordorigin="3440,2130" coordsize="10,0" path="m3440,2130r9,e" filled="f" strokeweight=".36pt">
              <v:path arrowok="t"/>
            </v:shape>
            <v:shape id="_x0000_s2467" style="position:absolute;left:3464;top:2130;width:10;height:0" coordorigin="3464,2130" coordsize="10,0" path="m3464,2130r9,e" filled="f" strokeweight=".36pt">
              <v:path arrowok="t"/>
            </v:shape>
            <v:shape id="_x0000_s2466" style="position:absolute;left:3488;top:2130;width:10;height:0" coordorigin="3488,2130" coordsize="10,0" path="m3488,2130r9,e" filled="f" strokeweight=".36pt">
              <v:path arrowok="t"/>
            </v:shape>
            <v:shape id="_x0000_s2465" style="position:absolute;left:3512;top:2130;width:10;height:0" coordorigin="3512,2130" coordsize="10,0" path="m3512,2130r9,e" filled="f" strokeweight=".36pt">
              <v:path arrowok="t"/>
            </v:shape>
            <v:shape id="_x0000_s2464" style="position:absolute;left:3536;top:2130;width:10;height:0" coordorigin="3536,2130" coordsize="10,0" path="m3536,2130r9,e" filled="f" strokeweight=".36pt">
              <v:path arrowok="t"/>
            </v:shape>
            <v:shape id="_x0000_s2463" style="position:absolute;left:3560;top:2130;width:10;height:0" coordorigin="3560,2130" coordsize="10,0" path="m3560,2130r9,e" filled="f" strokeweight=".36pt">
              <v:path arrowok="t"/>
            </v:shape>
            <v:shape id="_x0000_s2462" style="position:absolute;left:3584;top:2130;width:10;height:0" coordorigin="3584,2130" coordsize="10,0" path="m3584,2130r9,e" filled="f" strokeweight=".36pt">
              <v:path arrowok="t"/>
            </v:shape>
            <v:shape id="_x0000_s2461" style="position:absolute;left:3608;top:2130;width:10;height:0" coordorigin="3608,2130" coordsize="10,0" path="m3608,2130r9,e" filled="f" strokeweight=".36pt">
              <v:path arrowok="t"/>
            </v:shape>
            <v:shape id="_x0000_s2460" style="position:absolute;left:3632;top:2130;width:10;height:0" coordorigin="3632,2130" coordsize="10,0" path="m3632,2130r9,e" filled="f" strokeweight=".36pt">
              <v:path arrowok="t"/>
            </v:shape>
            <v:shape id="_x0000_s2459" style="position:absolute;left:3656;top:2130;width:10;height:0" coordorigin="3656,2130" coordsize="10,0" path="m3656,2130r9,e" filled="f" strokeweight=".36pt">
              <v:path arrowok="t"/>
            </v:shape>
            <v:shape id="_x0000_s2458" style="position:absolute;left:3680;top:2130;width:10;height:0" coordorigin="3680,2130" coordsize="10,0" path="m3680,2130r9,e" filled="f" strokeweight=".36pt">
              <v:path arrowok="t"/>
            </v:shape>
            <v:shape id="_x0000_s2457" style="position:absolute;left:3704;top:2130;width:10;height:0" coordorigin="3704,2130" coordsize="10,0" path="m3704,2130r9,e" filled="f" strokeweight=".36pt">
              <v:path arrowok="t"/>
            </v:shape>
            <v:shape id="_x0000_s2456" style="position:absolute;left:3728;top:2130;width:10;height:0" coordorigin="3728,2130" coordsize="10,0" path="m3728,2130r9,e" filled="f" strokeweight=".36pt">
              <v:path arrowok="t"/>
            </v:shape>
            <v:shape id="_x0000_s2455" style="position:absolute;left:3752;top:2130;width:10;height:0" coordorigin="3752,2130" coordsize="10,0" path="m3752,2130r9,e" filled="f" strokeweight=".36pt">
              <v:path arrowok="t"/>
            </v:shape>
            <v:shape id="_x0000_s2454" style="position:absolute;left:3776;top:2130;width:10;height:0" coordorigin="3776,2130" coordsize="10,0" path="m3776,2130r9,e" filled="f" strokeweight=".36pt">
              <v:path arrowok="t"/>
            </v:shape>
            <v:shape id="_x0000_s2453" style="position:absolute;left:3800;top:2130;width:10;height:0" coordorigin="3800,2130" coordsize="10,0" path="m3800,2130r9,e" filled="f" strokeweight=".36pt">
              <v:path arrowok="t"/>
            </v:shape>
            <v:shape id="_x0000_s2452" style="position:absolute;left:3824;top:2130;width:10;height:0" coordorigin="3824,2130" coordsize="10,0" path="m3824,2130r9,e" filled="f" strokeweight=".36pt">
              <v:path arrowok="t"/>
            </v:shape>
            <v:shape id="_x0000_s2451" style="position:absolute;left:3848;top:2130;width:10;height:0" coordorigin="3848,2130" coordsize="10,0" path="m3848,2130r9,e" filled="f" strokeweight=".36pt">
              <v:path arrowok="t"/>
            </v:shape>
            <v:shape id="_x0000_s2450" style="position:absolute;left:3872;top:2130;width:10;height:0" coordorigin="3872,2130" coordsize="10,0" path="m3872,2130r9,e" filled="f" strokeweight=".36pt">
              <v:path arrowok="t"/>
            </v:shape>
            <v:shape id="_x0000_s2449" style="position:absolute;left:3896;top:2130;width:10;height:0" coordorigin="3896,2130" coordsize="10,0" path="m3896,2130r9,e" filled="f" strokeweight=".36pt">
              <v:path arrowok="t"/>
            </v:shape>
            <v:shape id="_x0000_s2448" style="position:absolute;left:3920;top:2130;width:10;height:0" coordorigin="3920,2130" coordsize="10,0" path="m3920,2130r9,e" filled="f" strokeweight=".36pt">
              <v:path arrowok="t"/>
            </v:shape>
            <v:shape id="_x0000_s2447" style="position:absolute;left:3943;top:2130;width:10;height:0" coordorigin="3943,2130" coordsize="10,0" path="m3943,2130r10,e" filled="f" strokeweight=".36pt">
              <v:path arrowok="t"/>
            </v:shape>
            <v:shape id="_x0000_s2446" style="position:absolute;left:3967;top:2130;width:10;height:0" coordorigin="3967,2130" coordsize="10,0" path="m3967,2130r10,e" filled="f" strokeweight=".36pt">
              <v:path arrowok="t"/>
            </v:shape>
            <v:shape id="_x0000_s2445" style="position:absolute;left:3991;top:2130;width:10;height:0" coordorigin="3991,2130" coordsize="10,0" path="m3991,2130r10,e" filled="f" strokeweight=".36pt">
              <v:path arrowok="t"/>
            </v:shape>
            <v:shape id="_x0000_s2444" style="position:absolute;left:4015;top:2130;width:10;height:0" coordorigin="4015,2130" coordsize="10,0" path="m4015,2130r10,e" filled="f" strokeweight=".36pt">
              <v:path arrowok="t"/>
            </v:shape>
            <v:shape id="_x0000_s2443" style="position:absolute;left:4039;top:2130;width:10;height:0" coordorigin="4039,2130" coordsize="10,0" path="m4039,2130r10,e" filled="f" strokeweight=".36pt">
              <v:path arrowok="t"/>
            </v:shape>
            <v:shape id="_x0000_s2442" style="position:absolute;left:4063;top:2130;width:10;height:0" coordorigin="4063,2130" coordsize="10,0" path="m4063,2130r10,e" filled="f" strokeweight=".36pt">
              <v:path arrowok="t"/>
            </v:shape>
            <v:shape id="_x0000_s2441" style="position:absolute;left:4087;top:2130;width:10;height:0" coordorigin="4087,2130" coordsize="10,0" path="m4087,2130r10,e" filled="f" strokeweight=".36pt">
              <v:path arrowok="t"/>
            </v:shape>
            <v:shape id="_x0000_s2440" style="position:absolute;left:4111;top:2130;width:10;height:0" coordorigin="4111,2130" coordsize="10,0" path="m4111,2130r10,e" filled="f" strokeweight=".36pt">
              <v:path arrowok="t"/>
            </v:shape>
            <v:shape id="_x0000_s2439" style="position:absolute;left:4135;top:2130;width:10;height:0" coordorigin="4135,2130" coordsize="10,0" path="m4135,2130r10,e" filled="f" strokeweight=".36pt">
              <v:path arrowok="t"/>
            </v:shape>
            <v:shape id="_x0000_s2438" style="position:absolute;left:4159;top:2130;width:10;height:0" coordorigin="4159,2130" coordsize="10,0" path="m4159,2130r10,e" filled="f" strokeweight=".36pt">
              <v:path arrowok="t"/>
            </v:shape>
            <v:shape id="_x0000_s2437" style="position:absolute;left:4183;top:2130;width:10;height:0" coordorigin="4183,2130" coordsize="10,0" path="m4183,2130r10,e" filled="f" strokeweight=".36pt">
              <v:path arrowok="t"/>
            </v:shape>
            <v:shape id="_x0000_s2436" style="position:absolute;left:4207;top:2130;width:10;height:0" coordorigin="4207,2130" coordsize="10,0" path="m4207,2130r10,e" filled="f" strokeweight=".36pt">
              <v:path arrowok="t"/>
            </v:shape>
            <v:shape id="_x0000_s2435" style="position:absolute;left:4231;top:2130;width:10;height:0" coordorigin="4231,2130" coordsize="10,0" path="m4231,2130r10,e" filled="f" strokeweight=".36pt">
              <v:path arrowok="t"/>
            </v:shape>
            <v:shape id="_x0000_s2434" style="position:absolute;left:4255;top:2130;width:10;height:0" coordorigin="4255,2130" coordsize="10,0" path="m4255,2130r10,e" filled="f" strokeweight=".36pt">
              <v:path arrowok="t"/>
            </v:shape>
            <v:shape id="_x0000_s2433" style="position:absolute;left:4279;top:2130;width:10;height:0" coordorigin="4279,2130" coordsize="10,0" path="m4279,2130r10,e" filled="f" strokeweight=".36pt">
              <v:path arrowok="t"/>
            </v:shape>
            <v:shape id="_x0000_s2432" style="position:absolute;left:4303;top:2130;width:10;height:0" coordorigin="4303,2130" coordsize="10,0" path="m4303,2130r10,e" filled="f" strokeweight=".36pt">
              <v:path arrowok="t"/>
            </v:shape>
            <v:shape id="_x0000_s2431" style="position:absolute;left:4327;top:2130;width:10;height:0" coordorigin="4327,2130" coordsize="10,0" path="m4327,2130r10,e" filled="f" strokeweight=".36pt">
              <v:path arrowok="t"/>
            </v:shape>
            <v:shape id="_x0000_s2430" style="position:absolute;left:4351;top:2130;width:10;height:0" coordorigin="4351,2130" coordsize="10,0" path="m4351,2130r10,e" filled="f" strokeweight=".36pt">
              <v:path arrowok="t"/>
            </v:shape>
            <v:shape id="_x0000_s2429" style="position:absolute;left:4375;top:2130;width:10;height:0" coordorigin="4375,2130" coordsize="10,0" path="m4375,2130r10,e" filled="f" strokeweight=".36pt">
              <v:path arrowok="t"/>
            </v:shape>
            <v:shape id="_x0000_s2428" style="position:absolute;left:4399;top:2130;width:10;height:0" coordorigin="4399,2130" coordsize="10,0" path="m4399,2130r10,e" filled="f" strokeweight=".36pt">
              <v:path arrowok="t"/>
            </v:shape>
            <v:shape id="_x0000_s2427" style="position:absolute;left:4423;top:2130;width:10;height:0" coordorigin="4423,2130" coordsize="10,0" path="m4423,2130r10,e" filled="f" strokeweight=".36pt">
              <v:path arrowok="t"/>
            </v:shape>
            <v:shape id="_x0000_s2426" style="position:absolute;left:4447;top:2130;width:10;height:0" coordorigin="4447,2130" coordsize="10,0" path="m4447,2130r10,e" filled="f" strokeweight=".36pt">
              <v:path arrowok="t"/>
            </v:shape>
            <v:shape id="_x0000_s2425" style="position:absolute;left:4471;top:2130;width:10;height:0" coordorigin="4471,2130" coordsize="10,0" path="m4471,2130r10,e" filled="f" strokeweight=".36pt">
              <v:path arrowok="t"/>
            </v:shape>
            <v:shape id="_x0000_s2424" style="position:absolute;left:4495;top:2130;width:10;height:0" coordorigin="4495,2130" coordsize="10,0" path="m4495,2130r10,e" filled="f" strokeweight=".36pt">
              <v:path arrowok="t"/>
            </v:shape>
            <v:shape id="_x0000_s2423" style="position:absolute;left:4519;top:2130;width:10;height:0" coordorigin="4519,2130" coordsize="10,0" path="m4519,2130r10,e" filled="f" strokeweight=".36pt">
              <v:path arrowok="t"/>
            </v:shape>
            <v:shape id="_x0000_s2422" style="position:absolute;left:4543;top:2130;width:10;height:0" coordorigin="4543,2130" coordsize="10,0" path="m4543,2130r10,e" filled="f" strokeweight=".36pt">
              <v:path arrowok="t"/>
            </v:shape>
            <v:shape id="_x0000_s2421" style="position:absolute;left:4567;top:2130;width:10;height:0" coordorigin="4567,2130" coordsize="10,0" path="m4567,2130r10,e" filled="f" strokeweight=".36pt">
              <v:path arrowok="t"/>
            </v:shape>
            <v:shape id="_x0000_s2420" style="position:absolute;left:4591;top:2130;width:10;height:0" coordorigin="4591,2130" coordsize="10,0" path="m4591,2130r10,e" filled="f" strokeweight=".36pt">
              <v:path arrowok="t"/>
            </v:shape>
            <v:shape id="_x0000_s2419" style="position:absolute;left:4615;top:2130;width:10;height:0" coordorigin="4615,2130" coordsize="10,0" path="m4615,2130r10,e" filled="f" strokeweight=".36pt">
              <v:path arrowok="t"/>
            </v:shape>
            <v:shape id="_x0000_s2418" style="position:absolute;left:4639;top:2130;width:10;height:0" coordorigin="4639,2130" coordsize="10,0" path="m4639,2130r10,e" filled="f" strokeweight=".36pt">
              <v:path arrowok="t"/>
            </v:shape>
            <v:shape id="_x0000_s2417" style="position:absolute;left:4663;top:2130;width:10;height:0" coordorigin="4663,2130" coordsize="10,0" path="m4663,2130r10,e" filled="f" strokeweight=".36pt">
              <v:path arrowok="t"/>
            </v:shape>
            <v:shape id="_x0000_s2416" style="position:absolute;left:4687;top:2130;width:10;height:0" coordorigin="4687,2130" coordsize="10,0" path="m4687,2130r10,e" filled="f" strokeweight=".36pt">
              <v:path arrowok="t"/>
            </v:shape>
            <v:shape id="_x0000_s2415" style="position:absolute;left:4711;top:2130;width:10;height:0" coordorigin="4711,2130" coordsize="10,0" path="m4711,2130r10,e" filled="f" strokeweight=".36pt">
              <v:path arrowok="t"/>
            </v:shape>
            <v:shape id="_x0000_s2414" style="position:absolute;left:4735;top:2130;width:10;height:0" coordorigin="4735,2130" coordsize="10,0" path="m4735,2130r10,e" filled="f" strokeweight=".36pt">
              <v:path arrowok="t"/>
            </v:shape>
            <v:shape id="_x0000_s2413" style="position:absolute;left:4759;top:2130;width:10;height:0" coordorigin="4759,2130" coordsize="10,0" path="m4759,2130r10,e" filled="f" strokeweight=".36pt">
              <v:path arrowok="t"/>
            </v:shape>
            <v:shape id="_x0000_s2412" style="position:absolute;left:4783;top:2130;width:10;height:0" coordorigin="4783,2130" coordsize="10,0" path="m4783,2130r10,e" filled="f" strokeweight=".36pt">
              <v:path arrowok="t"/>
            </v:shape>
            <v:shape id="_x0000_s2411" style="position:absolute;left:4807;top:2130;width:10;height:0" coordorigin="4807,2130" coordsize="10,0" path="m4807,2130r10,e" filled="f" strokeweight=".36pt">
              <v:path arrowok="t"/>
            </v:shape>
            <v:shape id="_x0000_s2410" style="position:absolute;left:4831;top:2130;width:10;height:0" coordorigin="4831,2130" coordsize="10,0" path="m4831,2130r10,e" filled="f" strokeweight=".36pt">
              <v:path arrowok="t"/>
            </v:shape>
            <v:shape id="_x0000_s2409" style="position:absolute;left:4855;top:2130;width:10;height:0" coordorigin="4855,2130" coordsize="10,0" path="m4855,2130r10,e" filled="f" strokeweight=".36pt">
              <v:path arrowok="t"/>
            </v:shape>
            <v:shape id="_x0000_s2408" style="position:absolute;left:4879;top:2130;width:10;height:0" coordorigin="4879,2130" coordsize="10,0" path="m4879,2130r10,e" filled="f" strokeweight=".36pt">
              <v:path arrowok="t"/>
            </v:shape>
            <v:shape id="_x0000_s2407" style="position:absolute;left:4903;top:2130;width:10;height:0" coordorigin="4903,2130" coordsize="10,0" path="m4903,2130r10,e" filled="f" strokeweight=".36pt">
              <v:path arrowok="t"/>
            </v:shape>
            <v:shape id="_x0000_s2406" style="position:absolute;left:4927;top:2130;width:10;height:0" coordorigin="4927,2130" coordsize="10,0" path="m4927,2130r10,e" filled="f" strokeweight=".36pt">
              <v:path arrowok="t"/>
            </v:shape>
            <v:shape id="_x0000_s2405" style="position:absolute;left:4951;top:2130;width:10;height:0" coordorigin="4951,2130" coordsize="10,0" path="m4951,2130r10,e" filled="f" strokeweight=".36pt">
              <v:path arrowok="t"/>
            </v:shape>
            <v:shape id="_x0000_s2404" style="position:absolute;left:4975;top:2130;width:10;height:0" coordorigin="4975,2130" coordsize="10,0" path="m4975,2130r10,e" filled="f" strokeweight=".36pt">
              <v:path arrowok="t"/>
            </v:shape>
            <v:shape id="_x0000_s2403" style="position:absolute;left:4999;top:2130;width:10;height:0" coordorigin="4999,2130" coordsize="10,0" path="m4999,2130r10,e" filled="f" strokeweight=".36pt">
              <v:path arrowok="t"/>
            </v:shape>
            <v:shape id="_x0000_s2402" style="position:absolute;left:5023;top:2130;width:10;height:0" coordorigin="5023,2130" coordsize="10,0" path="m5023,2130r9,e" filled="f" strokeweight=".36pt">
              <v:path arrowok="t"/>
            </v:shape>
            <v:shape id="_x0000_s2401" style="position:absolute;left:5047;top:2130;width:10;height:0" coordorigin="5047,2130" coordsize="10,0" path="m5047,2130r9,e" filled="f" strokeweight=".36pt">
              <v:path arrowok="t"/>
            </v:shape>
            <v:shape id="_x0000_s2400" style="position:absolute;left:5071;top:2130;width:10;height:0" coordorigin="5071,2130" coordsize="10,0" path="m5071,2130r9,e" filled="f" strokeweight=".36pt">
              <v:path arrowok="t"/>
            </v:shape>
            <v:shape id="_x0000_s2399" style="position:absolute;left:5095;top:2130;width:10;height:0" coordorigin="5095,2130" coordsize="10,0" path="m5095,2130r9,e" filled="f" strokeweight=".36pt">
              <v:path arrowok="t"/>
            </v:shape>
            <v:shape id="_x0000_s2398" style="position:absolute;left:5119;top:2130;width:10;height:0" coordorigin="5119,2130" coordsize="10,0" path="m5119,2130r9,e" filled="f" strokeweight=".36pt">
              <v:path arrowok="t"/>
            </v:shape>
            <v:shape id="_x0000_s2397" style="position:absolute;left:5143;top:2130;width:10;height:0" coordorigin="5143,2130" coordsize="10,0" path="m5143,2130r9,e" filled="f" strokeweight=".36pt">
              <v:path arrowok="t"/>
            </v:shape>
            <v:shape id="_x0000_s2396" style="position:absolute;left:5167;top:2130;width:10;height:0" coordorigin="5167,2130" coordsize="10,0" path="m5167,2130r9,e" filled="f" strokeweight=".36pt">
              <v:path arrowok="t"/>
            </v:shape>
            <v:shape id="_x0000_s2395" style="position:absolute;left:5191;top:2130;width:10;height:0" coordorigin="5191,2130" coordsize="10,0" path="m5191,2130r9,e" filled="f" strokeweight=".36pt">
              <v:path arrowok="t"/>
            </v:shape>
            <v:shape id="_x0000_s2394" style="position:absolute;left:5215;top:2130;width:10;height:0" coordorigin="5215,2130" coordsize="10,0" path="m5215,2130r9,e" filled="f" strokeweight=".36pt">
              <v:path arrowok="t"/>
            </v:shape>
            <v:shape id="_x0000_s2393" style="position:absolute;left:5239;top:2130;width:10;height:0" coordorigin="5239,2130" coordsize="10,0" path="m5239,2130r9,e" filled="f" strokeweight=".36pt">
              <v:path arrowok="t"/>
            </v:shape>
            <v:shape id="_x0000_s2392" style="position:absolute;left:5263;top:2130;width:10;height:0" coordorigin="5263,2130" coordsize="10,0" path="m5263,2130r9,e" filled="f" strokeweight=".36pt">
              <v:path arrowok="t"/>
            </v:shape>
            <v:shape id="_x0000_s2391" style="position:absolute;left:5287;top:2130;width:10;height:0" coordorigin="5287,2130" coordsize="10,0" path="m5287,2130r9,e" filled="f" strokeweight=".36pt">
              <v:path arrowok="t"/>
            </v:shape>
            <v:shape id="_x0000_s2390" style="position:absolute;left:5311;top:2130;width:10;height:0" coordorigin="5311,2130" coordsize="10,0" path="m5311,2130r9,e" filled="f" strokeweight=".36pt">
              <v:path arrowok="t"/>
            </v:shape>
            <v:shape id="_x0000_s2389" style="position:absolute;left:5335;top:2130;width:10;height:0" coordorigin="5335,2130" coordsize="10,0" path="m5335,2130r9,e" filled="f" strokeweight=".36pt">
              <v:path arrowok="t"/>
            </v:shape>
            <v:shape id="_x0000_s2388" style="position:absolute;left:5359;top:2130;width:10;height:0" coordorigin="5359,2130" coordsize="10,0" path="m5359,2130r9,e" filled="f" strokeweight=".36pt">
              <v:path arrowok="t"/>
            </v:shape>
            <v:shape id="_x0000_s2387" style="position:absolute;left:5383;top:2130;width:10;height:0" coordorigin="5383,2130" coordsize="10,0" path="m5383,2130r9,e" filled="f" strokeweight=".36pt">
              <v:path arrowok="t"/>
            </v:shape>
            <v:shape id="_x0000_s2386" style="position:absolute;left:5407;top:2130;width:10;height:0" coordorigin="5407,2130" coordsize="10,0" path="m5407,2130r9,e" filled="f" strokeweight=".36pt">
              <v:path arrowok="t"/>
            </v:shape>
            <v:shape id="_x0000_s2385" style="position:absolute;left:5431;top:2130;width:10;height:0" coordorigin="5431,2130" coordsize="10,0" path="m5431,2130r9,e" filled="f" strokeweight=".36pt">
              <v:path arrowok="t"/>
            </v:shape>
            <v:shape id="_x0000_s2384" style="position:absolute;left:5455;top:2130;width:10;height:0" coordorigin="5455,2130" coordsize="10,0" path="m5455,2130r9,e" filled="f" strokeweight=".36pt">
              <v:path arrowok="t"/>
            </v:shape>
            <v:shape id="_x0000_s2383" style="position:absolute;left:5479;top:2130;width:10;height:0" coordorigin="5479,2130" coordsize="10,0" path="m5479,2130r9,e" filled="f" strokeweight=".36pt">
              <v:path arrowok="t"/>
            </v:shape>
            <v:shape id="_x0000_s2382" style="position:absolute;left:5503;top:2130;width:10;height:0" coordorigin="5503,2130" coordsize="10,0" path="m5503,2130r9,e" filled="f" strokeweight=".36pt">
              <v:path arrowok="t"/>
            </v:shape>
            <v:shape id="_x0000_s2381" style="position:absolute;left:5527;top:2130;width:10;height:0" coordorigin="5527,2130" coordsize="10,0" path="m5527,2130r9,e" filled="f" strokeweight=".36pt">
              <v:path arrowok="t"/>
            </v:shape>
            <v:shape id="_x0000_s2380" style="position:absolute;left:5551;top:2130;width:10;height:0" coordorigin="5551,2130" coordsize="10,0" path="m5551,2130r9,e" filled="f" strokeweight=".36pt">
              <v:path arrowok="t"/>
            </v:shape>
            <v:shape id="_x0000_s2379" style="position:absolute;left:5575;top:2130;width:10;height:0" coordorigin="5575,2130" coordsize="10,0" path="m5575,2130r9,e" filled="f" strokeweight=".36pt">
              <v:path arrowok="t"/>
            </v:shape>
            <v:shape id="_x0000_s2378" style="position:absolute;left:5599;top:2130;width:10;height:0" coordorigin="5599,2130" coordsize="10,0" path="m5599,2130r9,e" filled="f" strokeweight=".36pt">
              <v:path arrowok="t"/>
            </v:shape>
            <v:shape id="_x0000_s2377" style="position:absolute;left:5623;top:2130;width:10;height:0" coordorigin="5623,2130" coordsize="10,0" path="m5623,2130r9,e" filled="f" strokeweight=".36pt">
              <v:path arrowok="t"/>
            </v:shape>
            <v:shape id="_x0000_s2376" style="position:absolute;left:5647;top:2130;width:10;height:0" coordorigin="5647,2130" coordsize="10,0" path="m5647,2130r9,e" filled="f" strokeweight=".36pt">
              <v:path arrowok="t"/>
            </v:shape>
            <v:shape id="_x0000_s2375" style="position:absolute;left:5671;top:2130;width:10;height:0" coordorigin="5671,2130" coordsize="10,0" path="m5671,2130r9,e" filled="f" strokeweight=".36pt">
              <v:path arrowok="t"/>
            </v:shape>
            <v:shape id="_x0000_s2374" style="position:absolute;left:5695;top:2130;width:10;height:0" coordorigin="5695,2130" coordsize="10,0" path="m5695,2130r9,e" filled="f" strokeweight=".36pt">
              <v:path arrowok="t"/>
            </v:shape>
            <v:shape id="_x0000_s2373" style="position:absolute;left:5719;top:2130;width:10;height:0" coordorigin="5719,2130" coordsize="10,0" path="m5719,2130r9,e" filled="f" strokeweight=".36pt">
              <v:path arrowok="t"/>
            </v:shape>
            <v:shape id="_x0000_s2372" style="position:absolute;left:5743;top:2130;width:10;height:0" coordorigin="5743,2130" coordsize="10,0" path="m5743,2130r9,e" filled="f" strokeweight=".36pt">
              <v:path arrowok="t"/>
            </v:shape>
            <v:shape id="_x0000_s2371" style="position:absolute;left:5767;top:2130;width:10;height:0" coordorigin="5767,2130" coordsize="10,0" path="m5767,2130r9,e" filled="f" strokeweight=".36pt">
              <v:path arrowok="t"/>
            </v:shape>
            <v:shape id="_x0000_s2370" style="position:absolute;left:5790;top:2130;width:10;height:0" coordorigin="5790,2130" coordsize="10,0" path="m5790,2130r10,e" filled="f" strokeweight=".36pt">
              <v:path arrowok="t"/>
            </v:shape>
            <v:shape id="_x0000_s2369" style="position:absolute;left:5814;top:2130;width:10;height:0" coordorigin="5814,2130" coordsize="10,0" path="m5814,2130r10,e" filled="f" strokeweight=".36pt">
              <v:path arrowok="t"/>
            </v:shape>
            <v:shape id="_x0000_s2368" style="position:absolute;left:5838;top:2130;width:10;height:0" coordorigin="5838,2130" coordsize="10,0" path="m5838,2130r10,e" filled="f" strokeweight=".36pt">
              <v:path arrowok="t"/>
            </v:shape>
            <v:shape id="_x0000_s2367" style="position:absolute;left:5862;top:2130;width:10;height:0" coordorigin="5862,2130" coordsize="10,0" path="m5862,2130r10,e" filled="f" strokeweight=".36pt">
              <v:path arrowok="t"/>
            </v:shape>
            <v:shape id="_x0000_s2366" style="position:absolute;left:5886;top:2130;width:10;height:0" coordorigin="5886,2130" coordsize="10,0" path="m5886,2130r10,e" filled="f" strokeweight=".36pt">
              <v:path arrowok="t"/>
            </v:shape>
            <v:shape id="_x0000_s2365" style="position:absolute;left:5910;top:2130;width:10;height:0" coordorigin="5910,2130" coordsize="10,0" path="m5910,2130r10,e" filled="f" strokeweight=".36pt">
              <v:path arrowok="t"/>
            </v:shape>
            <v:shape id="_x0000_s2364" style="position:absolute;left:5934;top:2130;width:10;height:0" coordorigin="5934,2130" coordsize="10,0" path="m5934,2130r10,e" filled="f" strokeweight=".36pt">
              <v:path arrowok="t"/>
            </v:shape>
            <v:shape id="_x0000_s2363" style="position:absolute;left:5958;top:2130;width:10;height:0" coordorigin="5958,2130" coordsize="10,0" path="m5958,2130r10,e" filled="f" strokeweight=".36pt">
              <v:path arrowok="t"/>
            </v:shape>
            <v:shape id="_x0000_s2362" style="position:absolute;left:5982;top:2130;width:10;height:0" coordorigin="5982,2130" coordsize="10,0" path="m5982,2130r10,e" filled="f" strokeweight=".36pt">
              <v:path arrowok="t"/>
            </v:shape>
            <v:shape id="_x0000_s2361" style="position:absolute;left:6006;top:2130;width:10;height:0" coordorigin="6006,2130" coordsize="10,0" path="m6006,2130r10,e" filled="f" strokeweight=".36pt">
              <v:path arrowok="t"/>
            </v:shape>
            <v:shape id="_x0000_s2360" style="position:absolute;left:6030;top:2130;width:10;height:0" coordorigin="6030,2130" coordsize="10,0" path="m6030,2130r10,e" filled="f" strokeweight=".36pt">
              <v:path arrowok="t"/>
            </v:shape>
            <v:shape id="_x0000_s2359" style="position:absolute;left:6054;top:2130;width:10;height:0" coordorigin="6054,2130" coordsize="10,0" path="m6054,2130r10,e" filled="f" strokeweight=".36pt">
              <v:path arrowok="t"/>
            </v:shape>
            <v:shape id="_x0000_s2358" style="position:absolute;left:6078;top:2130;width:10;height:0" coordorigin="6078,2130" coordsize="10,0" path="m6078,2130r10,e" filled="f" strokeweight=".36pt">
              <v:path arrowok="t"/>
            </v:shape>
            <v:shape id="_x0000_s2357" style="position:absolute;left:6102;top:2130;width:10;height:0" coordorigin="6102,2130" coordsize="10,0" path="m6102,2130r10,e" filled="f" strokeweight=".36pt">
              <v:path arrowok="t"/>
            </v:shape>
            <v:shape id="_x0000_s2356" style="position:absolute;left:6126;top:2130;width:10;height:0" coordorigin="6126,2130" coordsize="10,0" path="m6126,2130r10,e" filled="f" strokeweight=".36pt">
              <v:path arrowok="t"/>
            </v:shape>
            <v:shape id="_x0000_s2355" style="position:absolute;left:6150;top:2130;width:10;height:0" coordorigin="6150,2130" coordsize="10,0" path="m6150,2130r10,e" filled="f" strokeweight=".36pt">
              <v:path arrowok="t"/>
            </v:shape>
            <v:shape id="_x0000_s2354" style="position:absolute;left:6174;top:2130;width:10;height:0" coordorigin="6174,2130" coordsize="10,0" path="m6174,2130r10,e" filled="f" strokeweight=".36pt">
              <v:path arrowok="t"/>
            </v:shape>
            <v:shape id="_x0000_s2353" style="position:absolute;left:6198;top:2130;width:10;height:0" coordorigin="6198,2130" coordsize="10,0" path="m6198,2130r10,e" filled="f" strokeweight=".36pt">
              <v:path arrowok="t"/>
            </v:shape>
            <v:shape id="_x0000_s2352" style="position:absolute;left:6222;top:2130;width:10;height:0" coordorigin="6222,2130" coordsize="10,0" path="m6222,2130r10,e" filled="f" strokeweight=".36pt">
              <v:path arrowok="t"/>
            </v:shape>
            <v:shape id="_x0000_s2351" style="position:absolute;left:6246;top:2130;width:10;height:0" coordorigin="6246,2130" coordsize="10,0" path="m6246,2130r10,e" filled="f" strokeweight=".36pt">
              <v:path arrowok="t"/>
            </v:shape>
            <v:shape id="_x0000_s2350" style="position:absolute;left:6270;top:2130;width:10;height:0" coordorigin="6270,2130" coordsize="10,0" path="m6270,2130r10,e" filled="f" strokeweight=".36pt">
              <v:path arrowok="t"/>
            </v:shape>
            <v:shape id="_x0000_s2349" style="position:absolute;left:6294;top:2130;width:10;height:0" coordorigin="6294,2130" coordsize="10,0" path="m6294,2130r10,e" filled="f" strokeweight=".36pt">
              <v:path arrowok="t"/>
            </v:shape>
            <v:shape id="_x0000_s2348" style="position:absolute;left:6318;top:2130;width:10;height:0" coordorigin="6318,2130" coordsize="10,0" path="m6318,2130r10,e" filled="f" strokeweight=".36pt">
              <v:path arrowok="t"/>
            </v:shape>
            <v:shape id="_x0000_s2347" style="position:absolute;left:6342;top:2130;width:10;height:0" coordorigin="6342,2130" coordsize="10,0" path="m6342,2130r10,e" filled="f" strokeweight=".36pt">
              <v:path arrowok="t"/>
            </v:shape>
            <v:shape id="_x0000_s2346" style="position:absolute;left:6366;top:2130;width:10;height:0" coordorigin="6366,2130" coordsize="10,0" path="m6366,2130r10,e" filled="f" strokeweight=".36pt">
              <v:path arrowok="t"/>
            </v:shape>
            <v:shape id="_x0000_s2345" style="position:absolute;left:6390;top:2130;width:10;height:0" coordorigin="6390,2130" coordsize="10,0" path="m6390,2130r10,e" filled="f" strokeweight=".36pt">
              <v:path arrowok="t"/>
            </v:shape>
            <v:shape id="_x0000_s2344" style="position:absolute;left:6414;top:2130;width:10;height:0" coordorigin="6414,2130" coordsize="10,0" path="m6414,2130r10,e" filled="f" strokeweight=".36pt">
              <v:path arrowok="t"/>
            </v:shape>
            <v:shape id="_x0000_s2343" style="position:absolute;left:6438;top:2130;width:10;height:0" coordorigin="6438,2130" coordsize="10,0" path="m6438,2130r10,e" filled="f" strokeweight=".36pt">
              <v:path arrowok="t"/>
            </v:shape>
            <v:shape id="_x0000_s2342" style="position:absolute;left:6462;top:2130;width:10;height:0" coordorigin="6462,2130" coordsize="10,0" path="m6462,2130r10,e" filled="f" strokeweight=".36pt">
              <v:path arrowok="t"/>
            </v:shape>
            <v:shape id="_x0000_s2341" style="position:absolute;left:6486;top:2130;width:10;height:0" coordorigin="6486,2130" coordsize="10,0" path="m6486,2130r10,e" filled="f" strokeweight=".36pt">
              <v:path arrowok="t"/>
            </v:shape>
            <v:shape id="_x0000_s2340" style="position:absolute;left:6510;top:2130;width:10;height:0" coordorigin="6510,2130" coordsize="10,0" path="m6510,2130r10,e" filled="f" strokeweight=".36pt">
              <v:path arrowok="t"/>
            </v:shape>
            <v:shape id="_x0000_s2339" style="position:absolute;left:6534;top:2130;width:10;height:0" coordorigin="6534,2130" coordsize="10,0" path="m6534,2130r10,e" filled="f" strokeweight=".36pt">
              <v:path arrowok="t"/>
            </v:shape>
            <v:shape id="_x0000_s2338" style="position:absolute;left:6558;top:2130;width:10;height:0" coordorigin="6558,2130" coordsize="10,0" path="m6558,2130r10,e" filled="f" strokeweight=".36pt">
              <v:path arrowok="t"/>
            </v:shape>
            <v:shape id="_x0000_s2337" style="position:absolute;left:6582;top:2130;width:10;height:0" coordorigin="6582,2130" coordsize="10,0" path="m6582,2130r10,e" filled="f" strokeweight=".36pt">
              <v:path arrowok="t"/>
            </v:shape>
            <v:shape id="_x0000_s2336" style="position:absolute;left:6606;top:2130;width:10;height:0" coordorigin="6606,2130" coordsize="10,0" path="m6606,2130r10,e" filled="f" strokeweight=".36pt">
              <v:path arrowok="t"/>
            </v:shape>
            <v:shape id="_x0000_s2335" style="position:absolute;left:6630;top:2130;width:10;height:0" coordorigin="6630,2130" coordsize="10,0" path="m6630,2130r10,e" filled="f" strokeweight=".36pt">
              <v:path arrowok="t"/>
            </v:shape>
            <v:shape id="_x0000_s2334" style="position:absolute;left:6654;top:2130;width:10;height:0" coordorigin="6654,2130" coordsize="10,0" path="m6654,2130r10,e" filled="f" strokeweight=".36pt">
              <v:path arrowok="t"/>
            </v:shape>
            <v:shape id="_x0000_s2333" style="position:absolute;left:6678;top:2130;width:10;height:0" coordorigin="6678,2130" coordsize="10,0" path="m6678,2130r10,e" filled="f" strokeweight=".36pt">
              <v:path arrowok="t"/>
            </v:shape>
            <v:shape id="_x0000_s2332" style="position:absolute;left:6702;top:2130;width:10;height:0" coordorigin="6702,2130" coordsize="10,0" path="m6702,2130r10,e" filled="f" strokeweight=".36pt">
              <v:path arrowok="t"/>
            </v:shape>
            <v:shape id="_x0000_s2331" style="position:absolute;left:6726;top:2130;width:10;height:0" coordorigin="6726,2130" coordsize="10,0" path="m6726,2130r10,e" filled="f" strokeweight=".36pt">
              <v:path arrowok="t"/>
            </v:shape>
            <v:shape id="_x0000_s2330" style="position:absolute;left:6750;top:2130;width:10;height:0" coordorigin="6750,2130" coordsize="10,0" path="m6750,2130r10,e" filled="f" strokeweight=".36pt">
              <v:path arrowok="t"/>
            </v:shape>
            <v:shape id="_x0000_s2329" style="position:absolute;left:6774;top:2130;width:10;height:0" coordorigin="6774,2130" coordsize="10,0" path="m6774,2130r10,e" filled="f" strokeweight=".36pt">
              <v:path arrowok="t"/>
            </v:shape>
            <v:shape id="_x0000_s2328" style="position:absolute;left:6798;top:2130;width:10;height:0" coordorigin="6798,2130" coordsize="10,0" path="m6798,2130r10,e" filled="f" strokeweight=".36pt">
              <v:path arrowok="t"/>
            </v:shape>
            <v:shape id="_x0000_s2327" style="position:absolute;left:6822;top:2130;width:10;height:0" coordorigin="6822,2130" coordsize="10,0" path="m6822,2130r10,e" filled="f" strokeweight=".36pt">
              <v:path arrowok="t"/>
            </v:shape>
            <v:shape id="_x0000_s2326" style="position:absolute;left:6846;top:2130;width:10;height:0" coordorigin="6846,2130" coordsize="10,0" path="m6846,2130r10,e" filled="f" strokeweight=".36pt">
              <v:path arrowok="t"/>
            </v:shape>
            <v:shape id="_x0000_s2325" style="position:absolute;left:6870;top:2130;width:10;height:0" coordorigin="6870,2130" coordsize="10,0" path="m6870,2130r10,e" filled="f" strokeweight=".36pt">
              <v:path arrowok="t"/>
            </v:shape>
            <v:shape id="_x0000_s2324" style="position:absolute;left:6894;top:2130;width:10;height:0" coordorigin="6894,2130" coordsize="10,0" path="m6894,2130r9,e" filled="f" strokeweight=".36pt">
              <v:path arrowok="t"/>
            </v:shape>
            <v:shape id="_x0000_s2323" style="position:absolute;left:6918;top:2130;width:10;height:0" coordorigin="6918,2130" coordsize="10,0" path="m6918,2130r9,e" filled="f" strokeweight=".36pt">
              <v:path arrowok="t"/>
            </v:shape>
            <v:shape id="_x0000_s2322" style="position:absolute;left:6942;top:2130;width:10;height:0" coordorigin="6942,2130" coordsize="10,0" path="m6942,2130r9,e" filled="f" strokeweight=".36pt">
              <v:path arrowok="t"/>
            </v:shape>
            <v:shape id="_x0000_s2321" style="position:absolute;left:6966;top:2130;width:10;height:0" coordorigin="6966,2130" coordsize="10,0" path="m6966,2130r9,e" filled="f" strokeweight=".36pt">
              <v:path arrowok="t"/>
            </v:shape>
            <v:shape id="_x0000_s2320" style="position:absolute;left:6990;top:2130;width:10;height:0" coordorigin="6990,2130" coordsize="10,0" path="m6990,2130r9,e" filled="f" strokeweight=".36pt">
              <v:path arrowok="t"/>
            </v:shape>
            <v:shape id="_x0000_s2319" style="position:absolute;left:7014;top:2130;width:10;height:0" coordorigin="7014,2130" coordsize="10,0" path="m7014,2130r9,e" filled="f" strokeweight=".36pt">
              <v:path arrowok="t"/>
            </v:shape>
            <v:shape id="_x0000_s2318" style="position:absolute;left:7038;top:2130;width:10;height:0" coordorigin="7038,2130" coordsize="10,0" path="m7038,2130r9,e" filled="f" strokeweight=".36pt">
              <v:path arrowok="t"/>
            </v:shape>
            <v:shape id="_x0000_s2317" style="position:absolute;left:7062;top:2130;width:10;height:0" coordorigin="7062,2130" coordsize="10,0" path="m7062,2130r9,e" filled="f" strokeweight=".36pt">
              <v:path arrowok="t"/>
            </v:shape>
            <v:shape id="_x0000_s2316" style="position:absolute;left:7086;top:2130;width:10;height:0" coordorigin="7086,2130" coordsize="10,0" path="m7086,2130r9,e" filled="f" strokeweight=".36pt">
              <v:path arrowok="t"/>
            </v:shape>
            <v:shape id="_x0000_s2315" style="position:absolute;left:7110;top:2130;width:10;height:0" coordorigin="7110,2130" coordsize="10,0" path="m7110,2130r9,e" filled="f" strokeweight=".36pt">
              <v:path arrowok="t"/>
            </v:shape>
            <v:shape id="_x0000_s2314" style="position:absolute;left:7134;top:2130;width:10;height:0" coordorigin="7134,2130" coordsize="10,0" path="m7134,2130r9,e" filled="f" strokeweight=".36pt">
              <v:path arrowok="t"/>
            </v:shape>
            <v:shape id="_x0000_s2313" style="position:absolute;left:7158;top:2130;width:10;height:0" coordorigin="7158,2130" coordsize="10,0" path="m7158,2130r9,e" filled="f" strokeweight=".36pt">
              <v:path arrowok="t"/>
            </v:shape>
            <v:shape id="_x0000_s2312" style="position:absolute;left:7182;top:2130;width:10;height:0" coordorigin="7182,2130" coordsize="10,0" path="m7182,2130r9,e" filled="f" strokeweight=".36pt">
              <v:path arrowok="t"/>
            </v:shape>
            <v:shape id="_x0000_s2311" style="position:absolute;left:7206;top:2130;width:10;height:0" coordorigin="7206,2130" coordsize="10,0" path="m7206,2130r9,e" filled="f" strokeweight=".36pt">
              <v:path arrowok="t"/>
            </v:shape>
            <v:shape id="_x0000_s2310" style="position:absolute;left:7230;top:2130;width:10;height:0" coordorigin="7230,2130" coordsize="10,0" path="m7230,2130r9,e" filled="f" strokeweight=".36pt">
              <v:path arrowok="t"/>
            </v:shape>
            <v:shape id="_x0000_s2309" style="position:absolute;left:7254;top:2130;width:10;height:0" coordorigin="7254,2130" coordsize="10,0" path="m7254,2130r9,e" filled="f" strokeweight=".36pt">
              <v:path arrowok="t"/>
            </v:shape>
            <v:shape id="_x0000_s2308" style="position:absolute;left:7278;top:2130;width:10;height:0" coordorigin="7278,2130" coordsize="10,0" path="m7278,2130r9,e" filled="f" strokeweight=".36pt">
              <v:path arrowok="t"/>
            </v:shape>
            <v:shape id="_x0000_s2307" style="position:absolute;left:7302;top:2130;width:10;height:0" coordorigin="7302,2130" coordsize="10,0" path="m7302,2130r9,e" filled="f" strokeweight=".36pt">
              <v:path arrowok="t"/>
            </v:shape>
            <v:shape id="_x0000_s2306" style="position:absolute;left:7326;top:2130;width:10;height:0" coordorigin="7326,2130" coordsize="10,0" path="m7326,2130r9,e" filled="f" strokeweight=".36pt">
              <v:path arrowok="t"/>
            </v:shape>
            <v:shape id="_x0000_s2305" style="position:absolute;left:7350;top:2130;width:10;height:0" coordorigin="7350,2130" coordsize="10,0" path="m7350,2130r9,e" filled="f" strokeweight=".36pt">
              <v:path arrowok="t"/>
            </v:shape>
            <v:shape id="_x0000_s2304" style="position:absolute;left:7374;top:2130;width:10;height:0" coordorigin="7374,2130" coordsize="10,0" path="m7374,2130r9,e" filled="f" strokeweight=".36pt">
              <v:path arrowok="t"/>
            </v:shape>
            <v:shape id="_x0000_s2303" style="position:absolute;left:7398;top:2130;width:10;height:0" coordorigin="7398,2130" coordsize="10,0" path="m7398,2130r9,e" filled="f" strokeweight=".36pt">
              <v:path arrowok="t"/>
            </v:shape>
            <v:shape id="_x0000_s2302" style="position:absolute;left:7422;top:2130;width:10;height:0" coordorigin="7422,2130" coordsize="10,0" path="m7422,2130r9,e" filled="f" strokeweight=".36pt">
              <v:path arrowok="t"/>
            </v:shape>
            <v:shape id="_x0000_s2301" style="position:absolute;left:7446;top:2130;width:10;height:0" coordorigin="7446,2130" coordsize="10,0" path="m7446,2130r9,e" filled="f" strokeweight=".36pt">
              <v:path arrowok="t"/>
            </v:shape>
            <v:shape id="_x0000_s2300" style="position:absolute;left:7470;top:2130;width:10;height:0" coordorigin="7470,2130" coordsize="10,0" path="m7470,2130r9,e" filled="f" strokeweight=".36pt">
              <v:path arrowok="t"/>
            </v:shape>
            <v:shape id="_x0000_s2299" style="position:absolute;left:7494;top:2130;width:10;height:0" coordorigin="7494,2130" coordsize="10,0" path="m7494,2130r9,e" filled="f" strokeweight=".36pt">
              <v:path arrowok="t"/>
            </v:shape>
            <v:shape id="_x0000_s2298" style="position:absolute;left:7518;top:2130;width:10;height:0" coordorigin="7518,2130" coordsize="10,0" path="m7518,2130r9,e" filled="f" strokeweight=".36pt">
              <v:path arrowok="t"/>
            </v:shape>
            <v:shape id="_x0000_s2297" style="position:absolute;left:7542;top:2130;width:10;height:0" coordorigin="7542,2130" coordsize="10,0" path="m7542,2130r9,e" filled="f" strokeweight=".36pt">
              <v:path arrowok="t"/>
            </v:shape>
            <v:shape id="_x0000_s2296" style="position:absolute;left:7566;top:2130;width:10;height:0" coordorigin="7566,2130" coordsize="10,0" path="m7566,2130r9,e" filled="f" strokeweight=".36pt">
              <v:path arrowok="t"/>
            </v:shape>
            <v:shape id="_x0000_s2295" style="position:absolute;left:7590;top:2130;width:10;height:0" coordorigin="7590,2130" coordsize="10,0" path="m7590,2130r9,e" filled="f" strokeweight=".36pt">
              <v:path arrowok="t"/>
            </v:shape>
            <v:shape id="_x0000_s2294" style="position:absolute;left:7614;top:2130;width:10;height:0" coordorigin="7614,2130" coordsize="10,0" path="m7614,2130r9,e" filled="f" strokeweight=".36pt">
              <v:path arrowok="t"/>
            </v:shape>
            <v:shape id="_x0000_s2293" style="position:absolute;left:7638;top:2130;width:10;height:0" coordorigin="7638,2130" coordsize="10,0" path="m7638,2130r9,e" filled="f" strokeweight=".36pt">
              <v:path arrowok="t"/>
            </v:shape>
            <v:shape id="_x0000_s2292" style="position:absolute;left:7661;top:2130;width:10;height:0" coordorigin="7661,2130" coordsize="10,0" path="m7661,2130r10,e" filled="f" strokeweight=".36pt">
              <v:path arrowok="t"/>
            </v:shape>
            <v:shape id="_x0000_s2291" style="position:absolute;left:7685;top:2130;width:10;height:0" coordorigin="7685,2130" coordsize="10,0" path="m7685,2130r10,e" filled="f" strokeweight=".36pt">
              <v:path arrowok="t"/>
            </v:shape>
            <v:shape id="_x0000_s2290" style="position:absolute;left:7709;top:2130;width:10;height:0" coordorigin="7709,2130" coordsize="10,0" path="m7709,2130r10,e" filled="f" strokeweight=".36pt">
              <v:path arrowok="t"/>
            </v:shape>
            <v:shape id="_x0000_s2289" style="position:absolute;left:7733;top:2130;width:10;height:0" coordorigin="7733,2130" coordsize="10,0" path="m7733,2130r10,e" filled="f" strokeweight=".36pt">
              <v:path arrowok="t"/>
            </v:shape>
            <v:shape id="_x0000_s2288" style="position:absolute;left:7757;top:2130;width:10;height:0" coordorigin="7757,2130" coordsize="10,0" path="m7757,2130r10,e" filled="f" strokeweight=".36pt">
              <v:path arrowok="t"/>
            </v:shape>
            <v:shape id="_x0000_s2287" style="position:absolute;left:7781;top:2130;width:10;height:0" coordorigin="7781,2130" coordsize="10,0" path="m7781,2130r10,e" filled="f" strokeweight=".36pt">
              <v:path arrowok="t"/>
            </v:shape>
            <v:shape id="_x0000_s2286" style="position:absolute;left:7805;top:2130;width:10;height:0" coordorigin="7805,2130" coordsize="10,0" path="m7805,2130r10,e" filled="f" strokeweight=".36pt">
              <v:path arrowok="t"/>
            </v:shape>
            <v:shape id="_x0000_s2285" style="position:absolute;left:7829;top:2130;width:10;height:0" coordorigin="7829,2130" coordsize="10,0" path="m7829,2130r10,e" filled="f" strokeweight=".36pt">
              <v:path arrowok="t"/>
            </v:shape>
            <v:shape id="_x0000_s2284" style="position:absolute;left:7853;top:2130;width:10;height:0" coordorigin="7853,2130" coordsize="10,0" path="m7853,2130r10,e" filled="f" strokeweight=".36pt">
              <v:path arrowok="t"/>
            </v:shape>
            <v:shape id="_x0000_s2283" style="position:absolute;left:7877;top:2130;width:10;height:0" coordorigin="7877,2130" coordsize="10,0" path="m7877,2130r10,e" filled="f" strokeweight=".36pt">
              <v:path arrowok="t"/>
            </v:shape>
            <v:shape id="_x0000_s2282" style="position:absolute;left:7901;top:2130;width:10;height:0" coordorigin="7901,2130" coordsize="10,0" path="m7901,2130r10,e" filled="f" strokeweight=".36pt">
              <v:path arrowok="t"/>
            </v:shape>
            <v:shape id="_x0000_s2281" style="position:absolute;left:7925;top:2130;width:10;height:0" coordorigin="7925,2130" coordsize="10,0" path="m7925,2130r10,e" filled="f" strokeweight=".36pt">
              <v:path arrowok="t"/>
            </v:shape>
            <v:shape id="_x0000_s2280" style="position:absolute;left:7949;top:2130;width:10;height:0" coordorigin="7949,2130" coordsize="10,0" path="m7949,2130r10,e" filled="f" strokeweight=".36pt">
              <v:path arrowok="t"/>
            </v:shape>
            <v:shape id="_x0000_s2279" style="position:absolute;left:7973;top:2130;width:10;height:0" coordorigin="7973,2130" coordsize="10,0" path="m7973,2130r10,e" filled="f" strokeweight=".36pt">
              <v:path arrowok="t"/>
            </v:shape>
            <v:shape id="_x0000_s2278" style="position:absolute;left:7997;top:2130;width:10;height:0" coordorigin="7997,2130" coordsize="10,0" path="m7997,2130r10,e" filled="f" strokeweight=".36pt">
              <v:path arrowok="t"/>
            </v:shape>
            <v:shape id="_x0000_s2277" style="position:absolute;left:8021;top:2130;width:10;height:0" coordorigin="8021,2130" coordsize="10,0" path="m8021,2130r10,e" filled="f" strokeweight=".36pt">
              <v:path arrowok="t"/>
            </v:shape>
            <v:shape id="_x0000_s2276" style="position:absolute;left:8045;top:2130;width:10;height:0" coordorigin="8045,2130" coordsize="10,0" path="m8045,2130r10,e" filled="f" strokeweight=".36pt">
              <v:path arrowok="t"/>
            </v:shape>
            <v:shape id="_x0000_s2275" style="position:absolute;left:8069;top:2130;width:10;height:0" coordorigin="8069,2130" coordsize="10,0" path="m8069,2130r10,e" filled="f" strokeweight=".36pt">
              <v:path arrowok="t"/>
            </v:shape>
            <v:shape id="_x0000_s2274" style="position:absolute;left:8093;top:2130;width:10;height:0" coordorigin="8093,2130" coordsize="10,0" path="m8093,2130r10,e" filled="f" strokeweight=".36pt">
              <v:path arrowok="t"/>
            </v:shape>
            <v:shape id="_x0000_s2273" style="position:absolute;left:8117;top:2130;width:10;height:0" coordorigin="8117,2130" coordsize="10,0" path="m8117,2130r10,e" filled="f" strokeweight=".36pt">
              <v:path arrowok="t"/>
            </v:shape>
            <v:shape id="_x0000_s2272" style="position:absolute;left:8141;top:2130;width:10;height:0" coordorigin="8141,2130" coordsize="10,0" path="m8141,2130r10,e" filled="f" strokeweight=".36pt">
              <v:path arrowok="t"/>
            </v:shape>
            <v:shape id="_x0000_s2271" style="position:absolute;left:8165;top:2130;width:10;height:0" coordorigin="8165,2130" coordsize="10,0" path="m8165,2130r10,e" filled="f" strokeweight=".36pt">
              <v:path arrowok="t"/>
            </v:shape>
            <v:shape id="_x0000_s2270" style="position:absolute;left:8189;top:2130;width:10;height:0" coordorigin="8189,2130" coordsize="10,0" path="m8189,2130r10,e" filled="f" strokeweight=".36pt">
              <v:path arrowok="t"/>
            </v:shape>
            <v:shape id="_x0000_s2269" style="position:absolute;left:8213;top:2130;width:10;height:0" coordorigin="8213,2130" coordsize="10,0" path="m8213,2130r10,e" filled="f" strokeweight=".36pt">
              <v:path arrowok="t"/>
            </v:shape>
            <v:shape id="_x0000_s2268" style="position:absolute;left:8237;top:2130;width:10;height:0" coordorigin="8237,2130" coordsize="10,0" path="m8237,2130r10,e" filled="f" strokeweight=".36pt">
              <v:path arrowok="t"/>
            </v:shape>
            <v:shape id="_x0000_s2267" style="position:absolute;left:8261;top:2130;width:10;height:0" coordorigin="8261,2130" coordsize="10,0" path="m8261,2130r10,e" filled="f" strokeweight=".36pt">
              <v:path arrowok="t"/>
            </v:shape>
            <v:shape id="_x0000_s2266" style="position:absolute;left:8285;top:2130;width:10;height:0" coordorigin="8285,2130" coordsize="10,0" path="m8285,2130r10,e" filled="f" strokeweight=".36pt">
              <v:path arrowok="t"/>
            </v:shape>
            <v:shape id="_x0000_s2265" style="position:absolute;left:8309;top:2130;width:10;height:0" coordorigin="8309,2130" coordsize="10,0" path="m8309,2130r10,e" filled="f" strokeweight=".36pt">
              <v:path arrowok="t"/>
            </v:shape>
            <v:shape id="_x0000_s2264" style="position:absolute;left:8333;top:2130;width:10;height:0" coordorigin="8333,2130" coordsize="10,0" path="m8333,2130r10,e" filled="f" strokeweight=".36pt">
              <v:path arrowok="t"/>
            </v:shape>
            <v:shape id="_x0000_s2263" style="position:absolute;left:8357;top:2130;width:10;height:0" coordorigin="8357,2130" coordsize="10,0" path="m8357,2130r10,e" filled="f" strokeweight=".36pt">
              <v:path arrowok="t"/>
            </v:shape>
            <v:shape id="_x0000_s2262" style="position:absolute;left:8381;top:2130;width:10;height:0" coordorigin="8381,2130" coordsize="10,0" path="m8381,2130r10,e" filled="f" strokeweight=".36pt">
              <v:path arrowok="t"/>
            </v:shape>
            <v:shape id="_x0000_s2261" style="position:absolute;left:8405;top:2130;width:10;height:0" coordorigin="8405,2130" coordsize="10,0" path="m8405,2130r10,e" filled="f" strokeweight=".36pt">
              <v:path arrowok="t"/>
            </v:shape>
            <v:shape id="_x0000_s2260" style="position:absolute;left:8429;top:2130;width:10;height:0" coordorigin="8429,2130" coordsize="10,0" path="m8429,2130r10,e" filled="f" strokeweight=".36pt">
              <v:path arrowok="t"/>
            </v:shape>
            <v:shape id="_x0000_s2259" style="position:absolute;left:8453;top:2130;width:10;height:0" coordorigin="8453,2130" coordsize="10,0" path="m8453,2130r10,e" filled="f" strokeweight=".36pt">
              <v:path arrowok="t"/>
            </v:shape>
            <v:shape id="_x0000_s2258" style="position:absolute;left:8477;top:2130;width:10;height:0" coordorigin="8477,2130" coordsize="10,0" path="m8477,2130r10,e" filled="f" strokeweight=".36pt">
              <v:path arrowok="t"/>
            </v:shape>
            <v:shape id="_x0000_s2257" style="position:absolute;left:8501;top:2130;width:10;height:0" coordorigin="8501,2130" coordsize="10,0" path="m8501,2130r10,e" filled="f" strokeweight=".36pt">
              <v:path arrowok="t"/>
            </v:shape>
            <v:shape id="_x0000_s2256" style="position:absolute;left:8525;top:2130;width:10;height:0" coordorigin="8525,2130" coordsize="10,0" path="m8525,2130r10,e" filled="f" strokeweight=".36pt">
              <v:path arrowok="t"/>
            </v:shape>
            <v:shape id="_x0000_s2255" style="position:absolute;left:8549;top:2130;width:10;height:0" coordorigin="8549,2130" coordsize="10,0" path="m8549,2130r10,e" filled="f" strokeweight=".36pt">
              <v:path arrowok="t"/>
            </v:shape>
            <v:shape id="_x0000_s2254" style="position:absolute;left:8573;top:2130;width:10;height:0" coordorigin="8573,2130" coordsize="10,0" path="m8573,2130r10,e" filled="f" strokeweight=".36pt">
              <v:path arrowok="t"/>
            </v:shape>
            <v:shape id="_x0000_s2253" style="position:absolute;left:8597;top:2130;width:10;height:0" coordorigin="8597,2130" coordsize="10,0" path="m8597,2130r10,e" filled="f" strokeweight=".36pt">
              <v:path arrowok="t"/>
            </v:shape>
            <v:shape id="_x0000_s2252" style="position:absolute;left:8621;top:2130;width:10;height:0" coordorigin="8621,2130" coordsize="10,0" path="m8621,2130r10,e" filled="f" strokeweight=".36pt">
              <v:path arrowok="t"/>
            </v:shape>
            <v:shape id="_x0000_s2251" style="position:absolute;left:8645;top:2130;width:10;height:0" coordorigin="8645,2130" coordsize="10,0" path="m8645,2130r10,e" filled="f" strokeweight=".36pt">
              <v:path arrowok="t"/>
            </v:shape>
            <v:shape id="_x0000_s2250" style="position:absolute;left:8669;top:2130;width:10;height:0" coordorigin="8669,2130" coordsize="10,0" path="m8669,2130r10,e" filled="f" strokeweight=".36pt">
              <v:path arrowok="t"/>
            </v:shape>
            <v:shape id="_x0000_s2249" style="position:absolute;left:8693;top:2130;width:10;height:0" coordorigin="8693,2130" coordsize="10,0" path="m8693,2130r10,e" filled="f" strokeweight=".36pt">
              <v:path arrowok="t"/>
            </v:shape>
            <v:shape id="_x0000_s2248" style="position:absolute;left:8717;top:2130;width:10;height:0" coordorigin="8717,2130" coordsize="10,0" path="m8717,2130r10,e" filled="f" strokeweight=".36pt">
              <v:path arrowok="t"/>
            </v:shape>
            <v:shape id="_x0000_s2247" style="position:absolute;left:8741;top:2130;width:10;height:0" coordorigin="8741,2130" coordsize="10,0" path="m8741,2130r10,e" filled="f" strokeweight=".36pt">
              <v:path arrowok="t"/>
            </v:shape>
            <v:shape id="_x0000_s2246" style="position:absolute;left:8765;top:2130;width:10;height:0" coordorigin="8765,2130" coordsize="10,0" path="m8765,2130r9,e" filled="f" strokeweight=".36pt">
              <v:path arrowok="t"/>
            </v:shape>
            <v:shape id="_x0000_s2245" style="position:absolute;left:8789;top:2130;width:10;height:0" coordorigin="8789,2130" coordsize="10,0" path="m8789,2130r9,e" filled="f" strokeweight=".36pt">
              <v:path arrowok="t"/>
            </v:shape>
            <v:shape id="_x0000_s2244" style="position:absolute;left:8813;top:2130;width:10;height:0" coordorigin="8813,2130" coordsize="10,0" path="m8813,2130r9,e" filled="f" strokeweight=".36pt">
              <v:path arrowok="t"/>
            </v:shape>
            <v:shape id="_x0000_s2243" style="position:absolute;left:8837;top:2130;width:10;height:0" coordorigin="8837,2130" coordsize="10,0" path="m8837,2130r9,e" filled="f" strokeweight=".36pt">
              <v:path arrowok="t"/>
            </v:shape>
            <v:shape id="_x0000_s2242" style="position:absolute;left:8861;top:2130;width:10;height:0" coordorigin="8861,2130" coordsize="10,0" path="m8861,2130r9,e" filled="f" strokeweight=".36pt">
              <v:path arrowok="t"/>
            </v:shape>
            <v:shape id="_x0000_s2241" style="position:absolute;left:8885;top:2130;width:10;height:0" coordorigin="8885,2130" coordsize="10,0" path="m8885,2130r9,e" filled="f" strokeweight=".36pt">
              <v:path arrowok="t"/>
            </v:shape>
            <v:shape id="_x0000_s2240" style="position:absolute;left:8909;top:2130;width:10;height:0" coordorigin="8909,2130" coordsize="10,0" path="m8909,2130r9,e" filled="f" strokeweight=".36pt">
              <v:path arrowok="t"/>
            </v:shape>
            <v:shape id="_x0000_s2239" style="position:absolute;left:8933;top:2130;width:10;height:0" coordorigin="8933,2130" coordsize="10,0" path="m8933,2130r9,e" filled="f" strokeweight=".36pt">
              <v:path arrowok="t"/>
            </v:shape>
            <v:shape id="_x0000_s2238" style="position:absolute;left:8957;top:2130;width:10;height:0" coordorigin="8957,2130" coordsize="10,0" path="m8957,2130r9,e" filled="f" strokeweight=".36pt">
              <v:path arrowok="t"/>
            </v:shape>
            <v:shape id="_x0000_s2237" style="position:absolute;left:8981;top:2130;width:10;height:0" coordorigin="8981,2130" coordsize="10,0" path="m8981,2130r9,e" filled="f" strokeweight=".36pt">
              <v:path arrowok="t"/>
            </v:shape>
            <v:shape id="_x0000_s2236" style="position:absolute;left:9005;top:2130;width:10;height:0" coordorigin="9005,2130" coordsize="10,0" path="m9005,2130r9,e" filled="f" strokeweight=".36pt">
              <v:path arrowok="t"/>
            </v:shape>
            <v:shape id="_x0000_s2235" style="position:absolute;left:9029;top:2130;width:10;height:0" coordorigin="9029,2130" coordsize="10,0" path="m9029,2130r9,e" filled="f" strokeweight=".36pt">
              <v:path arrowok="t"/>
            </v:shape>
            <v:shape id="_x0000_s2234" style="position:absolute;left:9053;top:2130;width:10;height:0" coordorigin="9053,2130" coordsize="10,0" path="m9053,2130r9,e" filled="f" strokeweight=".36pt">
              <v:path arrowok="t"/>
            </v:shape>
            <v:shape id="_x0000_s2233" style="position:absolute;left:9077;top:2130;width:10;height:0" coordorigin="9077,2130" coordsize="10,0" path="m9077,2130r9,e" filled="f" strokeweight=".36pt">
              <v:path arrowok="t"/>
            </v:shape>
            <v:shape id="_x0000_s2232" style="position:absolute;left:9101;top:2130;width:10;height:0" coordorigin="9101,2130" coordsize="10,0" path="m9101,2130r9,e" filled="f" strokeweight=".36pt">
              <v:path arrowok="t"/>
            </v:shape>
            <v:shape id="_x0000_s2231" style="position:absolute;left:9125;top:2130;width:10;height:0" coordorigin="9125,2130" coordsize="10,0" path="m9125,2130r9,e" filled="f" strokeweight=".36pt">
              <v:path arrowok="t"/>
            </v:shape>
            <v:shape id="_x0000_s2230" style="position:absolute;left:9149;top:2130;width:10;height:0" coordorigin="9149,2130" coordsize="10,0" path="m9149,2130r9,e" filled="f" strokeweight=".36pt">
              <v:path arrowok="t"/>
            </v:shape>
            <v:shape id="_x0000_s2229" style="position:absolute;left:9173;top:2130;width:10;height:0" coordorigin="9173,2130" coordsize="10,0" path="m9173,2130r9,e" filled="f" strokeweight=".36pt">
              <v:path arrowok="t"/>
            </v:shape>
            <v:shape id="_x0000_s2228" style="position:absolute;left:9197;top:2130;width:10;height:0" coordorigin="9197,2130" coordsize="10,0" path="m9197,2130r9,e" filled="f" strokeweight=".36pt">
              <v:path arrowok="t"/>
            </v:shape>
            <v:shape id="_x0000_s2227" style="position:absolute;left:9221;top:2130;width:10;height:0" coordorigin="9221,2130" coordsize="10,0" path="m9221,2130r9,e" filled="f" strokeweight=".36pt">
              <v:path arrowok="t"/>
            </v:shape>
            <v:shape id="_x0000_s2226" style="position:absolute;left:9245;top:2130;width:10;height:0" coordorigin="9245,2130" coordsize="10,0" path="m9245,2130r9,e" filled="f" strokeweight=".36pt">
              <v:path arrowok="t"/>
            </v:shape>
            <v:shape id="_x0000_s2225" style="position:absolute;left:9269;top:2130;width:10;height:0" coordorigin="9269,2130" coordsize="10,0" path="m9269,2130r9,e" filled="f" strokeweight=".36pt">
              <v:path arrowok="t"/>
            </v:shape>
            <v:shape id="_x0000_s2224" style="position:absolute;left:9293;top:2130;width:10;height:0" coordorigin="9293,2130" coordsize="10,0" path="m9293,2130r9,e" filled="f" strokeweight=".36pt">
              <v:path arrowok="t"/>
            </v:shape>
            <v:shape id="_x0000_s2223" style="position:absolute;left:9317;top:2130;width:10;height:0" coordorigin="9317,2130" coordsize="10,0" path="m9317,2130r9,e" filled="f" strokeweight=".36pt">
              <v:path arrowok="t"/>
            </v:shape>
            <v:shape id="_x0000_s2222" style="position:absolute;left:9341;top:2130;width:10;height:0" coordorigin="9341,2130" coordsize="10,0" path="m9341,2130r9,e" filled="f" strokeweight=".36pt">
              <v:path arrowok="t"/>
            </v:shape>
            <v:shape id="_x0000_s2221" style="position:absolute;left:9365;top:2130;width:10;height:0" coordorigin="9365,2130" coordsize="10,0" path="m9365,2130r9,e" filled="f" strokeweight=".36pt">
              <v:path arrowok="t"/>
            </v:shape>
            <v:shape id="_x0000_s2220" style="position:absolute;left:9389;top:2130;width:10;height:0" coordorigin="9389,2130" coordsize="10,0" path="m9389,2130r9,e" filled="f" strokeweight=".36pt">
              <v:path arrowok="t"/>
            </v:shape>
            <v:shape id="_x0000_s2219" style="position:absolute;left:9413;top:2130;width:10;height:0" coordorigin="9413,2130" coordsize="10,0" path="m9413,2130r9,e" filled="f" strokeweight=".36pt">
              <v:path arrowok="t"/>
            </v:shape>
            <v:shape id="_x0000_s2218" style="position:absolute;left:9437;top:2130;width:10;height:0" coordorigin="9437,2130" coordsize="10,0" path="m9437,2130r9,e" filled="f" strokeweight=".36pt">
              <v:path arrowok="t"/>
            </v:shape>
            <v:shape id="_x0000_s2217" style="position:absolute;left:9461;top:2130;width:10;height:0" coordorigin="9461,2130" coordsize="10,0" path="m9461,2130r9,e" filled="f" strokeweight=".36pt">
              <v:path arrowok="t"/>
            </v:shape>
            <v:shape id="_x0000_s2216" style="position:absolute;left:9485;top:2130;width:10;height:0" coordorigin="9485,2130" coordsize="10,0" path="m9485,2130r9,e" filled="f" strokeweight=".36pt">
              <v:path arrowok="t"/>
            </v:shape>
            <v:shape id="_x0000_s2215" style="position:absolute;left:9508;top:2130;width:10;height:0" coordorigin="9508,2130" coordsize="10,0" path="m9508,2130r10,e" filled="f" strokeweight=".36pt">
              <v:path arrowok="t"/>
            </v:shape>
            <v:shape id="_x0000_s2214" style="position:absolute;left:9532;top:2130;width:10;height:0" coordorigin="9532,2130" coordsize="10,0" path="m9532,2130r10,e" filled="f" strokeweight=".36pt">
              <v:path arrowok="t"/>
            </v:shape>
            <v:shape id="_x0000_s2213" style="position:absolute;left:9556;top:2130;width:10;height:0" coordorigin="9556,2130" coordsize="10,0" path="m9556,2130r10,e" filled="f" strokeweight=".36pt">
              <v:path arrowok="t"/>
            </v:shape>
            <v:shape id="_x0000_s2212" style="position:absolute;left:9580;top:2130;width:10;height:0" coordorigin="9580,2130" coordsize="10,0" path="m9580,2130r10,e" filled="f" strokeweight=".36pt">
              <v:path arrowok="t"/>
            </v:shape>
            <v:shape id="_x0000_s2211" style="position:absolute;left:9604;top:2130;width:10;height:0" coordorigin="9604,2130" coordsize="10,0" path="m9604,2130r10,e" filled="f" strokeweight=".36pt">
              <v:path arrowok="t"/>
            </v:shape>
            <v:shape id="_x0000_s2210" style="position:absolute;left:9628;top:2130;width:10;height:0" coordorigin="9628,2130" coordsize="10,0" path="m9628,2130r10,e" filled="f" strokeweight=".36pt">
              <v:path arrowok="t"/>
            </v:shape>
            <v:shape id="_x0000_s2209" style="position:absolute;left:9652;top:2130;width:10;height:0" coordorigin="9652,2130" coordsize="10,0" path="m9652,2130r10,e" filled="f" strokeweight=".36pt">
              <v:path arrowok="t"/>
            </v:shape>
            <v:shape id="_x0000_s2208" style="position:absolute;left:9676;top:2130;width:10;height:0" coordorigin="9676,2130" coordsize="10,0" path="m9676,2130r10,e" filled="f" strokeweight=".36pt">
              <v:path arrowok="t"/>
            </v:shape>
            <v:shape id="_x0000_s2207" style="position:absolute;left:9700;top:2130;width:10;height:0" coordorigin="9700,2130" coordsize="10,0" path="m9700,2130r10,e" filled="f" strokeweight=".36pt">
              <v:path arrowok="t"/>
            </v:shape>
            <v:shape id="_x0000_s2206" style="position:absolute;left:9724;top:2130;width:10;height:0" coordorigin="9724,2130" coordsize="10,0" path="m9724,2130r10,e" filled="f" strokeweight=".36pt">
              <v:path arrowok="t"/>
            </v:shape>
            <v:shape id="_x0000_s2205" style="position:absolute;left:9748;top:2130;width:10;height:0" coordorigin="9748,2130" coordsize="10,0" path="m9748,2130r10,e" filled="f" strokeweight=".36pt">
              <v:path arrowok="t"/>
            </v:shape>
            <v:shape id="_x0000_s2204" style="position:absolute;left:9772;top:2130;width:10;height:0" coordorigin="9772,2130" coordsize="10,0" path="m9772,2130r10,e" filled="f" strokeweight=".36pt">
              <v:path arrowok="t"/>
            </v:shape>
            <v:shape id="_x0000_s2203" style="position:absolute;left:9796;top:2130;width:10;height:0" coordorigin="9796,2130" coordsize="10,0" path="m9796,2130r10,e" filled="f" strokeweight=".36pt">
              <v:path arrowok="t"/>
            </v:shape>
            <v:shape id="_x0000_s2202" style="position:absolute;left:9820;top:2130;width:10;height:0" coordorigin="9820,2130" coordsize="10,0" path="m9820,2130r10,e" filled="f" strokeweight=".36pt">
              <v:path arrowok="t"/>
            </v:shape>
            <v:shape id="_x0000_s2201" style="position:absolute;left:9844;top:2130;width:10;height:0" coordorigin="9844,2130" coordsize="10,0" path="m9844,2130r10,e" filled="f" strokeweight=".36pt">
              <v:path arrowok="t"/>
            </v:shape>
            <v:shape id="_x0000_s2200" style="position:absolute;left:9868;top:2130;width:10;height:0" coordorigin="9868,2130" coordsize="10,0" path="m9868,2130r10,e" filled="f" strokeweight=".36pt">
              <v:path arrowok="t"/>
            </v:shape>
            <v:shape id="_x0000_s2199" style="position:absolute;left:9892;top:2130;width:10;height:0" coordorigin="9892,2130" coordsize="10,0" path="m9892,2130r10,e" filled="f" strokeweight=".36pt">
              <v:path arrowok="t"/>
            </v:shape>
            <v:shape id="_x0000_s2198" style="position:absolute;left:9916;top:2130;width:10;height:0" coordorigin="9916,2130" coordsize="10,0" path="m9916,2130r10,e" filled="f" strokeweight=".36pt">
              <v:path arrowok="t"/>
            </v:shape>
            <v:shape id="_x0000_s2197" style="position:absolute;left:9940;top:2130;width:10;height:0" coordorigin="9940,2130" coordsize="10,0" path="m9940,2130r10,e" filled="f" strokeweight=".36pt">
              <v:path arrowok="t"/>
            </v:shape>
            <v:shape id="_x0000_s2196" style="position:absolute;left:9964;top:2130;width:10;height:0" coordorigin="9964,2130" coordsize="10,0" path="m9964,2130r10,e" filled="f" strokeweight=".36pt">
              <v:path arrowok="t"/>
            </v:shape>
            <v:shape id="_x0000_s2195" style="position:absolute;left:9988;top:2130;width:10;height:0" coordorigin="9988,2130" coordsize="10,0" path="m9988,2130r10,e" filled="f" strokeweight=".36pt">
              <v:path arrowok="t"/>
            </v:shape>
            <v:shape id="_x0000_s2194" style="position:absolute;left:10012;top:2130;width:10;height:0" coordorigin="10012,2130" coordsize="10,0" path="m10012,2130r10,e" filled="f" strokeweight=".36pt">
              <v:path arrowok="t"/>
            </v:shape>
            <v:shape id="_x0000_s2193" style="position:absolute;left:10036;top:2130;width:10;height:0" coordorigin="10036,2130" coordsize="10,0" path="m10036,2130r10,e" filled="f" strokeweight=".36pt">
              <v:path arrowok="t"/>
            </v:shape>
            <v:shape id="_x0000_s2192" style="position:absolute;left:10060;top:2130;width:10;height:0" coordorigin="10060,2130" coordsize="10,0" path="m10060,2130r10,e" filled="f" strokeweight=".36pt">
              <v:path arrowok="t"/>
            </v:shape>
            <v:shape id="_x0000_s2191" style="position:absolute;left:10084;top:2130;width:10;height:0" coordorigin="10084,2130" coordsize="10,0" path="m10084,2130r10,e" filled="f" strokeweight=".36pt">
              <v:path arrowok="t"/>
            </v:shape>
            <v:shape id="_x0000_s2190" style="position:absolute;left:10108;top:2130;width:10;height:0" coordorigin="10108,2130" coordsize="10,0" path="m10108,2130r10,e" filled="f" strokeweight=".36pt">
              <v:path arrowok="t"/>
            </v:shape>
            <v:shape id="_x0000_s2189" style="position:absolute;left:10132;top:2130;width:10;height:0" coordorigin="10132,2130" coordsize="10,0" path="m10132,2130r10,e" filled="f" strokeweight=".36pt">
              <v:path arrowok="t"/>
            </v:shape>
            <v:shape id="_x0000_s2188" style="position:absolute;left:10156;top:2130;width:10;height:0" coordorigin="10156,2130" coordsize="10,0" path="m10156,2130r10,e" filled="f" strokeweight=".36pt">
              <v:path arrowok="t"/>
            </v:shape>
            <v:shape id="_x0000_s2187" style="position:absolute;left:10180;top:2130;width:10;height:0" coordorigin="10180,2130" coordsize="10,0" path="m10180,2130r10,e" filled="f" strokeweight=".36pt">
              <v:path arrowok="t"/>
            </v:shape>
            <v:shape id="_x0000_s2186" style="position:absolute;left:10204;top:2130;width:10;height:0" coordorigin="10204,2130" coordsize="10,0" path="m10204,2130r10,e" filled="f" strokeweight=".36pt">
              <v:path arrowok="t"/>
            </v:shape>
            <v:shape id="_x0000_s2185" style="position:absolute;left:10228;top:2130;width:10;height:0" coordorigin="10228,2130" coordsize="10,0" path="m10228,2130r10,e" filled="f" strokeweight=".36pt">
              <v:path arrowok="t"/>
            </v:shape>
            <v:shape id="_x0000_s2184" style="position:absolute;left:10252;top:2130;width:10;height:0" coordorigin="10252,2130" coordsize="10,0" path="m10252,2130r10,e" filled="f" strokeweight=".36pt">
              <v:path arrowok="t"/>
            </v:shape>
            <v:shape id="_x0000_s2183" style="position:absolute;left:10276;top:2130;width:10;height:0" coordorigin="10276,2130" coordsize="10,0" path="m10276,2130r10,e" filled="f" strokeweight=".36pt">
              <v:path arrowok="t"/>
            </v:shape>
            <v:shape id="_x0000_s2182" style="position:absolute;left:10300;top:2130;width:10;height:0" coordorigin="10300,2130" coordsize="10,0" path="m10300,2130r10,e" filled="f" strokeweight=".36pt">
              <v:path arrowok="t"/>
            </v:shape>
            <v:shape id="_x0000_s2181" style="position:absolute;left:10324;top:2130;width:10;height:0" coordorigin="10324,2130" coordsize="10,0" path="m10324,2130r10,e" filled="f" strokeweight=".36pt">
              <v:path arrowok="t"/>
            </v:shape>
            <v:shape id="_x0000_s2180" style="position:absolute;left:10348;top:2130;width:10;height:0" coordorigin="10348,2130" coordsize="10,0" path="m10348,2130r10,e" filled="f" strokeweight=".36pt">
              <v:path arrowok="t"/>
            </v:shape>
            <v:shape id="_x0000_s2179" style="position:absolute;left:10372;top:2130;width:10;height:0" coordorigin="10372,2130" coordsize="10,0" path="m10372,2130r10,e" filled="f" strokeweight=".36pt">
              <v:path arrowok="t"/>
            </v:shape>
            <v:shape id="_x0000_s2178" style="position:absolute;left:10396;top:2130;width:10;height:0" coordorigin="10396,2130" coordsize="10,0" path="m10396,2130r10,e" filled="f" strokeweight=".36pt">
              <v:path arrowok="t"/>
            </v:shape>
            <v:shape id="_x0000_s2177" style="position:absolute;left:10482;top:2123;width:0;height:7" coordorigin="10482,2123" coordsize="0,7" path="m10482,2123r,7e" filled="f" strokeweight=".36pt">
              <v:path arrowok="t"/>
            </v:shape>
            <v:shape id="_x0000_s2176" style="position:absolute;left:10420;top:2130;width:10;height:0" coordorigin="10420,2130" coordsize="10,0" path="m10420,2130r10,e" filled="f" strokeweight=".36pt">
              <v:path arrowok="t"/>
            </v:shape>
            <v:shape id="_x0000_s2175" style="position:absolute;left:10444;top:2130;width:10;height:0" coordorigin="10444,2130" coordsize="10,0" path="m10444,2130r10,e" filled="f" strokeweight=".36pt">
              <v:path arrowok="t"/>
            </v:shape>
            <v:shape id="_x0000_s2174" type="#_x0000_t75" style="position:absolute;left:1493;top:-1597;width:8964;height:7">
              <v:imagedata r:id="rId18" o:title=""/>
            </v:shape>
            <v:shape id="_x0000_s2173" style="position:absolute;left:10474;top:-1598;width:0;height:3733" coordorigin="10474,-1598" coordsize="0,3733" path="m10474,-1598r,3733e" filled="f" strokeweight=".48pt">
              <v:path arrowok="t"/>
            </v:shape>
            <v:shape id="_x0000_s2172" style="position:absolute;left:10482;top:2123;width:0;height:7" coordorigin="10482,2123" coordsize="0,7" path="m10482,2123r,7e" filled="f" strokeweight=".36pt">
              <v:path arrowok="t"/>
            </v:shape>
            <v:shape id="_x0000_s2171" style="position:absolute;left:1477;top:-1598;width:0;height:3733" coordorigin="1477,-1598" coordsize="0,3733" path="m1477,-1598r,3733e" filled="f" strokeweight=".48pt">
              <v:path arrowok="t"/>
            </v:shape>
            <v:shape id="_x0000_s2170" style="position:absolute;left:1475;top:2123;width:0;height:7" coordorigin="1475,2123" coordsize="0,7" path="m1475,2123r,7e" filled="f" strokeweight=".36pt">
              <v:path arrowok="t"/>
            </v:shape>
            <v:shape id="_x0000_s2169" style="position:absolute;left:1497;top:2130;width:10;height:0" coordorigin="1497,2130" coordsize="10,0" path="m1497,2130r9,e" filled="f" strokeweight=".36pt">
              <v:path arrowok="t"/>
            </v:shape>
            <v:shape id="_x0000_s2168" style="position:absolute;left:1521;top:2130;width:10;height:0" coordorigin="1521,2130" coordsize="10,0" path="m1521,2130r9,e" filled="f" strokeweight=".36pt">
              <v:path arrowok="t"/>
            </v:shape>
            <v:shape id="_x0000_s2167" style="position:absolute;left:1545;top:2130;width:10;height:0" coordorigin="1545,2130" coordsize="10,0" path="m1545,2130r9,e" filled="f" strokeweight=".36pt">
              <v:path arrowok="t"/>
            </v:shape>
            <v:shape id="_x0000_s2166" style="position:absolute;left:1569;top:2130;width:10;height:0" coordorigin="1569,2130" coordsize="10,0" path="m1569,2130r9,e" filled="f" strokeweight=".36pt">
              <v:path arrowok="t"/>
            </v:shape>
            <v:shape id="_x0000_s2165" style="position:absolute;left:1593;top:2130;width:10;height:0" coordorigin="1593,2130" coordsize="10,0" path="m1593,2130r9,e" filled="f" strokeweight=".36pt">
              <v:path arrowok="t"/>
            </v:shape>
            <v:shape id="_x0000_s2164" style="position:absolute;left:1617;top:2130;width:10;height:0" coordorigin="1617,2130" coordsize="10,0" path="m1617,2130r9,e" filled="f" strokeweight=".36pt">
              <v:path arrowok="t"/>
            </v:shape>
            <v:shape id="_x0000_s2163" style="position:absolute;left:1641;top:2130;width:10;height:0" coordorigin="1641,2130" coordsize="10,0" path="m1641,2130r9,e" filled="f" strokeweight=".36pt">
              <v:path arrowok="t"/>
            </v:shape>
            <v:shape id="_x0000_s2162" style="position:absolute;left:1665;top:2130;width:10;height:0" coordorigin="1665,2130" coordsize="10,0" path="m1665,2130r9,e" filled="f" strokeweight=".36pt">
              <v:path arrowok="t"/>
            </v:shape>
            <v:shape id="_x0000_s2161" style="position:absolute;left:1689;top:2130;width:10;height:0" coordorigin="1689,2130" coordsize="10,0" path="m1689,2130r9,e" filled="f" strokeweight=".36pt">
              <v:path arrowok="t"/>
            </v:shape>
            <v:shape id="_x0000_s2160" style="position:absolute;left:1713;top:2130;width:10;height:0" coordorigin="1713,2130" coordsize="10,0" path="m1713,2130r9,e" filled="f" strokeweight=".36pt">
              <v:path arrowok="t"/>
            </v:shape>
            <v:shape id="_x0000_s2159" style="position:absolute;left:1737;top:2130;width:10;height:0" coordorigin="1737,2130" coordsize="10,0" path="m1737,2130r9,e" filled="f" strokeweight=".36pt">
              <v:path arrowok="t"/>
            </v:shape>
            <v:shape id="_x0000_s2158" style="position:absolute;left:1761;top:2130;width:10;height:0" coordorigin="1761,2130" coordsize="10,0" path="m1761,2130r9,e" filled="f" strokeweight=".36pt">
              <v:path arrowok="t"/>
            </v:shape>
            <v:shape id="_x0000_s2157" style="position:absolute;left:1785;top:2130;width:10;height:0" coordorigin="1785,2130" coordsize="10,0" path="m1785,2130r9,e" filled="f" strokeweight=".36pt">
              <v:path arrowok="t"/>
            </v:shape>
            <v:shape id="_x0000_s2156" style="position:absolute;left:1809;top:2130;width:10;height:0" coordorigin="1809,2130" coordsize="10,0" path="m1809,2130r9,e" filled="f" strokeweight=".36pt">
              <v:path arrowok="t"/>
            </v:shape>
            <v:shape id="_x0000_s2155" style="position:absolute;left:1833;top:2130;width:10;height:0" coordorigin="1833,2130" coordsize="10,0" path="m1833,2130r9,e" filled="f" strokeweight=".36pt">
              <v:path arrowok="t"/>
            </v:shape>
            <v:shape id="_x0000_s2154" style="position:absolute;left:1857;top:2130;width:10;height:0" coordorigin="1857,2130" coordsize="10,0" path="m1857,2130r9,e" filled="f" strokeweight=".36pt">
              <v:path arrowok="t"/>
            </v:shape>
            <v:shape id="_x0000_s2153" style="position:absolute;left:1881;top:2130;width:10;height:0" coordorigin="1881,2130" coordsize="10,0" path="m1881,2130r9,e" filled="f" strokeweight=".36pt">
              <v:path arrowok="t"/>
            </v:shape>
            <v:shape id="_x0000_s2152" style="position:absolute;left:1905;top:2130;width:10;height:0" coordorigin="1905,2130" coordsize="10,0" path="m1905,2130r9,e" filled="f" strokeweight=".36pt">
              <v:path arrowok="t"/>
            </v:shape>
            <v:shape id="_x0000_s2151" style="position:absolute;left:1929;top:2130;width:10;height:0" coordorigin="1929,2130" coordsize="10,0" path="m1929,2130r9,e" filled="f" strokeweight=".36pt">
              <v:path arrowok="t"/>
            </v:shape>
            <v:shape id="_x0000_s2150" style="position:absolute;left:1953;top:2130;width:10;height:0" coordorigin="1953,2130" coordsize="10,0" path="m1953,2130r9,e" filled="f" strokeweight=".36pt">
              <v:path arrowok="t"/>
            </v:shape>
            <v:shape id="_x0000_s2149" style="position:absolute;left:1977;top:2130;width:10;height:0" coordorigin="1977,2130" coordsize="10,0" path="m1977,2130r9,e" filled="f" strokeweight=".36pt">
              <v:path arrowok="t"/>
            </v:shape>
            <v:shape id="_x0000_s2148" style="position:absolute;left:2001;top:2130;width:10;height:0" coordorigin="2001,2130" coordsize="10,0" path="m2001,2130r9,e" filled="f" strokeweight=".36pt">
              <v:path arrowok="t"/>
            </v:shape>
            <v:shape id="_x0000_s2147" style="position:absolute;left:2025;top:2130;width:10;height:0" coordorigin="2025,2130" coordsize="10,0" path="m2025,2130r9,e" filled="f" strokeweight=".36pt">
              <v:path arrowok="t"/>
            </v:shape>
            <v:shape id="_x0000_s2146" style="position:absolute;left:2049;top:2130;width:10;height:0" coordorigin="2049,2130" coordsize="10,0" path="m2049,2130r9,e" filled="f" strokeweight=".36pt">
              <v:path arrowok="t"/>
            </v:shape>
            <v:shape id="_x0000_s2145" style="position:absolute;left:2072;top:2130;width:10;height:0" coordorigin="2072,2130" coordsize="10,0" path="m2072,2130r10,e" filled="f" strokeweight=".36pt">
              <v:path arrowok="t"/>
            </v:shape>
            <v:shape id="_x0000_s2144" style="position:absolute;left:2096;top:2130;width:10;height:0" coordorigin="2096,2130" coordsize="10,0" path="m2096,2130r10,e" filled="f" strokeweight=".36pt">
              <v:path arrowok="t"/>
            </v:shape>
            <v:shape id="_x0000_s2143" style="position:absolute;left:2120;top:2130;width:10;height:0" coordorigin="2120,2130" coordsize="10,0" path="m2120,2130r10,e" filled="f" strokeweight=".36pt">
              <v:path arrowok="t"/>
            </v:shape>
            <v:shape id="_x0000_s2142" style="position:absolute;left:2144;top:2130;width:10;height:0" coordorigin="2144,2130" coordsize="10,0" path="m2144,2130r10,e" filled="f" strokeweight=".36pt">
              <v:path arrowok="t"/>
            </v:shape>
            <v:shape id="_x0000_s2141" style="position:absolute;left:2168;top:2130;width:10;height:0" coordorigin="2168,2130" coordsize="10,0" path="m2168,2130r10,e" filled="f" strokeweight=".36pt">
              <v:path arrowok="t"/>
            </v:shape>
            <v:shape id="_x0000_s2140" style="position:absolute;left:2192;top:2130;width:10;height:0" coordorigin="2192,2130" coordsize="10,0" path="m2192,2130r10,e" filled="f" strokeweight=".36pt">
              <v:path arrowok="t"/>
            </v:shape>
            <v:shape id="_x0000_s2139" style="position:absolute;left:2216;top:2130;width:10;height:0" coordorigin="2216,2130" coordsize="10,0" path="m2216,2130r10,e" filled="f" strokeweight=".36pt">
              <v:path arrowok="t"/>
            </v:shape>
            <v:shape id="_x0000_s2138" style="position:absolute;left:2240;top:2130;width:10;height:0" coordorigin="2240,2130" coordsize="10,0" path="m2240,2130r10,e" filled="f" strokeweight=".36pt">
              <v:path arrowok="t"/>
            </v:shape>
            <v:shape id="_x0000_s2137" style="position:absolute;left:2264;top:2130;width:10;height:0" coordorigin="2264,2130" coordsize="10,0" path="m2264,2130r10,e" filled="f" strokeweight=".36pt">
              <v:path arrowok="t"/>
            </v:shape>
            <v:shape id="_x0000_s2136" style="position:absolute;left:2288;top:2130;width:10;height:0" coordorigin="2288,2130" coordsize="10,0" path="m2288,2130r10,e" filled="f" strokeweight=".36pt">
              <v:path arrowok="t"/>
            </v:shape>
            <v:shape id="_x0000_s2135" style="position:absolute;left:2312;top:2130;width:10;height:0" coordorigin="2312,2130" coordsize="10,0" path="m2312,2130r10,e" filled="f" strokeweight=".36pt">
              <v:path arrowok="t"/>
            </v:shape>
            <v:shape id="_x0000_s2134" style="position:absolute;left:2336;top:2130;width:10;height:0" coordorigin="2336,2130" coordsize="10,0" path="m2336,2130r10,e" filled="f" strokeweight=".36pt">
              <v:path arrowok="t"/>
            </v:shape>
            <v:shape id="_x0000_s2133" style="position:absolute;left:2360;top:2130;width:10;height:0" coordorigin="2360,2130" coordsize="10,0" path="m2360,2130r10,e" filled="f" strokeweight=".36pt">
              <v:path arrowok="t"/>
            </v:shape>
            <v:shape id="_x0000_s2132" style="position:absolute;left:2384;top:2130;width:10;height:0" coordorigin="2384,2130" coordsize="10,0" path="m2384,2130r10,e" filled="f" strokeweight=".36pt">
              <v:path arrowok="t"/>
            </v:shape>
            <v:shape id="_x0000_s2131" style="position:absolute;left:2408;top:2130;width:10;height:0" coordorigin="2408,2130" coordsize="10,0" path="m2408,2130r10,e" filled="f" strokeweight=".36pt">
              <v:path arrowok="t"/>
            </v:shape>
            <v:shape id="_x0000_s2130" style="position:absolute;left:2432;top:2130;width:10;height:0" coordorigin="2432,2130" coordsize="10,0" path="m2432,2130r10,e" filled="f" strokeweight=".36pt">
              <v:path arrowok="t"/>
            </v:shape>
            <v:shape id="_x0000_s2129" style="position:absolute;left:2456;top:2130;width:10;height:0" coordorigin="2456,2130" coordsize="10,0" path="m2456,2130r10,e" filled="f" strokeweight=".36pt">
              <v:path arrowok="t"/>
            </v:shape>
            <v:shape id="_x0000_s2128" style="position:absolute;left:2480;top:2130;width:10;height:0" coordorigin="2480,2130" coordsize="10,0" path="m2480,2130r10,e" filled="f" strokeweight=".36pt">
              <v:path arrowok="t"/>
            </v:shape>
            <v:shape id="_x0000_s2127" style="position:absolute;left:2504;top:2130;width:10;height:0" coordorigin="2504,2130" coordsize="10,0" path="m2504,2130r10,e" filled="f" strokeweight=".36pt">
              <v:path arrowok="t"/>
            </v:shape>
            <v:shape id="_x0000_s2126" style="position:absolute;left:2528;top:2130;width:10;height:0" coordorigin="2528,2130" coordsize="10,0" path="m2528,2130r10,e" filled="f" strokeweight=".36pt">
              <v:path arrowok="t"/>
            </v:shape>
            <v:shape id="_x0000_s2125" style="position:absolute;left:2552;top:2130;width:10;height:0" coordorigin="2552,2130" coordsize="10,0" path="m2552,2130r10,e" filled="f" strokeweight=".36pt">
              <v:path arrowok="t"/>
            </v:shape>
            <v:shape id="_x0000_s2124" style="position:absolute;left:2576;top:2130;width:10;height:0" coordorigin="2576,2130" coordsize="10,0" path="m2576,2130r10,e" filled="f" strokeweight=".36pt">
              <v:path arrowok="t"/>
            </v:shape>
            <v:shape id="_x0000_s2123" style="position:absolute;left:2600;top:2130;width:10;height:0" coordorigin="2600,2130" coordsize="10,0" path="m2600,2130r10,e" filled="f" strokeweight=".36pt">
              <v:path arrowok="t"/>
            </v:shape>
            <v:shape id="_x0000_s2122" style="position:absolute;left:2624;top:2130;width:10;height:0" coordorigin="2624,2130" coordsize="10,0" path="m2624,2130r10,e" filled="f" strokeweight=".36pt">
              <v:path arrowok="t"/>
            </v:shape>
            <v:shape id="_x0000_s2121" style="position:absolute;left:2648;top:2130;width:10;height:0" coordorigin="2648,2130" coordsize="10,0" path="m2648,2130r10,e" filled="f" strokeweight=".36pt">
              <v:path arrowok="t"/>
            </v:shape>
            <v:shape id="_x0000_s2120" style="position:absolute;left:2672;top:2130;width:10;height:0" coordorigin="2672,2130" coordsize="10,0" path="m2672,2130r10,e" filled="f" strokeweight=".36pt">
              <v:path arrowok="t"/>
            </v:shape>
            <v:shape id="_x0000_s2119" style="position:absolute;left:2696;top:2130;width:10;height:0" coordorigin="2696,2130" coordsize="10,0" path="m2696,2130r10,e" filled="f" strokeweight=".36pt">
              <v:path arrowok="t"/>
            </v:shape>
            <v:shape id="_x0000_s2118" style="position:absolute;left:2720;top:2130;width:10;height:0" coordorigin="2720,2130" coordsize="10,0" path="m2720,2130r10,e" filled="f" strokeweight=".36pt">
              <v:path arrowok="t"/>
            </v:shape>
            <v:shape id="_x0000_s2117" style="position:absolute;left:2744;top:2130;width:10;height:0" coordorigin="2744,2130" coordsize="10,0" path="m2744,2130r10,e" filled="f" strokeweight=".36pt">
              <v:path arrowok="t"/>
            </v:shape>
            <v:shape id="_x0000_s2116" style="position:absolute;left:2768;top:2130;width:10;height:0" coordorigin="2768,2130" coordsize="10,0" path="m2768,2130r10,e" filled="f" strokeweight=".36pt">
              <v:path arrowok="t"/>
            </v:shape>
            <v:shape id="_x0000_s2115" style="position:absolute;left:2792;top:2130;width:10;height:0" coordorigin="2792,2130" coordsize="10,0" path="m2792,2130r10,e" filled="f" strokeweight=".36pt">
              <v:path arrowok="t"/>
            </v:shape>
            <v:shape id="_x0000_s2114" style="position:absolute;left:2816;top:2130;width:10;height:0" coordorigin="2816,2130" coordsize="10,0" path="m2816,2130r10,e" filled="f" strokeweight=".36pt">
              <v:path arrowok="t"/>
            </v:shape>
            <v:shape id="_x0000_s2113" style="position:absolute;left:2840;top:2130;width:10;height:0" coordorigin="2840,2130" coordsize="10,0" path="m2840,2130r10,e" filled="f" strokeweight=".36pt">
              <v:path arrowok="t"/>
            </v:shape>
            <v:shape id="_x0000_s2112" style="position:absolute;left:2864;top:2130;width:10;height:0" coordorigin="2864,2130" coordsize="10,0" path="m2864,2130r10,e" filled="f" strokeweight=".36pt">
              <v:path arrowok="t"/>
            </v:shape>
            <v:shape id="_x0000_s2111" style="position:absolute;left:2888;top:2130;width:10;height:0" coordorigin="2888,2130" coordsize="10,0" path="m2888,2130r10,e" filled="f" strokeweight=".36pt">
              <v:path arrowok="t"/>
            </v:shape>
            <v:shape id="_x0000_s2110" style="position:absolute;left:2912;top:2130;width:10;height:0" coordorigin="2912,2130" coordsize="10,0" path="m2912,2130r10,e" filled="f" strokeweight=".36pt">
              <v:path arrowok="t"/>
            </v:shape>
            <v:shape id="_x0000_s2109" style="position:absolute;left:2936;top:2130;width:10;height:0" coordorigin="2936,2130" coordsize="10,0" path="m2936,2130r10,e" filled="f" strokeweight=".36pt">
              <v:path arrowok="t"/>
            </v:shape>
            <v:shape id="_x0000_s2108" style="position:absolute;left:2960;top:2130;width:10;height:0" coordorigin="2960,2130" coordsize="10,0" path="m2960,2130r10,e" filled="f" strokeweight=".36pt">
              <v:path arrowok="t"/>
            </v:shape>
            <v:shape id="_x0000_s2107" style="position:absolute;left:2984;top:2130;width:10;height:0" coordorigin="2984,2130" coordsize="10,0" path="m2984,2130r10,e" filled="f" strokeweight=".36pt">
              <v:path arrowok="t"/>
            </v:shape>
            <v:shape id="_x0000_s2106" style="position:absolute;left:3008;top:2130;width:10;height:0" coordorigin="3008,2130" coordsize="10,0" path="m3008,2130r10,e" filled="f" strokeweight=".36pt">
              <v:path arrowok="t"/>
            </v:shape>
            <v:shape id="_x0000_s2105" style="position:absolute;left:3032;top:2130;width:10;height:0" coordorigin="3032,2130" coordsize="10,0" path="m3032,2130r10,e" filled="f" strokeweight=".36pt">
              <v:path arrowok="t"/>
            </v:shape>
            <v:shape id="_x0000_s2104" style="position:absolute;left:3056;top:2130;width:10;height:0" coordorigin="3056,2130" coordsize="10,0" path="m3056,2130r10,e" filled="f" strokeweight=".36pt">
              <v:path arrowok="t"/>
            </v:shape>
            <v:shape id="_x0000_s2103" style="position:absolute;left:3080;top:2130;width:10;height:0" coordorigin="3080,2130" coordsize="10,0" path="m3080,2130r10,e" filled="f" strokeweight=".36pt">
              <v:path arrowok="t"/>
            </v:shape>
            <v:shape id="_x0000_s2102" style="position:absolute;left:3104;top:2130;width:10;height:0" coordorigin="3104,2130" coordsize="10,0" path="m3104,2130r10,e" filled="f" strokeweight=".36pt">
              <v:path arrowok="t"/>
            </v:shape>
            <v:shape id="_x0000_s2101" style="position:absolute;left:3128;top:2130;width:10;height:0" coordorigin="3128,2130" coordsize="10,0" path="m3128,2130r10,e" filled="f" strokeweight=".36pt">
              <v:path arrowok="t"/>
            </v:shape>
            <v:shape id="_x0000_s2100" style="position:absolute;left:3152;top:2130;width:10;height:0" coordorigin="3152,2130" coordsize="10,0" path="m3152,2130r10,e" filled="f" strokeweight=".36pt">
              <v:path arrowok="t"/>
            </v:shape>
            <v:shape id="_x0000_s2099" style="position:absolute;left:3176;top:2130;width:10;height:0" coordorigin="3176,2130" coordsize="10,0" path="m3176,2130r9,e" filled="f" strokeweight=".36pt">
              <v:path arrowok="t"/>
            </v:shape>
            <v:shape id="_x0000_s2098" style="position:absolute;left:3200;top:2130;width:10;height:0" coordorigin="3200,2130" coordsize="10,0" path="m3200,2130r9,e" filled="f" strokeweight=".36pt">
              <v:path arrowok="t"/>
            </v:shape>
            <v:shape id="_x0000_s2097" style="position:absolute;left:3224;top:2130;width:10;height:0" coordorigin="3224,2130" coordsize="10,0" path="m3224,2130r9,e" filled="f" strokeweight=".36pt">
              <v:path arrowok="t"/>
            </v:shape>
            <v:shape id="_x0000_s2096" style="position:absolute;left:3248;top:2130;width:10;height:0" coordorigin="3248,2130" coordsize="10,0" path="m3248,2130r9,e" filled="f" strokeweight=".36pt">
              <v:path arrowok="t"/>
            </v:shape>
            <v:shape id="_x0000_s2095" style="position:absolute;left:3272;top:2130;width:10;height:0" coordorigin="3272,2130" coordsize="10,0" path="m3272,2130r9,e" filled="f" strokeweight=".36pt">
              <v:path arrowok="t"/>
            </v:shape>
            <v:shape id="_x0000_s2094" style="position:absolute;left:3296;top:2130;width:10;height:0" coordorigin="3296,2130" coordsize="10,0" path="m3296,2130r9,e" filled="f" strokeweight=".36pt">
              <v:path arrowok="t"/>
            </v:shape>
            <v:shape id="_x0000_s2093" style="position:absolute;left:3320;top:2130;width:10;height:0" coordorigin="3320,2130" coordsize="10,0" path="m3320,2130r9,e" filled="f" strokeweight=".36pt">
              <v:path arrowok="t"/>
            </v:shape>
            <v:shape id="_x0000_s2092" style="position:absolute;left:3344;top:2130;width:10;height:0" coordorigin="3344,2130" coordsize="10,0" path="m3344,2130r9,e" filled="f" strokeweight=".36pt">
              <v:path arrowok="t"/>
            </v:shape>
            <v:shape id="_x0000_s2091" style="position:absolute;left:3368;top:2130;width:10;height:0" coordorigin="3368,2130" coordsize="10,0" path="m3368,2130r9,e" filled="f" strokeweight=".36pt">
              <v:path arrowok="t"/>
            </v:shape>
            <v:shape id="_x0000_s2090" style="position:absolute;left:3392;top:2130;width:10;height:0" coordorigin="3392,2130" coordsize="10,0" path="m3392,2130r9,e" filled="f" strokeweight=".36pt">
              <v:path arrowok="t"/>
            </v:shape>
            <v:shape id="_x0000_s2089" style="position:absolute;left:3416;top:2130;width:10;height:0" coordorigin="3416,2130" coordsize="10,0" path="m3416,2130r9,e" filled="f" strokeweight=".36pt">
              <v:path arrowok="t"/>
            </v:shape>
            <v:shape id="_x0000_s2088" style="position:absolute;left:3440;top:2130;width:10;height:0" coordorigin="3440,2130" coordsize="10,0" path="m3440,2130r9,e" filled="f" strokeweight=".36pt">
              <v:path arrowok="t"/>
            </v:shape>
            <v:shape id="_x0000_s2087" style="position:absolute;left:3464;top:2130;width:10;height:0" coordorigin="3464,2130" coordsize="10,0" path="m3464,2130r9,e" filled="f" strokeweight=".36pt">
              <v:path arrowok="t"/>
            </v:shape>
            <v:shape id="_x0000_s2086" style="position:absolute;left:3488;top:2130;width:10;height:0" coordorigin="3488,2130" coordsize="10,0" path="m3488,2130r9,e" filled="f" strokeweight=".36pt">
              <v:path arrowok="t"/>
            </v:shape>
            <v:shape id="_x0000_s2085" style="position:absolute;left:3512;top:2130;width:10;height:0" coordorigin="3512,2130" coordsize="10,0" path="m3512,2130r9,e" filled="f" strokeweight=".36pt">
              <v:path arrowok="t"/>
            </v:shape>
            <v:shape id="_x0000_s2084" style="position:absolute;left:3536;top:2130;width:10;height:0" coordorigin="3536,2130" coordsize="10,0" path="m3536,2130r9,e" filled="f" strokeweight=".36pt">
              <v:path arrowok="t"/>
            </v:shape>
            <v:shape id="_x0000_s2083" style="position:absolute;left:3560;top:2130;width:10;height:0" coordorigin="3560,2130" coordsize="10,0" path="m3560,2130r9,e" filled="f" strokeweight=".36pt">
              <v:path arrowok="t"/>
            </v:shape>
            <v:shape id="_x0000_s2082" style="position:absolute;left:3584;top:2130;width:10;height:0" coordorigin="3584,2130" coordsize="10,0" path="m3584,2130r9,e" filled="f" strokeweight=".36pt">
              <v:path arrowok="t"/>
            </v:shape>
            <v:shape id="_x0000_s2081" style="position:absolute;left:3608;top:2130;width:10;height:0" coordorigin="3608,2130" coordsize="10,0" path="m3608,2130r9,e" filled="f" strokeweight=".36pt">
              <v:path arrowok="t"/>
            </v:shape>
            <v:shape id="_x0000_s2080" style="position:absolute;left:3632;top:2130;width:10;height:0" coordorigin="3632,2130" coordsize="10,0" path="m3632,2130r9,e" filled="f" strokeweight=".36pt">
              <v:path arrowok="t"/>
            </v:shape>
            <v:shape id="_x0000_s2079" style="position:absolute;left:3656;top:2130;width:10;height:0" coordorigin="3656,2130" coordsize="10,0" path="m3656,2130r9,e" filled="f" strokeweight=".36pt">
              <v:path arrowok="t"/>
            </v:shape>
            <v:shape id="_x0000_s2078" style="position:absolute;left:3680;top:2130;width:10;height:0" coordorigin="3680,2130" coordsize="10,0" path="m3680,2130r9,e" filled="f" strokeweight=".36pt">
              <v:path arrowok="t"/>
            </v:shape>
            <v:shape id="_x0000_s2077" style="position:absolute;left:3704;top:2130;width:10;height:0" coordorigin="3704,2130" coordsize="10,0" path="m3704,2130r9,e" filled="f" strokeweight=".36pt">
              <v:path arrowok="t"/>
            </v:shape>
            <v:shape id="_x0000_s2076" style="position:absolute;left:3728;top:2130;width:10;height:0" coordorigin="3728,2130" coordsize="10,0" path="m3728,2130r9,e" filled="f" strokeweight=".36pt">
              <v:path arrowok="t"/>
            </v:shape>
            <v:shape id="_x0000_s2075" style="position:absolute;left:3752;top:2130;width:10;height:0" coordorigin="3752,2130" coordsize="10,0" path="m3752,2130r9,e" filled="f" strokeweight=".36pt">
              <v:path arrowok="t"/>
            </v:shape>
            <v:shape id="_x0000_s2074" style="position:absolute;left:3776;top:2130;width:10;height:0" coordorigin="3776,2130" coordsize="10,0" path="m3776,2130r9,e" filled="f" strokeweight=".36pt">
              <v:path arrowok="t"/>
            </v:shape>
            <v:shape id="_x0000_s2073" style="position:absolute;left:3800;top:2130;width:10;height:0" coordorigin="3800,2130" coordsize="10,0" path="m3800,2130r9,e" filled="f" strokeweight=".36pt">
              <v:path arrowok="t"/>
            </v:shape>
            <v:shape id="_x0000_s2072" style="position:absolute;left:3824;top:2130;width:10;height:0" coordorigin="3824,2130" coordsize="10,0" path="m3824,2130r9,e" filled="f" strokeweight=".36pt">
              <v:path arrowok="t"/>
            </v:shape>
            <v:shape id="_x0000_s2071" style="position:absolute;left:3848;top:2130;width:10;height:0" coordorigin="3848,2130" coordsize="10,0" path="m3848,2130r9,e" filled="f" strokeweight=".36pt">
              <v:path arrowok="t"/>
            </v:shape>
            <v:shape id="_x0000_s2070" style="position:absolute;left:3872;top:2130;width:10;height:0" coordorigin="3872,2130" coordsize="10,0" path="m3872,2130r9,e" filled="f" strokeweight=".36pt">
              <v:path arrowok="t"/>
            </v:shape>
            <v:shape id="_x0000_s2069" style="position:absolute;left:3896;top:2130;width:10;height:0" coordorigin="3896,2130" coordsize="10,0" path="m3896,2130r9,e" filled="f" strokeweight=".36pt">
              <v:path arrowok="t"/>
            </v:shape>
            <v:shape id="_x0000_s2068" style="position:absolute;left:3920;top:2130;width:10;height:0" coordorigin="3920,2130" coordsize="10,0" path="m3920,2130r9,e" filled="f" strokeweight=".36pt">
              <v:path arrowok="t"/>
            </v:shape>
            <v:shape id="_x0000_s2067" style="position:absolute;left:3943;top:2130;width:10;height:0" coordorigin="3943,2130" coordsize="10,0" path="m3943,2130r10,e" filled="f" strokeweight=".36pt">
              <v:path arrowok="t"/>
            </v:shape>
            <v:shape id="_x0000_s2066" style="position:absolute;left:3967;top:2130;width:10;height:0" coordorigin="3967,2130" coordsize="10,0" path="m3967,2130r10,e" filled="f" strokeweight=".36pt">
              <v:path arrowok="t"/>
            </v:shape>
            <v:shape id="_x0000_s2065" style="position:absolute;left:3991;top:2130;width:10;height:0" coordorigin="3991,2130" coordsize="10,0" path="m3991,2130r10,e" filled="f" strokeweight=".36pt">
              <v:path arrowok="t"/>
            </v:shape>
            <v:shape id="_x0000_s2064" style="position:absolute;left:4015;top:2130;width:10;height:0" coordorigin="4015,2130" coordsize="10,0" path="m4015,2130r10,e" filled="f" strokeweight=".36pt">
              <v:path arrowok="t"/>
            </v:shape>
            <v:shape id="_x0000_s2063" style="position:absolute;left:4039;top:2130;width:10;height:0" coordorigin="4039,2130" coordsize="10,0" path="m4039,2130r10,e" filled="f" strokeweight=".36pt">
              <v:path arrowok="t"/>
            </v:shape>
            <v:shape id="_x0000_s2062" style="position:absolute;left:4063;top:2130;width:10;height:0" coordorigin="4063,2130" coordsize="10,0" path="m4063,2130r10,e" filled="f" strokeweight=".36pt">
              <v:path arrowok="t"/>
            </v:shape>
            <v:shape id="_x0000_s2061" style="position:absolute;left:4087;top:2130;width:10;height:0" coordorigin="4087,2130" coordsize="10,0" path="m4087,2130r10,e" filled="f" strokeweight=".36pt">
              <v:path arrowok="t"/>
            </v:shape>
            <v:shape id="_x0000_s2060" style="position:absolute;left:4111;top:2130;width:10;height:0" coordorigin="4111,2130" coordsize="10,0" path="m4111,2130r10,e" filled="f" strokeweight=".36pt">
              <v:path arrowok="t"/>
            </v:shape>
            <v:shape id="_x0000_s2059" style="position:absolute;left:4135;top:2130;width:10;height:0" coordorigin="4135,2130" coordsize="10,0" path="m4135,2130r10,e" filled="f" strokeweight=".36pt">
              <v:path arrowok="t"/>
            </v:shape>
            <v:shape id="_x0000_s2058" style="position:absolute;left:4159;top:2130;width:10;height:0" coordorigin="4159,2130" coordsize="10,0" path="m4159,2130r10,e" filled="f" strokeweight=".36pt">
              <v:path arrowok="t"/>
            </v:shape>
            <v:shape id="_x0000_s2057" style="position:absolute;left:4183;top:2130;width:10;height:0" coordorigin="4183,2130" coordsize="10,0" path="m4183,2130r10,e" filled="f" strokeweight=".36pt">
              <v:path arrowok="t"/>
            </v:shape>
            <v:shape id="_x0000_s2056" style="position:absolute;left:4207;top:2130;width:10;height:0" coordorigin="4207,2130" coordsize="10,0" path="m4207,2130r10,e" filled="f" strokeweight=".36pt">
              <v:path arrowok="t"/>
            </v:shape>
            <v:shape id="_x0000_s2055" style="position:absolute;left:4231;top:2130;width:10;height:0" coordorigin="4231,2130" coordsize="10,0" path="m4231,2130r10,e" filled="f" strokeweight=".36pt">
              <v:path arrowok="t"/>
            </v:shape>
            <v:shape id="_x0000_s2054" style="position:absolute;left:4255;top:2130;width:10;height:0" coordorigin="4255,2130" coordsize="10,0" path="m4255,2130r10,e" filled="f" strokeweight=".36pt">
              <v:path arrowok="t"/>
            </v:shape>
            <v:shape id="_x0000_s2053" style="position:absolute;left:4279;top:2130;width:10;height:0" coordorigin="4279,2130" coordsize="10,0" path="m4279,2130r10,e" filled="f" strokeweight=".36pt">
              <v:path arrowok="t"/>
            </v:shape>
            <v:shape id="_x0000_s2052" style="position:absolute;left:4303;top:2130;width:10;height:0" coordorigin="4303,2130" coordsize="10,0" path="m4303,2130r10,e" filled="f" strokeweight=".36pt">
              <v:path arrowok="t"/>
            </v:shape>
            <v:shape id="_x0000_s2051" style="position:absolute;left:4327;top:2130;width:10;height:0" coordorigin="4327,2130" coordsize="10,0" path="m4327,2130r10,e" filled="f" strokeweight=".36pt">
              <v:path arrowok="t"/>
            </v:shape>
            <v:shape id="_x0000_s2050" style="position:absolute;left:4351;top:2130;width:10;height:0" coordorigin="4351,2130" coordsize="10,0" path="m4351,2130r10,e" filled="f" strokeweight=".36pt">
              <v:path arrowok="t"/>
            </v:shape>
            <v:shape id="_x0000_s2049" style="position:absolute;left:4375;top:2130;width:10;height:0" coordorigin="4375,2130" coordsize="10,0" path="m4375,2130r10,e" filled="f" strokeweight=".36pt">
              <v:path arrowok="t"/>
            </v:shape>
            <v:shape id="_x0000_s2048" style="position:absolute;left:4399;top:2130;width:10;height:0" coordorigin="4399,2130" coordsize="10,0" path="m4399,2130r10,e" filled="f" strokeweight=".36pt">
              <v:path arrowok="t"/>
            </v:shape>
            <v:shape id="_x0000_s2047" style="position:absolute;left:4423;top:2130;width:10;height:0" coordorigin="4423,2130" coordsize="10,0" path="m4423,2130r10,e" filled="f" strokeweight=".36pt">
              <v:path arrowok="t"/>
            </v:shape>
            <v:shape id="_x0000_s2046" style="position:absolute;left:4447;top:2130;width:10;height:0" coordorigin="4447,2130" coordsize="10,0" path="m4447,2130r10,e" filled="f" strokeweight=".36pt">
              <v:path arrowok="t"/>
            </v:shape>
            <v:shape id="_x0000_s2045" style="position:absolute;left:4471;top:2130;width:10;height:0" coordorigin="4471,2130" coordsize="10,0" path="m4471,2130r10,e" filled="f" strokeweight=".36pt">
              <v:path arrowok="t"/>
            </v:shape>
            <v:shape id="_x0000_s2044" style="position:absolute;left:4495;top:2130;width:10;height:0" coordorigin="4495,2130" coordsize="10,0" path="m4495,2130r10,e" filled="f" strokeweight=".36pt">
              <v:path arrowok="t"/>
            </v:shape>
            <v:shape id="_x0000_s2043" style="position:absolute;left:4519;top:2130;width:10;height:0" coordorigin="4519,2130" coordsize="10,0" path="m4519,2130r10,e" filled="f" strokeweight=".36pt">
              <v:path arrowok="t"/>
            </v:shape>
            <v:shape id="_x0000_s2042" style="position:absolute;left:4543;top:2130;width:10;height:0" coordorigin="4543,2130" coordsize="10,0" path="m4543,2130r10,e" filled="f" strokeweight=".36pt">
              <v:path arrowok="t"/>
            </v:shape>
            <v:shape id="_x0000_s2041" style="position:absolute;left:4567;top:2130;width:10;height:0" coordorigin="4567,2130" coordsize="10,0" path="m4567,2130r10,e" filled="f" strokeweight=".36pt">
              <v:path arrowok="t"/>
            </v:shape>
            <v:shape id="_x0000_s2040" style="position:absolute;left:4591;top:2130;width:10;height:0" coordorigin="4591,2130" coordsize="10,0" path="m4591,2130r10,e" filled="f" strokeweight=".36pt">
              <v:path arrowok="t"/>
            </v:shape>
            <v:shape id="_x0000_s2039" style="position:absolute;left:4615;top:2130;width:10;height:0" coordorigin="4615,2130" coordsize="10,0" path="m4615,2130r10,e" filled="f" strokeweight=".36pt">
              <v:path arrowok="t"/>
            </v:shape>
            <v:shape id="_x0000_s2038" style="position:absolute;left:4639;top:2130;width:10;height:0" coordorigin="4639,2130" coordsize="10,0" path="m4639,2130r10,e" filled="f" strokeweight=".36pt">
              <v:path arrowok="t"/>
            </v:shape>
            <v:shape id="_x0000_s2037" style="position:absolute;left:4663;top:2130;width:10;height:0" coordorigin="4663,2130" coordsize="10,0" path="m4663,2130r10,e" filled="f" strokeweight=".36pt">
              <v:path arrowok="t"/>
            </v:shape>
            <v:shape id="_x0000_s2036" style="position:absolute;left:4687;top:2130;width:10;height:0" coordorigin="4687,2130" coordsize="10,0" path="m4687,2130r10,e" filled="f" strokeweight=".36pt">
              <v:path arrowok="t"/>
            </v:shape>
            <v:shape id="_x0000_s2035" style="position:absolute;left:4711;top:2130;width:10;height:0" coordorigin="4711,2130" coordsize="10,0" path="m4711,2130r10,e" filled="f" strokeweight=".36pt">
              <v:path arrowok="t"/>
            </v:shape>
            <v:shape id="_x0000_s2034" style="position:absolute;left:4735;top:2130;width:10;height:0" coordorigin="4735,2130" coordsize="10,0" path="m4735,2130r10,e" filled="f" strokeweight=".36pt">
              <v:path arrowok="t"/>
            </v:shape>
            <v:shape id="_x0000_s2033" style="position:absolute;left:4759;top:2130;width:10;height:0" coordorigin="4759,2130" coordsize="10,0" path="m4759,2130r10,e" filled="f" strokeweight=".36pt">
              <v:path arrowok="t"/>
            </v:shape>
            <v:shape id="_x0000_s2032" style="position:absolute;left:4783;top:2130;width:10;height:0" coordorigin="4783,2130" coordsize="10,0" path="m4783,2130r10,e" filled="f" strokeweight=".36pt">
              <v:path arrowok="t"/>
            </v:shape>
            <v:shape id="_x0000_s2031" style="position:absolute;left:4807;top:2130;width:10;height:0" coordorigin="4807,2130" coordsize="10,0" path="m4807,2130r10,e" filled="f" strokeweight=".36pt">
              <v:path arrowok="t"/>
            </v:shape>
            <v:shape id="_x0000_s2030" style="position:absolute;left:4831;top:2130;width:10;height:0" coordorigin="4831,2130" coordsize="10,0" path="m4831,2130r10,e" filled="f" strokeweight=".36pt">
              <v:path arrowok="t"/>
            </v:shape>
            <v:shape id="_x0000_s2029" style="position:absolute;left:4855;top:2130;width:10;height:0" coordorigin="4855,2130" coordsize="10,0" path="m4855,2130r10,e" filled="f" strokeweight=".36pt">
              <v:path arrowok="t"/>
            </v:shape>
            <v:shape id="_x0000_s2028" style="position:absolute;left:4879;top:2130;width:10;height:0" coordorigin="4879,2130" coordsize="10,0" path="m4879,2130r10,e" filled="f" strokeweight=".36pt">
              <v:path arrowok="t"/>
            </v:shape>
            <v:shape id="_x0000_s2027" style="position:absolute;left:4903;top:2130;width:10;height:0" coordorigin="4903,2130" coordsize="10,0" path="m4903,2130r10,e" filled="f" strokeweight=".36pt">
              <v:path arrowok="t"/>
            </v:shape>
            <v:shape id="_x0000_s2026" style="position:absolute;left:4927;top:2130;width:10;height:0" coordorigin="4927,2130" coordsize="10,0" path="m4927,2130r10,e" filled="f" strokeweight=".36pt">
              <v:path arrowok="t"/>
            </v:shape>
            <v:shape id="_x0000_s2025" style="position:absolute;left:4951;top:2130;width:10;height:0" coordorigin="4951,2130" coordsize="10,0" path="m4951,2130r10,e" filled="f" strokeweight=".36pt">
              <v:path arrowok="t"/>
            </v:shape>
            <v:shape id="_x0000_s2024" style="position:absolute;left:4975;top:2130;width:10;height:0" coordorigin="4975,2130" coordsize="10,0" path="m4975,2130r10,e" filled="f" strokeweight=".36pt">
              <v:path arrowok="t"/>
            </v:shape>
            <v:shape id="_x0000_s2023" style="position:absolute;left:4999;top:2130;width:10;height:0" coordorigin="4999,2130" coordsize="10,0" path="m4999,2130r10,e" filled="f" strokeweight=".36pt">
              <v:path arrowok="t"/>
            </v:shape>
            <v:shape id="_x0000_s2022" style="position:absolute;left:5023;top:2130;width:10;height:0" coordorigin="5023,2130" coordsize="10,0" path="m5023,2130r9,e" filled="f" strokeweight=".36pt">
              <v:path arrowok="t"/>
            </v:shape>
            <v:shape id="_x0000_s2021" style="position:absolute;left:5047;top:2130;width:10;height:0" coordorigin="5047,2130" coordsize="10,0" path="m5047,2130r9,e" filled="f" strokeweight=".36pt">
              <v:path arrowok="t"/>
            </v:shape>
            <v:shape id="_x0000_s2020" style="position:absolute;left:5071;top:2130;width:10;height:0" coordorigin="5071,2130" coordsize="10,0" path="m5071,2130r9,e" filled="f" strokeweight=".36pt">
              <v:path arrowok="t"/>
            </v:shape>
            <v:shape id="_x0000_s2019" style="position:absolute;left:5095;top:2130;width:10;height:0" coordorigin="5095,2130" coordsize="10,0" path="m5095,2130r9,e" filled="f" strokeweight=".36pt">
              <v:path arrowok="t"/>
            </v:shape>
            <v:shape id="_x0000_s2018" style="position:absolute;left:5119;top:2130;width:10;height:0" coordorigin="5119,2130" coordsize="10,0" path="m5119,2130r9,e" filled="f" strokeweight=".36pt">
              <v:path arrowok="t"/>
            </v:shape>
            <v:shape id="_x0000_s2017" style="position:absolute;left:5143;top:2130;width:10;height:0" coordorigin="5143,2130" coordsize="10,0" path="m5143,2130r9,e" filled="f" strokeweight=".36pt">
              <v:path arrowok="t"/>
            </v:shape>
            <v:shape id="_x0000_s2016" style="position:absolute;left:5167;top:2130;width:10;height:0" coordorigin="5167,2130" coordsize="10,0" path="m5167,2130r9,e" filled="f" strokeweight=".36pt">
              <v:path arrowok="t"/>
            </v:shape>
            <v:shape id="_x0000_s2015" style="position:absolute;left:5191;top:2130;width:10;height:0" coordorigin="5191,2130" coordsize="10,0" path="m5191,2130r9,e" filled="f" strokeweight=".36pt">
              <v:path arrowok="t"/>
            </v:shape>
            <v:shape id="_x0000_s2014" style="position:absolute;left:5215;top:2130;width:10;height:0" coordorigin="5215,2130" coordsize="10,0" path="m5215,2130r9,e" filled="f" strokeweight=".36pt">
              <v:path arrowok="t"/>
            </v:shape>
            <v:shape id="_x0000_s2013" style="position:absolute;left:5239;top:2130;width:10;height:0" coordorigin="5239,2130" coordsize="10,0" path="m5239,2130r9,e" filled="f" strokeweight=".36pt">
              <v:path arrowok="t"/>
            </v:shape>
            <v:shape id="_x0000_s2012" style="position:absolute;left:5263;top:2130;width:10;height:0" coordorigin="5263,2130" coordsize="10,0" path="m5263,2130r9,e" filled="f" strokeweight=".36pt">
              <v:path arrowok="t"/>
            </v:shape>
            <v:shape id="_x0000_s2011" style="position:absolute;left:5287;top:2130;width:10;height:0" coordorigin="5287,2130" coordsize="10,0" path="m5287,2130r9,e" filled="f" strokeweight=".36pt">
              <v:path arrowok="t"/>
            </v:shape>
            <v:shape id="_x0000_s2010" style="position:absolute;left:5311;top:2130;width:10;height:0" coordorigin="5311,2130" coordsize="10,0" path="m5311,2130r9,e" filled="f" strokeweight=".36pt">
              <v:path arrowok="t"/>
            </v:shape>
            <v:shape id="_x0000_s2009" style="position:absolute;left:5335;top:2130;width:10;height:0" coordorigin="5335,2130" coordsize="10,0" path="m5335,2130r9,e" filled="f" strokeweight=".36pt">
              <v:path arrowok="t"/>
            </v:shape>
            <v:shape id="_x0000_s2008" style="position:absolute;left:5359;top:2130;width:10;height:0" coordorigin="5359,2130" coordsize="10,0" path="m5359,2130r9,e" filled="f" strokeweight=".36pt">
              <v:path arrowok="t"/>
            </v:shape>
            <v:shape id="_x0000_s2007" style="position:absolute;left:5383;top:2130;width:10;height:0" coordorigin="5383,2130" coordsize="10,0" path="m5383,2130r9,e" filled="f" strokeweight=".36pt">
              <v:path arrowok="t"/>
            </v:shape>
            <v:shape id="_x0000_s2006" style="position:absolute;left:5407;top:2130;width:10;height:0" coordorigin="5407,2130" coordsize="10,0" path="m5407,2130r9,e" filled="f" strokeweight=".36pt">
              <v:path arrowok="t"/>
            </v:shape>
            <v:shape id="_x0000_s2005" style="position:absolute;left:5431;top:2130;width:10;height:0" coordorigin="5431,2130" coordsize="10,0" path="m5431,2130r9,e" filled="f" strokeweight=".36pt">
              <v:path arrowok="t"/>
            </v:shape>
            <v:shape id="_x0000_s2004" style="position:absolute;left:5455;top:2130;width:10;height:0" coordorigin="5455,2130" coordsize="10,0" path="m5455,2130r9,e" filled="f" strokeweight=".36pt">
              <v:path arrowok="t"/>
            </v:shape>
            <v:shape id="_x0000_s2003" style="position:absolute;left:5479;top:2130;width:10;height:0" coordorigin="5479,2130" coordsize="10,0" path="m5479,2130r9,e" filled="f" strokeweight=".36pt">
              <v:path arrowok="t"/>
            </v:shape>
            <v:shape id="_x0000_s2002" style="position:absolute;left:5503;top:2130;width:10;height:0" coordorigin="5503,2130" coordsize="10,0" path="m5503,2130r9,e" filled="f" strokeweight=".36pt">
              <v:path arrowok="t"/>
            </v:shape>
            <v:shape id="_x0000_s2001" style="position:absolute;left:5527;top:2130;width:10;height:0" coordorigin="5527,2130" coordsize="10,0" path="m5527,2130r9,e" filled="f" strokeweight=".36pt">
              <v:path arrowok="t"/>
            </v:shape>
            <v:shape id="_x0000_s2000" style="position:absolute;left:5551;top:2130;width:10;height:0" coordorigin="5551,2130" coordsize="10,0" path="m5551,2130r9,e" filled="f" strokeweight=".36pt">
              <v:path arrowok="t"/>
            </v:shape>
            <v:shape id="_x0000_s1999" style="position:absolute;left:5575;top:2130;width:10;height:0" coordorigin="5575,2130" coordsize="10,0" path="m5575,2130r9,e" filled="f" strokeweight=".36pt">
              <v:path arrowok="t"/>
            </v:shape>
            <v:shape id="_x0000_s1998" style="position:absolute;left:5599;top:2130;width:10;height:0" coordorigin="5599,2130" coordsize="10,0" path="m5599,2130r9,e" filled="f" strokeweight=".36pt">
              <v:path arrowok="t"/>
            </v:shape>
            <v:shape id="_x0000_s1997" style="position:absolute;left:5623;top:2130;width:10;height:0" coordorigin="5623,2130" coordsize="10,0" path="m5623,2130r9,e" filled="f" strokeweight=".36pt">
              <v:path arrowok="t"/>
            </v:shape>
            <v:shape id="_x0000_s1996" style="position:absolute;left:5647;top:2130;width:10;height:0" coordorigin="5647,2130" coordsize="10,0" path="m5647,2130r9,e" filled="f" strokeweight=".36pt">
              <v:path arrowok="t"/>
            </v:shape>
            <v:shape id="_x0000_s1995" style="position:absolute;left:5671;top:2130;width:10;height:0" coordorigin="5671,2130" coordsize="10,0" path="m5671,2130r9,e" filled="f" strokeweight=".36pt">
              <v:path arrowok="t"/>
            </v:shape>
            <v:shape id="_x0000_s1994" style="position:absolute;left:5695;top:2130;width:10;height:0" coordorigin="5695,2130" coordsize="10,0" path="m5695,2130r9,e" filled="f" strokeweight=".36pt">
              <v:path arrowok="t"/>
            </v:shape>
            <v:shape id="_x0000_s1993" style="position:absolute;left:5719;top:2130;width:10;height:0" coordorigin="5719,2130" coordsize="10,0" path="m5719,2130r9,e" filled="f" strokeweight=".36pt">
              <v:path arrowok="t"/>
            </v:shape>
            <v:shape id="_x0000_s1992" style="position:absolute;left:5743;top:2130;width:10;height:0" coordorigin="5743,2130" coordsize="10,0" path="m5743,2130r9,e" filled="f" strokeweight=".36pt">
              <v:path arrowok="t"/>
            </v:shape>
            <v:shape id="_x0000_s1991" style="position:absolute;left:5767;top:2130;width:10;height:0" coordorigin="5767,2130" coordsize="10,0" path="m5767,2130r9,e" filled="f" strokeweight=".36pt">
              <v:path arrowok="t"/>
            </v:shape>
            <v:shape id="_x0000_s1990" style="position:absolute;left:5790;top:2130;width:10;height:0" coordorigin="5790,2130" coordsize="10,0" path="m5790,2130r10,e" filled="f" strokeweight=".36pt">
              <v:path arrowok="t"/>
            </v:shape>
            <v:shape id="_x0000_s1989" style="position:absolute;left:5814;top:2130;width:10;height:0" coordorigin="5814,2130" coordsize="10,0" path="m5814,2130r10,e" filled="f" strokeweight=".36pt">
              <v:path arrowok="t"/>
            </v:shape>
            <v:shape id="_x0000_s1988" style="position:absolute;left:5838;top:2130;width:10;height:0" coordorigin="5838,2130" coordsize="10,0" path="m5838,2130r10,e" filled="f" strokeweight=".36pt">
              <v:path arrowok="t"/>
            </v:shape>
            <v:shape id="_x0000_s1987" style="position:absolute;left:5862;top:2130;width:10;height:0" coordorigin="5862,2130" coordsize="10,0" path="m5862,2130r10,e" filled="f" strokeweight=".36pt">
              <v:path arrowok="t"/>
            </v:shape>
            <v:shape id="_x0000_s1986" style="position:absolute;left:5886;top:2130;width:10;height:0" coordorigin="5886,2130" coordsize="10,0" path="m5886,2130r10,e" filled="f" strokeweight=".36pt">
              <v:path arrowok="t"/>
            </v:shape>
            <v:shape id="_x0000_s1985" style="position:absolute;left:5910;top:2130;width:10;height:0" coordorigin="5910,2130" coordsize="10,0" path="m5910,2130r10,e" filled="f" strokeweight=".36pt">
              <v:path arrowok="t"/>
            </v:shape>
            <v:shape id="_x0000_s1984" style="position:absolute;left:5934;top:2130;width:10;height:0" coordorigin="5934,2130" coordsize="10,0" path="m5934,2130r10,e" filled="f" strokeweight=".36pt">
              <v:path arrowok="t"/>
            </v:shape>
            <v:shape id="_x0000_s1983" style="position:absolute;left:5958;top:2130;width:10;height:0" coordorigin="5958,2130" coordsize="10,0" path="m5958,2130r10,e" filled="f" strokeweight=".36pt">
              <v:path arrowok="t"/>
            </v:shape>
            <v:shape id="_x0000_s1982" style="position:absolute;left:5982;top:2130;width:10;height:0" coordorigin="5982,2130" coordsize="10,0" path="m5982,2130r10,e" filled="f" strokeweight=".36pt">
              <v:path arrowok="t"/>
            </v:shape>
            <v:shape id="_x0000_s1981" style="position:absolute;left:6006;top:2130;width:10;height:0" coordorigin="6006,2130" coordsize="10,0" path="m6006,2130r10,e" filled="f" strokeweight=".36pt">
              <v:path arrowok="t"/>
            </v:shape>
            <v:shape id="_x0000_s1980" style="position:absolute;left:6030;top:2130;width:10;height:0" coordorigin="6030,2130" coordsize="10,0" path="m6030,2130r10,e" filled="f" strokeweight=".36pt">
              <v:path arrowok="t"/>
            </v:shape>
            <v:shape id="_x0000_s1979" style="position:absolute;left:6054;top:2130;width:10;height:0" coordorigin="6054,2130" coordsize="10,0" path="m6054,2130r10,e" filled="f" strokeweight=".36pt">
              <v:path arrowok="t"/>
            </v:shape>
            <v:shape id="_x0000_s1978" style="position:absolute;left:6078;top:2130;width:10;height:0" coordorigin="6078,2130" coordsize="10,0" path="m6078,2130r10,e" filled="f" strokeweight=".36pt">
              <v:path arrowok="t"/>
            </v:shape>
            <v:shape id="_x0000_s1977" style="position:absolute;left:6102;top:2130;width:10;height:0" coordorigin="6102,2130" coordsize="10,0" path="m6102,2130r10,e" filled="f" strokeweight=".36pt">
              <v:path arrowok="t"/>
            </v:shape>
            <v:shape id="_x0000_s1976" style="position:absolute;left:6126;top:2130;width:10;height:0" coordorigin="6126,2130" coordsize="10,0" path="m6126,2130r10,e" filled="f" strokeweight=".36pt">
              <v:path arrowok="t"/>
            </v:shape>
            <v:shape id="_x0000_s1975" style="position:absolute;left:6150;top:2130;width:10;height:0" coordorigin="6150,2130" coordsize="10,0" path="m6150,2130r10,e" filled="f" strokeweight=".36pt">
              <v:path arrowok="t"/>
            </v:shape>
            <v:shape id="_x0000_s1974" style="position:absolute;left:6174;top:2130;width:10;height:0" coordorigin="6174,2130" coordsize="10,0" path="m6174,2130r10,e" filled="f" strokeweight=".36pt">
              <v:path arrowok="t"/>
            </v:shape>
            <v:shape id="_x0000_s1973" style="position:absolute;left:6198;top:2130;width:10;height:0" coordorigin="6198,2130" coordsize="10,0" path="m6198,2130r10,e" filled="f" strokeweight=".36pt">
              <v:path arrowok="t"/>
            </v:shape>
            <v:shape id="_x0000_s1972" style="position:absolute;left:6222;top:2130;width:10;height:0" coordorigin="6222,2130" coordsize="10,0" path="m6222,2130r10,e" filled="f" strokeweight=".36pt">
              <v:path arrowok="t"/>
            </v:shape>
            <v:shape id="_x0000_s1971" style="position:absolute;left:6246;top:2130;width:10;height:0" coordorigin="6246,2130" coordsize="10,0" path="m6246,2130r10,e" filled="f" strokeweight=".36pt">
              <v:path arrowok="t"/>
            </v:shape>
            <v:shape id="_x0000_s1970" style="position:absolute;left:6270;top:2130;width:10;height:0" coordorigin="6270,2130" coordsize="10,0" path="m6270,2130r10,e" filled="f" strokeweight=".36pt">
              <v:path arrowok="t"/>
            </v:shape>
            <v:shape id="_x0000_s1969" style="position:absolute;left:6294;top:2130;width:10;height:0" coordorigin="6294,2130" coordsize="10,0" path="m6294,2130r10,e" filled="f" strokeweight=".36pt">
              <v:path arrowok="t"/>
            </v:shape>
            <v:shape id="_x0000_s1968" style="position:absolute;left:6318;top:2130;width:10;height:0" coordorigin="6318,2130" coordsize="10,0" path="m6318,2130r10,e" filled="f" strokeweight=".36pt">
              <v:path arrowok="t"/>
            </v:shape>
            <v:shape id="_x0000_s1967" style="position:absolute;left:6342;top:2130;width:10;height:0" coordorigin="6342,2130" coordsize="10,0" path="m6342,2130r10,e" filled="f" strokeweight=".36pt">
              <v:path arrowok="t"/>
            </v:shape>
            <v:shape id="_x0000_s1966" style="position:absolute;left:6366;top:2130;width:10;height:0" coordorigin="6366,2130" coordsize="10,0" path="m6366,2130r10,e" filled="f" strokeweight=".36pt">
              <v:path arrowok="t"/>
            </v:shape>
            <v:shape id="_x0000_s1965" style="position:absolute;left:6390;top:2130;width:10;height:0" coordorigin="6390,2130" coordsize="10,0" path="m6390,2130r10,e" filled="f" strokeweight=".36pt">
              <v:path arrowok="t"/>
            </v:shape>
            <v:shape id="_x0000_s1964" style="position:absolute;left:6414;top:2130;width:10;height:0" coordorigin="6414,2130" coordsize="10,0" path="m6414,2130r10,e" filled="f" strokeweight=".36pt">
              <v:path arrowok="t"/>
            </v:shape>
            <v:shape id="_x0000_s1963" style="position:absolute;left:6438;top:2130;width:10;height:0" coordorigin="6438,2130" coordsize="10,0" path="m6438,2130r10,e" filled="f" strokeweight=".36pt">
              <v:path arrowok="t"/>
            </v:shape>
            <v:shape id="_x0000_s1962" style="position:absolute;left:6462;top:2130;width:10;height:0" coordorigin="6462,2130" coordsize="10,0" path="m6462,2130r10,e" filled="f" strokeweight=".36pt">
              <v:path arrowok="t"/>
            </v:shape>
            <v:shape id="_x0000_s1961" style="position:absolute;left:6486;top:2130;width:10;height:0" coordorigin="6486,2130" coordsize="10,0" path="m6486,2130r10,e" filled="f" strokeweight=".36pt">
              <v:path arrowok="t"/>
            </v:shape>
            <v:shape id="_x0000_s1960" style="position:absolute;left:6510;top:2130;width:10;height:0" coordorigin="6510,2130" coordsize="10,0" path="m6510,2130r10,e" filled="f" strokeweight=".36pt">
              <v:path arrowok="t"/>
            </v:shape>
            <v:shape id="_x0000_s1959" style="position:absolute;left:6534;top:2130;width:10;height:0" coordorigin="6534,2130" coordsize="10,0" path="m6534,2130r10,e" filled="f" strokeweight=".36pt">
              <v:path arrowok="t"/>
            </v:shape>
            <v:shape id="_x0000_s1958" style="position:absolute;left:6558;top:2130;width:10;height:0" coordorigin="6558,2130" coordsize="10,0" path="m6558,2130r10,e" filled="f" strokeweight=".36pt">
              <v:path arrowok="t"/>
            </v:shape>
            <v:shape id="_x0000_s1957" style="position:absolute;left:6582;top:2130;width:10;height:0" coordorigin="6582,2130" coordsize="10,0" path="m6582,2130r10,e" filled="f" strokeweight=".36pt">
              <v:path arrowok="t"/>
            </v:shape>
            <v:shape id="_x0000_s1956" style="position:absolute;left:6606;top:2130;width:10;height:0" coordorigin="6606,2130" coordsize="10,0" path="m6606,2130r10,e" filled="f" strokeweight=".36pt">
              <v:path arrowok="t"/>
            </v:shape>
            <v:shape id="_x0000_s1955" style="position:absolute;left:6630;top:2130;width:10;height:0" coordorigin="6630,2130" coordsize="10,0" path="m6630,2130r10,e" filled="f" strokeweight=".36pt">
              <v:path arrowok="t"/>
            </v:shape>
            <v:shape id="_x0000_s1954" style="position:absolute;left:6654;top:2130;width:10;height:0" coordorigin="6654,2130" coordsize="10,0" path="m6654,2130r10,e" filled="f" strokeweight=".36pt">
              <v:path arrowok="t"/>
            </v:shape>
            <v:shape id="_x0000_s1953" style="position:absolute;left:6678;top:2130;width:10;height:0" coordorigin="6678,2130" coordsize="10,0" path="m6678,2130r10,e" filled="f" strokeweight=".36pt">
              <v:path arrowok="t"/>
            </v:shape>
            <v:shape id="_x0000_s1952" style="position:absolute;left:6702;top:2130;width:10;height:0" coordorigin="6702,2130" coordsize="10,0" path="m6702,2130r10,e" filled="f" strokeweight=".36pt">
              <v:path arrowok="t"/>
            </v:shape>
            <v:shape id="_x0000_s1951" style="position:absolute;left:6726;top:2130;width:10;height:0" coordorigin="6726,2130" coordsize="10,0" path="m6726,2130r10,e" filled="f" strokeweight=".36pt">
              <v:path arrowok="t"/>
            </v:shape>
            <v:shape id="_x0000_s1950" style="position:absolute;left:6750;top:2130;width:10;height:0" coordorigin="6750,2130" coordsize="10,0" path="m6750,2130r10,e" filled="f" strokeweight=".36pt">
              <v:path arrowok="t"/>
            </v:shape>
            <v:shape id="_x0000_s1949" style="position:absolute;left:6774;top:2130;width:10;height:0" coordorigin="6774,2130" coordsize="10,0" path="m6774,2130r10,e" filled="f" strokeweight=".36pt">
              <v:path arrowok="t"/>
            </v:shape>
            <v:shape id="_x0000_s1948" style="position:absolute;left:6798;top:2130;width:10;height:0" coordorigin="6798,2130" coordsize="10,0" path="m6798,2130r10,e" filled="f" strokeweight=".36pt">
              <v:path arrowok="t"/>
            </v:shape>
            <v:shape id="_x0000_s1947" style="position:absolute;left:6822;top:2130;width:10;height:0" coordorigin="6822,2130" coordsize="10,0" path="m6822,2130r10,e" filled="f" strokeweight=".36pt">
              <v:path arrowok="t"/>
            </v:shape>
            <v:shape id="_x0000_s1946" style="position:absolute;left:6846;top:2130;width:10;height:0" coordorigin="6846,2130" coordsize="10,0" path="m6846,2130r10,e" filled="f" strokeweight=".36pt">
              <v:path arrowok="t"/>
            </v:shape>
            <v:shape id="_x0000_s1945" style="position:absolute;left:6870;top:2130;width:10;height:0" coordorigin="6870,2130" coordsize="10,0" path="m6870,2130r10,e" filled="f" strokeweight=".36pt">
              <v:path arrowok="t"/>
            </v:shape>
            <v:shape id="_x0000_s1944" style="position:absolute;left:6894;top:2130;width:10;height:0" coordorigin="6894,2130" coordsize="10,0" path="m6894,2130r9,e" filled="f" strokeweight=".36pt">
              <v:path arrowok="t"/>
            </v:shape>
            <v:shape id="_x0000_s1943" style="position:absolute;left:6918;top:2130;width:10;height:0" coordorigin="6918,2130" coordsize="10,0" path="m6918,2130r9,e" filled="f" strokeweight=".36pt">
              <v:path arrowok="t"/>
            </v:shape>
            <v:shape id="_x0000_s1942" style="position:absolute;left:6942;top:2130;width:10;height:0" coordorigin="6942,2130" coordsize="10,0" path="m6942,2130r9,e" filled="f" strokeweight=".36pt">
              <v:path arrowok="t"/>
            </v:shape>
            <v:shape id="_x0000_s1941" style="position:absolute;left:6966;top:2130;width:10;height:0" coordorigin="6966,2130" coordsize="10,0" path="m6966,2130r9,e" filled="f" strokeweight=".36pt">
              <v:path arrowok="t"/>
            </v:shape>
            <v:shape id="_x0000_s1940" style="position:absolute;left:6990;top:2130;width:10;height:0" coordorigin="6990,2130" coordsize="10,0" path="m6990,2130r9,e" filled="f" strokeweight=".36pt">
              <v:path arrowok="t"/>
            </v:shape>
            <v:shape id="_x0000_s1939" style="position:absolute;left:7014;top:2130;width:10;height:0" coordorigin="7014,2130" coordsize="10,0" path="m7014,2130r9,e" filled="f" strokeweight=".36pt">
              <v:path arrowok="t"/>
            </v:shape>
            <v:shape id="_x0000_s1938" style="position:absolute;left:7038;top:2130;width:10;height:0" coordorigin="7038,2130" coordsize="10,0" path="m7038,2130r9,e" filled="f" strokeweight=".36pt">
              <v:path arrowok="t"/>
            </v:shape>
            <v:shape id="_x0000_s1937" style="position:absolute;left:7062;top:2130;width:10;height:0" coordorigin="7062,2130" coordsize="10,0" path="m7062,2130r9,e" filled="f" strokeweight=".36pt">
              <v:path arrowok="t"/>
            </v:shape>
            <v:shape id="_x0000_s1936" style="position:absolute;left:7086;top:2130;width:10;height:0" coordorigin="7086,2130" coordsize="10,0" path="m7086,2130r9,e" filled="f" strokeweight=".36pt">
              <v:path arrowok="t"/>
            </v:shape>
            <v:shape id="_x0000_s1935" style="position:absolute;left:7110;top:2130;width:10;height:0" coordorigin="7110,2130" coordsize="10,0" path="m7110,2130r9,e" filled="f" strokeweight=".36pt">
              <v:path arrowok="t"/>
            </v:shape>
            <v:shape id="_x0000_s1934" style="position:absolute;left:7134;top:2130;width:10;height:0" coordorigin="7134,2130" coordsize="10,0" path="m7134,2130r9,e" filled="f" strokeweight=".36pt">
              <v:path arrowok="t"/>
            </v:shape>
            <v:shape id="_x0000_s1933" style="position:absolute;left:7158;top:2130;width:10;height:0" coordorigin="7158,2130" coordsize="10,0" path="m7158,2130r9,e" filled="f" strokeweight=".36pt">
              <v:path arrowok="t"/>
            </v:shape>
            <v:shape id="_x0000_s1932" style="position:absolute;left:7182;top:2130;width:10;height:0" coordorigin="7182,2130" coordsize="10,0" path="m7182,2130r9,e" filled="f" strokeweight=".36pt">
              <v:path arrowok="t"/>
            </v:shape>
            <v:shape id="_x0000_s1931" style="position:absolute;left:7206;top:2130;width:10;height:0" coordorigin="7206,2130" coordsize="10,0" path="m7206,2130r9,e" filled="f" strokeweight=".36pt">
              <v:path arrowok="t"/>
            </v:shape>
            <v:shape id="_x0000_s1930" style="position:absolute;left:7230;top:2130;width:10;height:0" coordorigin="7230,2130" coordsize="10,0" path="m7230,2130r9,e" filled="f" strokeweight=".36pt">
              <v:path arrowok="t"/>
            </v:shape>
            <v:shape id="_x0000_s1929" style="position:absolute;left:7254;top:2130;width:10;height:0" coordorigin="7254,2130" coordsize="10,0" path="m7254,2130r9,e" filled="f" strokeweight=".36pt">
              <v:path arrowok="t"/>
            </v:shape>
            <v:shape id="_x0000_s1928" style="position:absolute;left:7278;top:2130;width:10;height:0" coordorigin="7278,2130" coordsize="10,0" path="m7278,2130r9,e" filled="f" strokeweight=".36pt">
              <v:path arrowok="t"/>
            </v:shape>
            <v:shape id="_x0000_s1927" style="position:absolute;left:7302;top:2130;width:10;height:0" coordorigin="7302,2130" coordsize="10,0" path="m7302,2130r9,e" filled="f" strokeweight=".36pt">
              <v:path arrowok="t"/>
            </v:shape>
            <v:shape id="_x0000_s1926" style="position:absolute;left:7326;top:2130;width:10;height:0" coordorigin="7326,2130" coordsize="10,0" path="m7326,2130r9,e" filled="f" strokeweight=".36pt">
              <v:path arrowok="t"/>
            </v:shape>
            <v:shape id="_x0000_s1925" style="position:absolute;left:7350;top:2130;width:10;height:0" coordorigin="7350,2130" coordsize="10,0" path="m7350,2130r9,e" filled="f" strokeweight=".36pt">
              <v:path arrowok="t"/>
            </v:shape>
            <v:shape id="_x0000_s1924" style="position:absolute;left:7374;top:2130;width:10;height:0" coordorigin="7374,2130" coordsize="10,0" path="m7374,2130r9,e" filled="f" strokeweight=".36pt">
              <v:path arrowok="t"/>
            </v:shape>
            <v:shape id="_x0000_s1923" style="position:absolute;left:7398;top:2130;width:10;height:0" coordorigin="7398,2130" coordsize="10,0" path="m7398,2130r9,e" filled="f" strokeweight=".36pt">
              <v:path arrowok="t"/>
            </v:shape>
            <v:shape id="_x0000_s1922" style="position:absolute;left:7422;top:2130;width:10;height:0" coordorigin="7422,2130" coordsize="10,0" path="m7422,2130r9,e" filled="f" strokeweight=".36pt">
              <v:path arrowok="t"/>
            </v:shape>
            <v:shape id="_x0000_s1921" style="position:absolute;left:7446;top:2130;width:10;height:0" coordorigin="7446,2130" coordsize="10,0" path="m7446,2130r9,e" filled="f" strokeweight=".36pt">
              <v:path arrowok="t"/>
            </v:shape>
            <v:shape id="_x0000_s1920" style="position:absolute;left:7470;top:2130;width:10;height:0" coordorigin="7470,2130" coordsize="10,0" path="m7470,2130r9,e" filled="f" strokeweight=".36pt">
              <v:path arrowok="t"/>
            </v:shape>
            <v:shape id="_x0000_s1919" style="position:absolute;left:7494;top:2130;width:10;height:0" coordorigin="7494,2130" coordsize="10,0" path="m7494,2130r9,e" filled="f" strokeweight=".36pt">
              <v:path arrowok="t"/>
            </v:shape>
            <v:shape id="_x0000_s1918" style="position:absolute;left:7518;top:2130;width:10;height:0" coordorigin="7518,2130" coordsize="10,0" path="m7518,2130r9,e" filled="f" strokeweight=".36pt">
              <v:path arrowok="t"/>
            </v:shape>
            <v:shape id="_x0000_s1917" style="position:absolute;left:7542;top:2130;width:10;height:0" coordorigin="7542,2130" coordsize="10,0" path="m7542,2130r9,e" filled="f" strokeweight=".36pt">
              <v:path arrowok="t"/>
            </v:shape>
            <v:shape id="_x0000_s1916" style="position:absolute;left:7566;top:2130;width:10;height:0" coordorigin="7566,2130" coordsize="10,0" path="m7566,2130r9,e" filled="f" strokeweight=".36pt">
              <v:path arrowok="t"/>
            </v:shape>
            <v:shape id="_x0000_s1915" style="position:absolute;left:7590;top:2130;width:10;height:0" coordorigin="7590,2130" coordsize="10,0" path="m7590,2130r9,e" filled="f" strokeweight=".36pt">
              <v:path arrowok="t"/>
            </v:shape>
            <v:shape id="_x0000_s1914" style="position:absolute;left:7614;top:2130;width:10;height:0" coordorigin="7614,2130" coordsize="10,0" path="m7614,2130r9,e" filled="f" strokeweight=".36pt">
              <v:path arrowok="t"/>
            </v:shape>
            <v:shape id="_x0000_s1913" style="position:absolute;left:7638;top:2130;width:10;height:0" coordorigin="7638,2130" coordsize="10,0" path="m7638,2130r9,e" filled="f" strokeweight=".36pt">
              <v:path arrowok="t"/>
            </v:shape>
            <v:shape id="_x0000_s1912" style="position:absolute;left:7661;top:2130;width:10;height:0" coordorigin="7661,2130" coordsize="10,0" path="m7661,2130r10,e" filled="f" strokeweight=".36pt">
              <v:path arrowok="t"/>
            </v:shape>
            <v:shape id="_x0000_s1911" style="position:absolute;left:7685;top:2130;width:10;height:0" coordorigin="7685,2130" coordsize="10,0" path="m7685,2130r10,e" filled="f" strokeweight=".36pt">
              <v:path arrowok="t"/>
            </v:shape>
            <v:shape id="_x0000_s1910" style="position:absolute;left:7709;top:2130;width:10;height:0" coordorigin="7709,2130" coordsize="10,0" path="m7709,2130r10,e" filled="f" strokeweight=".36pt">
              <v:path arrowok="t"/>
            </v:shape>
            <v:shape id="_x0000_s1909" style="position:absolute;left:7733;top:2130;width:10;height:0" coordorigin="7733,2130" coordsize="10,0" path="m7733,2130r10,e" filled="f" strokeweight=".36pt">
              <v:path arrowok="t"/>
            </v:shape>
            <v:shape id="_x0000_s1908" style="position:absolute;left:7757;top:2130;width:10;height:0" coordorigin="7757,2130" coordsize="10,0" path="m7757,2130r10,e" filled="f" strokeweight=".36pt">
              <v:path arrowok="t"/>
            </v:shape>
            <v:shape id="_x0000_s1907" style="position:absolute;left:7781;top:2130;width:10;height:0" coordorigin="7781,2130" coordsize="10,0" path="m7781,2130r10,e" filled="f" strokeweight=".36pt">
              <v:path arrowok="t"/>
            </v:shape>
            <v:shape id="_x0000_s1906" style="position:absolute;left:7805;top:2130;width:10;height:0" coordorigin="7805,2130" coordsize="10,0" path="m7805,2130r10,e" filled="f" strokeweight=".36pt">
              <v:path arrowok="t"/>
            </v:shape>
            <v:shape id="_x0000_s1905" style="position:absolute;left:7829;top:2130;width:10;height:0" coordorigin="7829,2130" coordsize="10,0" path="m7829,2130r10,e" filled="f" strokeweight=".36pt">
              <v:path arrowok="t"/>
            </v:shape>
            <v:shape id="_x0000_s1904" style="position:absolute;left:7853;top:2130;width:10;height:0" coordorigin="7853,2130" coordsize="10,0" path="m7853,2130r10,e" filled="f" strokeweight=".36pt">
              <v:path arrowok="t"/>
            </v:shape>
            <v:shape id="_x0000_s1903" style="position:absolute;left:7877;top:2130;width:10;height:0" coordorigin="7877,2130" coordsize="10,0" path="m7877,2130r10,e" filled="f" strokeweight=".36pt">
              <v:path arrowok="t"/>
            </v:shape>
            <v:shape id="_x0000_s1902" style="position:absolute;left:7901;top:2130;width:10;height:0" coordorigin="7901,2130" coordsize="10,0" path="m7901,2130r10,e" filled="f" strokeweight=".36pt">
              <v:path arrowok="t"/>
            </v:shape>
            <v:shape id="_x0000_s1901" style="position:absolute;left:7925;top:2130;width:10;height:0" coordorigin="7925,2130" coordsize="10,0" path="m7925,2130r10,e" filled="f" strokeweight=".36pt">
              <v:path arrowok="t"/>
            </v:shape>
            <v:shape id="_x0000_s1900" style="position:absolute;left:7949;top:2130;width:10;height:0" coordorigin="7949,2130" coordsize="10,0" path="m7949,2130r10,e" filled="f" strokeweight=".36pt">
              <v:path arrowok="t"/>
            </v:shape>
            <v:shape id="_x0000_s1899" style="position:absolute;left:7973;top:2130;width:10;height:0" coordorigin="7973,2130" coordsize="10,0" path="m7973,2130r10,e" filled="f" strokeweight=".36pt">
              <v:path arrowok="t"/>
            </v:shape>
            <v:shape id="_x0000_s1898" style="position:absolute;left:7997;top:2130;width:10;height:0" coordorigin="7997,2130" coordsize="10,0" path="m7997,2130r10,e" filled="f" strokeweight=".36pt">
              <v:path arrowok="t"/>
            </v:shape>
            <v:shape id="_x0000_s1897" style="position:absolute;left:8021;top:2130;width:10;height:0" coordorigin="8021,2130" coordsize="10,0" path="m8021,2130r10,e" filled="f" strokeweight=".36pt">
              <v:path arrowok="t"/>
            </v:shape>
            <v:shape id="_x0000_s1896" style="position:absolute;left:8045;top:2130;width:10;height:0" coordorigin="8045,2130" coordsize="10,0" path="m8045,2130r10,e" filled="f" strokeweight=".36pt">
              <v:path arrowok="t"/>
            </v:shape>
            <v:shape id="_x0000_s1895" style="position:absolute;left:8069;top:2130;width:10;height:0" coordorigin="8069,2130" coordsize="10,0" path="m8069,2130r10,e" filled="f" strokeweight=".36pt">
              <v:path arrowok="t"/>
            </v:shape>
            <v:shape id="_x0000_s1894" style="position:absolute;left:8093;top:2130;width:10;height:0" coordorigin="8093,2130" coordsize="10,0" path="m8093,2130r10,e" filled="f" strokeweight=".36pt">
              <v:path arrowok="t"/>
            </v:shape>
            <v:shape id="_x0000_s1893" style="position:absolute;left:8117;top:2130;width:10;height:0" coordorigin="8117,2130" coordsize="10,0" path="m8117,2130r10,e" filled="f" strokeweight=".36pt">
              <v:path arrowok="t"/>
            </v:shape>
            <v:shape id="_x0000_s1892" style="position:absolute;left:8141;top:2130;width:10;height:0" coordorigin="8141,2130" coordsize="10,0" path="m8141,2130r10,e" filled="f" strokeweight=".36pt">
              <v:path arrowok="t"/>
            </v:shape>
            <v:shape id="_x0000_s1891" style="position:absolute;left:8165;top:2130;width:10;height:0" coordorigin="8165,2130" coordsize="10,0" path="m8165,2130r10,e" filled="f" strokeweight=".36pt">
              <v:path arrowok="t"/>
            </v:shape>
            <v:shape id="_x0000_s1890" style="position:absolute;left:8189;top:2130;width:10;height:0" coordorigin="8189,2130" coordsize="10,0" path="m8189,2130r10,e" filled="f" strokeweight=".36pt">
              <v:path arrowok="t"/>
            </v:shape>
            <v:shape id="_x0000_s1889" style="position:absolute;left:8213;top:2130;width:10;height:0" coordorigin="8213,2130" coordsize="10,0" path="m8213,2130r10,e" filled="f" strokeweight=".36pt">
              <v:path arrowok="t"/>
            </v:shape>
            <v:shape id="_x0000_s1888" style="position:absolute;left:8237;top:2130;width:10;height:0" coordorigin="8237,2130" coordsize="10,0" path="m8237,2130r10,e" filled="f" strokeweight=".36pt">
              <v:path arrowok="t"/>
            </v:shape>
            <v:shape id="_x0000_s1887" style="position:absolute;left:8261;top:2130;width:10;height:0" coordorigin="8261,2130" coordsize="10,0" path="m8261,2130r10,e" filled="f" strokeweight=".36pt">
              <v:path arrowok="t"/>
            </v:shape>
            <v:shape id="_x0000_s1886" style="position:absolute;left:8285;top:2130;width:10;height:0" coordorigin="8285,2130" coordsize="10,0" path="m8285,2130r10,e" filled="f" strokeweight=".36pt">
              <v:path arrowok="t"/>
            </v:shape>
            <v:shape id="_x0000_s1885" style="position:absolute;left:8309;top:2130;width:10;height:0" coordorigin="8309,2130" coordsize="10,0" path="m8309,2130r10,e" filled="f" strokeweight=".36pt">
              <v:path arrowok="t"/>
            </v:shape>
            <v:shape id="_x0000_s1884" style="position:absolute;left:8333;top:2130;width:10;height:0" coordorigin="8333,2130" coordsize="10,0" path="m8333,2130r10,e" filled="f" strokeweight=".36pt">
              <v:path arrowok="t"/>
            </v:shape>
            <v:shape id="_x0000_s1883" style="position:absolute;left:8357;top:2130;width:10;height:0" coordorigin="8357,2130" coordsize="10,0" path="m8357,2130r10,e" filled="f" strokeweight=".36pt">
              <v:path arrowok="t"/>
            </v:shape>
            <v:shape id="_x0000_s1882" style="position:absolute;left:8381;top:2130;width:10;height:0" coordorigin="8381,2130" coordsize="10,0" path="m8381,2130r10,e" filled="f" strokeweight=".36pt">
              <v:path arrowok="t"/>
            </v:shape>
            <v:shape id="_x0000_s1881" style="position:absolute;left:8405;top:2130;width:10;height:0" coordorigin="8405,2130" coordsize="10,0" path="m8405,2130r10,e" filled="f" strokeweight=".36pt">
              <v:path arrowok="t"/>
            </v:shape>
            <v:shape id="_x0000_s1880" style="position:absolute;left:8429;top:2130;width:10;height:0" coordorigin="8429,2130" coordsize="10,0" path="m8429,2130r10,e" filled="f" strokeweight=".36pt">
              <v:path arrowok="t"/>
            </v:shape>
            <v:shape id="_x0000_s1879" style="position:absolute;left:8453;top:2130;width:10;height:0" coordorigin="8453,2130" coordsize="10,0" path="m8453,2130r10,e" filled="f" strokeweight=".36pt">
              <v:path arrowok="t"/>
            </v:shape>
            <v:shape id="_x0000_s1878" style="position:absolute;left:8477;top:2130;width:10;height:0" coordorigin="8477,2130" coordsize="10,0" path="m8477,2130r10,e" filled="f" strokeweight=".36pt">
              <v:path arrowok="t"/>
            </v:shape>
            <v:shape id="_x0000_s1877" style="position:absolute;left:8501;top:2130;width:10;height:0" coordorigin="8501,2130" coordsize="10,0" path="m8501,2130r10,e" filled="f" strokeweight=".36pt">
              <v:path arrowok="t"/>
            </v:shape>
            <v:shape id="_x0000_s1876" style="position:absolute;left:8525;top:2130;width:10;height:0" coordorigin="8525,2130" coordsize="10,0" path="m8525,2130r10,e" filled="f" strokeweight=".36pt">
              <v:path arrowok="t"/>
            </v:shape>
            <v:shape id="_x0000_s1875" style="position:absolute;left:8549;top:2130;width:10;height:0" coordorigin="8549,2130" coordsize="10,0" path="m8549,2130r10,e" filled="f" strokeweight=".36pt">
              <v:path arrowok="t"/>
            </v:shape>
            <v:shape id="_x0000_s1874" style="position:absolute;left:8573;top:2130;width:10;height:0" coordorigin="8573,2130" coordsize="10,0" path="m8573,2130r10,e" filled="f" strokeweight=".36pt">
              <v:path arrowok="t"/>
            </v:shape>
            <v:shape id="_x0000_s1873" style="position:absolute;left:8597;top:2130;width:10;height:0" coordorigin="8597,2130" coordsize="10,0" path="m8597,2130r10,e" filled="f" strokeweight=".36pt">
              <v:path arrowok="t"/>
            </v:shape>
            <v:shape id="_x0000_s1872" style="position:absolute;left:8621;top:2130;width:10;height:0" coordorigin="8621,2130" coordsize="10,0" path="m8621,2130r10,e" filled="f" strokeweight=".36pt">
              <v:path arrowok="t"/>
            </v:shape>
            <v:shape id="_x0000_s1871" style="position:absolute;left:8645;top:2130;width:10;height:0" coordorigin="8645,2130" coordsize="10,0" path="m8645,2130r10,e" filled="f" strokeweight=".36pt">
              <v:path arrowok="t"/>
            </v:shape>
            <v:shape id="_x0000_s1870" style="position:absolute;left:8669;top:2130;width:10;height:0" coordorigin="8669,2130" coordsize="10,0" path="m8669,2130r10,e" filled="f" strokeweight=".36pt">
              <v:path arrowok="t"/>
            </v:shape>
            <v:shape id="_x0000_s1869" style="position:absolute;left:8693;top:2130;width:10;height:0" coordorigin="8693,2130" coordsize="10,0" path="m8693,2130r10,e" filled="f" strokeweight=".36pt">
              <v:path arrowok="t"/>
            </v:shape>
            <v:shape id="_x0000_s1868" style="position:absolute;left:8717;top:2130;width:10;height:0" coordorigin="8717,2130" coordsize="10,0" path="m8717,2130r10,e" filled="f" strokeweight=".36pt">
              <v:path arrowok="t"/>
            </v:shape>
            <v:shape id="_x0000_s1867" style="position:absolute;left:8741;top:2130;width:10;height:0" coordorigin="8741,2130" coordsize="10,0" path="m8741,2130r10,e" filled="f" strokeweight=".36pt">
              <v:path arrowok="t"/>
            </v:shape>
            <v:shape id="_x0000_s1866" style="position:absolute;left:8765;top:2130;width:10;height:0" coordorigin="8765,2130" coordsize="10,0" path="m8765,2130r9,e" filled="f" strokeweight=".36pt">
              <v:path arrowok="t"/>
            </v:shape>
            <v:shape id="_x0000_s1865" style="position:absolute;left:8789;top:2130;width:10;height:0" coordorigin="8789,2130" coordsize="10,0" path="m8789,2130r9,e" filled="f" strokeweight=".36pt">
              <v:path arrowok="t"/>
            </v:shape>
            <v:shape id="_x0000_s1864" style="position:absolute;left:8813;top:2130;width:10;height:0" coordorigin="8813,2130" coordsize="10,0" path="m8813,2130r9,e" filled="f" strokeweight=".36pt">
              <v:path arrowok="t"/>
            </v:shape>
            <v:shape id="_x0000_s1863" style="position:absolute;left:8837;top:2130;width:10;height:0" coordorigin="8837,2130" coordsize="10,0" path="m8837,2130r9,e" filled="f" strokeweight=".36pt">
              <v:path arrowok="t"/>
            </v:shape>
            <v:shape id="_x0000_s1862" style="position:absolute;left:8861;top:2130;width:10;height:0" coordorigin="8861,2130" coordsize="10,0" path="m8861,2130r9,e" filled="f" strokeweight=".36pt">
              <v:path arrowok="t"/>
            </v:shape>
            <v:shape id="_x0000_s1861" style="position:absolute;left:8885;top:2130;width:10;height:0" coordorigin="8885,2130" coordsize="10,0" path="m8885,2130r9,e" filled="f" strokeweight=".36pt">
              <v:path arrowok="t"/>
            </v:shape>
            <v:shape id="_x0000_s1860" style="position:absolute;left:8909;top:2130;width:10;height:0" coordorigin="8909,2130" coordsize="10,0" path="m8909,2130r9,e" filled="f" strokeweight=".36pt">
              <v:path arrowok="t"/>
            </v:shape>
            <v:shape id="_x0000_s1859" style="position:absolute;left:8933;top:2130;width:10;height:0" coordorigin="8933,2130" coordsize="10,0" path="m8933,2130r9,e" filled="f" strokeweight=".36pt">
              <v:path arrowok="t"/>
            </v:shape>
            <v:shape id="_x0000_s1858" style="position:absolute;left:8957;top:2130;width:10;height:0" coordorigin="8957,2130" coordsize="10,0" path="m8957,2130r9,e" filled="f" strokeweight=".36pt">
              <v:path arrowok="t"/>
            </v:shape>
            <v:shape id="_x0000_s1857" style="position:absolute;left:8981;top:2130;width:10;height:0" coordorigin="8981,2130" coordsize="10,0" path="m8981,2130r9,e" filled="f" strokeweight=".36pt">
              <v:path arrowok="t"/>
            </v:shape>
            <v:shape id="_x0000_s1856" style="position:absolute;left:9005;top:2130;width:10;height:0" coordorigin="9005,2130" coordsize="10,0" path="m9005,2130r9,e" filled="f" strokeweight=".36pt">
              <v:path arrowok="t"/>
            </v:shape>
            <v:shape id="_x0000_s1855" style="position:absolute;left:9029;top:2130;width:10;height:0" coordorigin="9029,2130" coordsize="10,0" path="m9029,2130r9,e" filled="f" strokeweight=".36pt">
              <v:path arrowok="t"/>
            </v:shape>
            <v:shape id="_x0000_s1854" style="position:absolute;left:9053;top:2130;width:10;height:0" coordorigin="9053,2130" coordsize="10,0" path="m9053,2130r9,e" filled="f" strokeweight=".36pt">
              <v:path arrowok="t"/>
            </v:shape>
            <v:shape id="_x0000_s1853" style="position:absolute;left:9077;top:2130;width:10;height:0" coordorigin="9077,2130" coordsize="10,0" path="m9077,2130r9,e" filled="f" strokeweight=".36pt">
              <v:path arrowok="t"/>
            </v:shape>
            <v:shape id="_x0000_s1852" style="position:absolute;left:9101;top:2130;width:10;height:0" coordorigin="9101,2130" coordsize="10,0" path="m9101,2130r9,e" filled="f" strokeweight=".36pt">
              <v:path arrowok="t"/>
            </v:shape>
            <v:shape id="_x0000_s1851" style="position:absolute;left:9125;top:2130;width:10;height:0" coordorigin="9125,2130" coordsize="10,0" path="m9125,2130r9,e" filled="f" strokeweight=".36pt">
              <v:path arrowok="t"/>
            </v:shape>
            <v:shape id="_x0000_s1850" style="position:absolute;left:9149;top:2130;width:10;height:0" coordorigin="9149,2130" coordsize="10,0" path="m9149,2130r9,e" filled="f" strokeweight=".36pt">
              <v:path arrowok="t"/>
            </v:shape>
            <v:shape id="_x0000_s1849" style="position:absolute;left:9173;top:2130;width:10;height:0" coordorigin="9173,2130" coordsize="10,0" path="m9173,2130r9,e" filled="f" strokeweight=".36pt">
              <v:path arrowok="t"/>
            </v:shape>
            <v:shape id="_x0000_s1848" style="position:absolute;left:9197;top:2130;width:10;height:0" coordorigin="9197,2130" coordsize="10,0" path="m9197,2130r9,e" filled="f" strokeweight=".36pt">
              <v:path arrowok="t"/>
            </v:shape>
            <v:shape id="_x0000_s1847" style="position:absolute;left:9221;top:2130;width:10;height:0" coordorigin="9221,2130" coordsize="10,0" path="m9221,2130r9,e" filled="f" strokeweight=".36pt">
              <v:path arrowok="t"/>
            </v:shape>
            <v:shape id="_x0000_s1846" style="position:absolute;left:9245;top:2130;width:10;height:0" coordorigin="9245,2130" coordsize="10,0" path="m9245,2130r9,e" filled="f" strokeweight=".36pt">
              <v:path arrowok="t"/>
            </v:shape>
            <v:shape id="_x0000_s1845" style="position:absolute;left:9269;top:2130;width:10;height:0" coordorigin="9269,2130" coordsize="10,0" path="m9269,2130r9,e" filled="f" strokeweight=".36pt">
              <v:path arrowok="t"/>
            </v:shape>
            <v:shape id="_x0000_s1844" style="position:absolute;left:9293;top:2130;width:10;height:0" coordorigin="9293,2130" coordsize="10,0" path="m9293,2130r9,e" filled="f" strokeweight=".36pt">
              <v:path arrowok="t"/>
            </v:shape>
            <v:shape id="_x0000_s1843" style="position:absolute;left:9317;top:2130;width:10;height:0" coordorigin="9317,2130" coordsize="10,0" path="m9317,2130r9,e" filled="f" strokeweight=".36pt">
              <v:path arrowok="t"/>
            </v:shape>
            <v:shape id="_x0000_s1842" style="position:absolute;left:9341;top:2130;width:10;height:0" coordorigin="9341,2130" coordsize="10,0" path="m9341,2130r9,e" filled="f" strokeweight=".36pt">
              <v:path arrowok="t"/>
            </v:shape>
            <v:shape id="_x0000_s1841" style="position:absolute;left:9365;top:2130;width:10;height:0" coordorigin="9365,2130" coordsize="10,0" path="m9365,2130r9,e" filled="f" strokeweight=".36pt">
              <v:path arrowok="t"/>
            </v:shape>
            <v:shape id="_x0000_s1840" style="position:absolute;left:9389;top:2130;width:10;height:0" coordorigin="9389,2130" coordsize="10,0" path="m9389,2130r9,e" filled="f" strokeweight=".36pt">
              <v:path arrowok="t"/>
            </v:shape>
            <v:shape id="_x0000_s1839" style="position:absolute;left:9413;top:2130;width:10;height:0" coordorigin="9413,2130" coordsize="10,0" path="m9413,2130r9,e" filled="f" strokeweight=".36pt">
              <v:path arrowok="t"/>
            </v:shape>
            <v:shape id="_x0000_s1838" style="position:absolute;left:9437;top:2130;width:10;height:0" coordorigin="9437,2130" coordsize="10,0" path="m9437,2130r9,e" filled="f" strokeweight=".36pt">
              <v:path arrowok="t"/>
            </v:shape>
            <v:shape id="_x0000_s1837" style="position:absolute;left:9461;top:2130;width:10;height:0" coordorigin="9461,2130" coordsize="10,0" path="m9461,2130r9,e" filled="f" strokeweight=".36pt">
              <v:path arrowok="t"/>
            </v:shape>
            <v:shape id="_x0000_s1836" style="position:absolute;left:9485;top:2130;width:10;height:0" coordorigin="9485,2130" coordsize="10,0" path="m9485,2130r9,e" filled="f" strokeweight=".36pt">
              <v:path arrowok="t"/>
            </v:shape>
            <v:shape id="_x0000_s1835" style="position:absolute;left:9508;top:2130;width:10;height:0" coordorigin="9508,2130" coordsize="10,0" path="m9508,2130r10,e" filled="f" strokeweight=".36pt">
              <v:path arrowok="t"/>
            </v:shape>
            <v:shape id="_x0000_s1834" style="position:absolute;left:9532;top:2130;width:10;height:0" coordorigin="9532,2130" coordsize="10,0" path="m9532,2130r10,e" filled="f" strokeweight=".36pt">
              <v:path arrowok="t"/>
            </v:shape>
            <v:shape id="_x0000_s1833" style="position:absolute;left:9556;top:2130;width:10;height:0" coordorigin="9556,2130" coordsize="10,0" path="m9556,2130r10,e" filled="f" strokeweight=".36pt">
              <v:path arrowok="t"/>
            </v:shape>
            <v:shape id="_x0000_s1832" style="position:absolute;left:9580;top:2130;width:10;height:0" coordorigin="9580,2130" coordsize="10,0" path="m9580,2130r10,e" filled="f" strokeweight=".36pt">
              <v:path arrowok="t"/>
            </v:shape>
            <v:shape id="_x0000_s1831" style="position:absolute;left:9604;top:2130;width:10;height:0" coordorigin="9604,2130" coordsize="10,0" path="m9604,2130r10,e" filled="f" strokeweight=".36pt">
              <v:path arrowok="t"/>
            </v:shape>
            <v:shape id="_x0000_s1830" style="position:absolute;left:9628;top:2130;width:10;height:0" coordorigin="9628,2130" coordsize="10,0" path="m9628,2130r10,e" filled="f" strokeweight=".36pt">
              <v:path arrowok="t"/>
            </v:shape>
            <v:shape id="_x0000_s1829" style="position:absolute;left:9652;top:2130;width:10;height:0" coordorigin="9652,2130" coordsize="10,0" path="m9652,2130r10,e" filled="f" strokeweight=".36pt">
              <v:path arrowok="t"/>
            </v:shape>
            <v:shape id="_x0000_s1828" style="position:absolute;left:9676;top:2130;width:10;height:0" coordorigin="9676,2130" coordsize="10,0" path="m9676,2130r10,e" filled="f" strokeweight=".36pt">
              <v:path arrowok="t"/>
            </v:shape>
            <v:shape id="_x0000_s1827" style="position:absolute;left:9700;top:2130;width:10;height:0" coordorigin="9700,2130" coordsize="10,0" path="m9700,2130r10,e" filled="f" strokeweight=".36pt">
              <v:path arrowok="t"/>
            </v:shape>
            <v:shape id="_x0000_s1826" style="position:absolute;left:9724;top:2130;width:10;height:0" coordorigin="9724,2130" coordsize="10,0" path="m9724,2130r10,e" filled="f" strokeweight=".36pt">
              <v:path arrowok="t"/>
            </v:shape>
            <v:shape id="_x0000_s1825" style="position:absolute;left:9748;top:2130;width:10;height:0" coordorigin="9748,2130" coordsize="10,0" path="m9748,2130r10,e" filled="f" strokeweight=".36pt">
              <v:path arrowok="t"/>
            </v:shape>
            <v:shape id="_x0000_s1824" style="position:absolute;left:9772;top:2130;width:10;height:0" coordorigin="9772,2130" coordsize="10,0" path="m9772,2130r10,e" filled="f" strokeweight=".36pt">
              <v:path arrowok="t"/>
            </v:shape>
            <v:shape id="_x0000_s1823" style="position:absolute;left:9796;top:2130;width:10;height:0" coordorigin="9796,2130" coordsize="10,0" path="m9796,2130r10,e" filled="f" strokeweight=".36pt">
              <v:path arrowok="t"/>
            </v:shape>
            <v:shape id="_x0000_s1822" style="position:absolute;left:9820;top:2130;width:10;height:0" coordorigin="9820,2130" coordsize="10,0" path="m9820,2130r10,e" filled="f" strokeweight=".36pt">
              <v:path arrowok="t"/>
            </v:shape>
            <v:shape id="_x0000_s1821" style="position:absolute;left:9844;top:2130;width:10;height:0" coordorigin="9844,2130" coordsize="10,0" path="m9844,2130r10,e" filled="f" strokeweight=".36pt">
              <v:path arrowok="t"/>
            </v:shape>
            <v:shape id="_x0000_s1820" style="position:absolute;left:9868;top:2130;width:10;height:0" coordorigin="9868,2130" coordsize="10,0" path="m9868,2130r10,e" filled="f" strokeweight=".36pt">
              <v:path arrowok="t"/>
            </v:shape>
            <v:shape id="_x0000_s1819" style="position:absolute;left:9892;top:2130;width:10;height:0" coordorigin="9892,2130" coordsize="10,0" path="m9892,2130r10,e" filled="f" strokeweight=".36pt">
              <v:path arrowok="t"/>
            </v:shape>
            <v:shape id="_x0000_s1818" style="position:absolute;left:9916;top:2130;width:10;height:0" coordorigin="9916,2130" coordsize="10,0" path="m9916,2130r10,e" filled="f" strokeweight=".36pt">
              <v:path arrowok="t"/>
            </v:shape>
            <v:shape id="_x0000_s1817" style="position:absolute;left:9940;top:2130;width:10;height:0" coordorigin="9940,2130" coordsize="10,0" path="m9940,2130r10,e" filled="f" strokeweight=".36pt">
              <v:path arrowok="t"/>
            </v:shape>
            <v:shape id="_x0000_s1816" style="position:absolute;left:9964;top:2130;width:10;height:0" coordorigin="9964,2130" coordsize="10,0" path="m9964,2130r10,e" filled="f" strokeweight=".36pt">
              <v:path arrowok="t"/>
            </v:shape>
            <v:shape id="_x0000_s1815" style="position:absolute;left:9988;top:2130;width:10;height:0" coordorigin="9988,2130" coordsize="10,0" path="m9988,2130r10,e" filled="f" strokeweight=".36pt">
              <v:path arrowok="t"/>
            </v:shape>
            <v:shape id="_x0000_s1814" style="position:absolute;left:10012;top:2130;width:10;height:0" coordorigin="10012,2130" coordsize="10,0" path="m10012,2130r10,e" filled="f" strokeweight=".36pt">
              <v:path arrowok="t"/>
            </v:shape>
            <v:shape id="_x0000_s1813" style="position:absolute;left:10036;top:2130;width:10;height:0" coordorigin="10036,2130" coordsize="10,0" path="m10036,2130r10,e" filled="f" strokeweight=".36pt">
              <v:path arrowok="t"/>
            </v:shape>
            <v:shape id="_x0000_s1812" style="position:absolute;left:10060;top:2130;width:10;height:0" coordorigin="10060,2130" coordsize="10,0" path="m10060,2130r10,e" filled="f" strokeweight=".36pt">
              <v:path arrowok="t"/>
            </v:shape>
            <v:shape id="_x0000_s1811" style="position:absolute;left:10084;top:2130;width:10;height:0" coordorigin="10084,2130" coordsize="10,0" path="m10084,2130r10,e" filled="f" strokeweight=".36pt">
              <v:path arrowok="t"/>
            </v:shape>
            <v:shape id="_x0000_s1810" style="position:absolute;left:10108;top:2130;width:10;height:0" coordorigin="10108,2130" coordsize="10,0" path="m10108,2130r10,e" filled="f" strokeweight=".36pt">
              <v:path arrowok="t"/>
            </v:shape>
            <v:shape id="_x0000_s1809" style="position:absolute;left:10132;top:2130;width:10;height:0" coordorigin="10132,2130" coordsize="10,0" path="m10132,2130r10,e" filled="f" strokeweight=".36pt">
              <v:path arrowok="t"/>
            </v:shape>
            <v:shape id="_x0000_s1808" style="position:absolute;left:10156;top:2130;width:10;height:0" coordorigin="10156,2130" coordsize="10,0" path="m10156,2130r10,e" filled="f" strokeweight=".36pt">
              <v:path arrowok="t"/>
            </v:shape>
            <v:shape id="_x0000_s1807" style="position:absolute;left:10180;top:2130;width:10;height:0" coordorigin="10180,2130" coordsize="10,0" path="m10180,2130r10,e" filled="f" strokeweight=".36pt">
              <v:path arrowok="t"/>
            </v:shape>
            <v:shape id="_x0000_s1806" style="position:absolute;left:10204;top:2130;width:10;height:0" coordorigin="10204,2130" coordsize="10,0" path="m10204,2130r10,e" filled="f" strokeweight=".36pt">
              <v:path arrowok="t"/>
            </v:shape>
            <v:shape id="_x0000_s1805" style="position:absolute;left:10228;top:2130;width:10;height:0" coordorigin="10228,2130" coordsize="10,0" path="m10228,2130r10,e" filled="f" strokeweight=".36pt">
              <v:path arrowok="t"/>
            </v:shape>
            <v:shape id="_x0000_s1804" style="position:absolute;left:10252;top:2130;width:10;height:0" coordorigin="10252,2130" coordsize="10,0" path="m10252,2130r10,e" filled="f" strokeweight=".36pt">
              <v:path arrowok="t"/>
            </v:shape>
            <v:shape id="_x0000_s1803" style="position:absolute;left:10276;top:2130;width:10;height:0" coordorigin="10276,2130" coordsize="10,0" path="m10276,2130r10,e" filled="f" strokeweight=".36pt">
              <v:path arrowok="t"/>
            </v:shape>
            <v:shape id="_x0000_s1802" style="position:absolute;left:10300;top:2130;width:10;height:0" coordorigin="10300,2130" coordsize="10,0" path="m10300,2130r10,e" filled="f" strokeweight=".36pt">
              <v:path arrowok="t"/>
            </v:shape>
            <v:shape id="_x0000_s1801" style="position:absolute;left:10324;top:2130;width:10;height:0" coordorigin="10324,2130" coordsize="10,0" path="m10324,2130r10,e" filled="f" strokeweight=".36pt">
              <v:path arrowok="t"/>
            </v:shape>
            <v:shape id="_x0000_s1800" style="position:absolute;left:10348;top:2130;width:10;height:0" coordorigin="10348,2130" coordsize="10,0" path="m10348,2130r10,e" filled="f" strokeweight=".36pt">
              <v:path arrowok="t"/>
            </v:shape>
            <v:shape id="_x0000_s1799" style="position:absolute;left:10372;top:2130;width:10;height:0" coordorigin="10372,2130" coordsize="10,0" path="m10372,2130r10,e" filled="f" strokeweight=".36pt">
              <v:path arrowok="t"/>
            </v:shape>
            <v:shape id="_x0000_s1798" style="position:absolute;left:10396;top:2130;width:10;height:0" coordorigin="10396,2130" coordsize="10,0" path="m10396,2130r10,e" filled="f" strokeweight=".36pt">
              <v:path arrowok="t"/>
            </v:shape>
            <v:shape id="_x0000_s1797" style="position:absolute;left:10420;top:2130;width:10;height:0" coordorigin="10420,2130" coordsize="10,0" path="m10420,2130r10,e" filled="f" strokeweight=".36pt">
              <v:path arrowok="t"/>
            </v:shape>
            <v:shape id="_x0000_s1796" style="position:absolute;left:10444;top:2130;width:10;height:0" coordorigin="10444,2130" coordsize="10,0" path="m10444,2130r10,e" filled="f" strokeweight=".36pt">
              <v:path arrowok="t"/>
            </v:shape>
            <v:shape id="_x0000_s1795" type="#_x0000_t75" style="position:absolute;left:1493;top:-1597;width:8964;height:7">
              <v:imagedata r:id="rId18" o:title=""/>
            </v:shape>
            <w10:wrap anchorx="page"/>
          </v:group>
        </w:pic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⑤</w:t>
      </w:r>
      <w:r w:rsidR="004C5DE0"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교수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 w:rsidR="004C5DE0"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연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구프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로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젝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트</w:t>
      </w:r>
      <w:r w:rsidR="004C5DE0"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참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여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⑥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지역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회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와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연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프로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젝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트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행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⑦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인턴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십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장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여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프로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그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램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에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여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⑧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캡스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톤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목이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졸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업작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품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전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학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대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상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활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동</w:t>
      </w:r>
    </w:p>
    <w:p w:rsidR="00045FFA" w:rsidRDefault="005D44B4">
      <w:pPr>
        <w:spacing w:before="25" w:line="360" w:lineRule="exact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pict>
          <v:group id="_x0000_s1792" style="position:absolute;left:0;text-align:left;margin-left:70.9pt;margin-top:51.6pt;width:141.75pt;height:0;z-index:-26154;mso-position-horizontal-relative:page" coordorigin="1418,1032" coordsize="2835,0">
            <v:shape id="_x0000_s1793" style="position:absolute;left:1418;top:1032;width:2835;height:0" coordorigin="1418,1032" coordsize="2835,0" path="m1418,1032r2835,e" filled="f" strokeweight=".36pt">
              <v:path arrowok="t"/>
            </v:shape>
            <w10:wrap anchorx="page"/>
          </v:group>
        </w:pict>
      </w:r>
      <w:r w:rsidR="004C5DE0"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⑨</w:t>
      </w:r>
      <w:r w:rsidR="004C5DE0">
        <w:rPr>
          <w:rFonts w:ascii="HCR Batang" w:eastAsia="HCR Batang" w:hAnsi="HCR Batang" w:cs="HCR Batang"/>
          <w:spacing w:val="20"/>
          <w:position w:val="-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기숙</w:t>
      </w:r>
      <w:r w:rsidR="004C5DE0"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사</w:t>
      </w:r>
      <w:r w:rsidR="004C5DE0">
        <w:rPr>
          <w:rFonts w:ascii="HCR Batang" w:eastAsia="HCR Batang" w:hAnsi="HCR Batang" w:cs="HCR Batang"/>
          <w:spacing w:val="-23"/>
          <w:position w:val="-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position w:val="-3"/>
          <w:sz w:val="22"/>
          <w:szCs w:val="22"/>
          <w:lang w:eastAsia="ko-KR"/>
        </w:rPr>
        <w:t>거</w:t>
      </w:r>
      <w:r w:rsidR="004C5DE0"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주</w:t>
      </w:r>
      <w:r w:rsidR="004C5DE0">
        <w:rPr>
          <w:rFonts w:ascii="HCR Batang" w:eastAsia="HCR Batang" w:hAnsi="HCR Batang" w:cs="HCR Batang"/>
          <w:spacing w:val="-2"/>
          <w:position w:val="-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학생</w:t>
      </w:r>
      <w:r w:rsidR="004C5DE0"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을</w:t>
      </w:r>
      <w:r w:rsidR="004C5DE0">
        <w:rPr>
          <w:rFonts w:ascii="HCR Batang" w:eastAsia="HCR Batang" w:hAnsi="HCR Batang" w:cs="HCR Batang"/>
          <w:spacing w:val="-23"/>
          <w:position w:val="-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position w:val="-3"/>
          <w:sz w:val="22"/>
          <w:szCs w:val="22"/>
          <w:lang w:eastAsia="ko-KR"/>
        </w:rPr>
        <w:t>대</w:t>
      </w:r>
      <w:r w:rsidR="004C5DE0">
        <w:rPr>
          <w:rFonts w:ascii="HCR Batang" w:eastAsia="HCR Batang" w:hAnsi="HCR Batang" w:cs="HCR Batang"/>
          <w:spacing w:val="4"/>
          <w:w w:val="90"/>
          <w:position w:val="-3"/>
          <w:sz w:val="22"/>
          <w:szCs w:val="22"/>
          <w:lang w:eastAsia="ko-KR"/>
        </w:rPr>
        <w:t>상으</w:t>
      </w:r>
      <w:r w:rsidR="004C5DE0">
        <w:rPr>
          <w:rFonts w:ascii="HCR Batang" w:eastAsia="HCR Batang" w:hAnsi="HCR Batang" w:cs="HCR Batang"/>
          <w:w w:val="90"/>
          <w:position w:val="-3"/>
          <w:sz w:val="22"/>
          <w:szCs w:val="22"/>
          <w:lang w:eastAsia="ko-KR"/>
        </w:rPr>
        <w:t>로</w:t>
      </w:r>
      <w:r w:rsidR="004C5DE0">
        <w:rPr>
          <w:rFonts w:ascii="HCR Batang" w:eastAsia="HCR Batang" w:hAnsi="HCR Batang" w:cs="HCR Batang"/>
          <w:spacing w:val="48"/>
          <w:w w:val="90"/>
          <w:position w:val="-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position w:val="-3"/>
          <w:sz w:val="22"/>
          <w:szCs w:val="22"/>
          <w:lang w:eastAsia="ko-KR"/>
        </w:rPr>
        <w:t>하</w:t>
      </w:r>
      <w:r w:rsidR="004C5DE0"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는</w:t>
      </w:r>
      <w:r w:rsidR="004C5DE0">
        <w:rPr>
          <w:rFonts w:ascii="HCR Batang" w:eastAsia="HCR Batang" w:hAnsi="HCR Batang" w:cs="HCR Batang"/>
          <w:spacing w:val="-2"/>
          <w:position w:val="-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90"/>
          <w:position w:val="-3"/>
          <w:sz w:val="22"/>
          <w:szCs w:val="22"/>
          <w:lang w:eastAsia="ko-KR"/>
        </w:rPr>
        <w:t>프로</w:t>
      </w:r>
      <w:r w:rsidR="004C5DE0">
        <w:rPr>
          <w:rFonts w:ascii="HCR Batang" w:eastAsia="HCR Batang" w:hAnsi="HCR Batang" w:cs="HCR Batang"/>
          <w:spacing w:val="1"/>
          <w:w w:val="90"/>
          <w:position w:val="-3"/>
          <w:sz w:val="22"/>
          <w:szCs w:val="22"/>
          <w:lang w:eastAsia="ko-KR"/>
        </w:rPr>
        <w:t>그</w:t>
      </w:r>
      <w:r w:rsidR="004C5DE0">
        <w:rPr>
          <w:rFonts w:ascii="HCR Batang" w:eastAsia="HCR Batang" w:hAnsi="HCR Batang" w:cs="HCR Batang"/>
          <w:spacing w:val="4"/>
          <w:w w:val="90"/>
          <w:position w:val="-3"/>
          <w:sz w:val="22"/>
          <w:szCs w:val="22"/>
          <w:lang w:eastAsia="ko-KR"/>
        </w:rPr>
        <w:t>램</w:t>
      </w:r>
      <w:r w:rsidR="004C5DE0">
        <w:rPr>
          <w:rFonts w:ascii="HCR Batang" w:eastAsia="HCR Batang" w:hAnsi="HCR Batang" w:cs="HCR Batang"/>
          <w:w w:val="90"/>
          <w:position w:val="-3"/>
          <w:sz w:val="22"/>
          <w:szCs w:val="22"/>
          <w:lang w:eastAsia="ko-KR"/>
        </w:rPr>
        <w:t>에</w:t>
      </w:r>
      <w:r w:rsidR="004C5DE0">
        <w:rPr>
          <w:rFonts w:ascii="HCR Batang" w:eastAsia="HCR Batang" w:hAnsi="HCR Batang" w:cs="HCR Batang"/>
          <w:spacing w:val="49"/>
          <w:w w:val="90"/>
          <w:position w:val="-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참</w:t>
      </w:r>
      <w:r w:rsidR="004C5DE0"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여</w:t>
      </w:r>
    </w:p>
    <w:p w:rsidR="00045FFA" w:rsidRDefault="00045FFA">
      <w:pPr>
        <w:spacing w:before="6" w:line="100" w:lineRule="exact"/>
        <w:rPr>
          <w:sz w:val="10"/>
          <w:szCs w:val="10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before="3" w:line="184" w:lineRule="auto"/>
        <w:ind w:left="379" w:right="73" w:hanging="261"/>
        <w:rPr>
          <w:rFonts w:ascii="HCR Batang" w:eastAsia="HCR Batang" w:hAnsi="HCR Batang" w:cs="HCR Batang"/>
          <w:sz w:val="18"/>
          <w:szCs w:val="18"/>
          <w:lang w:eastAsia="ko-KR"/>
        </w:rPr>
      </w:pP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2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) </w:t>
      </w:r>
      <w:r>
        <w:rPr>
          <w:rFonts w:ascii="HCR Batang" w:eastAsia="HCR Batang" w:hAnsi="HCR Batang" w:cs="HCR Batang"/>
          <w:spacing w:val="7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참고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:</w:t>
      </w:r>
      <w:r>
        <w:rPr>
          <w:rFonts w:ascii="HCR Batang" w:eastAsia="HCR Batang" w:hAnsi="HCR Batang" w:cs="HCR Batang"/>
          <w:spacing w:val="26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배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상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훈</w:t>
      </w:r>
      <w:r>
        <w:rPr>
          <w:rFonts w:ascii="HCR Batang" w:eastAsia="HCR Batang" w:hAnsi="HCR Batang" w:cs="HCR Batang"/>
          <w:spacing w:val="25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외</w:t>
      </w:r>
      <w:r>
        <w:rPr>
          <w:rFonts w:ascii="HCR Batang" w:eastAsia="HCR Batang" w:hAnsi="HCR Batang" w:cs="HCR Batang"/>
          <w:spacing w:val="2"/>
          <w:sz w:val="18"/>
          <w:szCs w:val="18"/>
          <w:lang w:eastAsia="ko-KR"/>
        </w:rPr>
        <w:t>(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20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1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5)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. </w:t>
      </w:r>
      <w:r>
        <w:rPr>
          <w:rFonts w:ascii="HCR Batang" w:eastAsia="HCR Batang" w:hAnsi="HCR Batang" w:cs="HCR Batang"/>
          <w:spacing w:val="35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학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부교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육</w:t>
      </w:r>
      <w:r>
        <w:rPr>
          <w:rFonts w:ascii="HCR Batang" w:eastAsia="HCR Batang" w:hAnsi="HCR Batang" w:cs="HCR Batang"/>
          <w:spacing w:val="15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교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수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학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습</w:t>
      </w:r>
      <w:r>
        <w:rPr>
          <w:rFonts w:ascii="HCR Batang" w:eastAsia="HCR Batang" w:hAnsi="HCR Batang" w:cs="HCR Batang"/>
          <w:spacing w:val="15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질</w:t>
      </w:r>
      <w:r>
        <w:rPr>
          <w:rFonts w:ascii="HCR Batang" w:eastAsia="HCR Batang" w:hAnsi="HCR Batang" w:cs="HCR Batang"/>
          <w:spacing w:val="39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관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리</w:t>
      </w:r>
      <w:r>
        <w:rPr>
          <w:rFonts w:ascii="HCR Batang" w:eastAsia="HCR Batang" w:hAnsi="HCR Batang" w:cs="HCR Batang"/>
          <w:spacing w:val="3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및</w:t>
      </w:r>
      <w:r>
        <w:rPr>
          <w:rFonts w:ascii="HCR Batang" w:eastAsia="HCR Batang" w:hAnsi="HCR Batang" w:cs="HCR Batang"/>
          <w:spacing w:val="36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제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고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방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안</w:t>
      </w:r>
      <w:r>
        <w:rPr>
          <w:rFonts w:ascii="HCR Batang" w:eastAsia="HCR Batang" w:hAnsi="HCR Batang" w:cs="HCR Batang"/>
          <w:spacing w:val="15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연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구</w:t>
      </w:r>
      <w:r>
        <w:rPr>
          <w:rFonts w:ascii="HCR Batang" w:eastAsia="HCR Batang" w:hAnsi="HCR Batang" w:cs="HCR Batang"/>
          <w:spacing w:val="29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:</w:t>
      </w:r>
      <w:r>
        <w:rPr>
          <w:rFonts w:ascii="HCR Batang" w:eastAsia="HCR Batang" w:hAnsi="HCR Batang" w:cs="HCR Batang"/>
          <w:spacing w:val="4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w w:val="97"/>
          <w:sz w:val="18"/>
          <w:szCs w:val="18"/>
          <w:lang w:eastAsia="ko-KR"/>
        </w:rPr>
        <w:t>K</w:t>
      </w:r>
      <w:r>
        <w:rPr>
          <w:rFonts w:ascii="HCR Batang" w:eastAsia="HCR Batang" w:hAnsi="HCR Batang" w:cs="HCR Batang"/>
          <w:spacing w:val="-1"/>
          <w:w w:val="66"/>
          <w:sz w:val="18"/>
          <w:szCs w:val="18"/>
          <w:lang w:eastAsia="ko-KR"/>
        </w:rPr>
        <w:t>-</w:t>
      </w:r>
      <w:r>
        <w:rPr>
          <w:rFonts w:ascii="HCR Batang" w:eastAsia="HCR Batang" w:hAnsi="HCR Batang" w:cs="HCR Batang"/>
          <w:spacing w:val="1"/>
          <w:w w:val="99"/>
          <w:sz w:val="18"/>
          <w:szCs w:val="18"/>
          <w:lang w:eastAsia="ko-KR"/>
        </w:rPr>
        <w:t>N</w:t>
      </w:r>
      <w:r>
        <w:rPr>
          <w:rFonts w:ascii="HCR Batang" w:eastAsia="HCR Batang" w:hAnsi="HCR Batang" w:cs="HCR Batang"/>
          <w:w w:val="86"/>
          <w:sz w:val="18"/>
          <w:szCs w:val="18"/>
          <w:lang w:eastAsia="ko-KR"/>
        </w:rPr>
        <w:t>SS</w:t>
      </w:r>
      <w:r>
        <w:rPr>
          <w:rFonts w:ascii="HCR Batang" w:eastAsia="HCR Batang" w:hAnsi="HCR Batang" w:cs="HCR Batang"/>
          <w:w w:val="91"/>
          <w:sz w:val="18"/>
          <w:szCs w:val="18"/>
          <w:lang w:eastAsia="ko-KR"/>
        </w:rPr>
        <w:t>E</w:t>
      </w:r>
      <w:r>
        <w:rPr>
          <w:rFonts w:ascii="HCR Batang" w:eastAsia="HCR Batang" w:hAnsi="HCR Batang" w:cs="HCR Batang"/>
          <w:w w:val="96"/>
          <w:sz w:val="18"/>
          <w:szCs w:val="18"/>
          <w:lang w:eastAsia="ko-KR"/>
        </w:rPr>
        <w:t>를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활용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한</w:t>
      </w:r>
      <w:r>
        <w:rPr>
          <w:rFonts w:ascii="HCR Batang" w:eastAsia="HCR Batang" w:hAnsi="HCR Batang" w:cs="HCR Batang"/>
          <w:spacing w:val="22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성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과</w:t>
      </w:r>
      <w:r>
        <w:rPr>
          <w:rFonts w:ascii="HCR Batang" w:eastAsia="HCR Batang" w:hAnsi="HCR Batang" w:cs="HCR Batang"/>
          <w:spacing w:val="29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분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석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.</w:t>
      </w:r>
      <w:r>
        <w:rPr>
          <w:rFonts w:ascii="HCR Batang" w:eastAsia="HCR Batang" w:hAnsi="HCR Batang" w:cs="HCR Batang"/>
          <w:spacing w:val="28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한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국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 xml:space="preserve">대 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학교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육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협의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회</w:t>
      </w:r>
      <w:r>
        <w:rPr>
          <w:rFonts w:ascii="HCR Batang" w:eastAsia="HCR Batang" w:hAnsi="HCR Batang" w:cs="HCR Batang"/>
          <w:spacing w:val="-6"/>
          <w:sz w:val="18"/>
          <w:szCs w:val="18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연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구보</w:t>
      </w:r>
      <w:r>
        <w:rPr>
          <w:rFonts w:ascii="HCR Batang" w:eastAsia="HCR Batang" w:hAnsi="HCR Batang" w:cs="HCR Batang"/>
          <w:spacing w:val="-1"/>
          <w:sz w:val="18"/>
          <w:szCs w:val="18"/>
          <w:lang w:eastAsia="ko-KR"/>
        </w:rPr>
        <w:t>고</w:t>
      </w:r>
      <w:r>
        <w:rPr>
          <w:rFonts w:ascii="HCR Batang" w:eastAsia="HCR Batang" w:hAnsi="HCR Batang" w:cs="HCR Batang"/>
          <w:spacing w:val="1"/>
          <w:sz w:val="18"/>
          <w:szCs w:val="18"/>
          <w:lang w:eastAsia="ko-KR"/>
        </w:rPr>
        <w:t>서</w:t>
      </w:r>
      <w:r>
        <w:rPr>
          <w:rFonts w:ascii="HCR Batang" w:eastAsia="HCR Batang" w:hAnsi="HCR Batang" w:cs="HCR Batang"/>
          <w:sz w:val="18"/>
          <w:szCs w:val="18"/>
          <w:lang w:eastAsia="ko-KR"/>
        </w:rPr>
        <w:t>.</w:t>
      </w:r>
    </w:p>
    <w:p w:rsidR="00045FFA" w:rsidRDefault="00045FFA">
      <w:pPr>
        <w:spacing w:before="6" w:line="160" w:lineRule="exact"/>
        <w:rPr>
          <w:sz w:val="17"/>
          <w:szCs w:val="17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312" w:right="431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3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>
        <w:rPr>
          <w:rFonts w:ascii="HCR Dotum" w:eastAsia="HCR Dotum" w:hAnsi="HCR Dotum" w:cs="HCR Dotum"/>
          <w:position w:val="-1"/>
          <w:lang w:eastAsia="ko-KR"/>
        </w:rPr>
        <w:t>8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4C5DE0">
      <w:pPr>
        <w:spacing w:line="380" w:lineRule="exact"/>
        <w:ind w:left="79" w:right="5541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DejaVu Sans" w:eastAsia="DejaVu Sans" w:hAnsi="DejaVu Sans" w:cs="DejaVu Sans"/>
          <w:position w:val="-2"/>
          <w:sz w:val="24"/>
          <w:szCs w:val="24"/>
          <w:lang w:eastAsia="ko-KR"/>
        </w:rPr>
        <w:lastRenderedPageBreak/>
        <w:t>❏</w:t>
      </w:r>
      <w:r>
        <w:rPr>
          <w:rFonts w:ascii="DejaVu Sans" w:eastAsia="DejaVu Sans" w:hAnsi="DejaVu Sans" w:cs="DejaVu Sans"/>
          <w:spacing w:val="5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4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3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w w:val="93"/>
          <w:position w:val="-2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2"/>
          <w:w w:val="93"/>
          <w:position w:val="-2"/>
          <w:sz w:val="24"/>
          <w:szCs w:val="24"/>
          <w:lang w:eastAsia="ko-KR"/>
        </w:rPr>
        <w:t>tu</w:t>
      </w:r>
      <w:r>
        <w:rPr>
          <w:rFonts w:ascii="HCR Batang" w:eastAsia="HCR Batang" w:hAnsi="HCR Batang" w:cs="HCR Batang"/>
          <w:w w:val="93"/>
          <w:position w:val="-2"/>
          <w:sz w:val="24"/>
          <w:szCs w:val="24"/>
          <w:lang w:eastAsia="ko-KR"/>
        </w:rPr>
        <w:t>d</w:t>
      </w:r>
      <w:r>
        <w:rPr>
          <w:rFonts w:ascii="HCR Batang" w:eastAsia="HCR Batang" w:hAnsi="HCR Batang" w:cs="HCR Batang"/>
          <w:spacing w:val="-3"/>
          <w:w w:val="93"/>
          <w:position w:val="-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93"/>
          <w:position w:val="-2"/>
          <w:sz w:val="24"/>
          <w:szCs w:val="24"/>
          <w:lang w:eastAsia="ko-KR"/>
        </w:rPr>
        <w:t>nt</w:t>
      </w:r>
      <w:r>
        <w:rPr>
          <w:rFonts w:ascii="HCR Batang" w:eastAsia="HCR Batang" w:hAnsi="HCR Batang" w:cs="HCR Batang"/>
          <w:spacing w:val="53"/>
          <w:w w:val="93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w w:val="102"/>
          <w:position w:val="-2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2"/>
          <w:w w:val="91"/>
          <w:position w:val="-2"/>
          <w:sz w:val="24"/>
          <w:szCs w:val="24"/>
          <w:lang w:eastAsia="ko-KR"/>
        </w:rPr>
        <w:t>u</w:t>
      </w:r>
      <w:r>
        <w:rPr>
          <w:rFonts w:ascii="HCR Batang" w:eastAsia="HCR Batang" w:hAnsi="HCR Batang" w:cs="HCR Batang"/>
          <w:spacing w:val="-2"/>
          <w:w w:val="97"/>
          <w:position w:val="-2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1"/>
          <w:w w:val="83"/>
          <w:position w:val="-2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w w:val="98"/>
          <w:position w:val="-2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4"/>
          <w:w w:val="95"/>
          <w:position w:val="-2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w w:val="97"/>
          <w:position w:val="-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1"/>
          <w:w w:val="81"/>
          <w:position w:val="-2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w w:val="108"/>
          <w:position w:val="-2"/>
          <w:sz w:val="24"/>
          <w:szCs w:val="24"/>
          <w:lang w:eastAsia="ko-KR"/>
        </w:rPr>
        <w:t>)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40" w:lineRule="exact"/>
        <w:rPr>
          <w:sz w:val="24"/>
          <w:szCs w:val="24"/>
          <w:lang w:eastAsia="ko-KR"/>
        </w:rPr>
      </w:pPr>
    </w:p>
    <w:p w:rsidR="00045FFA" w:rsidRDefault="004C5DE0">
      <w:pPr>
        <w:spacing w:line="256" w:lineRule="auto"/>
        <w:ind w:left="463" w:right="53" w:hanging="345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3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생활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41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얻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게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회적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신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적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차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2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양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3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 를</w:t>
      </w:r>
      <w:r>
        <w:rPr>
          <w:rFonts w:ascii="HCR Batang" w:eastAsia="HCR Batang" w:hAnsi="HCR Batang" w:cs="HCR Batang"/>
          <w:spacing w:val="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포</w:t>
      </w:r>
      <w:r>
        <w:rPr>
          <w:rFonts w:ascii="HCR Batang" w:eastAsia="HCR Batang" w:hAnsi="HCR Batang" w:cs="HCR Batang"/>
          <w:spacing w:val="-13"/>
          <w:w w:val="91"/>
          <w:sz w:val="24"/>
          <w:szCs w:val="24"/>
          <w:lang w:eastAsia="ko-KR"/>
        </w:rPr>
        <w:t>함</w:t>
      </w:r>
      <w:r>
        <w:rPr>
          <w:rFonts w:ascii="HCR Batang" w:eastAsia="HCR Batang" w:hAnsi="HCR Batang" w:cs="HCR Batang"/>
          <w:spacing w:val="-11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3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념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8" w:line="220" w:lineRule="exact"/>
        <w:rPr>
          <w:sz w:val="22"/>
          <w:szCs w:val="22"/>
          <w:lang w:eastAsia="ko-KR"/>
        </w:rPr>
      </w:pPr>
    </w:p>
    <w:p w:rsidR="00045FFA" w:rsidRDefault="004C5DE0">
      <w:pPr>
        <w:ind w:left="118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⚫</w:t>
      </w:r>
      <w:r>
        <w:rPr>
          <w:rFonts w:ascii="HCR Batang" w:eastAsia="HCR Batang" w:hAnsi="HCR Batang" w:cs="HCR Batang"/>
          <w:spacing w:val="1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사에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</w:p>
    <w:p w:rsidR="00045FFA" w:rsidRDefault="004C5DE0">
      <w:pPr>
        <w:spacing w:before="28" w:line="256" w:lineRule="auto"/>
        <w:ind w:left="463" w:right="55" w:hanging="23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 </w:t>
      </w:r>
      <w:r>
        <w:rPr>
          <w:rFonts w:ascii="HCR Batang" w:eastAsia="HCR Batang" w:hAnsi="HCR Batang" w:cs="HCR Batang"/>
          <w:spacing w:val="6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w w:val="92"/>
          <w:sz w:val="24"/>
          <w:szCs w:val="24"/>
          <w:lang w:eastAsia="ko-KR"/>
        </w:rPr>
        <w:t>준비</w:t>
      </w:r>
      <w:r>
        <w:rPr>
          <w:rFonts w:ascii="HCR Batang" w:eastAsia="HCR Batang" w:hAnsi="HCR Batang" w:cs="HCR Batang"/>
          <w:spacing w:val="-14"/>
          <w:w w:val="92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pacing w:val="-4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10"/>
          <w:w w:val="93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8"/>
          <w:w w:val="91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spacing w:val="-4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pacing w:val="-8"/>
          <w:w w:val="97"/>
          <w:sz w:val="24"/>
          <w:szCs w:val="24"/>
          <w:lang w:eastAsia="ko-KR"/>
        </w:rPr>
        <w:t>ee</w:t>
      </w:r>
      <w:r>
        <w:rPr>
          <w:rFonts w:ascii="HCR Batang" w:eastAsia="HCR Batang" w:hAnsi="HCR Batang" w:cs="HCR Batang"/>
          <w:w w:val="72"/>
          <w:sz w:val="24"/>
          <w:szCs w:val="24"/>
          <w:lang w:eastAsia="ko-KR"/>
        </w:rPr>
        <w:t>r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w w:val="91"/>
          <w:sz w:val="24"/>
          <w:szCs w:val="24"/>
          <w:lang w:eastAsia="ko-KR"/>
        </w:rPr>
        <w:t>Rea</w:t>
      </w:r>
      <w:r>
        <w:rPr>
          <w:rFonts w:ascii="HCR Batang" w:eastAsia="HCR Batang" w:hAnsi="HCR Batang" w:cs="HCR Batang"/>
          <w:spacing w:val="-9"/>
          <w:w w:val="91"/>
          <w:sz w:val="24"/>
          <w:szCs w:val="24"/>
          <w:lang w:eastAsia="ko-KR"/>
        </w:rPr>
        <w:t>d</w:t>
      </w:r>
      <w:r>
        <w:rPr>
          <w:rFonts w:ascii="HCR Batang" w:eastAsia="HCR Batang" w:hAnsi="HCR Batang" w:cs="HCR Batang"/>
          <w:spacing w:val="-3"/>
          <w:w w:val="91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9"/>
          <w:w w:val="91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7"/>
          <w:w w:val="91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5"/>
          <w:w w:val="9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4"/>
          <w:w w:val="91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6"/>
          <w:w w:val="91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와 </w:t>
      </w:r>
      <w:r>
        <w:rPr>
          <w:rFonts w:ascii="HCR Batang" w:eastAsia="HCR Batang" w:hAnsi="HCR Batang" w:cs="HCR Batang"/>
          <w:spacing w:val="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26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몰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입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3"/>
          <w:w w:val="9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5"/>
          <w:w w:val="90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3"/>
          <w:w w:val="9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tut</w:t>
      </w:r>
      <w:r>
        <w:rPr>
          <w:rFonts w:ascii="HCR Batang" w:eastAsia="HCR Batang" w:hAnsi="HCR Batang" w:cs="HCR Batang"/>
          <w:spacing w:val="-3"/>
          <w:w w:val="9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9"/>
          <w:w w:val="90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7"/>
          <w:w w:val="90"/>
          <w:sz w:val="24"/>
          <w:szCs w:val="24"/>
          <w:lang w:eastAsia="ko-KR"/>
        </w:rPr>
        <w:t>a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 xml:space="preserve">l </w:t>
      </w:r>
      <w:r>
        <w:rPr>
          <w:rFonts w:ascii="HCR Batang" w:eastAsia="HCR Batang" w:hAnsi="HCR Batang" w:cs="HCR Batang"/>
          <w:spacing w:val="20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9"/>
          <w:w w:val="90"/>
          <w:sz w:val="24"/>
          <w:szCs w:val="24"/>
          <w:lang w:eastAsia="ko-KR"/>
        </w:rPr>
        <w:t>C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o</w:t>
      </w:r>
      <w:r>
        <w:rPr>
          <w:rFonts w:ascii="HCR Batang" w:eastAsia="HCR Batang" w:hAnsi="HCR Batang" w:cs="HCR Batang"/>
          <w:spacing w:val="-11"/>
          <w:w w:val="90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spacing w:val="-3"/>
          <w:w w:val="90"/>
          <w:sz w:val="24"/>
          <w:szCs w:val="24"/>
          <w:lang w:eastAsia="ko-KR"/>
        </w:rPr>
        <w:t>i</w:t>
      </w:r>
      <w:r>
        <w:rPr>
          <w:rFonts w:ascii="HCR Batang" w:eastAsia="HCR Batang" w:hAnsi="HCR Batang" w:cs="HCR Batang"/>
          <w:spacing w:val="-4"/>
          <w:w w:val="90"/>
          <w:sz w:val="24"/>
          <w:szCs w:val="24"/>
          <w:lang w:eastAsia="ko-KR"/>
        </w:rPr>
        <w:t>t</w:t>
      </w:r>
      <w:r>
        <w:rPr>
          <w:rFonts w:ascii="HCR Batang" w:eastAsia="HCR Batang" w:hAnsi="HCR Batang" w:cs="HCR Batang"/>
          <w:spacing w:val="-13"/>
          <w:w w:val="90"/>
          <w:sz w:val="24"/>
          <w:szCs w:val="24"/>
          <w:lang w:eastAsia="ko-KR"/>
        </w:rPr>
        <w:t>m</w:t>
      </w:r>
      <w:r>
        <w:rPr>
          <w:rFonts w:ascii="HCR Batang" w:eastAsia="HCR Batang" w:hAnsi="HCR Batang" w:cs="HCR Batang"/>
          <w:spacing w:val="-7"/>
          <w:w w:val="90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spacing w:val="-6"/>
          <w:w w:val="90"/>
          <w:sz w:val="24"/>
          <w:szCs w:val="24"/>
          <w:lang w:eastAsia="ko-KR"/>
        </w:rPr>
        <w:t>nt</w:t>
      </w:r>
      <w:r>
        <w:rPr>
          <w:rFonts w:ascii="HCR Batang" w:eastAsia="HCR Batang" w:hAnsi="HCR Batang" w:cs="HCR Batang"/>
          <w:w w:val="90"/>
          <w:sz w:val="24"/>
          <w:szCs w:val="24"/>
          <w:lang w:eastAsia="ko-KR"/>
        </w:rPr>
        <w:t xml:space="preserve">)  </w:t>
      </w:r>
      <w:r>
        <w:rPr>
          <w:rFonts w:ascii="HCR Batang" w:eastAsia="HCR Batang" w:hAnsi="HCR Batang" w:cs="HCR Batang"/>
          <w:spacing w:val="17"/>
          <w:w w:val="9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를 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pacing w:val="-14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-12"/>
          <w:sz w:val="24"/>
          <w:szCs w:val="24"/>
          <w:lang w:eastAsia="ko-KR"/>
        </w:rPr>
        <w:t>하고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</w:p>
    <w:p w:rsidR="00045FFA" w:rsidRDefault="004C5DE0">
      <w:pPr>
        <w:spacing w:before="6"/>
        <w:ind w:left="226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w w:val="63"/>
          <w:sz w:val="24"/>
          <w:szCs w:val="24"/>
          <w:lang w:eastAsia="ko-KR"/>
        </w:rPr>
        <w:t xml:space="preserve">- </w:t>
      </w:r>
      <w:r>
        <w:rPr>
          <w:rFonts w:ascii="HCR Batang" w:eastAsia="HCR Batang" w:hAnsi="HCR Batang" w:cs="HCR Batang"/>
          <w:spacing w:val="13"/>
          <w:w w:val="6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학생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들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2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생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2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하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면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서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아래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>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교육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성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2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얼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마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2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거두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었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는지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30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응</w:t>
      </w:r>
      <w:r>
        <w:rPr>
          <w:rFonts w:ascii="HCR Batang" w:eastAsia="HCR Batang" w:hAnsi="HCR Batang" w:cs="HCR Batang"/>
          <w:spacing w:val="-15"/>
          <w:w w:val="91"/>
          <w:sz w:val="24"/>
          <w:szCs w:val="24"/>
          <w:lang w:eastAsia="ko-KR"/>
        </w:rPr>
        <w:t>답하</w:t>
      </w:r>
      <w:r>
        <w:rPr>
          <w:rFonts w:ascii="HCR Batang" w:eastAsia="HCR Batang" w:hAnsi="HCR Batang" w:cs="HCR Batang"/>
          <w:spacing w:val="-17"/>
          <w:w w:val="91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록</w:t>
      </w:r>
      <w:r>
        <w:rPr>
          <w:rFonts w:ascii="HCR Batang" w:eastAsia="HCR Batang" w:hAnsi="HCR Batang" w:cs="HCR Batang"/>
          <w:spacing w:val="29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>하였</w:t>
      </w:r>
      <w:r>
        <w:rPr>
          <w:rFonts w:ascii="HCR Batang" w:eastAsia="HCR Batang" w:hAnsi="HCR Batang" w:cs="HCR Batang"/>
          <w:spacing w:val="-19"/>
          <w:sz w:val="24"/>
          <w:szCs w:val="24"/>
          <w:lang w:eastAsia="ko-KR"/>
        </w:rPr>
        <w:t>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before="14" w:line="280" w:lineRule="exact"/>
        <w:rPr>
          <w:sz w:val="28"/>
          <w:szCs w:val="28"/>
          <w:lang w:eastAsia="ko-KR"/>
        </w:rPr>
      </w:pPr>
    </w:p>
    <w:p w:rsidR="00045FFA" w:rsidRDefault="004C5DE0">
      <w:pPr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①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명료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효과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쓰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②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명확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효과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말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③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비판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분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석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적으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고하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④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통계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수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와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정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보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계량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으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분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석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능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력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⑤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래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망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직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련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지식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기술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습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득</w:t>
      </w:r>
    </w:p>
    <w:p w:rsidR="00045FFA" w:rsidRDefault="005D44B4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pict>
          <v:group id="_x0000_s1035" style="position:absolute;left:0;text-align:left;margin-left:73.6pt;margin-top:-101.35pt;width:450.7pt;height:209.65pt;z-index:-26152;mso-position-horizontal-relative:page" coordorigin="1472,-2027" coordsize="9014,4193">
            <v:shape id="_x0000_s1791" style="position:absolute;left:1475;top:2154;width:0;height:2" coordorigin="1475,2154" coordsize="0,2" path="m1475,2154r,3e" filled="f" strokeweight=".36pt">
              <v:path arrowok="t"/>
            </v:shape>
            <v:shape id="_x0000_s1790" style="position:absolute;left:1497;top:2157;width:10;height:0" coordorigin="1497,2157" coordsize="10,0" path="m1497,2157r9,e" filled="f" strokeweight=".36pt">
              <v:path arrowok="t"/>
            </v:shape>
            <v:shape id="_x0000_s1789" style="position:absolute;left:1521;top:2157;width:10;height:0" coordorigin="1521,2157" coordsize="10,0" path="m1521,2157r9,e" filled="f" strokeweight=".36pt">
              <v:path arrowok="t"/>
            </v:shape>
            <v:shape id="_x0000_s1788" style="position:absolute;left:1545;top:2157;width:10;height:0" coordorigin="1545,2157" coordsize="10,0" path="m1545,2157r9,e" filled="f" strokeweight=".36pt">
              <v:path arrowok="t"/>
            </v:shape>
            <v:shape id="_x0000_s1787" style="position:absolute;left:1569;top:2157;width:10;height:0" coordorigin="1569,2157" coordsize="10,0" path="m1569,2157r9,e" filled="f" strokeweight=".36pt">
              <v:path arrowok="t"/>
            </v:shape>
            <v:shape id="_x0000_s1786" style="position:absolute;left:1593;top:2157;width:10;height:0" coordorigin="1593,2157" coordsize="10,0" path="m1593,2157r9,e" filled="f" strokeweight=".36pt">
              <v:path arrowok="t"/>
            </v:shape>
            <v:shape id="_x0000_s1785" style="position:absolute;left:1617;top:2157;width:10;height:0" coordorigin="1617,2157" coordsize="10,0" path="m1617,2157r9,e" filled="f" strokeweight=".36pt">
              <v:path arrowok="t"/>
            </v:shape>
            <v:shape id="_x0000_s1784" style="position:absolute;left:1641;top:2157;width:10;height:0" coordorigin="1641,2157" coordsize="10,0" path="m1641,2157r9,e" filled="f" strokeweight=".36pt">
              <v:path arrowok="t"/>
            </v:shape>
            <v:shape id="_x0000_s1783" style="position:absolute;left:1665;top:2157;width:10;height:0" coordorigin="1665,2157" coordsize="10,0" path="m1665,2157r9,e" filled="f" strokeweight=".36pt">
              <v:path arrowok="t"/>
            </v:shape>
            <v:shape id="_x0000_s1782" style="position:absolute;left:1689;top:2157;width:10;height:0" coordorigin="1689,2157" coordsize="10,0" path="m1689,2157r9,e" filled="f" strokeweight=".36pt">
              <v:path arrowok="t"/>
            </v:shape>
            <v:shape id="_x0000_s1781" style="position:absolute;left:1713;top:2157;width:10;height:0" coordorigin="1713,2157" coordsize="10,0" path="m1713,2157r9,e" filled="f" strokeweight=".36pt">
              <v:path arrowok="t"/>
            </v:shape>
            <v:shape id="_x0000_s1780" style="position:absolute;left:1737;top:2157;width:10;height:0" coordorigin="1737,2157" coordsize="10,0" path="m1737,2157r9,e" filled="f" strokeweight=".36pt">
              <v:path arrowok="t"/>
            </v:shape>
            <v:shape id="_x0000_s1779" style="position:absolute;left:1761;top:2157;width:10;height:0" coordorigin="1761,2157" coordsize="10,0" path="m1761,2157r9,e" filled="f" strokeweight=".36pt">
              <v:path arrowok="t"/>
            </v:shape>
            <v:shape id="_x0000_s1778" style="position:absolute;left:1785;top:2157;width:10;height:0" coordorigin="1785,2157" coordsize="10,0" path="m1785,2157r9,e" filled="f" strokeweight=".36pt">
              <v:path arrowok="t"/>
            </v:shape>
            <v:shape id="_x0000_s1777" style="position:absolute;left:1809;top:2157;width:10;height:0" coordorigin="1809,2157" coordsize="10,0" path="m1809,2157r9,e" filled="f" strokeweight=".36pt">
              <v:path arrowok="t"/>
            </v:shape>
            <v:shape id="_x0000_s1776" style="position:absolute;left:1833;top:2157;width:10;height:0" coordorigin="1833,2157" coordsize="10,0" path="m1833,2157r9,e" filled="f" strokeweight=".36pt">
              <v:path arrowok="t"/>
            </v:shape>
            <v:shape id="_x0000_s1775" style="position:absolute;left:1857;top:2157;width:10;height:0" coordorigin="1857,2157" coordsize="10,0" path="m1857,2157r9,e" filled="f" strokeweight=".36pt">
              <v:path arrowok="t"/>
            </v:shape>
            <v:shape id="_x0000_s1774" style="position:absolute;left:1881;top:2157;width:10;height:0" coordorigin="1881,2157" coordsize="10,0" path="m1881,2157r9,e" filled="f" strokeweight=".36pt">
              <v:path arrowok="t"/>
            </v:shape>
            <v:shape id="_x0000_s1773" style="position:absolute;left:1905;top:2157;width:10;height:0" coordorigin="1905,2157" coordsize="10,0" path="m1905,2157r9,e" filled="f" strokeweight=".36pt">
              <v:path arrowok="t"/>
            </v:shape>
            <v:shape id="_x0000_s1772" style="position:absolute;left:1929;top:2157;width:10;height:0" coordorigin="1929,2157" coordsize="10,0" path="m1929,2157r9,e" filled="f" strokeweight=".36pt">
              <v:path arrowok="t"/>
            </v:shape>
            <v:shape id="_x0000_s1771" style="position:absolute;left:1953;top:2157;width:10;height:0" coordorigin="1953,2157" coordsize="10,0" path="m1953,2157r9,e" filled="f" strokeweight=".36pt">
              <v:path arrowok="t"/>
            </v:shape>
            <v:shape id="_x0000_s1770" style="position:absolute;left:1977;top:2157;width:10;height:0" coordorigin="1977,2157" coordsize="10,0" path="m1977,2157r9,e" filled="f" strokeweight=".36pt">
              <v:path arrowok="t"/>
            </v:shape>
            <v:shape id="_x0000_s1769" style="position:absolute;left:2001;top:2157;width:10;height:0" coordorigin="2001,2157" coordsize="10,0" path="m2001,2157r9,e" filled="f" strokeweight=".36pt">
              <v:path arrowok="t"/>
            </v:shape>
            <v:shape id="_x0000_s1768" style="position:absolute;left:2025;top:2157;width:10;height:0" coordorigin="2025,2157" coordsize="10,0" path="m2025,2157r9,e" filled="f" strokeweight=".36pt">
              <v:path arrowok="t"/>
            </v:shape>
            <v:shape id="_x0000_s1767" style="position:absolute;left:2049;top:2157;width:10;height:0" coordorigin="2049,2157" coordsize="10,0" path="m2049,2157r9,e" filled="f" strokeweight=".36pt">
              <v:path arrowok="t"/>
            </v:shape>
            <v:shape id="_x0000_s1766" style="position:absolute;left:2072;top:2157;width:10;height:0" coordorigin="2072,2157" coordsize="10,0" path="m2072,2157r10,e" filled="f" strokeweight=".36pt">
              <v:path arrowok="t"/>
            </v:shape>
            <v:shape id="_x0000_s1765" style="position:absolute;left:2096;top:2157;width:10;height:0" coordorigin="2096,2157" coordsize="10,0" path="m2096,2157r10,e" filled="f" strokeweight=".36pt">
              <v:path arrowok="t"/>
            </v:shape>
            <v:shape id="_x0000_s1764" style="position:absolute;left:2120;top:2157;width:10;height:0" coordorigin="2120,2157" coordsize="10,0" path="m2120,2157r10,e" filled="f" strokeweight=".36pt">
              <v:path arrowok="t"/>
            </v:shape>
            <v:shape id="_x0000_s1763" style="position:absolute;left:2144;top:2157;width:10;height:0" coordorigin="2144,2157" coordsize="10,0" path="m2144,2157r10,e" filled="f" strokeweight=".36pt">
              <v:path arrowok="t"/>
            </v:shape>
            <v:shape id="_x0000_s1762" style="position:absolute;left:2168;top:2157;width:10;height:0" coordorigin="2168,2157" coordsize="10,0" path="m2168,2157r10,e" filled="f" strokeweight=".36pt">
              <v:path arrowok="t"/>
            </v:shape>
            <v:shape id="_x0000_s1761" style="position:absolute;left:2192;top:2157;width:10;height:0" coordorigin="2192,2157" coordsize="10,0" path="m2192,2157r10,e" filled="f" strokeweight=".36pt">
              <v:path arrowok="t"/>
            </v:shape>
            <v:shape id="_x0000_s1760" style="position:absolute;left:2216;top:2157;width:10;height:0" coordorigin="2216,2157" coordsize="10,0" path="m2216,2157r10,e" filled="f" strokeweight=".36pt">
              <v:path arrowok="t"/>
            </v:shape>
            <v:shape id="_x0000_s1759" style="position:absolute;left:2240;top:2157;width:10;height:0" coordorigin="2240,2157" coordsize="10,0" path="m2240,2157r10,e" filled="f" strokeweight=".36pt">
              <v:path arrowok="t"/>
            </v:shape>
            <v:shape id="_x0000_s1758" style="position:absolute;left:2264;top:2157;width:10;height:0" coordorigin="2264,2157" coordsize="10,0" path="m2264,2157r10,e" filled="f" strokeweight=".36pt">
              <v:path arrowok="t"/>
            </v:shape>
            <v:shape id="_x0000_s1757" style="position:absolute;left:2288;top:2157;width:10;height:0" coordorigin="2288,2157" coordsize="10,0" path="m2288,2157r10,e" filled="f" strokeweight=".36pt">
              <v:path arrowok="t"/>
            </v:shape>
            <v:shape id="_x0000_s1756" style="position:absolute;left:2312;top:2157;width:10;height:0" coordorigin="2312,2157" coordsize="10,0" path="m2312,2157r10,e" filled="f" strokeweight=".36pt">
              <v:path arrowok="t"/>
            </v:shape>
            <v:shape id="_x0000_s1755" style="position:absolute;left:2336;top:2157;width:10;height:0" coordorigin="2336,2157" coordsize="10,0" path="m2336,2157r10,e" filled="f" strokeweight=".36pt">
              <v:path arrowok="t"/>
            </v:shape>
            <v:shape id="_x0000_s1754" style="position:absolute;left:2360;top:2157;width:10;height:0" coordorigin="2360,2157" coordsize="10,0" path="m2360,2157r10,e" filled="f" strokeweight=".36pt">
              <v:path arrowok="t"/>
            </v:shape>
            <v:shape id="_x0000_s1753" style="position:absolute;left:2384;top:2157;width:10;height:0" coordorigin="2384,2157" coordsize="10,0" path="m2384,2157r10,e" filled="f" strokeweight=".36pt">
              <v:path arrowok="t"/>
            </v:shape>
            <v:shape id="_x0000_s1752" style="position:absolute;left:2408;top:2157;width:10;height:0" coordorigin="2408,2157" coordsize="10,0" path="m2408,2157r10,e" filled="f" strokeweight=".36pt">
              <v:path arrowok="t"/>
            </v:shape>
            <v:shape id="_x0000_s1751" style="position:absolute;left:2432;top:2157;width:10;height:0" coordorigin="2432,2157" coordsize="10,0" path="m2432,2157r10,e" filled="f" strokeweight=".36pt">
              <v:path arrowok="t"/>
            </v:shape>
            <v:shape id="_x0000_s1750" style="position:absolute;left:2456;top:2157;width:10;height:0" coordorigin="2456,2157" coordsize="10,0" path="m2456,2157r10,e" filled="f" strokeweight=".36pt">
              <v:path arrowok="t"/>
            </v:shape>
            <v:shape id="_x0000_s1749" style="position:absolute;left:2480;top:2157;width:10;height:0" coordorigin="2480,2157" coordsize="10,0" path="m2480,2157r10,e" filled="f" strokeweight=".36pt">
              <v:path arrowok="t"/>
            </v:shape>
            <v:shape id="_x0000_s1748" style="position:absolute;left:2504;top:2157;width:10;height:0" coordorigin="2504,2157" coordsize="10,0" path="m2504,2157r10,e" filled="f" strokeweight=".36pt">
              <v:path arrowok="t"/>
            </v:shape>
            <v:shape id="_x0000_s1747" style="position:absolute;left:2528;top:2157;width:10;height:0" coordorigin="2528,2157" coordsize="10,0" path="m2528,2157r10,e" filled="f" strokeweight=".36pt">
              <v:path arrowok="t"/>
            </v:shape>
            <v:shape id="_x0000_s1746" style="position:absolute;left:2552;top:2157;width:10;height:0" coordorigin="2552,2157" coordsize="10,0" path="m2552,2157r10,e" filled="f" strokeweight=".36pt">
              <v:path arrowok="t"/>
            </v:shape>
            <v:shape id="_x0000_s1745" style="position:absolute;left:2576;top:2157;width:10;height:0" coordorigin="2576,2157" coordsize="10,0" path="m2576,2157r10,e" filled="f" strokeweight=".36pt">
              <v:path arrowok="t"/>
            </v:shape>
            <v:shape id="_x0000_s1744" style="position:absolute;left:2600;top:2157;width:10;height:0" coordorigin="2600,2157" coordsize="10,0" path="m2600,2157r10,e" filled="f" strokeweight=".36pt">
              <v:path arrowok="t"/>
            </v:shape>
            <v:shape id="_x0000_s1743" style="position:absolute;left:2624;top:2157;width:10;height:0" coordorigin="2624,2157" coordsize="10,0" path="m2624,2157r10,e" filled="f" strokeweight=".36pt">
              <v:path arrowok="t"/>
            </v:shape>
            <v:shape id="_x0000_s1742" style="position:absolute;left:2648;top:2157;width:10;height:0" coordorigin="2648,2157" coordsize="10,0" path="m2648,2157r10,e" filled="f" strokeweight=".36pt">
              <v:path arrowok="t"/>
            </v:shape>
            <v:shape id="_x0000_s1741" style="position:absolute;left:2672;top:2157;width:10;height:0" coordorigin="2672,2157" coordsize="10,0" path="m2672,2157r10,e" filled="f" strokeweight=".36pt">
              <v:path arrowok="t"/>
            </v:shape>
            <v:shape id="_x0000_s1740" style="position:absolute;left:2696;top:2157;width:10;height:0" coordorigin="2696,2157" coordsize="10,0" path="m2696,2157r10,e" filled="f" strokeweight=".36pt">
              <v:path arrowok="t"/>
            </v:shape>
            <v:shape id="_x0000_s1739" style="position:absolute;left:2720;top:2157;width:10;height:0" coordorigin="2720,2157" coordsize="10,0" path="m2720,2157r10,e" filled="f" strokeweight=".36pt">
              <v:path arrowok="t"/>
            </v:shape>
            <v:shape id="_x0000_s1738" style="position:absolute;left:2744;top:2157;width:10;height:0" coordorigin="2744,2157" coordsize="10,0" path="m2744,2157r10,e" filled="f" strokeweight=".36pt">
              <v:path arrowok="t"/>
            </v:shape>
            <v:shape id="_x0000_s1737" style="position:absolute;left:2768;top:2157;width:10;height:0" coordorigin="2768,2157" coordsize="10,0" path="m2768,2157r10,e" filled="f" strokeweight=".36pt">
              <v:path arrowok="t"/>
            </v:shape>
            <v:shape id="_x0000_s1736" style="position:absolute;left:2792;top:2157;width:10;height:0" coordorigin="2792,2157" coordsize="10,0" path="m2792,2157r10,e" filled="f" strokeweight=".36pt">
              <v:path arrowok="t"/>
            </v:shape>
            <v:shape id="_x0000_s1735" style="position:absolute;left:2816;top:2157;width:10;height:0" coordorigin="2816,2157" coordsize="10,0" path="m2816,2157r10,e" filled="f" strokeweight=".36pt">
              <v:path arrowok="t"/>
            </v:shape>
            <v:shape id="_x0000_s1734" style="position:absolute;left:2840;top:2157;width:10;height:0" coordorigin="2840,2157" coordsize="10,0" path="m2840,2157r10,e" filled="f" strokeweight=".36pt">
              <v:path arrowok="t"/>
            </v:shape>
            <v:shape id="_x0000_s1733" style="position:absolute;left:2864;top:2157;width:10;height:0" coordorigin="2864,2157" coordsize="10,0" path="m2864,2157r10,e" filled="f" strokeweight=".36pt">
              <v:path arrowok="t"/>
            </v:shape>
            <v:shape id="_x0000_s1732" style="position:absolute;left:2888;top:2157;width:10;height:0" coordorigin="2888,2157" coordsize="10,0" path="m2888,2157r10,e" filled="f" strokeweight=".36pt">
              <v:path arrowok="t"/>
            </v:shape>
            <v:shape id="_x0000_s1731" style="position:absolute;left:2912;top:2157;width:10;height:0" coordorigin="2912,2157" coordsize="10,0" path="m2912,2157r10,e" filled="f" strokeweight=".36pt">
              <v:path arrowok="t"/>
            </v:shape>
            <v:shape id="_x0000_s1730" style="position:absolute;left:2936;top:2157;width:10;height:0" coordorigin="2936,2157" coordsize="10,0" path="m2936,2157r10,e" filled="f" strokeweight=".36pt">
              <v:path arrowok="t"/>
            </v:shape>
            <v:shape id="_x0000_s1729" style="position:absolute;left:2960;top:2157;width:10;height:0" coordorigin="2960,2157" coordsize="10,0" path="m2960,2157r10,e" filled="f" strokeweight=".36pt">
              <v:path arrowok="t"/>
            </v:shape>
            <v:shape id="_x0000_s1728" style="position:absolute;left:2984;top:2157;width:10;height:0" coordorigin="2984,2157" coordsize="10,0" path="m2984,2157r10,e" filled="f" strokeweight=".36pt">
              <v:path arrowok="t"/>
            </v:shape>
            <v:shape id="_x0000_s1727" style="position:absolute;left:3008;top:2157;width:10;height:0" coordorigin="3008,2157" coordsize="10,0" path="m3008,2157r10,e" filled="f" strokeweight=".36pt">
              <v:path arrowok="t"/>
            </v:shape>
            <v:shape id="_x0000_s1726" style="position:absolute;left:3032;top:2157;width:10;height:0" coordorigin="3032,2157" coordsize="10,0" path="m3032,2157r10,e" filled="f" strokeweight=".36pt">
              <v:path arrowok="t"/>
            </v:shape>
            <v:shape id="_x0000_s1725" style="position:absolute;left:3056;top:2157;width:10;height:0" coordorigin="3056,2157" coordsize="10,0" path="m3056,2157r10,e" filled="f" strokeweight=".36pt">
              <v:path arrowok="t"/>
            </v:shape>
            <v:shape id="_x0000_s1724" style="position:absolute;left:3080;top:2157;width:10;height:0" coordorigin="3080,2157" coordsize="10,0" path="m3080,2157r10,e" filled="f" strokeweight=".36pt">
              <v:path arrowok="t"/>
            </v:shape>
            <v:shape id="_x0000_s1723" style="position:absolute;left:3104;top:2157;width:10;height:0" coordorigin="3104,2157" coordsize="10,0" path="m3104,2157r10,e" filled="f" strokeweight=".36pt">
              <v:path arrowok="t"/>
            </v:shape>
            <v:shape id="_x0000_s1722" style="position:absolute;left:3128;top:2157;width:10;height:0" coordorigin="3128,2157" coordsize="10,0" path="m3128,2157r10,e" filled="f" strokeweight=".36pt">
              <v:path arrowok="t"/>
            </v:shape>
            <v:shape id="_x0000_s1721" style="position:absolute;left:3152;top:2157;width:10;height:0" coordorigin="3152,2157" coordsize="10,0" path="m3152,2157r10,e" filled="f" strokeweight=".36pt">
              <v:path arrowok="t"/>
            </v:shape>
            <v:shape id="_x0000_s1720" style="position:absolute;left:3176;top:2157;width:10;height:0" coordorigin="3176,2157" coordsize="10,0" path="m3176,2157r9,e" filled="f" strokeweight=".36pt">
              <v:path arrowok="t"/>
            </v:shape>
            <v:shape id="_x0000_s1719" style="position:absolute;left:3200;top:2157;width:10;height:0" coordorigin="3200,2157" coordsize="10,0" path="m3200,2157r9,e" filled="f" strokeweight=".36pt">
              <v:path arrowok="t"/>
            </v:shape>
            <v:shape id="_x0000_s1718" style="position:absolute;left:3224;top:2157;width:10;height:0" coordorigin="3224,2157" coordsize="10,0" path="m3224,2157r9,e" filled="f" strokeweight=".36pt">
              <v:path arrowok="t"/>
            </v:shape>
            <v:shape id="_x0000_s1717" style="position:absolute;left:3248;top:2157;width:10;height:0" coordorigin="3248,2157" coordsize="10,0" path="m3248,2157r9,e" filled="f" strokeweight=".36pt">
              <v:path arrowok="t"/>
            </v:shape>
            <v:shape id="_x0000_s1716" style="position:absolute;left:3272;top:2157;width:10;height:0" coordorigin="3272,2157" coordsize="10,0" path="m3272,2157r9,e" filled="f" strokeweight=".36pt">
              <v:path arrowok="t"/>
            </v:shape>
            <v:shape id="_x0000_s1715" style="position:absolute;left:3296;top:2157;width:10;height:0" coordorigin="3296,2157" coordsize="10,0" path="m3296,2157r9,e" filled="f" strokeweight=".36pt">
              <v:path arrowok="t"/>
            </v:shape>
            <v:shape id="_x0000_s1714" style="position:absolute;left:3320;top:2157;width:10;height:0" coordorigin="3320,2157" coordsize="10,0" path="m3320,2157r9,e" filled="f" strokeweight=".36pt">
              <v:path arrowok="t"/>
            </v:shape>
            <v:shape id="_x0000_s1713" style="position:absolute;left:3344;top:2157;width:10;height:0" coordorigin="3344,2157" coordsize="10,0" path="m3344,2157r9,e" filled="f" strokeweight=".36pt">
              <v:path arrowok="t"/>
            </v:shape>
            <v:shape id="_x0000_s1712" style="position:absolute;left:3368;top:2157;width:10;height:0" coordorigin="3368,2157" coordsize="10,0" path="m3368,2157r9,e" filled="f" strokeweight=".36pt">
              <v:path arrowok="t"/>
            </v:shape>
            <v:shape id="_x0000_s1711" style="position:absolute;left:3392;top:2157;width:10;height:0" coordorigin="3392,2157" coordsize="10,0" path="m3392,2157r9,e" filled="f" strokeweight=".36pt">
              <v:path arrowok="t"/>
            </v:shape>
            <v:shape id="_x0000_s1710" style="position:absolute;left:3416;top:2157;width:10;height:0" coordorigin="3416,2157" coordsize="10,0" path="m3416,2157r9,e" filled="f" strokeweight=".36pt">
              <v:path arrowok="t"/>
            </v:shape>
            <v:shape id="_x0000_s1709" style="position:absolute;left:3440;top:2157;width:10;height:0" coordorigin="3440,2157" coordsize="10,0" path="m3440,2157r9,e" filled="f" strokeweight=".36pt">
              <v:path arrowok="t"/>
            </v:shape>
            <v:shape id="_x0000_s1708" style="position:absolute;left:3464;top:2157;width:10;height:0" coordorigin="3464,2157" coordsize="10,0" path="m3464,2157r9,e" filled="f" strokeweight=".36pt">
              <v:path arrowok="t"/>
            </v:shape>
            <v:shape id="_x0000_s1707" style="position:absolute;left:3488;top:2157;width:10;height:0" coordorigin="3488,2157" coordsize="10,0" path="m3488,2157r9,e" filled="f" strokeweight=".36pt">
              <v:path arrowok="t"/>
            </v:shape>
            <v:shape id="_x0000_s1706" style="position:absolute;left:3512;top:2157;width:10;height:0" coordorigin="3512,2157" coordsize="10,0" path="m3512,2157r9,e" filled="f" strokeweight=".36pt">
              <v:path arrowok="t"/>
            </v:shape>
            <v:shape id="_x0000_s1705" style="position:absolute;left:3536;top:2157;width:10;height:0" coordorigin="3536,2157" coordsize="10,0" path="m3536,2157r9,e" filled="f" strokeweight=".36pt">
              <v:path arrowok="t"/>
            </v:shape>
            <v:shape id="_x0000_s1704" style="position:absolute;left:3560;top:2157;width:10;height:0" coordorigin="3560,2157" coordsize="10,0" path="m3560,2157r9,e" filled="f" strokeweight=".36pt">
              <v:path arrowok="t"/>
            </v:shape>
            <v:shape id="_x0000_s1703" style="position:absolute;left:3584;top:2157;width:10;height:0" coordorigin="3584,2157" coordsize="10,0" path="m3584,2157r9,e" filled="f" strokeweight=".36pt">
              <v:path arrowok="t"/>
            </v:shape>
            <v:shape id="_x0000_s1702" style="position:absolute;left:3608;top:2157;width:10;height:0" coordorigin="3608,2157" coordsize="10,0" path="m3608,2157r9,e" filled="f" strokeweight=".36pt">
              <v:path arrowok="t"/>
            </v:shape>
            <v:shape id="_x0000_s1701" style="position:absolute;left:3632;top:2157;width:10;height:0" coordorigin="3632,2157" coordsize="10,0" path="m3632,2157r9,e" filled="f" strokeweight=".36pt">
              <v:path arrowok="t"/>
            </v:shape>
            <v:shape id="_x0000_s1700" style="position:absolute;left:3656;top:2157;width:10;height:0" coordorigin="3656,2157" coordsize="10,0" path="m3656,2157r9,e" filled="f" strokeweight=".36pt">
              <v:path arrowok="t"/>
            </v:shape>
            <v:shape id="_x0000_s1699" style="position:absolute;left:3680;top:2157;width:10;height:0" coordorigin="3680,2157" coordsize="10,0" path="m3680,2157r9,e" filled="f" strokeweight=".36pt">
              <v:path arrowok="t"/>
            </v:shape>
            <v:shape id="_x0000_s1698" style="position:absolute;left:3704;top:2157;width:10;height:0" coordorigin="3704,2157" coordsize="10,0" path="m3704,2157r9,e" filled="f" strokeweight=".36pt">
              <v:path arrowok="t"/>
            </v:shape>
            <v:shape id="_x0000_s1697" style="position:absolute;left:3728;top:2157;width:10;height:0" coordorigin="3728,2157" coordsize="10,0" path="m3728,2157r9,e" filled="f" strokeweight=".36pt">
              <v:path arrowok="t"/>
            </v:shape>
            <v:shape id="_x0000_s1696" style="position:absolute;left:3752;top:2157;width:10;height:0" coordorigin="3752,2157" coordsize="10,0" path="m3752,2157r9,e" filled="f" strokeweight=".36pt">
              <v:path arrowok="t"/>
            </v:shape>
            <v:shape id="_x0000_s1695" style="position:absolute;left:3776;top:2157;width:10;height:0" coordorigin="3776,2157" coordsize="10,0" path="m3776,2157r9,e" filled="f" strokeweight=".36pt">
              <v:path arrowok="t"/>
            </v:shape>
            <v:shape id="_x0000_s1694" style="position:absolute;left:3800;top:2157;width:10;height:0" coordorigin="3800,2157" coordsize="10,0" path="m3800,2157r9,e" filled="f" strokeweight=".36pt">
              <v:path arrowok="t"/>
            </v:shape>
            <v:shape id="_x0000_s1693" style="position:absolute;left:3824;top:2157;width:10;height:0" coordorigin="3824,2157" coordsize="10,0" path="m3824,2157r9,e" filled="f" strokeweight=".36pt">
              <v:path arrowok="t"/>
            </v:shape>
            <v:shape id="_x0000_s1692" style="position:absolute;left:3848;top:2157;width:10;height:0" coordorigin="3848,2157" coordsize="10,0" path="m3848,2157r9,e" filled="f" strokeweight=".36pt">
              <v:path arrowok="t"/>
            </v:shape>
            <v:shape id="_x0000_s1691" style="position:absolute;left:3872;top:2157;width:10;height:0" coordorigin="3872,2157" coordsize="10,0" path="m3872,2157r9,e" filled="f" strokeweight=".36pt">
              <v:path arrowok="t"/>
            </v:shape>
            <v:shape id="_x0000_s1690" style="position:absolute;left:3896;top:2157;width:10;height:0" coordorigin="3896,2157" coordsize="10,0" path="m3896,2157r9,e" filled="f" strokeweight=".36pt">
              <v:path arrowok="t"/>
            </v:shape>
            <v:shape id="_x0000_s1689" style="position:absolute;left:3920;top:2157;width:10;height:0" coordorigin="3920,2157" coordsize="10,0" path="m3920,2157r9,e" filled="f" strokeweight=".36pt">
              <v:path arrowok="t"/>
            </v:shape>
            <v:shape id="_x0000_s1688" style="position:absolute;left:3943;top:2157;width:10;height:0" coordorigin="3943,2157" coordsize="10,0" path="m3943,2157r10,e" filled="f" strokeweight=".36pt">
              <v:path arrowok="t"/>
            </v:shape>
            <v:shape id="_x0000_s1687" style="position:absolute;left:3967;top:2157;width:10;height:0" coordorigin="3967,2157" coordsize="10,0" path="m3967,2157r10,e" filled="f" strokeweight=".36pt">
              <v:path arrowok="t"/>
            </v:shape>
            <v:shape id="_x0000_s1686" style="position:absolute;left:3991;top:2157;width:10;height:0" coordorigin="3991,2157" coordsize="10,0" path="m3991,2157r10,e" filled="f" strokeweight=".36pt">
              <v:path arrowok="t"/>
            </v:shape>
            <v:shape id="_x0000_s1685" style="position:absolute;left:4015;top:2157;width:10;height:0" coordorigin="4015,2157" coordsize="10,0" path="m4015,2157r10,e" filled="f" strokeweight=".36pt">
              <v:path arrowok="t"/>
            </v:shape>
            <v:shape id="_x0000_s1684" style="position:absolute;left:4039;top:2157;width:10;height:0" coordorigin="4039,2157" coordsize="10,0" path="m4039,2157r10,e" filled="f" strokeweight=".36pt">
              <v:path arrowok="t"/>
            </v:shape>
            <v:shape id="_x0000_s1683" style="position:absolute;left:4063;top:2157;width:10;height:0" coordorigin="4063,2157" coordsize="10,0" path="m4063,2157r10,e" filled="f" strokeweight=".36pt">
              <v:path arrowok="t"/>
            </v:shape>
            <v:shape id="_x0000_s1682" style="position:absolute;left:4087;top:2157;width:10;height:0" coordorigin="4087,2157" coordsize="10,0" path="m4087,2157r10,e" filled="f" strokeweight=".36pt">
              <v:path arrowok="t"/>
            </v:shape>
            <v:shape id="_x0000_s1681" style="position:absolute;left:4111;top:2157;width:10;height:0" coordorigin="4111,2157" coordsize="10,0" path="m4111,2157r10,e" filled="f" strokeweight=".36pt">
              <v:path arrowok="t"/>
            </v:shape>
            <v:shape id="_x0000_s1680" style="position:absolute;left:4135;top:2157;width:10;height:0" coordorigin="4135,2157" coordsize="10,0" path="m4135,2157r10,e" filled="f" strokeweight=".36pt">
              <v:path arrowok="t"/>
            </v:shape>
            <v:shape id="_x0000_s1679" style="position:absolute;left:4159;top:2157;width:10;height:0" coordorigin="4159,2157" coordsize="10,0" path="m4159,2157r10,e" filled="f" strokeweight=".36pt">
              <v:path arrowok="t"/>
            </v:shape>
            <v:shape id="_x0000_s1678" style="position:absolute;left:4183;top:2157;width:10;height:0" coordorigin="4183,2157" coordsize="10,0" path="m4183,2157r10,e" filled="f" strokeweight=".36pt">
              <v:path arrowok="t"/>
            </v:shape>
            <v:shape id="_x0000_s1677" style="position:absolute;left:4207;top:2157;width:10;height:0" coordorigin="4207,2157" coordsize="10,0" path="m4207,2157r10,e" filled="f" strokeweight=".36pt">
              <v:path arrowok="t"/>
            </v:shape>
            <v:shape id="_x0000_s1676" style="position:absolute;left:4231;top:2157;width:10;height:0" coordorigin="4231,2157" coordsize="10,0" path="m4231,2157r10,e" filled="f" strokeweight=".36pt">
              <v:path arrowok="t"/>
            </v:shape>
            <v:shape id="_x0000_s1675" style="position:absolute;left:4255;top:2157;width:10;height:0" coordorigin="4255,2157" coordsize="10,0" path="m4255,2157r10,e" filled="f" strokeweight=".36pt">
              <v:path arrowok="t"/>
            </v:shape>
            <v:shape id="_x0000_s1674" style="position:absolute;left:4279;top:2157;width:10;height:0" coordorigin="4279,2157" coordsize="10,0" path="m4279,2157r10,e" filled="f" strokeweight=".36pt">
              <v:path arrowok="t"/>
            </v:shape>
            <v:shape id="_x0000_s1673" style="position:absolute;left:4303;top:2157;width:10;height:0" coordorigin="4303,2157" coordsize="10,0" path="m4303,2157r10,e" filled="f" strokeweight=".36pt">
              <v:path arrowok="t"/>
            </v:shape>
            <v:shape id="_x0000_s1672" style="position:absolute;left:4327;top:2157;width:10;height:0" coordorigin="4327,2157" coordsize="10,0" path="m4327,2157r10,e" filled="f" strokeweight=".36pt">
              <v:path arrowok="t"/>
            </v:shape>
            <v:shape id="_x0000_s1671" style="position:absolute;left:4351;top:2157;width:10;height:0" coordorigin="4351,2157" coordsize="10,0" path="m4351,2157r10,e" filled="f" strokeweight=".36pt">
              <v:path arrowok="t"/>
            </v:shape>
            <v:shape id="_x0000_s1670" style="position:absolute;left:4375;top:2157;width:10;height:0" coordorigin="4375,2157" coordsize="10,0" path="m4375,2157r10,e" filled="f" strokeweight=".36pt">
              <v:path arrowok="t"/>
            </v:shape>
            <v:shape id="_x0000_s1669" style="position:absolute;left:4399;top:2157;width:10;height:0" coordorigin="4399,2157" coordsize="10,0" path="m4399,2157r10,e" filled="f" strokeweight=".36pt">
              <v:path arrowok="t"/>
            </v:shape>
            <v:shape id="_x0000_s1668" style="position:absolute;left:4423;top:2157;width:10;height:0" coordorigin="4423,2157" coordsize="10,0" path="m4423,2157r10,e" filled="f" strokeweight=".36pt">
              <v:path arrowok="t"/>
            </v:shape>
            <v:shape id="_x0000_s1667" style="position:absolute;left:4447;top:2157;width:10;height:0" coordorigin="4447,2157" coordsize="10,0" path="m4447,2157r10,e" filled="f" strokeweight=".36pt">
              <v:path arrowok="t"/>
            </v:shape>
            <v:shape id="_x0000_s1666" style="position:absolute;left:4471;top:2157;width:10;height:0" coordorigin="4471,2157" coordsize="10,0" path="m4471,2157r10,e" filled="f" strokeweight=".36pt">
              <v:path arrowok="t"/>
            </v:shape>
            <v:shape id="_x0000_s1665" style="position:absolute;left:4495;top:2157;width:10;height:0" coordorigin="4495,2157" coordsize="10,0" path="m4495,2157r10,e" filled="f" strokeweight=".36pt">
              <v:path arrowok="t"/>
            </v:shape>
            <v:shape id="_x0000_s1664" style="position:absolute;left:4519;top:2157;width:10;height:0" coordorigin="4519,2157" coordsize="10,0" path="m4519,2157r10,e" filled="f" strokeweight=".36pt">
              <v:path arrowok="t"/>
            </v:shape>
            <v:shape id="_x0000_s1663" style="position:absolute;left:4543;top:2157;width:10;height:0" coordorigin="4543,2157" coordsize="10,0" path="m4543,2157r10,e" filled="f" strokeweight=".36pt">
              <v:path arrowok="t"/>
            </v:shape>
            <v:shape id="_x0000_s1662" style="position:absolute;left:4567;top:2157;width:10;height:0" coordorigin="4567,2157" coordsize="10,0" path="m4567,2157r10,e" filled="f" strokeweight=".36pt">
              <v:path arrowok="t"/>
            </v:shape>
            <v:shape id="_x0000_s1661" style="position:absolute;left:4591;top:2157;width:10;height:0" coordorigin="4591,2157" coordsize="10,0" path="m4591,2157r10,e" filled="f" strokeweight=".36pt">
              <v:path arrowok="t"/>
            </v:shape>
            <v:shape id="_x0000_s1660" style="position:absolute;left:4615;top:2157;width:10;height:0" coordorigin="4615,2157" coordsize="10,0" path="m4615,2157r10,e" filled="f" strokeweight=".36pt">
              <v:path arrowok="t"/>
            </v:shape>
            <v:shape id="_x0000_s1659" style="position:absolute;left:4639;top:2157;width:10;height:0" coordorigin="4639,2157" coordsize="10,0" path="m4639,2157r10,e" filled="f" strokeweight=".36pt">
              <v:path arrowok="t"/>
            </v:shape>
            <v:shape id="_x0000_s1658" style="position:absolute;left:4663;top:2157;width:10;height:0" coordorigin="4663,2157" coordsize="10,0" path="m4663,2157r10,e" filled="f" strokeweight=".36pt">
              <v:path arrowok="t"/>
            </v:shape>
            <v:shape id="_x0000_s1657" style="position:absolute;left:4687;top:2157;width:10;height:0" coordorigin="4687,2157" coordsize="10,0" path="m4687,2157r10,e" filled="f" strokeweight=".36pt">
              <v:path arrowok="t"/>
            </v:shape>
            <v:shape id="_x0000_s1656" style="position:absolute;left:4711;top:2157;width:10;height:0" coordorigin="4711,2157" coordsize="10,0" path="m4711,2157r10,e" filled="f" strokeweight=".36pt">
              <v:path arrowok="t"/>
            </v:shape>
            <v:shape id="_x0000_s1655" style="position:absolute;left:4735;top:2157;width:10;height:0" coordorigin="4735,2157" coordsize="10,0" path="m4735,2157r10,e" filled="f" strokeweight=".36pt">
              <v:path arrowok="t"/>
            </v:shape>
            <v:shape id="_x0000_s1654" style="position:absolute;left:4759;top:2157;width:10;height:0" coordorigin="4759,2157" coordsize="10,0" path="m4759,2157r10,e" filled="f" strokeweight=".36pt">
              <v:path arrowok="t"/>
            </v:shape>
            <v:shape id="_x0000_s1653" style="position:absolute;left:4783;top:2157;width:10;height:0" coordorigin="4783,2157" coordsize="10,0" path="m4783,2157r10,e" filled="f" strokeweight=".36pt">
              <v:path arrowok="t"/>
            </v:shape>
            <v:shape id="_x0000_s1652" style="position:absolute;left:4807;top:2157;width:10;height:0" coordorigin="4807,2157" coordsize="10,0" path="m4807,2157r10,e" filled="f" strokeweight=".36pt">
              <v:path arrowok="t"/>
            </v:shape>
            <v:shape id="_x0000_s1651" style="position:absolute;left:4831;top:2157;width:10;height:0" coordorigin="4831,2157" coordsize="10,0" path="m4831,2157r10,e" filled="f" strokeweight=".36pt">
              <v:path arrowok="t"/>
            </v:shape>
            <v:shape id="_x0000_s1650" style="position:absolute;left:4855;top:2157;width:10;height:0" coordorigin="4855,2157" coordsize="10,0" path="m4855,2157r10,e" filled="f" strokeweight=".36pt">
              <v:path arrowok="t"/>
            </v:shape>
            <v:shape id="_x0000_s1649" style="position:absolute;left:4879;top:2157;width:10;height:0" coordorigin="4879,2157" coordsize="10,0" path="m4879,2157r10,e" filled="f" strokeweight=".36pt">
              <v:path arrowok="t"/>
            </v:shape>
            <v:shape id="_x0000_s1648" style="position:absolute;left:4903;top:2157;width:10;height:0" coordorigin="4903,2157" coordsize="10,0" path="m4903,2157r10,e" filled="f" strokeweight=".36pt">
              <v:path arrowok="t"/>
            </v:shape>
            <v:shape id="_x0000_s1647" style="position:absolute;left:4927;top:2157;width:10;height:0" coordorigin="4927,2157" coordsize="10,0" path="m4927,2157r10,e" filled="f" strokeweight=".36pt">
              <v:path arrowok="t"/>
            </v:shape>
            <v:shape id="_x0000_s1646" style="position:absolute;left:4951;top:2157;width:10;height:0" coordorigin="4951,2157" coordsize="10,0" path="m4951,2157r10,e" filled="f" strokeweight=".36pt">
              <v:path arrowok="t"/>
            </v:shape>
            <v:shape id="_x0000_s1645" style="position:absolute;left:4975;top:2157;width:10;height:0" coordorigin="4975,2157" coordsize="10,0" path="m4975,2157r10,e" filled="f" strokeweight=".36pt">
              <v:path arrowok="t"/>
            </v:shape>
            <v:shape id="_x0000_s1644" style="position:absolute;left:4999;top:2157;width:10;height:0" coordorigin="4999,2157" coordsize="10,0" path="m4999,2157r10,e" filled="f" strokeweight=".36pt">
              <v:path arrowok="t"/>
            </v:shape>
            <v:shape id="_x0000_s1643" style="position:absolute;left:5023;top:2157;width:10;height:0" coordorigin="5023,2157" coordsize="10,0" path="m5023,2157r9,e" filled="f" strokeweight=".36pt">
              <v:path arrowok="t"/>
            </v:shape>
            <v:shape id="_x0000_s1642" style="position:absolute;left:5047;top:2157;width:10;height:0" coordorigin="5047,2157" coordsize="10,0" path="m5047,2157r9,e" filled="f" strokeweight=".36pt">
              <v:path arrowok="t"/>
            </v:shape>
            <v:shape id="_x0000_s1641" style="position:absolute;left:5071;top:2157;width:10;height:0" coordorigin="5071,2157" coordsize="10,0" path="m5071,2157r9,e" filled="f" strokeweight=".36pt">
              <v:path arrowok="t"/>
            </v:shape>
            <v:shape id="_x0000_s1640" style="position:absolute;left:5095;top:2157;width:10;height:0" coordorigin="5095,2157" coordsize="10,0" path="m5095,2157r9,e" filled="f" strokeweight=".36pt">
              <v:path arrowok="t"/>
            </v:shape>
            <v:shape id="_x0000_s1639" style="position:absolute;left:5119;top:2157;width:10;height:0" coordorigin="5119,2157" coordsize="10,0" path="m5119,2157r9,e" filled="f" strokeweight=".36pt">
              <v:path arrowok="t"/>
            </v:shape>
            <v:shape id="_x0000_s1638" style="position:absolute;left:5143;top:2157;width:10;height:0" coordorigin="5143,2157" coordsize="10,0" path="m5143,2157r9,e" filled="f" strokeweight=".36pt">
              <v:path arrowok="t"/>
            </v:shape>
            <v:shape id="_x0000_s1637" style="position:absolute;left:5167;top:2157;width:10;height:0" coordorigin="5167,2157" coordsize="10,0" path="m5167,2157r9,e" filled="f" strokeweight=".36pt">
              <v:path arrowok="t"/>
            </v:shape>
            <v:shape id="_x0000_s1636" style="position:absolute;left:5191;top:2157;width:10;height:0" coordorigin="5191,2157" coordsize="10,0" path="m5191,2157r9,e" filled="f" strokeweight=".36pt">
              <v:path arrowok="t"/>
            </v:shape>
            <v:shape id="_x0000_s1635" style="position:absolute;left:5215;top:2157;width:10;height:0" coordorigin="5215,2157" coordsize="10,0" path="m5215,2157r9,e" filled="f" strokeweight=".36pt">
              <v:path arrowok="t"/>
            </v:shape>
            <v:shape id="_x0000_s1634" style="position:absolute;left:5239;top:2157;width:10;height:0" coordorigin="5239,2157" coordsize="10,0" path="m5239,2157r9,e" filled="f" strokeweight=".36pt">
              <v:path arrowok="t"/>
            </v:shape>
            <v:shape id="_x0000_s1633" style="position:absolute;left:5263;top:2157;width:10;height:0" coordorigin="5263,2157" coordsize="10,0" path="m5263,2157r9,e" filled="f" strokeweight=".36pt">
              <v:path arrowok="t"/>
            </v:shape>
            <v:shape id="_x0000_s1632" style="position:absolute;left:5287;top:2157;width:10;height:0" coordorigin="5287,2157" coordsize="10,0" path="m5287,2157r9,e" filled="f" strokeweight=".36pt">
              <v:path arrowok="t"/>
            </v:shape>
            <v:shape id="_x0000_s1631" style="position:absolute;left:5311;top:2157;width:10;height:0" coordorigin="5311,2157" coordsize="10,0" path="m5311,2157r9,e" filled="f" strokeweight=".36pt">
              <v:path arrowok="t"/>
            </v:shape>
            <v:shape id="_x0000_s1630" style="position:absolute;left:5335;top:2157;width:10;height:0" coordorigin="5335,2157" coordsize="10,0" path="m5335,2157r9,e" filled="f" strokeweight=".36pt">
              <v:path arrowok="t"/>
            </v:shape>
            <v:shape id="_x0000_s1629" style="position:absolute;left:5359;top:2157;width:10;height:0" coordorigin="5359,2157" coordsize="10,0" path="m5359,2157r9,e" filled="f" strokeweight=".36pt">
              <v:path arrowok="t"/>
            </v:shape>
            <v:shape id="_x0000_s1628" style="position:absolute;left:5383;top:2157;width:10;height:0" coordorigin="5383,2157" coordsize="10,0" path="m5383,2157r9,e" filled="f" strokeweight=".36pt">
              <v:path arrowok="t"/>
            </v:shape>
            <v:shape id="_x0000_s1627" style="position:absolute;left:5407;top:2157;width:10;height:0" coordorigin="5407,2157" coordsize="10,0" path="m5407,2157r9,e" filled="f" strokeweight=".36pt">
              <v:path arrowok="t"/>
            </v:shape>
            <v:shape id="_x0000_s1626" style="position:absolute;left:5431;top:2157;width:10;height:0" coordorigin="5431,2157" coordsize="10,0" path="m5431,2157r9,e" filled="f" strokeweight=".36pt">
              <v:path arrowok="t"/>
            </v:shape>
            <v:shape id="_x0000_s1625" style="position:absolute;left:5455;top:2157;width:10;height:0" coordorigin="5455,2157" coordsize="10,0" path="m5455,2157r9,e" filled="f" strokeweight=".36pt">
              <v:path arrowok="t"/>
            </v:shape>
            <v:shape id="_x0000_s1624" style="position:absolute;left:5479;top:2157;width:10;height:0" coordorigin="5479,2157" coordsize="10,0" path="m5479,2157r9,e" filled="f" strokeweight=".36pt">
              <v:path arrowok="t"/>
            </v:shape>
            <v:shape id="_x0000_s1623" style="position:absolute;left:5503;top:2157;width:10;height:0" coordorigin="5503,2157" coordsize="10,0" path="m5503,2157r9,e" filled="f" strokeweight=".36pt">
              <v:path arrowok="t"/>
            </v:shape>
            <v:shape id="_x0000_s1622" style="position:absolute;left:5527;top:2157;width:10;height:0" coordorigin="5527,2157" coordsize="10,0" path="m5527,2157r9,e" filled="f" strokeweight=".36pt">
              <v:path arrowok="t"/>
            </v:shape>
            <v:shape id="_x0000_s1621" style="position:absolute;left:5551;top:2157;width:10;height:0" coordorigin="5551,2157" coordsize="10,0" path="m5551,2157r9,e" filled="f" strokeweight=".36pt">
              <v:path arrowok="t"/>
            </v:shape>
            <v:shape id="_x0000_s1620" style="position:absolute;left:5575;top:2157;width:10;height:0" coordorigin="5575,2157" coordsize="10,0" path="m5575,2157r9,e" filled="f" strokeweight=".36pt">
              <v:path arrowok="t"/>
            </v:shape>
            <v:shape id="_x0000_s1619" style="position:absolute;left:5599;top:2157;width:10;height:0" coordorigin="5599,2157" coordsize="10,0" path="m5599,2157r9,e" filled="f" strokeweight=".36pt">
              <v:path arrowok="t"/>
            </v:shape>
            <v:shape id="_x0000_s1618" style="position:absolute;left:5623;top:2157;width:10;height:0" coordorigin="5623,2157" coordsize="10,0" path="m5623,2157r9,e" filled="f" strokeweight=".36pt">
              <v:path arrowok="t"/>
            </v:shape>
            <v:shape id="_x0000_s1617" style="position:absolute;left:5647;top:2157;width:10;height:0" coordorigin="5647,2157" coordsize="10,0" path="m5647,2157r9,e" filled="f" strokeweight=".36pt">
              <v:path arrowok="t"/>
            </v:shape>
            <v:shape id="_x0000_s1616" style="position:absolute;left:5671;top:2157;width:10;height:0" coordorigin="5671,2157" coordsize="10,0" path="m5671,2157r9,e" filled="f" strokeweight=".36pt">
              <v:path arrowok="t"/>
            </v:shape>
            <v:shape id="_x0000_s1615" style="position:absolute;left:5695;top:2157;width:10;height:0" coordorigin="5695,2157" coordsize="10,0" path="m5695,2157r9,e" filled="f" strokeweight=".36pt">
              <v:path arrowok="t"/>
            </v:shape>
            <v:shape id="_x0000_s1614" style="position:absolute;left:5719;top:2157;width:10;height:0" coordorigin="5719,2157" coordsize="10,0" path="m5719,2157r9,e" filled="f" strokeweight=".36pt">
              <v:path arrowok="t"/>
            </v:shape>
            <v:shape id="_x0000_s1613" style="position:absolute;left:5743;top:2157;width:10;height:0" coordorigin="5743,2157" coordsize="10,0" path="m5743,2157r9,e" filled="f" strokeweight=".36pt">
              <v:path arrowok="t"/>
            </v:shape>
            <v:shape id="_x0000_s1612" style="position:absolute;left:5767;top:2157;width:10;height:0" coordorigin="5767,2157" coordsize="10,0" path="m5767,2157r9,e" filled="f" strokeweight=".36pt">
              <v:path arrowok="t"/>
            </v:shape>
            <v:shape id="_x0000_s1611" style="position:absolute;left:5790;top:2157;width:10;height:0" coordorigin="5790,2157" coordsize="10,0" path="m5790,2157r10,e" filled="f" strokeweight=".36pt">
              <v:path arrowok="t"/>
            </v:shape>
            <v:shape id="_x0000_s1610" style="position:absolute;left:5814;top:2157;width:10;height:0" coordorigin="5814,2157" coordsize="10,0" path="m5814,2157r10,e" filled="f" strokeweight=".36pt">
              <v:path arrowok="t"/>
            </v:shape>
            <v:shape id="_x0000_s1609" style="position:absolute;left:5838;top:2157;width:10;height:0" coordorigin="5838,2157" coordsize="10,0" path="m5838,2157r10,e" filled="f" strokeweight=".36pt">
              <v:path arrowok="t"/>
            </v:shape>
            <v:shape id="_x0000_s1608" style="position:absolute;left:5862;top:2157;width:10;height:0" coordorigin="5862,2157" coordsize="10,0" path="m5862,2157r10,e" filled="f" strokeweight=".36pt">
              <v:path arrowok="t"/>
            </v:shape>
            <v:shape id="_x0000_s1607" style="position:absolute;left:5886;top:2157;width:10;height:0" coordorigin="5886,2157" coordsize="10,0" path="m5886,2157r10,e" filled="f" strokeweight=".36pt">
              <v:path arrowok="t"/>
            </v:shape>
            <v:shape id="_x0000_s1606" style="position:absolute;left:5910;top:2157;width:10;height:0" coordorigin="5910,2157" coordsize="10,0" path="m5910,2157r10,e" filled="f" strokeweight=".36pt">
              <v:path arrowok="t"/>
            </v:shape>
            <v:shape id="_x0000_s1605" style="position:absolute;left:5934;top:2157;width:10;height:0" coordorigin="5934,2157" coordsize="10,0" path="m5934,2157r10,e" filled="f" strokeweight=".36pt">
              <v:path arrowok="t"/>
            </v:shape>
            <v:shape id="_x0000_s1604" style="position:absolute;left:5958;top:2157;width:10;height:0" coordorigin="5958,2157" coordsize="10,0" path="m5958,2157r10,e" filled="f" strokeweight=".36pt">
              <v:path arrowok="t"/>
            </v:shape>
            <v:shape id="_x0000_s1603" style="position:absolute;left:5982;top:2157;width:10;height:0" coordorigin="5982,2157" coordsize="10,0" path="m5982,2157r10,e" filled="f" strokeweight=".36pt">
              <v:path arrowok="t"/>
            </v:shape>
            <v:shape id="_x0000_s1602" style="position:absolute;left:6006;top:2157;width:10;height:0" coordorigin="6006,2157" coordsize="10,0" path="m6006,2157r10,e" filled="f" strokeweight=".36pt">
              <v:path arrowok="t"/>
            </v:shape>
            <v:shape id="_x0000_s1601" style="position:absolute;left:6030;top:2157;width:10;height:0" coordorigin="6030,2157" coordsize="10,0" path="m6030,2157r10,e" filled="f" strokeweight=".36pt">
              <v:path arrowok="t"/>
            </v:shape>
            <v:shape id="_x0000_s1600" style="position:absolute;left:6054;top:2157;width:10;height:0" coordorigin="6054,2157" coordsize="10,0" path="m6054,2157r10,e" filled="f" strokeweight=".36pt">
              <v:path arrowok="t"/>
            </v:shape>
            <v:shape id="_x0000_s1599" style="position:absolute;left:6078;top:2157;width:10;height:0" coordorigin="6078,2157" coordsize="10,0" path="m6078,2157r10,e" filled="f" strokeweight=".36pt">
              <v:path arrowok="t"/>
            </v:shape>
            <v:shape id="_x0000_s1598" style="position:absolute;left:6102;top:2157;width:10;height:0" coordorigin="6102,2157" coordsize="10,0" path="m6102,2157r10,e" filled="f" strokeweight=".36pt">
              <v:path arrowok="t"/>
            </v:shape>
            <v:shape id="_x0000_s1597" style="position:absolute;left:6126;top:2157;width:10;height:0" coordorigin="6126,2157" coordsize="10,0" path="m6126,2157r10,e" filled="f" strokeweight=".36pt">
              <v:path arrowok="t"/>
            </v:shape>
            <v:shape id="_x0000_s1596" style="position:absolute;left:6150;top:2157;width:10;height:0" coordorigin="6150,2157" coordsize="10,0" path="m6150,2157r10,e" filled="f" strokeweight=".36pt">
              <v:path arrowok="t"/>
            </v:shape>
            <v:shape id="_x0000_s1595" style="position:absolute;left:6174;top:2157;width:10;height:0" coordorigin="6174,2157" coordsize="10,0" path="m6174,2157r10,e" filled="f" strokeweight=".36pt">
              <v:path arrowok="t"/>
            </v:shape>
            <v:shape id="_x0000_s1594" style="position:absolute;left:6198;top:2157;width:10;height:0" coordorigin="6198,2157" coordsize="10,0" path="m6198,2157r10,e" filled="f" strokeweight=".36pt">
              <v:path arrowok="t"/>
            </v:shape>
            <v:shape id="_x0000_s1593" style="position:absolute;left:6222;top:2157;width:10;height:0" coordorigin="6222,2157" coordsize="10,0" path="m6222,2157r10,e" filled="f" strokeweight=".36pt">
              <v:path arrowok="t"/>
            </v:shape>
            <v:shape id="_x0000_s1592" style="position:absolute;left:6246;top:2157;width:10;height:0" coordorigin="6246,2157" coordsize="10,0" path="m6246,2157r10,e" filled="f" strokeweight=".36pt">
              <v:path arrowok="t"/>
            </v:shape>
            <v:shape id="_x0000_s1591" style="position:absolute;left:6270;top:2157;width:10;height:0" coordorigin="6270,2157" coordsize="10,0" path="m6270,2157r10,e" filled="f" strokeweight=".36pt">
              <v:path arrowok="t"/>
            </v:shape>
            <v:shape id="_x0000_s1590" style="position:absolute;left:6294;top:2157;width:10;height:0" coordorigin="6294,2157" coordsize="10,0" path="m6294,2157r10,e" filled="f" strokeweight=".36pt">
              <v:path arrowok="t"/>
            </v:shape>
            <v:shape id="_x0000_s1589" style="position:absolute;left:6318;top:2157;width:10;height:0" coordorigin="6318,2157" coordsize="10,0" path="m6318,2157r10,e" filled="f" strokeweight=".36pt">
              <v:path arrowok="t"/>
            </v:shape>
            <v:shape id="_x0000_s1588" style="position:absolute;left:6342;top:2157;width:10;height:0" coordorigin="6342,2157" coordsize="10,0" path="m6342,2157r10,e" filled="f" strokeweight=".36pt">
              <v:path arrowok="t"/>
            </v:shape>
            <v:shape id="_x0000_s1587" style="position:absolute;left:6366;top:2157;width:10;height:0" coordorigin="6366,2157" coordsize="10,0" path="m6366,2157r10,e" filled="f" strokeweight=".36pt">
              <v:path arrowok="t"/>
            </v:shape>
            <v:shape id="_x0000_s1586" style="position:absolute;left:6390;top:2157;width:10;height:0" coordorigin="6390,2157" coordsize="10,0" path="m6390,2157r10,e" filled="f" strokeweight=".36pt">
              <v:path arrowok="t"/>
            </v:shape>
            <v:shape id="_x0000_s1585" style="position:absolute;left:6414;top:2157;width:10;height:0" coordorigin="6414,2157" coordsize="10,0" path="m6414,2157r10,e" filled="f" strokeweight=".36pt">
              <v:path arrowok="t"/>
            </v:shape>
            <v:shape id="_x0000_s1584" style="position:absolute;left:6438;top:2157;width:10;height:0" coordorigin="6438,2157" coordsize="10,0" path="m6438,2157r10,e" filled="f" strokeweight=".36pt">
              <v:path arrowok="t"/>
            </v:shape>
            <v:shape id="_x0000_s1583" style="position:absolute;left:6462;top:2157;width:10;height:0" coordorigin="6462,2157" coordsize="10,0" path="m6462,2157r10,e" filled="f" strokeweight=".36pt">
              <v:path arrowok="t"/>
            </v:shape>
            <v:shape id="_x0000_s1582" style="position:absolute;left:6486;top:2157;width:10;height:0" coordorigin="6486,2157" coordsize="10,0" path="m6486,2157r10,e" filled="f" strokeweight=".36pt">
              <v:path arrowok="t"/>
            </v:shape>
            <v:shape id="_x0000_s1581" style="position:absolute;left:6510;top:2157;width:10;height:0" coordorigin="6510,2157" coordsize="10,0" path="m6510,2157r10,e" filled="f" strokeweight=".36pt">
              <v:path arrowok="t"/>
            </v:shape>
            <v:shape id="_x0000_s1580" style="position:absolute;left:6534;top:2157;width:10;height:0" coordorigin="6534,2157" coordsize="10,0" path="m6534,2157r10,e" filled="f" strokeweight=".36pt">
              <v:path arrowok="t"/>
            </v:shape>
            <v:shape id="_x0000_s1579" style="position:absolute;left:6558;top:2157;width:10;height:0" coordorigin="6558,2157" coordsize="10,0" path="m6558,2157r10,e" filled="f" strokeweight=".36pt">
              <v:path arrowok="t"/>
            </v:shape>
            <v:shape id="_x0000_s1578" style="position:absolute;left:6582;top:2157;width:10;height:0" coordorigin="6582,2157" coordsize="10,0" path="m6582,2157r10,e" filled="f" strokeweight=".36pt">
              <v:path arrowok="t"/>
            </v:shape>
            <v:shape id="_x0000_s1577" style="position:absolute;left:6606;top:2157;width:10;height:0" coordorigin="6606,2157" coordsize="10,0" path="m6606,2157r10,e" filled="f" strokeweight=".36pt">
              <v:path arrowok="t"/>
            </v:shape>
            <v:shape id="_x0000_s1576" style="position:absolute;left:6630;top:2157;width:10;height:0" coordorigin="6630,2157" coordsize="10,0" path="m6630,2157r10,e" filled="f" strokeweight=".36pt">
              <v:path arrowok="t"/>
            </v:shape>
            <v:shape id="_x0000_s1575" style="position:absolute;left:6654;top:2157;width:10;height:0" coordorigin="6654,2157" coordsize="10,0" path="m6654,2157r10,e" filled="f" strokeweight=".36pt">
              <v:path arrowok="t"/>
            </v:shape>
            <v:shape id="_x0000_s1574" style="position:absolute;left:6678;top:2157;width:10;height:0" coordorigin="6678,2157" coordsize="10,0" path="m6678,2157r10,e" filled="f" strokeweight=".36pt">
              <v:path arrowok="t"/>
            </v:shape>
            <v:shape id="_x0000_s1573" style="position:absolute;left:6702;top:2157;width:10;height:0" coordorigin="6702,2157" coordsize="10,0" path="m6702,2157r10,e" filled="f" strokeweight=".36pt">
              <v:path arrowok="t"/>
            </v:shape>
            <v:shape id="_x0000_s1572" style="position:absolute;left:6726;top:2157;width:10;height:0" coordorigin="6726,2157" coordsize="10,0" path="m6726,2157r10,e" filled="f" strokeweight=".36pt">
              <v:path arrowok="t"/>
            </v:shape>
            <v:shape id="_x0000_s1571" style="position:absolute;left:6750;top:2157;width:10;height:0" coordorigin="6750,2157" coordsize="10,0" path="m6750,2157r10,e" filled="f" strokeweight=".36pt">
              <v:path arrowok="t"/>
            </v:shape>
            <v:shape id="_x0000_s1570" style="position:absolute;left:6774;top:2157;width:10;height:0" coordorigin="6774,2157" coordsize="10,0" path="m6774,2157r10,e" filled="f" strokeweight=".36pt">
              <v:path arrowok="t"/>
            </v:shape>
            <v:shape id="_x0000_s1569" style="position:absolute;left:6798;top:2157;width:10;height:0" coordorigin="6798,2157" coordsize="10,0" path="m6798,2157r10,e" filled="f" strokeweight=".36pt">
              <v:path arrowok="t"/>
            </v:shape>
            <v:shape id="_x0000_s1568" style="position:absolute;left:6822;top:2157;width:10;height:0" coordorigin="6822,2157" coordsize="10,0" path="m6822,2157r10,e" filled="f" strokeweight=".36pt">
              <v:path arrowok="t"/>
            </v:shape>
            <v:shape id="_x0000_s1567" style="position:absolute;left:6846;top:2157;width:10;height:0" coordorigin="6846,2157" coordsize="10,0" path="m6846,2157r10,e" filled="f" strokeweight=".36pt">
              <v:path arrowok="t"/>
            </v:shape>
            <v:shape id="_x0000_s1566" style="position:absolute;left:6870;top:2157;width:10;height:0" coordorigin="6870,2157" coordsize="10,0" path="m6870,2157r10,e" filled="f" strokeweight=".36pt">
              <v:path arrowok="t"/>
            </v:shape>
            <v:shape id="_x0000_s1565" style="position:absolute;left:6894;top:2157;width:10;height:0" coordorigin="6894,2157" coordsize="10,0" path="m6894,2157r9,e" filled="f" strokeweight=".36pt">
              <v:path arrowok="t"/>
            </v:shape>
            <v:shape id="_x0000_s1564" style="position:absolute;left:6918;top:2157;width:10;height:0" coordorigin="6918,2157" coordsize="10,0" path="m6918,2157r9,e" filled="f" strokeweight=".36pt">
              <v:path arrowok="t"/>
            </v:shape>
            <v:shape id="_x0000_s1563" style="position:absolute;left:6942;top:2157;width:10;height:0" coordorigin="6942,2157" coordsize="10,0" path="m6942,2157r9,e" filled="f" strokeweight=".36pt">
              <v:path arrowok="t"/>
            </v:shape>
            <v:shape id="_x0000_s1562" style="position:absolute;left:6966;top:2157;width:10;height:0" coordorigin="6966,2157" coordsize="10,0" path="m6966,2157r9,e" filled="f" strokeweight=".36pt">
              <v:path arrowok="t"/>
            </v:shape>
            <v:shape id="_x0000_s1561" style="position:absolute;left:6990;top:2157;width:10;height:0" coordorigin="6990,2157" coordsize="10,0" path="m6990,2157r9,e" filled="f" strokeweight=".36pt">
              <v:path arrowok="t"/>
            </v:shape>
            <v:shape id="_x0000_s1560" style="position:absolute;left:7014;top:2157;width:10;height:0" coordorigin="7014,2157" coordsize="10,0" path="m7014,2157r9,e" filled="f" strokeweight=".36pt">
              <v:path arrowok="t"/>
            </v:shape>
            <v:shape id="_x0000_s1559" style="position:absolute;left:7038;top:2157;width:10;height:0" coordorigin="7038,2157" coordsize="10,0" path="m7038,2157r9,e" filled="f" strokeweight=".36pt">
              <v:path arrowok="t"/>
            </v:shape>
            <v:shape id="_x0000_s1558" style="position:absolute;left:7062;top:2157;width:10;height:0" coordorigin="7062,2157" coordsize="10,0" path="m7062,2157r9,e" filled="f" strokeweight=".36pt">
              <v:path arrowok="t"/>
            </v:shape>
            <v:shape id="_x0000_s1557" style="position:absolute;left:7086;top:2157;width:10;height:0" coordorigin="7086,2157" coordsize="10,0" path="m7086,2157r9,e" filled="f" strokeweight=".36pt">
              <v:path arrowok="t"/>
            </v:shape>
            <v:shape id="_x0000_s1556" style="position:absolute;left:7110;top:2157;width:10;height:0" coordorigin="7110,2157" coordsize="10,0" path="m7110,2157r9,e" filled="f" strokeweight=".36pt">
              <v:path arrowok="t"/>
            </v:shape>
            <v:shape id="_x0000_s1555" style="position:absolute;left:7134;top:2157;width:10;height:0" coordorigin="7134,2157" coordsize="10,0" path="m7134,2157r9,e" filled="f" strokeweight=".36pt">
              <v:path arrowok="t"/>
            </v:shape>
            <v:shape id="_x0000_s1554" style="position:absolute;left:7158;top:2157;width:10;height:0" coordorigin="7158,2157" coordsize="10,0" path="m7158,2157r9,e" filled="f" strokeweight=".36pt">
              <v:path arrowok="t"/>
            </v:shape>
            <v:shape id="_x0000_s1553" style="position:absolute;left:7182;top:2157;width:10;height:0" coordorigin="7182,2157" coordsize="10,0" path="m7182,2157r9,e" filled="f" strokeweight=".36pt">
              <v:path arrowok="t"/>
            </v:shape>
            <v:shape id="_x0000_s1552" style="position:absolute;left:7206;top:2157;width:10;height:0" coordorigin="7206,2157" coordsize="10,0" path="m7206,2157r9,e" filled="f" strokeweight=".36pt">
              <v:path arrowok="t"/>
            </v:shape>
            <v:shape id="_x0000_s1551" style="position:absolute;left:7230;top:2157;width:10;height:0" coordorigin="7230,2157" coordsize="10,0" path="m7230,2157r9,e" filled="f" strokeweight=".36pt">
              <v:path arrowok="t"/>
            </v:shape>
            <v:shape id="_x0000_s1550" style="position:absolute;left:7254;top:2157;width:10;height:0" coordorigin="7254,2157" coordsize="10,0" path="m7254,2157r9,e" filled="f" strokeweight=".36pt">
              <v:path arrowok="t"/>
            </v:shape>
            <v:shape id="_x0000_s1549" style="position:absolute;left:7278;top:2157;width:10;height:0" coordorigin="7278,2157" coordsize="10,0" path="m7278,2157r9,e" filled="f" strokeweight=".36pt">
              <v:path arrowok="t"/>
            </v:shape>
            <v:shape id="_x0000_s1548" style="position:absolute;left:7302;top:2157;width:10;height:0" coordorigin="7302,2157" coordsize="10,0" path="m7302,2157r9,e" filled="f" strokeweight=".36pt">
              <v:path arrowok="t"/>
            </v:shape>
            <v:shape id="_x0000_s1547" style="position:absolute;left:7326;top:2157;width:10;height:0" coordorigin="7326,2157" coordsize="10,0" path="m7326,2157r9,e" filled="f" strokeweight=".36pt">
              <v:path arrowok="t"/>
            </v:shape>
            <v:shape id="_x0000_s1546" style="position:absolute;left:7350;top:2157;width:10;height:0" coordorigin="7350,2157" coordsize="10,0" path="m7350,2157r9,e" filled="f" strokeweight=".36pt">
              <v:path arrowok="t"/>
            </v:shape>
            <v:shape id="_x0000_s1545" style="position:absolute;left:7374;top:2157;width:10;height:0" coordorigin="7374,2157" coordsize="10,0" path="m7374,2157r9,e" filled="f" strokeweight=".36pt">
              <v:path arrowok="t"/>
            </v:shape>
            <v:shape id="_x0000_s1544" style="position:absolute;left:7398;top:2157;width:10;height:0" coordorigin="7398,2157" coordsize="10,0" path="m7398,2157r9,e" filled="f" strokeweight=".36pt">
              <v:path arrowok="t"/>
            </v:shape>
            <v:shape id="_x0000_s1543" style="position:absolute;left:7422;top:2157;width:10;height:0" coordorigin="7422,2157" coordsize="10,0" path="m7422,2157r9,e" filled="f" strokeweight=".36pt">
              <v:path arrowok="t"/>
            </v:shape>
            <v:shape id="_x0000_s1542" style="position:absolute;left:7446;top:2157;width:10;height:0" coordorigin="7446,2157" coordsize="10,0" path="m7446,2157r9,e" filled="f" strokeweight=".36pt">
              <v:path arrowok="t"/>
            </v:shape>
            <v:shape id="_x0000_s1541" style="position:absolute;left:7470;top:2157;width:10;height:0" coordorigin="7470,2157" coordsize="10,0" path="m7470,2157r9,e" filled="f" strokeweight=".36pt">
              <v:path arrowok="t"/>
            </v:shape>
            <v:shape id="_x0000_s1540" style="position:absolute;left:7494;top:2157;width:10;height:0" coordorigin="7494,2157" coordsize="10,0" path="m7494,2157r9,e" filled="f" strokeweight=".36pt">
              <v:path arrowok="t"/>
            </v:shape>
            <v:shape id="_x0000_s1539" style="position:absolute;left:7518;top:2157;width:10;height:0" coordorigin="7518,2157" coordsize="10,0" path="m7518,2157r9,e" filled="f" strokeweight=".36pt">
              <v:path arrowok="t"/>
            </v:shape>
            <v:shape id="_x0000_s1538" style="position:absolute;left:7542;top:2157;width:10;height:0" coordorigin="7542,2157" coordsize="10,0" path="m7542,2157r9,e" filled="f" strokeweight=".36pt">
              <v:path arrowok="t"/>
            </v:shape>
            <v:shape id="_x0000_s1537" style="position:absolute;left:7566;top:2157;width:10;height:0" coordorigin="7566,2157" coordsize="10,0" path="m7566,2157r9,e" filled="f" strokeweight=".36pt">
              <v:path arrowok="t"/>
            </v:shape>
            <v:shape id="_x0000_s1536" style="position:absolute;left:7590;top:2157;width:10;height:0" coordorigin="7590,2157" coordsize="10,0" path="m7590,2157r9,e" filled="f" strokeweight=".36pt">
              <v:path arrowok="t"/>
            </v:shape>
            <v:shape id="_x0000_s1535" style="position:absolute;left:7614;top:2157;width:10;height:0" coordorigin="7614,2157" coordsize="10,0" path="m7614,2157r9,e" filled="f" strokeweight=".36pt">
              <v:path arrowok="t"/>
            </v:shape>
            <v:shape id="_x0000_s1534" style="position:absolute;left:7638;top:2157;width:10;height:0" coordorigin="7638,2157" coordsize="10,0" path="m7638,2157r9,e" filled="f" strokeweight=".36pt">
              <v:path arrowok="t"/>
            </v:shape>
            <v:shape id="_x0000_s1533" style="position:absolute;left:7661;top:2157;width:10;height:0" coordorigin="7661,2157" coordsize="10,0" path="m7661,2157r10,e" filled="f" strokeweight=".36pt">
              <v:path arrowok="t"/>
            </v:shape>
            <v:shape id="_x0000_s1532" style="position:absolute;left:7685;top:2157;width:10;height:0" coordorigin="7685,2157" coordsize="10,0" path="m7685,2157r10,e" filled="f" strokeweight=".36pt">
              <v:path arrowok="t"/>
            </v:shape>
            <v:shape id="_x0000_s1531" style="position:absolute;left:7709;top:2157;width:10;height:0" coordorigin="7709,2157" coordsize="10,0" path="m7709,2157r10,e" filled="f" strokeweight=".36pt">
              <v:path arrowok="t"/>
            </v:shape>
            <v:shape id="_x0000_s1530" style="position:absolute;left:7733;top:2157;width:10;height:0" coordorigin="7733,2157" coordsize="10,0" path="m7733,2157r10,e" filled="f" strokeweight=".36pt">
              <v:path arrowok="t"/>
            </v:shape>
            <v:shape id="_x0000_s1529" style="position:absolute;left:7757;top:2157;width:10;height:0" coordorigin="7757,2157" coordsize="10,0" path="m7757,2157r10,e" filled="f" strokeweight=".36pt">
              <v:path arrowok="t"/>
            </v:shape>
            <v:shape id="_x0000_s1528" style="position:absolute;left:7781;top:2157;width:10;height:0" coordorigin="7781,2157" coordsize="10,0" path="m7781,2157r10,e" filled="f" strokeweight=".36pt">
              <v:path arrowok="t"/>
            </v:shape>
            <v:shape id="_x0000_s1527" style="position:absolute;left:7805;top:2157;width:10;height:0" coordorigin="7805,2157" coordsize="10,0" path="m7805,2157r10,e" filled="f" strokeweight=".36pt">
              <v:path arrowok="t"/>
            </v:shape>
            <v:shape id="_x0000_s1526" style="position:absolute;left:7829;top:2157;width:10;height:0" coordorigin="7829,2157" coordsize="10,0" path="m7829,2157r10,e" filled="f" strokeweight=".36pt">
              <v:path arrowok="t"/>
            </v:shape>
            <v:shape id="_x0000_s1525" style="position:absolute;left:7853;top:2157;width:10;height:0" coordorigin="7853,2157" coordsize="10,0" path="m7853,2157r10,e" filled="f" strokeweight=".36pt">
              <v:path arrowok="t"/>
            </v:shape>
            <v:shape id="_x0000_s1524" style="position:absolute;left:7877;top:2157;width:10;height:0" coordorigin="7877,2157" coordsize="10,0" path="m7877,2157r10,e" filled="f" strokeweight=".36pt">
              <v:path arrowok="t"/>
            </v:shape>
            <v:shape id="_x0000_s1523" style="position:absolute;left:7901;top:2157;width:10;height:0" coordorigin="7901,2157" coordsize="10,0" path="m7901,2157r10,e" filled="f" strokeweight=".36pt">
              <v:path arrowok="t"/>
            </v:shape>
            <v:shape id="_x0000_s1522" style="position:absolute;left:7925;top:2157;width:10;height:0" coordorigin="7925,2157" coordsize="10,0" path="m7925,2157r10,e" filled="f" strokeweight=".36pt">
              <v:path arrowok="t"/>
            </v:shape>
            <v:shape id="_x0000_s1521" style="position:absolute;left:7949;top:2157;width:10;height:0" coordorigin="7949,2157" coordsize="10,0" path="m7949,2157r10,e" filled="f" strokeweight=".36pt">
              <v:path arrowok="t"/>
            </v:shape>
            <v:shape id="_x0000_s1520" style="position:absolute;left:7973;top:2157;width:10;height:0" coordorigin="7973,2157" coordsize="10,0" path="m7973,2157r10,e" filled="f" strokeweight=".36pt">
              <v:path arrowok="t"/>
            </v:shape>
            <v:shape id="_x0000_s1519" style="position:absolute;left:7997;top:2157;width:10;height:0" coordorigin="7997,2157" coordsize="10,0" path="m7997,2157r10,e" filled="f" strokeweight=".36pt">
              <v:path arrowok="t"/>
            </v:shape>
            <v:shape id="_x0000_s1518" style="position:absolute;left:8021;top:2157;width:10;height:0" coordorigin="8021,2157" coordsize="10,0" path="m8021,2157r10,e" filled="f" strokeweight=".36pt">
              <v:path arrowok="t"/>
            </v:shape>
            <v:shape id="_x0000_s1517" style="position:absolute;left:8045;top:2157;width:10;height:0" coordorigin="8045,2157" coordsize="10,0" path="m8045,2157r10,e" filled="f" strokeweight=".36pt">
              <v:path arrowok="t"/>
            </v:shape>
            <v:shape id="_x0000_s1516" style="position:absolute;left:8069;top:2157;width:10;height:0" coordorigin="8069,2157" coordsize="10,0" path="m8069,2157r10,e" filled="f" strokeweight=".36pt">
              <v:path arrowok="t"/>
            </v:shape>
            <v:shape id="_x0000_s1515" style="position:absolute;left:8093;top:2157;width:10;height:0" coordorigin="8093,2157" coordsize="10,0" path="m8093,2157r10,e" filled="f" strokeweight=".36pt">
              <v:path arrowok="t"/>
            </v:shape>
            <v:shape id="_x0000_s1514" style="position:absolute;left:8117;top:2157;width:10;height:0" coordorigin="8117,2157" coordsize="10,0" path="m8117,2157r10,e" filled="f" strokeweight=".36pt">
              <v:path arrowok="t"/>
            </v:shape>
            <v:shape id="_x0000_s1513" style="position:absolute;left:8141;top:2157;width:10;height:0" coordorigin="8141,2157" coordsize="10,0" path="m8141,2157r10,e" filled="f" strokeweight=".36pt">
              <v:path arrowok="t"/>
            </v:shape>
            <v:shape id="_x0000_s1512" style="position:absolute;left:8165;top:2157;width:10;height:0" coordorigin="8165,2157" coordsize="10,0" path="m8165,2157r10,e" filled="f" strokeweight=".36pt">
              <v:path arrowok="t"/>
            </v:shape>
            <v:shape id="_x0000_s1511" style="position:absolute;left:8189;top:2157;width:10;height:0" coordorigin="8189,2157" coordsize="10,0" path="m8189,2157r10,e" filled="f" strokeweight=".36pt">
              <v:path arrowok="t"/>
            </v:shape>
            <v:shape id="_x0000_s1510" style="position:absolute;left:8213;top:2157;width:10;height:0" coordorigin="8213,2157" coordsize="10,0" path="m8213,2157r10,e" filled="f" strokeweight=".36pt">
              <v:path arrowok="t"/>
            </v:shape>
            <v:shape id="_x0000_s1509" style="position:absolute;left:8237;top:2157;width:10;height:0" coordorigin="8237,2157" coordsize="10,0" path="m8237,2157r10,e" filled="f" strokeweight=".36pt">
              <v:path arrowok="t"/>
            </v:shape>
            <v:shape id="_x0000_s1508" style="position:absolute;left:8261;top:2157;width:10;height:0" coordorigin="8261,2157" coordsize="10,0" path="m8261,2157r10,e" filled="f" strokeweight=".36pt">
              <v:path arrowok="t"/>
            </v:shape>
            <v:shape id="_x0000_s1507" style="position:absolute;left:8285;top:2157;width:10;height:0" coordorigin="8285,2157" coordsize="10,0" path="m8285,2157r10,e" filled="f" strokeweight=".36pt">
              <v:path arrowok="t"/>
            </v:shape>
            <v:shape id="_x0000_s1506" style="position:absolute;left:8309;top:2157;width:10;height:0" coordorigin="8309,2157" coordsize="10,0" path="m8309,2157r10,e" filled="f" strokeweight=".36pt">
              <v:path arrowok="t"/>
            </v:shape>
            <v:shape id="_x0000_s1505" style="position:absolute;left:8333;top:2157;width:10;height:0" coordorigin="8333,2157" coordsize="10,0" path="m8333,2157r10,e" filled="f" strokeweight=".36pt">
              <v:path arrowok="t"/>
            </v:shape>
            <v:shape id="_x0000_s1504" style="position:absolute;left:8357;top:2157;width:10;height:0" coordorigin="8357,2157" coordsize="10,0" path="m8357,2157r10,e" filled="f" strokeweight=".36pt">
              <v:path arrowok="t"/>
            </v:shape>
            <v:shape id="_x0000_s1503" style="position:absolute;left:8381;top:2157;width:10;height:0" coordorigin="8381,2157" coordsize="10,0" path="m8381,2157r10,e" filled="f" strokeweight=".36pt">
              <v:path arrowok="t"/>
            </v:shape>
            <v:shape id="_x0000_s1502" style="position:absolute;left:8405;top:2157;width:10;height:0" coordorigin="8405,2157" coordsize="10,0" path="m8405,2157r10,e" filled="f" strokeweight=".36pt">
              <v:path arrowok="t"/>
            </v:shape>
            <v:shape id="_x0000_s1501" style="position:absolute;left:8429;top:2157;width:10;height:0" coordorigin="8429,2157" coordsize="10,0" path="m8429,2157r10,e" filled="f" strokeweight=".36pt">
              <v:path arrowok="t"/>
            </v:shape>
            <v:shape id="_x0000_s1500" style="position:absolute;left:8453;top:2157;width:10;height:0" coordorigin="8453,2157" coordsize="10,0" path="m8453,2157r10,e" filled="f" strokeweight=".36pt">
              <v:path arrowok="t"/>
            </v:shape>
            <v:shape id="_x0000_s1499" style="position:absolute;left:8477;top:2157;width:10;height:0" coordorigin="8477,2157" coordsize="10,0" path="m8477,2157r10,e" filled="f" strokeweight=".36pt">
              <v:path arrowok="t"/>
            </v:shape>
            <v:shape id="_x0000_s1498" style="position:absolute;left:8501;top:2157;width:10;height:0" coordorigin="8501,2157" coordsize="10,0" path="m8501,2157r10,e" filled="f" strokeweight=".36pt">
              <v:path arrowok="t"/>
            </v:shape>
            <v:shape id="_x0000_s1497" style="position:absolute;left:8525;top:2157;width:10;height:0" coordorigin="8525,2157" coordsize="10,0" path="m8525,2157r10,e" filled="f" strokeweight=".36pt">
              <v:path arrowok="t"/>
            </v:shape>
            <v:shape id="_x0000_s1496" style="position:absolute;left:8549;top:2157;width:10;height:0" coordorigin="8549,2157" coordsize="10,0" path="m8549,2157r10,e" filled="f" strokeweight=".36pt">
              <v:path arrowok="t"/>
            </v:shape>
            <v:shape id="_x0000_s1495" style="position:absolute;left:8573;top:2157;width:10;height:0" coordorigin="8573,2157" coordsize="10,0" path="m8573,2157r10,e" filled="f" strokeweight=".36pt">
              <v:path arrowok="t"/>
            </v:shape>
            <v:shape id="_x0000_s1494" style="position:absolute;left:8597;top:2157;width:10;height:0" coordorigin="8597,2157" coordsize="10,0" path="m8597,2157r10,e" filled="f" strokeweight=".36pt">
              <v:path arrowok="t"/>
            </v:shape>
            <v:shape id="_x0000_s1493" style="position:absolute;left:8621;top:2157;width:10;height:0" coordorigin="8621,2157" coordsize="10,0" path="m8621,2157r10,e" filled="f" strokeweight=".36pt">
              <v:path arrowok="t"/>
            </v:shape>
            <v:shape id="_x0000_s1492" style="position:absolute;left:8645;top:2157;width:10;height:0" coordorigin="8645,2157" coordsize="10,0" path="m8645,2157r10,e" filled="f" strokeweight=".36pt">
              <v:path arrowok="t"/>
            </v:shape>
            <v:shape id="_x0000_s1491" style="position:absolute;left:8669;top:2157;width:10;height:0" coordorigin="8669,2157" coordsize="10,0" path="m8669,2157r10,e" filled="f" strokeweight=".36pt">
              <v:path arrowok="t"/>
            </v:shape>
            <v:shape id="_x0000_s1490" style="position:absolute;left:8693;top:2157;width:10;height:0" coordorigin="8693,2157" coordsize="10,0" path="m8693,2157r10,e" filled="f" strokeweight=".36pt">
              <v:path arrowok="t"/>
            </v:shape>
            <v:shape id="_x0000_s1489" style="position:absolute;left:8717;top:2157;width:10;height:0" coordorigin="8717,2157" coordsize="10,0" path="m8717,2157r10,e" filled="f" strokeweight=".36pt">
              <v:path arrowok="t"/>
            </v:shape>
            <v:shape id="_x0000_s1488" style="position:absolute;left:8741;top:2157;width:10;height:0" coordorigin="8741,2157" coordsize="10,0" path="m8741,2157r10,e" filled="f" strokeweight=".36pt">
              <v:path arrowok="t"/>
            </v:shape>
            <v:shape id="_x0000_s1487" style="position:absolute;left:8765;top:2157;width:10;height:0" coordorigin="8765,2157" coordsize="10,0" path="m8765,2157r9,e" filled="f" strokeweight=".36pt">
              <v:path arrowok="t"/>
            </v:shape>
            <v:shape id="_x0000_s1486" style="position:absolute;left:8789;top:2157;width:10;height:0" coordorigin="8789,2157" coordsize="10,0" path="m8789,2157r9,e" filled="f" strokeweight=".36pt">
              <v:path arrowok="t"/>
            </v:shape>
            <v:shape id="_x0000_s1485" style="position:absolute;left:8813;top:2157;width:10;height:0" coordorigin="8813,2157" coordsize="10,0" path="m8813,2157r9,e" filled="f" strokeweight=".36pt">
              <v:path arrowok="t"/>
            </v:shape>
            <v:shape id="_x0000_s1484" style="position:absolute;left:8837;top:2157;width:10;height:0" coordorigin="8837,2157" coordsize="10,0" path="m8837,2157r9,e" filled="f" strokeweight=".36pt">
              <v:path arrowok="t"/>
            </v:shape>
            <v:shape id="_x0000_s1483" style="position:absolute;left:8861;top:2157;width:10;height:0" coordorigin="8861,2157" coordsize="10,0" path="m8861,2157r9,e" filled="f" strokeweight=".36pt">
              <v:path arrowok="t"/>
            </v:shape>
            <v:shape id="_x0000_s1482" style="position:absolute;left:8885;top:2157;width:10;height:0" coordorigin="8885,2157" coordsize="10,0" path="m8885,2157r9,e" filled="f" strokeweight=".36pt">
              <v:path arrowok="t"/>
            </v:shape>
            <v:shape id="_x0000_s1481" style="position:absolute;left:8909;top:2157;width:10;height:0" coordorigin="8909,2157" coordsize="10,0" path="m8909,2157r9,e" filled="f" strokeweight=".36pt">
              <v:path arrowok="t"/>
            </v:shape>
            <v:shape id="_x0000_s1480" style="position:absolute;left:8933;top:2157;width:10;height:0" coordorigin="8933,2157" coordsize="10,0" path="m8933,2157r9,e" filled="f" strokeweight=".36pt">
              <v:path arrowok="t"/>
            </v:shape>
            <v:shape id="_x0000_s1479" style="position:absolute;left:8957;top:2157;width:10;height:0" coordorigin="8957,2157" coordsize="10,0" path="m8957,2157r9,e" filled="f" strokeweight=".36pt">
              <v:path arrowok="t"/>
            </v:shape>
            <v:shape id="_x0000_s1478" style="position:absolute;left:8981;top:2157;width:10;height:0" coordorigin="8981,2157" coordsize="10,0" path="m8981,2157r9,e" filled="f" strokeweight=".36pt">
              <v:path arrowok="t"/>
            </v:shape>
            <v:shape id="_x0000_s1477" style="position:absolute;left:9005;top:2157;width:10;height:0" coordorigin="9005,2157" coordsize="10,0" path="m9005,2157r9,e" filled="f" strokeweight=".36pt">
              <v:path arrowok="t"/>
            </v:shape>
            <v:shape id="_x0000_s1476" style="position:absolute;left:9029;top:2157;width:10;height:0" coordorigin="9029,2157" coordsize="10,0" path="m9029,2157r9,e" filled="f" strokeweight=".36pt">
              <v:path arrowok="t"/>
            </v:shape>
            <v:shape id="_x0000_s1475" style="position:absolute;left:9053;top:2157;width:10;height:0" coordorigin="9053,2157" coordsize="10,0" path="m9053,2157r9,e" filled="f" strokeweight=".36pt">
              <v:path arrowok="t"/>
            </v:shape>
            <v:shape id="_x0000_s1474" style="position:absolute;left:9077;top:2157;width:10;height:0" coordorigin="9077,2157" coordsize="10,0" path="m9077,2157r9,e" filled="f" strokeweight=".36pt">
              <v:path arrowok="t"/>
            </v:shape>
            <v:shape id="_x0000_s1473" style="position:absolute;left:9101;top:2157;width:10;height:0" coordorigin="9101,2157" coordsize="10,0" path="m9101,2157r9,e" filled="f" strokeweight=".36pt">
              <v:path arrowok="t"/>
            </v:shape>
            <v:shape id="_x0000_s1472" style="position:absolute;left:9125;top:2157;width:10;height:0" coordorigin="9125,2157" coordsize="10,0" path="m9125,2157r9,e" filled="f" strokeweight=".36pt">
              <v:path arrowok="t"/>
            </v:shape>
            <v:shape id="_x0000_s1471" style="position:absolute;left:9149;top:2157;width:10;height:0" coordorigin="9149,2157" coordsize="10,0" path="m9149,2157r9,e" filled="f" strokeweight=".36pt">
              <v:path arrowok="t"/>
            </v:shape>
            <v:shape id="_x0000_s1470" style="position:absolute;left:9173;top:2157;width:10;height:0" coordorigin="9173,2157" coordsize="10,0" path="m9173,2157r9,e" filled="f" strokeweight=".36pt">
              <v:path arrowok="t"/>
            </v:shape>
            <v:shape id="_x0000_s1469" style="position:absolute;left:9197;top:2157;width:10;height:0" coordorigin="9197,2157" coordsize="10,0" path="m9197,2157r9,e" filled="f" strokeweight=".36pt">
              <v:path arrowok="t"/>
            </v:shape>
            <v:shape id="_x0000_s1468" style="position:absolute;left:9221;top:2157;width:10;height:0" coordorigin="9221,2157" coordsize="10,0" path="m9221,2157r9,e" filled="f" strokeweight=".36pt">
              <v:path arrowok="t"/>
            </v:shape>
            <v:shape id="_x0000_s1467" style="position:absolute;left:9245;top:2157;width:10;height:0" coordorigin="9245,2157" coordsize="10,0" path="m9245,2157r9,e" filled="f" strokeweight=".36pt">
              <v:path arrowok="t"/>
            </v:shape>
            <v:shape id="_x0000_s1466" style="position:absolute;left:9269;top:2157;width:10;height:0" coordorigin="9269,2157" coordsize="10,0" path="m9269,2157r9,e" filled="f" strokeweight=".36pt">
              <v:path arrowok="t"/>
            </v:shape>
            <v:shape id="_x0000_s1465" style="position:absolute;left:9293;top:2157;width:10;height:0" coordorigin="9293,2157" coordsize="10,0" path="m9293,2157r9,e" filled="f" strokeweight=".36pt">
              <v:path arrowok="t"/>
            </v:shape>
            <v:shape id="_x0000_s1464" style="position:absolute;left:9317;top:2157;width:10;height:0" coordorigin="9317,2157" coordsize="10,0" path="m9317,2157r9,e" filled="f" strokeweight=".36pt">
              <v:path arrowok="t"/>
            </v:shape>
            <v:shape id="_x0000_s1463" style="position:absolute;left:9341;top:2157;width:10;height:0" coordorigin="9341,2157" coordsize="10,0" path="m9341,2157r9,e" filled="f" strokeweight=".36pt">
              <v:path arrowok="t"/>
            </v:shape>
            <v:shape id="_x0000_s1462" style="position:absolute;left:9365;top:2157;width:10;height:0" coordorigin="9365,2157" coordsize="10,0" path="m9365,2157r9,e" filled="f" strokeweight=".36pt">
              <v:path arrowok="t"/>
            </v:shape>
            <v:shape id="_x0000_s1461" style="position:absolute;left:9389;top:2157;width:10;height:0" coordorigin="9389,2157" coordsize="10,0" path="m9389,2157r9,e" filled="f" strokeweight=".36pt">
              <v:path arrowok="t"/>
            </v:shape>
            <v:shape id="_x0000_s1460" style="position:absolute;left:9413;top:2157;width:10;height:0" coordorigin="9413,2157" coordsize="10,0" path="m9413,2157r9,e" filled="f" strokeweight=".36pt">
              <v:path arrowok="t"/>
            </v:shape>
            <v:shape id="_x0000_s1459" style="position:absolute;left:9437;top:2157;width:10;height:0" coordorigin="9437,2157" coordsize="10,0" path="m9437,2157r9,e" filled="f" strokeweight=".36pt">
              <v:path arrowok="t"/>
            </v:shape>
            <v:shape id="_x0000_s1458" style="position:absolute;left:9461;top:2157;width:10;height:0" coordorigin="9461,2157" coordsize="10,0" path="m9461,2157r9,e" filled="f" strokeweight=".36pt">
              <v:path arrowok="t"/>
            </v:shape>
            <v:shape id="_x0000_s1457" style="position:absolute;left:9485;top:2157;width:10;height:0" coordorigin="9485,2157" coordsize="10,0" path="m9485,2157r9,e" filled="f" strokeweight=".36pt">
              <v:path arrowok="t"/>
            </v:shape>
            <v:shape id="_x0000_s1456" style="position:absolute;left:9508;top:2157;width:10;height:0" coordorigin="9508,2157" coordsize="10,0" path="m9508,2157r10,e" filled="f" strokeweight=".36pt">
              <v:path arrowok="t"/>
            </v:shape>
            <v:shape id="_x0000_s1455" style="position:absolute;left:9532;top:2157;width:10;height:0" coordorigin="9532,2157" coordsize="10,0" path="m9532,2157r10,e" filled="f" strokeweight=".36pt">
              <v:path arrowok="t"/>
            </v:shape>
            <v:shape id="_x0000_s1454" style="position:absolute;left:9556;top:2157;width:10;height:0" coordorigin="9556,2157" coordsize="10,0" path="m9556,2157r10,e" filled="f" strokeweight=".36pt">
              <v:path arrowok="t"/>
            </v:shape>
            <v:shape id="_x0000_s1453" style="position:absolute;left:9580;top:2157;width:10;height:0" coordorigin="9580,2157" coordsize="10,0" path="m9580,2157r10,e" filled="f" strokeweight=".36pt">
              <v:path arrowok="t"/>
            </v:shape>
            <v:shape id="_x0000_s1452" style="position:absolute;left:9604;top:2157;width:10;height:0" coordorigin="9604,2157" coordsize="10,0" path="m9604,2157r10,e" filled="f" strokeweight=".36pt">
              <v:path arrowok="t"/>
            </v:shape>
            <v:shape id="_x0000_s1451" style="position:absolute;left:9628;top:2157;width:10;height:0" coordorigin="9628,2157" coordsize="10,0" path="m9628,2157r10,e" filled="f" strokeweight=".36pt">
              <v:path arrowok="t"/>
            </v:shape>
            <v:shape id="_x0000_s1450" style="position:absolute;left:9652;top:2157;width:10;height:0" coordorigin="9652,2157" coordsize="10,0" path="m9652,2157r10,e" filled="f" strokeweight=".36pt">
              <v:path arrowok="t"/>
            </v:shape>
            <v:shape id="_x0000_s1449" style="position:absolute;left:9676;top:2157;width:10;height:0" coordorigin="9676,2157" coordsize="10,0" path="m9676,2157r10,e" filled="f" strokeweight=".36pt">
              <v:path arrowok="t"/>
            </v:shape>
            <v:shape id="_x0000_s1448" style="position:absolute;left:9700;top:2157;width:10;height:0" coordorigin="9700,2157" coordsize="10,0" path="m9700,2157r10,e" filled="f" strokeweight=".36pt">
              <v:path arrowok="t"/>
            </v:shape>
            <v:shape id="_x0000_s1447" style="position:absolute;left:9724;top:2157;width:10;height:0" coordorigin="9724,2157" coordsize="10,0" path="m9724,2157r10,e" filled="f" strokeweight=".36pt">
              <v:path arrowok="t"/>
            </v:shape>
            <v:shape id="_x0000_s1446" style="position:absolute;left:9748;top:2157;width:10;height:0" coordorigin="9748,2157" coordsize="10,0" path="m9748,2157r10,e" filled="f" strokeweight=".36pt">
              <v:path arrowok="t"/>
            </v:shape>
            <v:shape id="_x0000_s1445" style="position:absolute;left:9772;top:2157;width:10;height:0" coordorigin="9772,2157" coordsize="10,0" path="m9772,2157r10,e" filled="f" strokeweight=".36pt">
              <v:path arrowok="t"/>
            </v:shape>
            <v:shape id="_x0000_s1444" style="position:absolute;left:9796;top:2157;width:10;height:0" coordorigin="9796,2157" coordsize="10,0" path="m9796,2157r10,e" filled="f" strokeweight=".36pt">
              <v:path arrowok="t"/>
            </v:shape>
            <v:shape id="_x0000_s1443" style="position:absolute;left:9820;top:2157;width:10;height:0" coordorigin="9820,2157" coordsize="10,0" path="m9820,2157r10,e" filled="f" strokeweight=".36pt">
              <v:path arrowok="t"/>
            </v:shape>
            <v:shape id="_x0000_s1442" style="position:absolute;left:9844;top:2157;width:10;height:0" coordorigin="9844,2157" coordsize="10,0" path="m9844,2157r10,e" filled="f" strokeweight=".36pt">
              <v:path arrowok="t"/>
            </v:shape>
            <v:shape id="_x0000_s1441" style="position:absolute;left:9868;top:2157;width:10;height:0" coordorigin="9868,2157" coordsize="10,0" path="m9868,2157r10,e" filled="f" strokeweight=".36pt">
              <v:path arrowok="t"/>
            </v:shape>
            <v:shape id="_x0000_s1440" style="position:absolute;left:9892;top:2157;width:10;height:0" coordorigin="9892,2157" coordsize="10,0" path="m9892,2157r10,e" filled="f" strokeweight=".36pt">
              <v:path arrowok="t"/>
            </v:shape>
            <v:shape id="_x0000_s1439" style="position:absolute;left:9916;top:2157;width:10;height:0" coordorigin="9916,2157" coordsize="10,0" path="m9916,2157r10,e" filled="f" strokeweight=".36pt">
              <v:path arrowok="t"/>
            </v:shape>
            <v:shape id="_x0000_s1438" style="position:absolute;left:9940;top:2157;width:10;height:0" coordorigin="9940,2157" coordsize="10,0" path="m9940,2157r10,e" filled="f" strokeweight=".36pt">
              <v:path arrowok="t"/>
            </v:shape>
            <v:shape id="_x0000_s1437" style="position:absolute;left:9964;top:2157;width:10;height:0" coordorigin="9964,2157" coordsize="10,0" path="m9964,2157r10,e" filled="f" strokeweight=".36pt">
              <v:path arrowok="t"/>
            </v:shape>
            <v:shape id="_x0000_s1436" style="position:absolute;left:9988;top:2157;width:10;height:0" coordorigin="9988,2157" coordsize="10,0" path="m9988,2157r10,e" filled="f" strokeweight=".36pt">
              <v:path arrowok="t"/>
            </v:shape>
            <v:shape id="_x0000_s1435" style="position:absolute;left:10012;top:2157;width:10;height:0" coordorigin="10012,2157" coordsize="10,0" path="m10012,2157r10,e" filled="f" strokeweight=".36pt">
              <v:path arrowok="t"/>
            </v:shape>
            <v:shape id="_x0000_s1434" style="position:absolute;left:10036;top:2157;width:10;height:0" coordorigin="10036,2157" coordsize="10,0" path="m10036,2157r10,e" filled="f" strokeweight=".36pt">
              <v:path arrowok="t"/>
            </v:shape>
            <v:shape id="_x0000_s1433" style="position:absolute;left:10060;top:2157;width:10;height:0" coordorigin="10060,2157" coordsize="10,0" path="m10060,2157r10,e" filled="f" strokeweight=".36pt">
              <v:path arrowok="t"/>
            </v:shape>
            <v:shape id="_x0000_s1432" style="position:absolute;left:10084;top:2157;width:10;height:0" coordorigin="10084,2157" coordsize="10,0" path="m10084,2157r10,e" filled="f" strokeweight=".36pt">
              <v:path arrowok="t"/>
            </v:shape>
            <v:shape id="_x0000_s1431" style="position:absolute;left:10108;top:2157;width:10;height:0" coordorigin="10108,2157" coordsize="10,0" path="m10108,2157r10,e" filled="f" strokeweight=".36pt">
              <v:path arrowok="t"/>
            </v:shape>
            <v:shape id="_x0000_s1430" style="position:absolute;left:10132;top:2157;width:10;height:0" coordorigin="10132,2157" coordsize="10,0" path="m10132,2157r10,e" filled="f" strokeweight=".36pt">
              <v:path arrowok="t"/>
            </v:shape>
            <v:shape id="_x0000_s1429" style="position:absolute;left:10156;top:2157;width:10;height:0" coordorigin="10156,2157" coordsize="10,0" path="m10156,2157r10,e" filled="f" strokeweight=".36pt">
              <v:path arrowok="t"/>
            </v:shape>
            <v:shape id="_x0000_s1428" style="position:absolute;left:10180;top:2157;width:10;height:0" coordorigin="10180,2157" coordsize="10,0" path="m10180,2157r10,e" filled="f" strokeweight=".36pt">
              <v:path arrowok="t"/>
            </v:shape>
            <v:shape id="_x0000_s1427" style="position:absolute;left:10204;top:2157;width:10;height:0" coordorigin="10204,2157" coordsize="10,0" path="m10204,2157r10,e" filled="f" strokeweight=".36pt">
              <v:path arrowok="t"/>
            </v:shape>
            <v:shape id="_x0000_s1426" style="position:absolute;left:10228;top:2157;width:10;height:0" coordorigin="10228,2157" coordsize="10,0" path="m10228,2157r10,e" filled="f" strokeweight=".36pt">
              <v:path arrowok="t"/>
            </v:shape>
            <v:shape id="_x0000_s1425" style="position:absolute;left:10252;top:2157;width:10;height:0" coordorigin="10252,2157" coordsize="10,0" path="m10252,2157r10,e" filled="f" strokeweight=".36pt">
              <v:path arrowok="t"/>
            </v:shape>
            <v:shape id="_x0000_s1424" style="position:absolute;left:10276;top:2157;width:10;height:0" coordorigin="10276,2157" coordsize="10,0" path="m10276,2157r10,e" filled="f" strokeweight=".36pt">
              <v:path arrowok="t"/>
            </v:shape>
            <v:shape id="_x0000_s1423" style="position:absolute;left:10300;top:2157;width:10;height:0" coordorigin="10300,2157" coordsize="10,0" path="m10300,2157r10,e" filled="f" strokeweight=".36pt">
              <v:path arrowok="t"/>
            </v:shape>
            <v:shape id="_x0000_s1422" style="position:absolute;left:10324;top:2157;width:10;height:0" coordorigin="10324,2157" coordsize="10,0" path="m10324,2157r10,e" filled="f" strokeweight=".36pt">
              <v:path arrowok="t"/>
            </v:shape>
            <v:shape id="_x0000_s1421" style="position:absolute;left:10348;top:2157;width:10;height:0" coordorigin="10348,2157" coordsize="10,0" path="m10348,2157r10,e" filled="f" strokeweight=".36pt">
              <v:path arrowok="t"/>
            </v:shape>
            <v:shape id="_x0000_s1420" style="position:absolute;left:10372;top:2157;width:10;height:0" coordorigin="10372,2157" coordsize="10,0" path="m10372,2157r10,e" filled="f" strokeweight=".36pt">
              <v:path arrowok="t"/>
            </v:shape>
            <v:shape id="_x0000_s1419" style="position:absolute;left:10396;top:2157;width:10;height:0" coordorigin="10396,2157" coordsize="10,0" path="m10396,2157r10,e" filled="f" strokeweight=".36pt">
              <v:path arrowok="t"/>
            </v:shape>
            <v:shape id="_x0000_s1418" style="position:absolute;left:10482;top:2154;width:0;height:2" coordorigin="10482,2154" coordsize="0,2" path="m10482,2154r,3e" filled="f" strokeweight=".36pt">
              <v:path arrowok="t"/>
            </v:shape>
            <v:shape id="_x0000_s1417" style="position:absolute;left:10420;top:2157;width:10;height:0" coordorigin="10420,2157" coordsize="10,0" path="m10420,2157r10,e" filled="f" strokeweight=".36pt">
              <v:path arrowok="t"/>
            </v:shape>
            <v:shape id="_x0000_s1416" style="position:absolute;left:10444;top:2157;width:10;height:0" coordorigin="10444,2157" coordsize="10,0" path="m10444,2157r10,e" filled="f" strokeweight=".36pt">
              <v:path arrowok="t"/>
            </v:shape>
            <v:shape id="_x0000_s1415" type="#_x0000_t75" style="position:absolute;left:1493;top:-2021;width:8964;height:7">
              <v:imagedata r:id="rId18" o:title=""/>
            </v:shape>
            <v:shape id="_x0000_s1414" style="position:absolute;left:10474;top:-2022;width:0;height:4183" coordorigin="10474,-2022" coordsize="0,4183" path="m10474,-2022r,4183e" filled="f" strokeweight=".48pt">
              <v:path arrowok="t"/>
            </v:shape>
            <v:shape id="_x0000_s1413" style="position:absolute;left:10482;top:2154;width:0;height:2" coordorigin="10482,2154" coordsize="0,2" path="m10482,2154r,3e" filled="f" strokeweight=".36pt">
              <v:path arrowok="t"/>
            </v:shape>
            <v:shape id="_x0000_s1412" style="position:absolute;left:1477;top:-2022;width:0;height:4183" coordorigin="1477,-2022" coordsize="0,4183" path="m1477,-2022r,4183e" filled="f" strokeweight=".48pt">
              <v:path arrowok="t"/>
            </v:shape>
            <v:shape id="_x0000_s1411" style="position:absolute;left:1475;top:2154;width:0;height:2" coordorigin="1475,2154" coordsize="0,2" path="m1475,2154r,3e" filled="f" strokeweight=".36pt">
              <v:path arrowok="t"/>
            </v:shape>
            <v:shape id="_x0000_s1410" style="position:absolute;left:1497;top:2157;width:10;height:0" coordorigin="1497,2157" coordsize="10,0" path="m1497,2157r9,e" filled="f" strokeweight=".36pt">
              <v:path arrowok="t"/>
            </v:shape>
            <v:shape id="_x0000_s1409" style="position:absolute;left:1521;top:2157;width:10;height:0" coordorigin="1521,2157" coordsize="10,0" path="m1521,2157r9,e" filled="f" strokeweight=".36pt">
              <v:path arrowok="t"/>
            </v:shape>
            <v:shape id="_x0000_s1408" style="position:absolute;left:1545;top:2157;width:10;height:0" coordorigin="1545,2157" coordsize="10,0" path="m1545,2157r9,e" filled="f" strokeweight=".36pt">
              <v:path arrowok="t"/>
            </v:shape>
            <v:shape id="_x0000_s1407" style="position:absolute;left:1569;top:2157;width:10;height:0" coordorigin="1569,2157" coordsize="10,0" path="m1569,2157r9,e" filled="f" strokeweight=".36pt">
              <v:path arrowok="t"/>
            </v:shape>
            <v:shape id="_x0000_s1406" style="position:absolute;left:1593;top:2157;width:10;height:0" coordorigin="1593,2157" coordsize="10,0" path="m1593,2157r9,e" filled="f" strokeweight=".36pt">
              <v:path arrowok="t"/>
            </v:shape>
            <v:shape id="_x0000_s1405" style="position:absolute;left:1617;top:2157;width:10;height:0" coordorigin="1617,2157" coordsize="10,0" path="m1617,2157r9,e" filled="f" strokeweight=".36pt">
              <v:path arrowok="t"/>
            </v:shape>
            <v:shape id="_x0000_s1404" style="position:absolute;left:1641;top:2157;width:10;height:0" coordorigin="1641,2157" coordsize="10,0" path="m1641,2157r9,e" filled="f" strokeweight=".36pt">
              <v:path arrowok="t"/>
            </v:shape>
            <v:shape id="_x0000_s1403" style="position:absolute;left:1665;top:2157;width:10;height:0" coordorigin="1665,2157" coordsize="10,0" path="m1665,2157r9,e" filled="f" strokeweight=".36pt">
              <v:path arrowok="t"/>
            </v:shape>
            <v:shape id="_x0000_s1402" style="position:absolute;left:1689;top:2157;width:10;height:0" coordorigin="1689,2157" coordsize="10,0" path="m1689,2157r9,e" filled="f" strokeweight=".36pt">
              <v:path arrowok="t"/>
            </v:shape>
            <v:shape id="_x0000_s1401" style="position:absolute;left:1713;top:2157;width:10;height:0" coordorigin="1713,2157" coordsize="10,0" path="m1713,2157r9,e" filled="f" strokeweight=".36pt">
              <v:path arrowok="t"/>
            </v:shape>
            <v:shape id="_x0000_s1400" style="position:absolute;left:1737;top:2157;width:10;height:0" coordorigin="1737,2157" coordsize="10,0" path="m1737,2157r9,e" filled="f" strokeweight=".36pt">
              <v:path arrowok="t"/>
            </v:shape>
            <v:shape id="_x0000_s1399" style="position:absolute;left:1761;top:2157;width:10;height:0" coordorigin="1761,2157" coordsize="10,0" path="m1761,2157r9,e" filled="f" strokeweight=".36pt">
              <v:path arrowok="t"/>
            </v:shape>
            <v:shape id="_x0000_s1398" style="position:absolute;left:1785;top:2157;width:10;height:0" coordorigin="1785,2157" coordsize="10,0" path="m1785,2157r9,e" filled="f" strokeweight=".36pt">
              <v:path arrowok="t"/>
            </v:shape>
            <v:shape id="_x0000_s1397" style="position:absolute;left:1809;top:2157;width:10;height:0" coordorigin="1809,2157" coordsize="10,0" path="m1809,2157r9,e" filled="f" strokeweight=".36pt">
              <v:path arrowok="t"/>
            </v:shape>
            <v:shape id="_x0000_s1396" style="position:absolute;left:1833;top:2157;width:10;height:0" coordorigin="1833,2157" coordsize="10,0" path="m1833,2157r9,e" filled="f" strokeweight=".36pt">
              <v:path arrowok="t"/>
            </v:shape>
            <v:shape id="_x0000_s1395" style="position:absolute;left:1857;top:2157;width:10;height:0" coordorigin="1857,2157" coordsize="10,0" path="m1857,2157r9,e" filled="f" strokeweight=".36pt">
              <v:path arrowok="t"/>
            </v:shape>
            <v:shape id="_x0000_s1394" style="position:absolute;left:1881;top:2157;width:10;height:0" coordorigin="1881,2157" coordsize="10,0" path="m1881,2157r9,e" filled="f" strokeweight=".36pt">
              <v:path arrowok="t"/>
            </v:shape>
            <v:shape id="_x0000_s1393" style="position:absolute;left:1905;top:2157;width:10;height:0" coordorigin="1905,2157" coordsize="10,0" path="m1905,2157r9,e" filled="f" strokeweight=".36pt">
              <v:path arrowok="t"/>
            </v:shape>
            <v:shape id="_x0000_s1392" style="position:absolute;left:1929;top:2157;width:10;height:0" coordorigin="1929,2157" coordsize="10,0" path="m1929,2157r9,e" filled="f" strokeweight=".36pt">
              <v:path arrowok="t"/>
            </v:shape>
            <v:shape id="_x0000_s1391" style="position:absolute;left:1953;top:2157;width:10;height:0" coordorigin="1953,2157" coordsize="10,0" path="m1953,2157r9,e" filled="f" strokeweight=".36pt">
              <v:path arrowok="t"/>
            </v:shape>
            <v:shape id="_x0000_s1390" style="position:absolute;left:1977;top:2157;width:10;height:0" coordorigin="1977,2157" coordsize="10,0" path="m1977,2157r9,e" filled="f" strokeweight=".36pt">
              <v:path arrowok="t"/>
            </v:shape>
            <v:shape id="_x0000_s1389" style="position:absolute;left:2001;top:2157;width:10;height:0" coordorigin="2001,2157" coordsize="10,0" path="m2001,2157r9,e" filled="f" strokeweight=".36pt">
              <v:path arrowok="t"/>
            </v:shape>
            <v:shape id="_x0000_s1388" style="position:absolute;left:2025;top:2157;width:10;height:0" coordorigin="2025,2157" coordsize="10,0" path="m2025,2157r9,e" filled="f" strokeweight=".36pt">
              <v:path arrowok="t"/>
            </v:shape>
            <v:shape id="_x0000_s1387" style="position:absolute;left:2049;top:2157;width:10;height:0" coordorigin="2049,2157" coordsize="10,0" path="m2049,2157r9,e" filled="f" strokeweight=".36pt">
              <v:path arrowok="t"/>
            </v:shape>
            <v:shape id="_x0000_s1386" style="position:absolute;left:2072;top:2157;width:10;height:0" coordorigin="2072,2157" coordsize="10,0" path="m2072,2157r10,e" filled="f" strokeweight=".36pt">
              <v:path arrowok="t"/>
            </v:shape>
            <v:shape id="_x0000_s1385" style="position:absolute;left:2096;top:2157;width:10;height:0" coordorigin="2096,2157" coordsize="10,0" path="m2096,2157r10,e" filled="f" strokeweight=".36pt">
              <v:path arrowok="t"/>
            </v:shape>
            <v:shape id="_x0000_s1384" style="position:absolute;left:2120;top:2157;width:10;height:0" coordorigin="2120,2157" coordsize="10,0" path="m2120,2157r10,e" filled="f" strokeweight=".36pt">
              <v:path arrowok="t"/>
            </v:shape>
            <v:shape id="_x0000_s1383" style="position:absolute;left:2144;top:2157;width:10;height:0" coordorigin="2144,2157" coordsize="10,0" path="m2144,2157r10,e" filled="f" strokeweight=".36pt">
              <v:path arrowok="t"/>
            </v:shape>
            <v:shape id="_x0000_s1382" style="position:absolute;left:2168;top:2157;width:10;height:0" coordorigin="2168,2157" coordsize="10,0" path="m2168,2157r10,e" filled="f" strokeweight=".36pt">
              <v:path arrowok="t"/>
            </v:shape>
            <v:shape id="_x0000_s1381" style="position:absolute;left:2192;top:2157;width:10;height:0" coordorigin="2192,2157" coordsize="10,0" path="m2192,2157r10,e" filled="f" strokeweight=".36pt">
              <v:path arrowok="t"/>
            </v:shape>
            <v:shape id="_x0000_s1380" style="position:absolute;left:2216;top:2157;width:10;height:0" coordorigin="2216,2157" coordsize="10,0" path="m2216,2157r10,e" filled="f" strokeweight=".36pt">
              <v:path arrowok="t"/>
            </v:shape>
            <v:shape id="_x0000_s1379" style="position:absolute;left:2240;top:2157;width:10;height:0" coordorigin="2240,2157" coordsize="10,0" path="m2240,2157r10,e" filled="f" strokeweight=".36pt">
              <v:path arrowok="t"/>
            </v:shape>
            <v:shape id="_x0000_s1378" style="position:absolute;left:2264;top:2157;width:10;height:0" coordorigin="2264,2157" coordsize="10,0" path="m2264,2157r10,e" filled="f" strokeweight=".36pt">
              <v:path arrowok="t"/>
            </v:shape>
            <v:shape id="_x0000_s1377" style="position:absolute;left:2288;top:2157;width:10;height:0" coordorigin="2288,2157" coordsize="10,0" path="m2288,2157r10,e" filled="f" strokeweight=".36pt">
              <v:path arrowok="t"/>
            </v:shape>
            <v:shape id="_x0000_s1376" style="position:absolute;left:2312;top:2157;width:10;height:0" coordorigin="2312,2157" coordsize="10,0" path="m2312,2157r10,e" filled="f" strokeweight=".36pt">
              <v:path arrowok="t"/>
            </v:shape>
            <v:shape id="_x0000_s1375" style="position:absolute;left:2336;top:2157;width:10;height:0" coordorigin="2336,2157" coordsize="10,0" path="m2336,2157r10,e" filled="f" strokeweight=".36pt">
              <v:path arrowok="t"/>
            </v:shape>
            <v:shape id="_x0000_s1374" style="position:absolute;left:2360;top:2157;width:10;height:0" coordorigin="2360,2157" coordsize="10,0" path="m2360,2157r10,e" filled="f" strokeweight=".36pt">
              <v:path arrowok="t"/>
            </v:shape>
            <v:shape id="_x0000_s1373" style="position:absolute;left:2384;top:2157;width:10;height:0" coordorigin="2384,2157" coordsize="10,0" path="m2384,2157r10,e" filled="f" strokeweight=".36pt">
              <v:path arrowok="t"/>
            </v:shape>
            <v:shape id="_x0000_s1372" style="position:absolute;left:2408;top:2157;width:10;height:0" coordorigin="2408,2157" coordsize="10,0" path="m2408,2157r10,e" filled="f" strokeweight=".36pt">
              <v:path arrowok="t"/>
            </v:shape>
            <v:shape id="_x0000_s1371" style="position:absolute;left:2432;top:2157;width:10;height:0" coordorigin="2432,2157" coordsize="10,0" path="m2432,2157r10,e" filled="f" strokeweight=".36pt">
              <v:path arrowok="t"/>
            </v:shape>
            <v:shape id="_x0000_s1370" style="position:absolute;left:2456;top:2157;width:10;height:0" coordorigin="2456,2157" coordsize="10,0" path="m2456,2157r10,e" filled="f" strokeweight=".36pt">
              <v:path arrowok="t"/>
            </v:shape>
            <v:shape id="_x0000_s1369" style="position:absolute;left:2480;top:2157;width:10;height:0" coordorigin="2480,2157" coordsize="10,0" path="m2480,2157r10,e" filled="f" strokeweight=".36pt">
              <v:path arrowok="t"/>
            </v:shape>
            <v:shape id="_x0000_s1368" style="position:absolute;left:2504;top:2157;width:10;height:0" coordorigin="2504,2157" coordsize="10,0" path="m2504,2157r10,e" filled="f" strokeweight=".36pt">
              <v:path arrowok="t"/>
            </v:shape>
            <v:shape id="_x0000_s1367" style="position:absolute;left:2528;top:2157;width:10;height:0" coordorigin="2528,2157" coordsize="10,0" path="m2528,2157r10,e" filled="f" strokeweight=".36pt">
              <v:path arrowok="t"/>
            </v:shape>
            <v:shape id="_x0000_s1366" style="position:absolute;left:2552;top:2157;width:10;height:0" coordorigin="2552,2157" coordsize="10,0" path="m2552,2157r10,e" filled="f" strokeweight=".36pt">
              <v:path arrowok="t"/>
            </v:shape>
            <v:shape id="_x0000_s1365" style="position:absolute;left:2576;top:2157;width:10;height:0" coordorigin="2576,2157" coordsize="10,0" path="m2576,2157r10,e" filled="f" strokeweight=".36pt">
              <v:path arrowok="t"/>
            </v:shape>
            <v:shape id="_x0000_s1364" style="position:absolute;left:2600;top:2157;width:10;height:0" coordorigin="2600,2157" coordsize="10,0" path="m2600,2157r10,e" filled="f" strokeweight=".36pt">
              <v:path arrowok="t"/>
            </v:shape>
            <v:shape id="_x0000_s1363" style="position:absolute;left:2624;top:2157;width:10;height:0" coordorigin="2624,2157" coordsize="10,0" path="m2624,2157r10,e" filled="f" strokeweight=".36pt">
              <v:path arrowok="t"/>
            </v:shape>
            <v:shape id="_x0000_s1362" style="position:absolute;left:2648;top:2157;width:10;height:0" coordorigin="2648,2157" coordsize="10,0" path="m2648,2157r10,e" filled="f" strokeweight=".36pt">
              <v:path arrowok="t"/>
            </v:shape>
            <v:shape id="_x0000_s1361" style="position:absolute;left:2672;top:2157;width:10;height:0" coordorigin="2672,2157" coordsize="10,0" path="m2672,2157r10,e" filled="f" strokeweight=".36pt">
              <v:path arrowok="t"/>
            </v:shape>
            <v:shape id="_x0000_s1360" style="position:absolute;left:2696;top:2157;width:10;height:0" coordorigin="2696,2157" coordsize="10,0" path="m2696,2157r10,e" filled="f" strokeweight=".36pt">
              <v:path arrowok="t"/>
            </v:shape>
            <v:shape id="_x0000_s1359" style="position:absolute;left:2720;top:2157;width:10;height:0" coordorigin="2720,2157" coordsize="10,0" path="m2720,2157r10,e" filled="f" strokeweight=".36pt">
              <v:path arrowok="t"/>
            </v:shape>
            <v:shape id="_x0000_s1358" style="position:absolute;left:2744;top:2157;width:10;height:0" coordorigin="2744,2157" coordsize="10,0" path="m2744,2157r10,e" filled="f" strokeweight=".36pt">
              <v:path arrowok="t"/>
            </v:shape>
            <v:shape id="_x0000_s1357" style="position:absolute;left:2768;top:2157;width:10;height:0" coordorigin="2768,2157" coordsize="10,0" path="m2768,2157r10,e" filled="f" strokeweight=".36pt">
              <v:path arrowok="t"/>
            </v:shape>
            <v:shape id="_x0000_s1356" style="position:absolute;left:2792;top:2157;width:10;height:0" coordorigin="2792,2157" coordsize="10,0" path="m2792,2157r10,e" filled="f" strokeweight=".36pt">
              <v:path arrowok="t"/>
            </v:shape>
            <v:shape id="_x0000_s1355" style="position:absolute;left:2816;top:2157;width:10;height:0" coordorigin="2816,2157" coordsize="10,0" path="m2816,2157r10,e" filled="f" strokeweight=".36pt">
              <v:path arrowok="t"/>
            </v:shape>
            <v:shape id="_x0000_s1354" style="position:absolute;left:2840;top:2157;width:10;height:0" coordorigin="2840,2157" coordsize="10,0" path="m2840,2157r10,e" filled="f" strokeweight=".36pt">
              <v:path arrowok="t"/>
            </v:shape>
            <v:shape id="_x0000_s1353" style="position:absolute;left:2864;top:2157;width:10;height:0" coordorigin="2864,2157" coordsize="10,0" path="m2864,2157r10,e" filled="f" strokeweight=".36pt">
              <v:path arrowok="t"/>
            </v:shape>
            <v:shape id="_x0000_s1352" style="position:absolute;left:2888;top:2157;width:10;height:0" coordorigin="2888,2157" coordsize="10,0" path="m2888,2157r10,e" filled="f" strokeweight=".36pt">
              <v:path arrowok="t"/>
            </v:shape>
            <v:shape id="_x0000_s1351" style="position:absolute;left:2912;top:2157;width:10;height:0" coordorigin="2912,2157" coordsize="10,0" path="m2912,2157r10,e" filled="f" strokeweight=".36pt">
              <v:path arrowok="t"/>
            </v:shape>
            <v:shape id="_x0000_s1350" style="position:absolute;left:2936;top:2157;width:10;height:0" coordorigin="2936,2157" coordsize="10,0" path="m2936,2157r10,e" filled="f" strokeweight=".36pt">
              <v:path arrowok="t"/>
            </v:shape>
            <v:shape id="_x0000_s1349" style="position:absolute;left:2960;top:2157;width:10;height:0" coordorigin="2960,2157" coordsize="10,0" path="m2960,2157r10,e" filled="f" strokeweight=".36pt">
              <v:path arrowok="t"/>
            </v:shape>
            <v:shape id="_x0000_s1348" style="position:absolute;left:2984;top:2157;width:10;height:0" coordorigin="2984,2157" coordsize="10,0" path="m2984,2157r10,e" filled="f" strokeweight=".36pt">
              <v:path arrowok="t"/>
            </v:shape>
            <v:shape id="_x0000_s1347" style="position:absolute;left:3008;top:2157;width:10;height:0" coordorigin="3008,2157" coordsize="10,0" path="m3008,2157r10,e" filled="f" strokeweight=".36pt">
              <v:path arrowok="t"/>
            </v:shape>
            <v:shape id="_x0000_s1346" style="position:absolute;left:3032;top:2157;width:10;height:0" coordorigin="3032,2157" coordsize="10,0" path="m3032,2157r10,e" filled="f" strokeweight=".36pt">
              <v:path arrowok="t"/>
            </v:shape>
            <v:shape id="_x0000_s1345" style="position:absolute;left:3056;top:2157;width:10;height:0" coordorigin="3056,2157" coordsize="10,0" path="m3056,2157r10,e" filled="f" strokeweight=".36pt">
              <v:path arrowok="t"/>
            </v:shape>
            <v:shape id="_x0000_s1344" style="position:absolute;left:3080;top:2157;width:10;height:0" coordorigin="3080,2157" coordsize="10,0" path="m3080,2157r10,e" filled="f" strokeweight=".36pt">
              <v:path arrowok="t"/>
            </v:shape>
            <v:shape id="_x0000_s1343" style="position:absolute;left:3104;top:2157;width:10;height:0" coordorigin="3104,2157" coordsize="10,0" path="m3104,2157r10,e" filled="f" strokeweight=".36pt">
              <v:path arrowok="t"/>
            </v:shape>
            <v:shape id="_x0000_s1342" style="position:absolute;left:3128;top:2157;width:10;height:0" coordorigin="3128,2157" coordsize="10,0" path="m3128,2157r10,e" filled="f" strokeweight=".36pt">
              <v:path arrowok="t"/>
            </v:shape>
            <v:shape id="_x0000_s1341" style="position:absolute;left:3152;top:2157;width:10;height:0" coordorigin="3152,2157" coordsize="10,0" path="m3152,2157r10,e" filled="f" strokeweight=".36pt">
              <v:path arrowok="t"/>
            </v:shape>
            <v:shape id="_x0000_s1340" style="position:absolute;left:3176;top:2157;width:10;height:0" coordorigin="3176,2157" coordsize="10,0" path="m3176,2157r9,e" filled="f" strokeweight=".36pt">
              <v:path arrowok="t"/>
            </v:shape>
            <v:shape id="_x0000_s1339" style="position:absolute;left:3200;top:2157;width:10;height:0" coordorigin="3200,2157" coordsize="10,0" path="m3200,2157r9,e" filled="f" strokeweight=".36pt">
              <v:path arrowok="t"/>
            </v:shape>
            <v:shape id="_x0000_s1338" style="position:absolute;left:3224;top:2157;width:10;height:0" coordorigin="3224,2157" coordsize="10,0" path="m3224,2157r9,e" filled="f" strokeweight=".36pt">
              <v:path arrowok="t"/>
            </v:shape>
            <v:shape id="_x0000_s1337" style="position:absolute;left:3248;top:2157;width:10;height:0" coordorigin="3248,2157" coordsize="10,0" path="m3248,2157r9,e" filled="f" strokeweight=".36pt">
              <v:path arrowok="t"/>
            </v:shape>
            <v:shape id="_x0000_s1336" style="position:absolute;left:3272;top:2157;width:10;height:0" coordorigin="3272,2157" coordsize="10,0" path="m3272,2157r9,e" filled="f" strokeweight=".36pt">
              <v:path arrowok="t"/>
            </v:shape>
            <v:shape id="_x0000_s1335" style="position:absolute;left:3296;top:2157;width:10;height:0" coordorigin="3296,2157" coordsize="10,0" path="m3296,2157r9,e" filled="f" strokeweight=".36pt">
              <v:path arrowok="t"/>
            </v:shape>
            <v:shape id="_x0000_s1334" style="position:absolute;left:3320;top:2157;width:10;height:0" coordorigin="3320,2157" coordsize="10,0" path="m3320,2157r9,e" filled="f" strokeweight=".36pt">
              <v:path arrowok="t"/>
            </v:shape>
            <v:shape id="_x0000_s1333" style="position:absolute;left:3344;top:2157;width:10;height:0" coordorigin="3344,2157" coordsize="10,0" path="m3344,2157r9,e" filled="f" strokeweight=".36pt">
              <v:path arrowok="t"/>
            </v:shape>
            <v:shape id="_x0000_s1332" style="position:absolute;left:3368;top:2157;width:10;height:0" coordorigin="3368,2157" coordsize="10,0" path="m3368,2157r9,e" filled="f" strokeweight=".36pt">
              <v:path arrowok="t"/>
            </v:shape>
            <v:shape id="_x0000_s1331" style="position:absolute;left:3392;top:2157;width:10;height:0" coordorigin="3392,2157" coordsize="10,0" path="m3392,2157r9,e" filled="f" strokeweight=".36pt">
              <v:path arrowok="t"/>
            </v:shape>
            <v:shape id="_x0000_s1330" style="position:absolute;left:3416;top:2157;width:10;height:0" coordorigin="3416,2157" coordsize="10,0" path="m3416,2157r9,e" filled="f" strokeweight=".36pt">
              <v:path arrowok="t"/>
            </v:shape>
            <v:shape id="_x0000_s1329" style="position:absolute;left:3440;top:2157;width:10;height:0" coordorigin="3440,2157" coordsize="10,0" path="m3440,2157r9,e" filled="f" strokeweight=".36pt">
              <v:path arrowok="t"/>
            </v:shape>
            <v:shape id="_x0000_s1328" style="position:absolute;left:3464;top:2157;width:10;height:0" coordorigin="3464,2157" coordsize="10,0" path="m3464,2157r9,e" filled="f" strokeweight=".36pt">
              <v:path arrowok="t"/>
            </v:shape>
            <v:shape id="_x0000_s1327" style="position:absolute;left:3488;top:2157;width:10;height:0" coordorigin="3488,2157" coordsize="10,0" path="m3488,2157r9,e" filled="f" strokeweight=".36pt">
              <v:path arrowok="t"/>
            </v:shape>
            <v:shape id="_x0000_s1326" style="position:absolute;left:3512;top:2157;width:10;height:0" coordorigin="3512,2157" coordsize="10,0" path="m3512,2157r9,e" filled="f" strokeweight=".36pt">
              <v:path arrowok="t"/>
            </v:shape>
            <v:shape id="_x0000_s1325" style="position:absolute;left:3536;top:2157;width:10;height:0" coordorigin="3536,2157" coordsize="10,0" path="m3536,2157r9,e" filled="f" strokeweight=".36pt">
              <v:path arrowok="t"/>
            </v:shape>
            <v:shape id="_x0000_s1324" style="position:absolute;left:3560;top:2157;width:10;height:0" coordorigin="3560,2157" coordsize="10,0" path="m3560,2157r9,e" filled="f" strokeweight=".36pt">
              <v:path arrowok="t"/>
            </v:shape>
            <v:shape id="_x0000_s1323" style="position:absolute;left:3584;top:2157;width:10;height:0" coordorigin="3584,2157" coordsize="10,0" path="m3584,2157r9,e" filled="f" strokeweight=".36pt">
              <v:path arrowok="t"/>
            </v:shape>
            <v:shape id="_x0000_s1322" style="position:absolute;left:3608;top:2157;width:10;height:0" coordorigin="3608,2157" coordsize="10,0" path="m3608,2157r9,e" filled="f" strokeweight=".36pt">
              <v:path arrowok="t"/>
            </v:shape>
            <v:shape id="_x0000_s1321" style="position:absolute;left:3632;top:2157;width:10;height:0" coordorigin="3632,2157" coordsize="10,0" path="m3632,2157r9,e" filled="f" strokeweight=".36pt">
              <v:path arrowok="t"/>
            </v:shape>
            <v:shape id="_x0000_s1320" style="position:absolute;left:3656;top:2157;width:10;height:0" coordorigin="3656,2157" coordsize="10,0" path="m3656,2157r9,e" filled="f" strokeweight=".36pt">
              <v:path arrowok="t"/>
            </v:shape>
            <v:shape id="_x0000_s1319" style="position:absolute;left:3680;top:2157;width:10;height:0" coordorigin="3680,2157" coordsize="10,0" path="m3680,2157r9,e" filled="f" strokeweight=".36pt">
              <v:path arrowok="t"/>
            </v:shape>
            <v:shape id="_x0000_s1318" style="position:absolute;left:3704;top:2157;width:10;height:0" coordorigin="3704,2157" coordsize="10,0" path="m3704,2157r9,e" filled="f" strokeweight=".36pt">
              <v:path arrowok="t"/>
            </v:shape>
            <v:shape id="_x0000_s1317" style="position:absolute;left:3728;top:2157;width:10;height:0" coordorigin="3728,2157" coordsize="10,0" path="m3728,2157r9,e" filled="f" strokeweight=".36pt">
              <v:path arrowok="t"/>
            </v:shape>
            <v:shape id="_x0000_s1316" style="position:absolute;left:3752;top:2157;width:10;height:0" coordorigin="3752,2157" coordsize="10,0" path="m3752,2157r9,e" filled="f" strokeweight=".36pt">
              <v:path arrowok="t"/>
            </v:shape>
            <v:shape id="_x0000_s1315" style="position:absolute;left:3776;top:2157;width:10;height:0" coordorigin="3776,2157" coordsize="10,0" path="m3776,2157r9,e" filled="f" strokeweight=".36pt">
              <v:path arrowok="t"/>
            </v:shape>
            <v:shape id="_x0000_s1314" style="position:absolute;left:3800;top:2157;width:10;height:0" coordorigin="3800,2157" coordsize="10,0" path="m3800,2157r9,e" filled="f" strokeweight=".36pt">
              <v:path arrowok="t"/>
            </v:shape>
            <v:shape id="_x0000_s1313" style="position:absolute;left:3824;top:2157;width:10;height:0" coordorigin="3824,2157" coordsize="10,0" path="m3824,2157r9,e" filled="f" strokeweight=".36pt">
              <v:path arrowok="t"/>
            </v:shape>
            <v:shape id="_x0000_s1312" style="position:absolute;left:3848;top:2157;width:10;height:0" coordorigin="3848,2157" coordsize="10,0" path="m3848,2157r9,e" filled="f" strokeweight=".36pt">
              <v:path arrowok="t"/>
            </v:shape>
            <v:shape id="_x0000_s1311" style="position:absolute;left:3872;top:2157;width:10;height:0" coordorigin="3872,2157" coordsize="10,0" path="m3872,2157r9,e" filled="f" strokeweight=".36pt">
              <v:path arrowok="t"/>
            </v:shape>
            <v:shape id="_x0000_s1310" style="position:absolute;left:3896;top:2157;width:10;height:0" coordorigin="3896,2157" coordsize="10,0" path="m3896,2157r9,e" filled="f" strokeweight=".36pt">
              <v:path arrowok="t"/>
            </v:shape>
            <v:shape id="_x0000_s1309" style="position:absolute;left:3920;top:2157;width:10;height:0" coordorigin="3920,2157" coordsize="10,0" path="m3920,2157r9,e" filled="f" strokeweight=".36pt">
              <v:path arrowok="t"/>
            </v:shape>
            <v:shape id="_x0000_s1308" style="position:absolute;left:3943;top:2157;width:10;height:0" coordorigin="3943,2157" coordsize="10,0" path="m3943,2157r10,e" filled="f" strokeweight=".36pt">
              <v:path arrowok="t"/>
            </v:shape>
            <v:shape id="_x0000_s1307" style="position:absolute;left:3967;top:2157;width:10;height:0" coordorigin="3967,2157" coordsize="10,0" path="m3967,2157r10,e" filled="f" strokeweight=".36pt">
              <v:path arrowok="t"/>
            </v:shape>
            <v:shape id="_x0000_s1306" style="position:absolute;left:3991;top:2157;width:10;height:0" coordorigin="3991,2157" coordsize="10,0" path="m3991,2157r10,e" filled="f" strokeweight=".36pt">
              <v:path arrowok="t"/>
            </v:shape>
            <v:shape id="_x0000_s1305" style="position:absolute;left:4015;top:2157;width:10;height:0" coordorigin="4015,2157" coordsize="10,0" path="m4015,2157r10,e" filled="f" strokeweight=".36pt">
              <v:path arrowok="t"/>
            </v:shape>
            <v:shape id="_x0000_s1304" style="position:absolute;left:4039;top:2157;width:10;height:0" coordorigin="4039,2157" coordsize="10,0" path="m4039,2157r10,e" filled="f" strokeweight=".36pt">
              <v:path arrowok="t"/>
            </v:shape>
            <v:shape id="_x0000_s1303" style="position:absolute;left:4063;top:2157;width:10;height:0" coordorigin="4063,2157" coordsize="10,0" path="m4063,2157r10,e" filled="f" strokeweight=".36pt">
              <v:path arrowok="t"/>
            </v:shape>
            <v:shape id="_x0000_s1302" style="position:absolute;left:4087;top:2157;width:10;height:0" coordorigin="4087,2157" coordsize="10,0" path="m4087,2157r10,e" filled="f" strokeweight=".36pt">
              <v:path arrowok="t"/>
            </v:shape>
            <v:shape id="_x0000_s1301" style="position:absolute;left:4111;top:2157;width:10;height:0" coordorigin="4111,2157" coordsize="10,0" path="m4111,2157r10,e" filled="f" strokeweight=".36pt">
              <v:path arrowok="t"/>
            </v:shape>
            <v:shape id="_x0000_s1300" style="position:absolute;left:4135;top:2157;width:10;height:0" coordorigin="4135,2157" coordsize="10,0" path="m4135,2157r10,e" filled="f" strokeweight=".36pt">
              <v:path arrowok="t"/>
            </v:shape>
            <v:shape id="_x0000_s1299" style="position:absolute;left:4159;top:2157;width:10;height:0" coordorigin="4159,2157" coordsize="10,0" path="m4159,2157r10,e" filled="f" strokeweight=".36pt">
              <v:path arrowok="t"/>
            </v:shape>
            <v:shape id="_x0000_s1298" style="position:absolute;left:4183;top:2157;width:10;height:0" coordorigin="4183,2157" coordsize="10,0" path="m4183,2157r10,e" filled="f" strokeweight=".36pt">
              <v:path arrowok="t"/>
            </v:shape>
            <v:shape id="_x0000_s1297" style="position:absolute;left:4207;top:2157;width:10;height:0" coordorigin="4207,2157" coordsize="10,0" path="m4207,2157r10,e" filled="f" strokeweight=".36pt">
              <v:path arrowok="t"/>
            </v:shape>
            <v:shape id="_x0000_s1296" style="position:absolute;left:4231;top:2157;width:10;height:0" coordorigin="4231,2157" coordsize="10,0" path="m4231,2157r10,e" filled="f" strokeweight=".36pt">
              <v:path arrowok="t"/>
            </v:shape>
            <v:shape id="_x0000_s1295" style="position:absolute;left:4255;top:2157;width:10;height:0" coordorigin="4255,2157" coordsize="10,0" path="m4255,2157r10,e" filled="f" strokeweight=".36pt">
              <v:path arrowok="t"/>
            </v:shape>
            <v:shape id="_x0000_s1294" style="position:absolute;left:4279;top:2157;width:10;height:0" coordorigin="4279,2157" coordsize="10,0" path="m4279,2157r10,e" filled="f" strokeweight=".36pt">
              <v:path arrowok="t"/>
            </v:shape>
            <v:shape id="_x0000_s1293" style="position:absolute;left:4303;top:2157;width:10;height:0" coordorigin="4303,2157" coordsize="10,0" path="m4303,2157r10,e" filled="f" strokeweight=".36pt">
              <v:path arrowok="t"/>
            </v:shape>
            <v:shape id="_x0000_s1292" style="position:absolute;left:4327;top:2157;width:10;height:0" coordorigin="4327,2157" coordsize="10,0" path="m4327,2157r10,e" filled="f" strokeweight=".36pt">
              <v:path arrowok="t"/>
            </v:shape>
            <v:shape id="_x0000_s1291" style="position:absolute;left:4351;top:2157;width:10;height:0" coordorigin="4351,2157" coordsize="10,0" path="m4351,2157r10,e" filled="f" strokeweight=".36pt">
              <v:path arrowok="t"/>
            </v:shape>
            <v:shape id="_x0000_s1290" style="position:absolute;left:4375;top:2157;width:10;height:0" coordorigin="4375,2157" coordsize="10,0" path="m4375,2157r10,e" filled="f" strokeweight=".36pt">
              <v:path arrowok="t"/>
            </v:shape>
            <v:shape id="_x0000_s1289" style="position:absolute;left:4399;top:2157;width:10;height:0" coordorigin="4399,2157" coordsize="10,0" path="m4399,2157r10,e" filled="f" strokeweight=".36pt">
              <v:path arrowok="t"/>
            </v:shape>
            <v:shape id="_x0000_s1288" style="position:absolute;left:4423;top:2157;width:10;height:0" coordorigin="4423,2157" coordsize="10,0" path="m4423,2157r10,e" filled="f" strokeweight=".36pt">
              <v:path arrowok="t"/>
            </v:shape>
            <v:shape id="_x0000_s1287" style="position:absolute;left:4447;top:2157;width:10;height:0" coordorigin="4447,2157" coordsize="10,0" path="m4447,2157r10,e" filled="f" strokeweight=".36pt">
              <v:path arrowok="t"/>
            </v:shape>
            <v:shape id="_x0000_s1286" style="position:absolute;left:4471;top:2157;width:10;height:0" coordorigin="4471,2157" coordsize="10,0" path="m4471,2157r10,e" filled="f" strokeweight=".36pt">
              <v:path arrowok="t"/>
            </v:shape>
            <v:shape id="_x0000_s1285" style="position:absolute;left:4495;top:2157;width:10;height:0" coordorigin="4495,2157" coordsize="10,0" path="m4495,2157r10,e" filled="f" strokeweight=".36pt">
              <v:path arrowok="t"/>
            </v:shape>
            <v:shape id="_x0000_s1284" style="position:absolute;left:4519;top:2157;width:10;height:0" coordorigin="4519,2157" coordsize="10,0" path="m4519,2157r10,e" filled="f" strokeweight=".36pt">
              <v:path arrowok="t"/>
            </v:shape>
            <v:shape id="_x0000_s1283" style="position:absolute;left:4543;top:2157;width:10;height:0" coordorigin="4543,2157" coordsize="10,0" path="m4543,2157r10,e" filled="f" strokeweight=".36pt">
              <v:path arrowok="t"/>
            </v:shape>
            <v:shape id="_x0000_s1282" style="position:absolute;left:4567;top:2157;width:10;height:0" coordorigin="4567,2157" coordsize="10,0" path="m4567,2157r10,e" filled="f" strokeweight=".36pt">
              <v:path arrowok="t"/>
            </v:shape>
            <v:shape id="_x0000_s1281" style="position:absolute;left:4591;top:2157;width:10;height:0" coordorigin="4591,2157" coordsize="10,0" path="m4591,2157r10,e" filled="f" strokeweight=".36pt">
              <v:path arrowok="t"/>
            </v:shape>
            <v:shape id="_x0000_s1280" style="position:absolute;left:4615;top:2157;width:10;height:0" coordorigin="4615,2157" coordsize="10,0" path="m4615,2157r10,e" filled="f" strokeweight=".36pt">
              <v:path arrowok="t"/>
            </v:shape>
            <v:shape id="_x0000_s1279" style="position:absolute;left:4639;top:2157;width:10;height:0" coordorigin="4639,2157" coordsize="10,0" path="m4639,2157r10,e" filled="f" strokeweight=".36pt">
              <v:path arrowok="t"/>
            </v:shape>
            <v:shape id="_x0000_s1278" style="position:absolute;left:4663;top:2157;width:10;height:0" coordorigin="4663,2157" coordsize="10,0" path="m4663,2157r10,e" filled="f" strokeweight=".36pt">
              <v:path arrowok="t"/>
            </v:shape>
            <v:shape id="_x0000_s1277" style="position:absolute;left:4687;top:2157;width:10;height:0" coordorigin="4687,2157" coordsize="10,0" path="m4687,2157r10,e" filled="f" strokeweight=".36pt">
              <v:path arrowok="t"/>
            </v:shape>
            <v:shape id="_x0000_s1276" style="position:absolute;left:4711;top:2157;width:10;height:0" coordorigin="4711,2157" coordsize="10,0" path="m4711,2157r10,e" filled="f" strokeweight=".36pt">
              <v:path arrowok="t"/>
            </v:shape>
            <v:shape id="_x0000_s1275" style="position:absolute;left:4735;top:2157;width:10;height:0" coordorigin="4735,2157" coordsize="10,0" path="m4735,2157r10,e" filled="f" strokeweight=".36pt">
              <v:path arrowok="t"/>
            </v:shape>
            <v:shape id="_x0000_s1274" style="position:absolute;left:4759;top:2157;width:10;height:0" coordorigin="4759,2157" coordsize="10,0" path="m4759,2157r10,e" filled="f" strokeweight=".36pt">
              <v:path arrowok="t"/>
            </v:shape>
            <v:shape id="_x0000_s1273" style="position:absolute;left:4783;top:2157;width:10;height:0" coordorigin="4783,2157" coordsize="10,0" path="m4783,2157r10,e" filled="f" strokeweight=".36pt">
              <v:path arrowok="t"/>
            </v:shape>
            <v:shape id="_x0000_s1272" style="position:absolute;left:4807;top:2157;width:10;height:0" coordorigin="4807,2157" coordsize="10,0" path="m4807,2157r10,e" filled="f" strokeweight=".36pt">
              <v:path arrowok="t"/>
            </v:shape>
            <v:shape id="_x0000_s1271" style="position:absolute;left:4831;top:2157;width:10;height:0" coordorigin="4831,2157" coordsize="10,0" path="m4831,2157r10,e" filled="f" strokeweight=".36pt">
              <v:path arrowok="t"/>
            </v:shape>
            <v:shape id="_x0000_s1270" style="position:absolute;left:4855;top:2157;width:10;height:0" coordorigin="4855,2157" coordsize="10,0" path="m4855,2157r10,e" filled="f" strokeweight=".36pt">
              <v:path arrowok="t"/>
            </v:shape>
            <v:shape id="_x0000_s1269" style="position:absolute;left:4879;top:2157;width:10;height:0" coordorigin="4879,2157" coordsize="10,0" path="m4879,2157r10,e" filled="f" strokeweight=".36pt">
              <v:path arrowok="t"/>
            </v:shape>
            <v:shape id="_x0000_s1268" style="position:absolute;left:4903;top:2157;width:10;height:0" coordorigin="4903,2157" coordsize="10,0" path="m4903,2157r10,e" filled="f" strokeweight=".36pt">
              <v:path arrowok="t"/>
            </v:shape>
            <v:shape id="_x0000_s1267" style="position:absolute;left:4927;top:2157;width:10;height:0" coordorigin="4927,2157" coordsize="10,0" path="m4927,2157r10,e" filled="f" strokeweight=".36pt">
              <v:path arrowok="t"/>
            </v:shape>
            <v:shape id="_x0000_s1266" style="position:absolute;left:4951;top:2157;width:10;height:0" coordorigin="4951,2157" coordsize="10,0" path="m4951,2157r10,e" filled="f" strokeweight=".36pt">
              <v:path arrowok="t"/>
            </v:shape>
            <v:shape id="_x0000_s1265" style="position:absolute;left:4975;top:2157;width:10;height:0" coordorigin="4975,2157" coordsize="10,0" path="m4975,2157r10,e" filled="f" strokeweight=".36pt">
              <v:path arrowok="t"/>
            </v:shape>
            <v:shape id="_x0000_s1264" style="position:absolute;left:4999;top:2157;width:10;height:0" coordorigin="4999,2157" coordsize="10,0" path="m4999,2157r10,e" filled="f" strokeweight=".36pt">
              <v:path arrowok="t"/>
            </v:shape>
            <v:shape id="_x0000_s1263" style="position:absolute;left:5023;top:2157;width:10;height:0" coordorigin="5023,2157" coordsize="10,0" path="m5023,2157r9,e" filled="f" strokeweight=".36pt">
              <v:path arrowok="t"/>
            </v:shape>
            <v:shape id="_x0000_s1262" style="position:absolute;left:5047;top:2157;width:10;height:0" coordorigin="5047,2157" coordsize="10,0" path="m5047,2157r9,e" filled="f" strokeweight=".36pt">
              <v:path arrowok="t"/>
            </v:shape>
            <v:shape id="_x0000_s1261" style="position:absolute;left:5071;top:2157;width:10;height:0" coordorigin="5071,2157" coordsize="10,0" path="m5071,2157r9,e" filled="f" strokeweight=".36pt">
              <v:path arrowok="t"/>
            </v:shape>
            <v:shape id="_x0000_s1260" style="position:absolute;left:5095;top:2157;width:10;height:0" coordorigin="5095,2157" coordsize="10,0" path="m5095,2157r9,e" filled="f" strokeweight=".36pt">
              <v:path arrowok="t"/>
            </v:shape>
            <v:shape id="_x0000_s1259" style="position:absolute;left:5119;top:2157;width:10;height:0" coordorigin="5119,2157" coordsize="10,0" path="m5119,2157r9,e" filled="f" strokeweight=".36pt">
              <v:path arrowok="t"/>
            </v:shape>
            <v:shape id="_x0000_s1258" style="position:absolute;left:5143;top:2157;width:10;height:0" coordorigin="5143,2157" coordsize="10,0" path="m5143,2157r9,e" filled="f" strokeweight=".36pt">
              <v:path arrowok="t"/>
            </v:shape>
            <v:shape id="_x0000_s1257" style="position:absolute;left:5167;top:2157;width:10;height:0" coordorigin="5167,2157" coordsize="10,0" path="m5167,2157r9,e" filled="f" strokeweight=".36pt">
              <v:path arrowok="t"/>
            </v:shape>
            <v:shape id="_x0000_s1256" style="position:absolute;left:5191;top:2157;width:10;height:0" coordorigin="5191,2157" coordsize="10,0" path="m5191,2157r9,e" filled="f" strokeweight=".36pt">
              <v:path arrowok="t"/>
            </v:shape>
            <v:shape id="_x0000_s1255" style="position:absolute;left:5215;top:2157;width:10;height:0" coordorigin="5215,2157" coordsize="10,0" path="m5215,2157r9,e" filled="f" strokeweight=".36pt">
              <v:path arrowok="t"/>
            </v:shape>
            <v:shape id="_x0000_s1254" style="position:absolute;left:5239;top:2157;width:10;height:0" coordorigin="5239,2157" coordsize="10,0" path="m5239,2157r9,e" filled="f" strokeweight=".36pt">
              <v:path arrowok="t"/>
            </v:shape>
            <v:shape id="_x0000_s1253" style="position:absolute;left:5263;top:2157;width:10;height:0" coordorigin="5263,2157" coordsize="10,0" path="m5263,2157r9,e" filled="f" strokeweight=".36pt">
              <v:path arrowok="t"/>
            </v:shape>
            <v:shape id="_x0000_s1252" style="position:absolute;left:5287;top:2157;width:10;height:0" coordorigin="5287,2157" coordsize="10,0" path="m5287,2157r9,e" filled="f" strokeweight=".36pt">
              <v:path arrowok="t"/>
            </v:shape>
            <v:shape id="_x0000_s1251" style="position:absolute;left:5311;top:2157;width:10;height:0" coordorigin="5311,2157" coordsize="10,0" path="m5311,2157r9,e" filled="f" strokeweight=".36pt">
              <v:path arrowok="t"/>
            </v:shape>
            <v:shape id="_x0000_s1250" style="position:absolute;left:5335;top:2157;width:10;height:0" coordorigin="5335,2157" coordsize="10,0" path="m5335,2157r9,e" filled="f" strokeweight=".36pt">
              <v:path arrowok="t"/>
            </v:shape>
            <v:shape id="_x0000_s1249" style="position:absolute;left:5359;top:2157;width:10;height:0" coordorigin="5359,2157" coordsize="10,0" path="m5359,2157r9,e" filled="f" strokeweight=".36pt">
              <v:path arrowok="t"/>
            </v:shape>
            <v:shape id="_x0000_s1248" style="position:absolute;left:5383;top:2157;width:10;height:0" coordorigin="5383,2157" coordsize="10,0" path="m5383,2157r9,e" filled="f" strokeweight=".36pt">
              <v:path arrowok="t"/>
            </v:shape>
            <v:shape id="_x0000_s1247" style="position:absolute;left:5407;top:2157;width:10;height:0" coordorigin="5407,2157" coordsize="10,0" path="m5407,2157r9,e" filled="f" strokeweight=".36pt">
              <v:path arrowok="t"/>
            </v:shape>
            <v:shape id="_x0000_s1246" style="position:absolute;left:5431;top:2157;width:10;height:0" coordorigin="5431,2157" coordsize="10,0" path="m5431,2157r9,e" filled="f" strokeweight=".36pt">
              <v:path arrowok="t"/>
            </v:shape>
            <v:shape id="_x0000_s1245" style="position:absolute;left:5455;top:2157;width:10;height:0" coordorigin="5455,2157" coordsize="10,0" path="m5455,2157r9,e" filled="f" strokeweight=".36pt">
              <v:path arrowok="t"/>
            </v:shape>
            <v:shape id="_x0000_s1244" style="position:absolute;left:5479;top:2157;width:10;height:0" coordorigin="5479,2157" coordsize="10,0" path="m5479,2157r9,e" filled="f" strokeweight=".36pt">
              <v:path arrowok="t"/>
            </v:shape>
            <v:shape id="_x0000_s1243" style="position:absolute;left:5503;top:2157;width:10;height:0" coordorigin="5503,2157" coordsize="10,0" path="m5503,2157r9,e" filled="f" strokeweight=".36pt">
              <v:path arrowok="t"/>
            </v:shape>
            <v:shape id="_x0000_s1242" style="position:absolute;left:5527;top:2157;width:10;height:0" coordorigin="5527,2157" coordsize="10,0" path="m5527,2157r9,e" filled="f" strokeweight=".36pt">
              <v:path arrowok="t"/>
            </v:shape>
            <v:shape id="_x0000_s1241" style="position:absolute;left:5551;top:2157;width:10;height:0" coordorigin="5551,2157" coordsize="10,0" path="m5551,2157r9,e" filled="f" strokeweight=".36pt">
              <v:path arrowok="t"/>
            </v:shape>
            <v:shape id="_x0000_s1240" style="position:absolute;left:5575;top:2157;width:10;height:0" coordorigin="5575,2157" coordsize="10,0" path="m5575,2157r9,e" filled="f" strokeweight=".36pt">
              <v:path arrowok="t"/>
            </v:shape>
            <v:shape id="_x0000_s1239" style="position:absolute;left:5599;top:2157;width:10;height:0" coordorigin="5599,2157" coordsize="10,0" path="m5599,2157r9,e" filled="f" strokeweight=".36pt">
              <v:path arrowok="t"/>
            </v:shape>
            <v:shape id="_x0000_s1238" style="position:absolute;left:5623;top:2157;width:10;height:0" coordorigin="5623,2157" coordsize="10,0" path="m5623,2157r9,e" filled="f" strokeweight=".36pt">
              <v:path arrowok="t"/>
            </v:shape>
            <v:shape id="_x0000_s1237" style="position:absolute;left:5647;top:2157;width:10;height:0" coordorigin="5647,2157" coordsize="10,0" path="m5647,2157r9,e" filled="f" strokeweight=".36pt">
              <v:path arrowok="t"/>
            </v:shape>
            <v:shape id="_x0000_s1236" style="position:absolute;left:5671;top:2157;width:10;height:0" coordorigin="5671,2157" coordsize="10,0" path="m5671,2157r9,e" filled="f" strokeweight=".36pt">
              <v:path arrowok="t"/>
            </v:shape>
            <v:shape id="_x0000_s1235" style="position:absolute;left:5695;top:2157;width:10;height:0" coordorigin="5695,2157" coordsize="10,0" path="m5695,2157r9,e" filled="f" strokeweight=".36pt">
              <v:path arrowok="t"/>
            </v:shape>
            <v:shape id="_x0000_s1234" style="position:absolute;left:5719;top:2157;width:10;height:0" coordorigin="5719,2157" coordsize="10,0" path="m5719,2157r9,e" filled="f" strokeweight=".36pt">
              <v:path arrowok="t"/>
            </v:shape>
            <v:shape id="_x0000_s1233" style="position:absolute;left:5743;top:2157;width:10;height:0" coordorigin="5743,2157" coordsize="10,0" path="m5743,2157r9,e" filled="f" strokeweight=".36pt">
              <v:path arrowok="t"/>
            </v:shape>
            <v:shape id="_x0000_s1232" style="position:absolute;left:5767;top:2157;width:10;height:0" coordorigin="5767,2157" coordsize="10,0" path="m5767,2157r9,e" filled="f" strokeweight=".36pt">
              <v:path arrowok="t"/>
            </v:shape>
            <v:shape id="_x0000_s1231" style="position:absolute;left:5790;top:2157;width:10;height:0" coordorigin="5790,2157" coordsize="10,0" path="m5790,2157r10,e" filled="f" strokeweight=".36pt">
              <v:path arrowok="t"/>
            </v:shape>
            <v:shape id="_x0000_s1230" style="position:absolute;left:5814;top:2157;width:10;height:0" coordorigin="5814,2157" coordsize="10,0" path="m5814,2157r10,e" filled="f" strokeweight=".36pt">
              <v:path arrowok="t"/>
            </v:shape>
            <v:shape id="_x0000_s1229" style="position:absolute;left:5838;top:2157;width:10;height:0" coordorigin="5838,2157" coordsize="10,0" path="m5838,2157r10,e" filled="f" strokeweight=".36pt">
              <v:path arrowok="t"/>
            </v:shape>
            <v:shape id="_x0000_s1228" style="position:absolute;left:5862;top:2157;width:10;height:0" coordorigin="5862,2157" coordsize="10,0" path="m5862,2157r10,e" filled="f" strokeweight=".36pt">
              <v:path arrowok="t"/>
            </v:shape>
            <v:shape id="_x0000_s1227" style="position:absolute;left:5886;top:2157;width:10;height:0" coordorigin="5886,2157" coordsize="10,0" path="m5886,2157r10,e" filled="f" strokeweight=".36pt">
              <v:path arrowok="t"/>
            </v:shape>
            <v:shape id="_x0000_s1226" style="position:absolute;left:5910;top:2157;width:10;height:0" coordorigin="5910,2157" coordsize="10,0" path="m5910,2157r10,e" filled="f" strokeweight=".36pt">
              <v:path arrowok="t"/>
            </v:shape>
            <v:shape id="_x0000_s1225" style="position:absolute;left:5934;top:2157;width:10;height:0" coordorigin="5934,2157" coordsize="10,0" path="m5934,2157r10,e" filled="f" strokeweight=".36pt">
              <v:path arrowok="t"/>
            </v:shape>
            <v:shape id="_x0000_s1224" style="position:absolute;left:5958;top:2157;width:10;height:0" coordorigin="5958,2157" coordsize="10,0" path="m5958,2157r10,e" filled="f" strokeweight=".36pt">
              <v:path arrowok="t"/>
            </v:shape>
            <v:shape id="_x0000_s1223" style="position:absolute;left:5982;top:2157;width:10;height:0" coordorigin="5982,2157" coordsize="10,0" path="m5982,2157r10,e" filled="f" strokeweight=".36pt">
              <v:path arrowok="t"/>
            </v:shape>
            <v:shape id="_x0000_s1222" style="position:absolute;left:6006;top:2157;width:10;height:0" coordorigin="6006,2157" coordsize="10,0" path="m6006,2157r10,e" filled="f" strokeweight=".36pt">
              <v:path arrowok="t"/>
            </v:shape>
            <v:shape id="_x0000_s1221" style="position:absolute;left:6030;top:2157;width:10;height:0" coordorigin="6030,2157" coordsize="10,0" path="m6030,2157r10,e" filled="f" strokeweight=".36pt">
              <v:path arrowok="t"/>
            </v:shape>
            <v:shape id="_x0000_s1220" style="position:absolute;left:6054;top:2157;width:10;height:0" coordorigin="6054,2157" coordsize="10,0" path="m6054,2157r10,e" filled="f" strokeweight=".36pt">
              <v:path arrowok="t"/>
            </v:shape>
            <v:shape id="_x0000_s1219" style="position:absolute;left:6078;top:2157;width:10;height:0" coordorigin="6078,2157" coordsize="10,0" path="m6078,2157r10,e" filled="f" strokeweight=".36pt">
              <v:path arrowok="t"/>
            </v:shape>
            <v:shape id="_x0000_s1218" style="position:absolute;left:6102;top:2157;width:10;height:0" coordorigin="6102,2157" coordsize="10,0" path="m6102,2157r10,e" filled="f" strokeweight=".36pt">
              <v:path arrowok="t"/>
            </v:shape>
            <v:shape id="_x0000_s1217" style="position:absolute;left:6126;top:2157;width:10;height:0" coordorigin="6126,2157" coordsize="10,0" path="m6126,2157r10,e" filled="f" strokeweight=".36pt">
              <v:path arrowok="t"/>
            </v:shape>
            <v:shape id="_x0000_s1216" style="position:absolute;left:6150;top:2157;width:10;height:0" coordorigin="6150,2157" coordsize="10,0" path="m6150,2157r10,e" filled="f" strokeweight=".36pt">
              <v:path arrowok="t"/>
            </v:shape>
            <v:shape id="_x0000_s1215" style="position:absolute;left:6174;top:2157;width:10;height:0" coordorigin="6174,2157" coordsize="10,0" path="m6174,2157r10,e" filled="f" strokeweight=".36pt">
              <v:path arrowok="t"/>
            </v:shape>
            <v:shape id="_x0000_s1214" style="position:absolute;left:6198;top:2157;width:10;height:0" coordorigin="6198,2157" coordsize="10,0" path="m6198,2157r10,e" filled="f" strokeweight=".36pt">
              <v:path arrowok="t"/>
            </v:shape>
            <v:shape id="_x0000_s1213" style="position:absolute;left:6222;top:2157;width:10;height:0" coordorigin="6222,2157" coordsize="10,0" path="m6222,2157r10,e" filled="f" strokeweight=".36pt">
              <v:path arrowok="t"/>
            </v:shape>
            <v:shape id="_x0000_s1212" style="position:absolute;left:6246;top:2157;width:10;height:0" coordorigin="6246,2157" coordsize="10,0" path="m6246,2157r10,e" filled="f" strokeweight=".36pt">
              <v:path arrowok="t"/>
            </v:shape>
            <v:shape id="_x0000_s1211" style="position:absolute;left:6270;top:2157;width:10;height:0" coordorigin="6270,2157" coordsize="10,0" path="m6270,2157r10,e" filled="f" strokeweight=".36pt">
              <v:path arrowok="t"/>
            </v:shape>
            <v:shape id="_x0000_s1210" style="position:absolute;left:6294;top:2157;width:10;height:0" coordorigin="6294,2157" coordsize="10,0" path="m6294,2157r10,e" filled="f" strokeweight=".36pt">
              <v:path arrowok="t"/>
            </v:shape>
            <v:shape id="_x0000_s1209" style="position:absolute;left:6318;top:2157;width:10;height:0" coordorigin="6318,2157" coordsize="10,0" path="m6318,2157r10,e" filled="f" strokeweight=".36pt">
              <v:path arrowok="t"/>
            </v:shape>
            <v:shape id="_x0000_s1208" style="position:absolute;left:6342;top:2157;width:10;height:0" coordorigin="6342,2157" coordsize="10,0" path="m6342,2157r10,e" filled="f" strokeweight=".36pt">
              <v:path arrowok="t"/>
            </v:shape>
            <v:shape id="_x0000_s1207" style="position:absolute;left:6366;top:2157;width:10;height:0" coordorigin="6366,2157" coordsize="10,0" path="m6366,2157r10,e" filled="f" strokeweight=".36pt">
              <v:path arrowok="t"/>
            </v:shape>
            <v:shape id="_x0000_s1206" style="position:absolute;left:6390;top:2157;width:10;height:0" coordorigin="6390,2157" coordsize="10,0" path="m6390,2157r10,e" filled="f" strokeweight=".36pt">
              <v:path arrowok="t"/>
            </v:shape>
            <v:shape id="_x0000_s1205" style="position:absolute;left:6414;top:2157;width:10;height:0" coordorigin="6414,2157" coordsize="10,0" path="m6414,2157r10,e" filled="f" strokeweight=".36pt">
              <v:path arrowok="t"/>
            </v:shape>
            <v:shape id="_x0000_s1204" style="position:absolute;left:6438;top:2157;width:10;height:0" coordorigin="6438,2157" coordsize="10,0" path="m6438,2157r10,e" filled="f" strokeweight=".36pt">
              <v:path arrowok="t"/>
            </v:shape>
            <v:shape id="_x0000_s1203" style="position:absolute;left:6462;top:2157;width:10;height:0" coordorigin="6462,2157" coordsize="10,0" path="m6462,2157r10,e" filled="f" strokeweight=".36pt">
              <v:path arrowok="t"/>
            </v:shape>
            <v:shape id="_x0000_s1202" style="position:absolute;left:6486;top:2157;width:10;height:0" coordorigin="6486,2157" coordsize="10,0" path="m6486,2157r10,e" filled="f" strokeweight=".36pt">
              <v:path arrowok="t"/>
            </v:shape>
            <v:shape id="_x0000_s1201" style="position:absolute;left:6510;top:2157;width:10;height:0" coordorigin="6510,2157" coordsize="10,0" path="m6510,2157r10,e" filled="f" strokeweight=".36pt">
              <v:path arrowok="t"/>
            </v:shape>
            <v:shape id="_x0000_s1200" style="position:absolute;left:6534;top:2157;width:10;height:0" coordorigin="6534,2157" coordsize="10,0" path="m6534,2157r10,e" filled="f" strokeweight=".36pt">
              <v:path arrowok="t"/>
            </v:shape>
            <v:shape id="_x0000_s1199" style="position:absolute;left:6558;top:2157;width:10;height:0" coordorigin="6558,2157" coordsize="10,0" path="m6558,2157r10,e" filled="f" strokeweight=".36pt">
              <v:path arrowok="t"/>
            </v:shape>
            <v:shape id="_x0000_s1198" style="position:absolute;left:6582;top:2157;width:10;height:0" coordorigin="6582,2157" coordsize="10,0" path="m6582,2157r10,e" filled="f" strokeweight=".36pt">
              <v:path arrowok="t"/>
            </v:shape>
            <v:shape id="_x0000_s1197" style="position:absolute;left:6606;top:2157;width:10;height:0" coordorigin="6606,2157" coordsize="10,0" path="m6606,2157r10,e" filled="f" strokeweight=".36pt">
              <v:path arrowok="t"/>
            </v:shape>
            <v:shape id="_x0000_s1196" style="position:absolute;left:6630;top:2157;width:10;height:0" coordorigin="6630,2157" coordsize="10,0" path="m6630,2157r10,e" filled="f" strokeweight=".36pt">
              <v:path arrowok="t"/>
            </v:shape>
            <v:shape id="_x0000_s1195" style="position:absolute;left:6654;top:2157;width:10;height:0" coordorigin="6654,2157" coordsize="10,0" path="m6654,2157r10,e" filled="f" strokeweight=".36pt">
              <v:path arrowok="t"/>
            </v:shape>
            <v:shape id="_x0000_s1194" style="position:absolute;left:6678;top:2157;width:10;height:0" coordorigin="6678,2157" coordsize="10,0" path="m6678,2157r10,e" filled="f" strokeweight=".36pt">
              <v:path arrowok="t"/>
            </v:shape>
            <v:shape id="_x0000_s1193" style="position:absolute;left:6702;top:2157;width:10;height:0" coordorigin="6702,2157" coordsize="10,0" path="m6702,2157r10,e" filled="f" strokeweight=".36pt">
              <v:path arrowok="t"/>
            </v:shape>
            <v:shape id="_x0000_s1192" style="position:absolute;left:6726;top:2157;width:10;height:0" coordorigin="6726,2157" coordsize="10,0" path="m6726,2157r10,e" filled="f" strokeweight=".36pt">
              <v:path arrowok="t"/>
            </v:shape>
            <v:shape id="_x0000_s1191" style="position:absolute;left:6750;top:2157;width:10;height:0" coordorigin="6750,2157" coordsize="10,0" path="m6750,2157r10,e" filled="f" strokeweight=".36pt">
              <v:path arrowok="t"/>
            </v:shape>
            <v:shape id="_x0000_s1190" style="position:absolute;left:6774;top:2157;width:10;height:0" coordorigin="6774,2157" coordsize="10,0" path="m6774,2157r10,e" filled="f" strokeweight=".36pt">
              <v:path arrowok="t"/>
            </v:shape>
            <v:shape id="_x0000_s1189" style="position:absolute;left:6798;top:2157;width:10;height:0" coordorigin="6798,2157" coordsize="10,0" path="m6798,2157r10,e" filled="f" strokeweight=".36pt">
              <v:path arrowok="t"/>
            </v:shape>
            <v:shape id="_x0000_s1188" style="position:absolute;left:6822;top:2157;width:10;height:0" coordorigin="6822,2157" coordsize="10,0" path="m6822,2157r10,e" filled="f" strokeweight=".36pt">
              <v:path arrowok="t"/>
            </v:shape>
            <v:shape id="_x0000_s1187" style="position:absolute;left:6846;top:2157;width:10;height:0" coordorigin="6846,2157" coordsize="10,0" path="m6846,2157r10,e" filled="f" strokeweight=".36pt">
              <v:path arrowok="t"/>
            </v:shape>
            <v:shape id="_x0000_s1186" style="position:absolute;left:6870;top:2157;width:10;height:0" coordorigin="6870,2157" coordsize="10,0" path="m6870,2157r10,e" filled="f" strokeweight=".36pt">
              <v:path arrowok="t"/>
            </v:shape>
            <v:shape id="_x0000_s1185" style="position:absolute;left:6894;top:2157;width:10;height:0" coordorigin="6894,2157" coordsize="10,0" path="m6894,2157r9,e" filled="f" strokeweight=".36pt">
              <v:path arrowok="t"/>
            </v:shape>
            <v:shape id="_x0000_s1184" style="position:absolute;left:6918;top:2157;width:10;height:0" coordorigin="6918,2157" coordsize="10,0" path="m6918,2157r9,e" filled="f" strokeweight=".36pt">
              <v:path arrowok="t"/>
            </v:shape>
            <v:shape id="_x0000_s1183" style="position:absolute;left:6942;top:2157;width:10;height:0" coordorigin="6942,2157" coordsize="10,0" path="m6942,2157r9,e" filled="f" strokeweight=".36pt">
              <v:path arrowok="t"/>
            </v:shape>
            <v:shape id="_x0000_s1182" style="position:absolute;left:6966;top:2157;width:10;height:0" coordorigin="6966,2157" coordsize="10,0" path="m6966,2157r9,e" filled="f" strokeweight=".36pt">
              <v:path arrowok="t"/>
            </v:shape>
            <v:shape id="_x0000_s1181" style="position:absolute;left:6990;top:2157;width:10;height:0" coordorigin="6990,2157" coordsize="10,0" path="m6990,2157r9,e" filled="f" strokeweight=".36pt">
              <v:path arrowok="t"/>
            </v:shape>
            <v:shape id="_x0000_s1180" style="position:absolute;left:7014;top:2157;width:10;height:0" coordorigin="7014,2157" coordsize="10,0" path="m7014,2157r9,e" filled="f" strokeweight=".36pt">
              <v:path arrowok="t"/>
            </v:shape>
            <v:shape id="_x0000_s1179" style="position:absolute;left:7038;top:2157;width:10;height:0" coordorigin="7038,2157" coordsize="10,0" path="m7038,2157r9,e" filled="f" strokeweight=".36pt">
              <v:path arrowok="t"/>
            </v:shape>
            <v:shape id="_x0000_s1178" style="position:absolute;left:7062;top:2157;width:10;height:0" coordorigin="7062,2157" coordsize="10,0" path="m7062,2157r9,e" filled="f" strokeweight=".36pt">
              <v:path arrowok="t"/>
            </v:shape>
            <v:shape id="_x0000_s1177" style="position:absolute;left:7086;top:2157;width:10;height:0" coordorigin="7086,2157" coordsize="10,0" path="m7086,2157r9,e" filled="f" strokeweight=".36pt">
              <v:path arrowok="t"/>
            </v:shape>
            <v:shape id="_x0000_s1176" style="position:absolute;left:7110;top:2157;width:10;height:0" coordorigin="7110,2157" coordsize="10,0" path="m7110,2157r9,e" filled="f" strokeweight=".36pt">
              <v:path arrowok="t"/>
            </v:shape>
            <v:shape id="_x0000_s1175" style="position:absolute;left:7134;top:2157;width:10;height:0" coordorigin="7134,2157" coordsize="10,0" path="m7134,2157r9,e" filled="f" strokeweight=".36pt">
              <v:path arrowok="t"/>
            </v:shape>
            <v:shape id="_x0000_s1174" style="position:absolute;left:7158;top:2157;width:10;height:0" coordorigin="7158,2157" coordsize="10,0" path="m7158,2157r9,e" filled="f" strokeweight=".36pt">
              <v:path arrowok="t"/>
            </v:shape>
            <v:shape id="_x0000_s1173" style="position:absolute;left:7182;top:2157;width:10;height:0" coordorigin="7182,2157" coordsize="10,0" path="m7182,2157r9,e" filled="f" strokeweight=".36pt">
              <v:path arrowok="t"/>
            </v:shape>
            <v:shape id="_x0000_s1172" style="position:absolute;left:7206;top:2157;width:10;height:0" coordorigin="7206,2157" coordsize="10,0" path="m7206,2157r9,e" filled="f" strokeweight=".36pt">
              <v:path arrowok="t"/>
            </v:shape>
            <v:shape id="_x0000_s1171" style="position:absolute;left:7230;top:2157;width:10;height:0" coordorigin="7230,2157" coordsize="10,0" path="m7230,2157r9,e" filled="f" strokeweight=".36pt">
              <v:path arrowok="t"/>
            </v:shape>
            <v:shape id="_x0000_s1170" style="position:absolute;left:7254;top:2157;width:10;height:0" coordorigin="7254,2157" coordsize="10,0" path="m7254,2157r9,e" filled="f" strokeweight=".36pt">
              <v:path arrowok="t"/>
            </v:shape>
            <v:shape id="_x0000_s1169" style="position:absolute;left:7278;top:2157;width:10;height:0" coordorigin="7278,2157" coordsize="10,0" path="m7278,2157r9,e" filled="f" strokeweight=".36pt">
              <v:path arrowok="t"/>
            </v:shape>
            <v:shape id="_x0000_s1168" style="position:absolute;left:7302;top:2157;width:10;height:0" coordorigin="7302,2157" coordsize="10,0" path="m7302,2157r9,e" filled="f" strokeweight=".36pt">
              <v:path arrowok="t"/>
            </v:shape>
            <v:shape id="_x0000_s1167" style="position:absolute;left:7326;top:2157;width:10;height:0" coordorigin="7326,2157" coordsize="10,0" path="m7326,2157r9,e" filled="f" strokeweight=".36pt">
              <v:path arrowok="t"/>
            </v:shape>
            <v:shape id="_x0000_s1166" style="position:absolute;left:7350;top:2157;width:10;height:0" coordorigin="7350,2157" coordsize="10,0" path="m7350,2157r9,e" filled="f" strokeweight=".36pt">
              <v:path arrowok="t"/>
            </v:shape>
            <v:shape id="_x0000_s1165" style="position:absolute;left:7374;top:2157;width:10;height:0" coordorigin="7374,2157" coordsize="10,0" path="m7374,2157r9,e" filled="f" strokeweight=".36pt">
              <v:path arrowok="t"/>
            </v:shape>
            <v:shape id="_x0000_s1164" style="position:absolute;left:7398;top:2157;width:10;height:0" coordorigin="7398,2157" coordsize="10,0" path="m7398,2157r9,e" filled="f" strokeweight=".36pt">
              <v:path arrowok="t"/>
            </v:shape>
            <v:shape id="_x0000_s1163" style="position:absolute;left:7422;top:2157;width:10;height:0" coordorigin="7422,2157" coordsize="10,0" path="m7422,2157r9,e" filled="f" strokeweight=".36pt">
              <v:path arrowok="t"/>
            </v:shape>
            <v:shape id="_x0000_s1162" style="position:absolute;left:7446;top:2157;width:10;height:0" coordorigin="7446,2157" coordsize="10,0" path="m7446,2157r9,e" filled="f" strokeweight=".36pt">
              <v:path arrowok="t"/>
            </v:shape>
            <v:shape id="_x0000_s1161" style="position:absolute;left:7470;top:2157;width:10;height:0" coordorigin="7470,2157" coordsize="10,0" path="m7470,2157r9,e" filled="f" strokeweight=".36pt">
              <v:path arrowok="t"/>
            </v:shape>
            <v:shape id="_x0000_s1160" style="position:absolute;left:7494;top:2157;width:10;height:0" coordorigin="7494,2157" coordsize="10,0" path="m7494,2157r9,e" filled="f" strokeweight=".36pt">
              <v:path arrowok="t"/>
            </v:shape>
            <v:shape id="_x0000_s1159" style="position:absolute;left:7518;top:2157;width:10;height:0" coordorigin="7518,2157" coordsize="10,0" path="m7518,2157r9,e" filled="f" strokeweight=".36pt">
              <v:path arrowok="t"/>
            </v:shape>
            <v:shape id="_x0000_s1158" style="position:absolute;left:7542;top:2157;width:10;height:0" coordorigin="7542,2157" coordsize="10,0" path="m7542,2157r9,e" filled="f" strokeweight=".36pt">
              <v:path arrowok="t"/>
            </v:shape>
            <v:shape id="_x0000_s1157" style="position:absolute;left:7566;top:2157;width:10;height:0" coordorigin="7566,2157" coordsize="10,0" path="m7566,2157r9,e" filled="f" strokeweight=".36pt">
              <v:path arrowok="t"/>
            </v:shape>
            <v:shape id="_x0000_s1156" style="position:absolute;left:7590;top:2157;width:10;height:0" coordorigin="7590,2157" coordsize="10,0" path="m7590,2157r9,e" filled="f" strokeweight=".36pt">
              <v:path arrowok="t"/>
            </v:shape>
            <v:shape id="_x0000_s1155" style="position:absolute;left:7614;top:2157;width:10;height:0" coordorigin="7614,2157" coordsize="10,0" path="m7614,2157r9,e" filled="f" strokeweight=".36pt">
              <v:path arrowok="t"/>
            </v:shape>
            <v:shape id="_x0000_s1154" style="position:absolute;left:7638;top:2157;width:10;height:0" coordorigin="7638,2157" coordsize="10,0" path="m7638,2157r9,e" filled="f" strokeweight=".36pt">
              <v:path arrowok="t"/>
            </v:shape>
            <v:shape id="_x0000_s1153" style="position:absolute;left:7661;top:2157;width:10;height:0" coordorigin="7661,2157" coordsize="10,0" path="m7661,2157r10,e" filled="f" strokeweight=".36pt">
              <v:path arrowok="t"/>
            </v:shape>
            <v:shape id="_x0000_s1152" style="position:absolute;left:7685;top:2157;width:10;height:0" coordorigin="7685,2157" coordsize="10,0" path="m7685,2157r10,e" filled="f" strokeweight=".36pt">
              <v:path arrowok="t"/>
            </v:shape>
            <v:shape id="_x0000_s1151" style="position:absolute;left:7709;top:2157;width:10;height:0" coordorigin="7709,2157" coordsize="10,0" path="m7709,2157r10,e" filled="f" strokeweight=".36pt">
              <v:path arrowok="t"/>
            </v:shape>
            <v:shape id="_x0000_s1150" style="position:absolute;left:7733;top:2157;width:10;height:0" coordorigin="7733,2157" coordsize="10,0" path="m7733,2157r10,e" filled="f" strokeweight=".36pt">
              <v:path arrowok="t"/>
            </v:shape>
            <v:shape id="_x0000_s1149" style="position:absolute;left:7757;top:2157;width:10;height:0" coordorigin="7757,2157" coordsize="10,0" path="m7757,2157r10,e" filled="f" strokeweight=".36pt">
              <v:path arrowok="t"/>
            </v:shape>
            <v:shape id="_x0000_s1148" style="position:absolute;left:7781;top:2157;width:10;height:0" coordorigin="7781,2157" coordsize="10,0" path="m7781,2157r10,e" filled="f" strokeweight=".36pt">
              <v:path arrowok="t"/>
            </v:shape>
            <v:shape id="_x0000_s1147" style="position:absolute;left:7805;top:2157;width:10;height:0" coordorigin="7805,2157" coordsize="10,0" path="m7805,2157r10,e" filled="f" strokeweight=".36pt">
              <v:path arrowok="t"/>
            </v:shape>
            <v:shape id="_x0000_s1146" style="position:absolute;left:7829;top:2157;width:10;height:0" coordorigin="7829,2157" coordsize="10,0" path="m7829,2157r10,e" filled="f" strokeweight=".36pt">
              <v:path arrowok="t"/>
            </v:shape>
            <v:shape id="_x0000_s1145" style="position:absolute;left:7853;top:2157;width:10;height:0" coordorigin="7853,2157" coordsize="10,0" path="m7853,2157r10,e" filled="f" strokeweight=".36pt">
              <v:path arrowok="t"/>
            </v:shape>
            <v:shape id="_x0000_s1144" style="position:absolute;left:7877;top:2157;width:10;height:0" coordorigin="7877,2157" coordsize="10,0" path="m7877,2157r10,e" filled="f" strokeweight=".36pt">
              <v:path arrowok="t"/>
            </v:shape>
            <v:shape id="_x0000_s1143" style="position:absolute;left:7901;top:2157;width:10;height:0" coordorigin="7901,2157" coordsize="10,0" path="m7901,2157r10,e" filled="f" strokeweight=".36pt">
              <v:path arrowok="t"/>
            </v:shape>
            <v:shape id="_x0000_s1142" style="position:absolute;left:7925;top:2157;width:10;height:0" coordorigin="7925,2157" coordsize="10,0" path="m7925,2157r10,e" filled="f" strokeweight=".36pt">
              <v:path arrowok="t"/>
            </v:shape>
            <v:shape id="_x0000_s1141" style="position:absolute;left:7949;top:2157;width:10;height:0" coordorigin="7949,2157" coordsize="10,0" path="m7949,2157r10,e" filled="f" strokeweight=".36pt">
              <v:path arrowok="t"/>
            </v:shape>
            <v:shape id="_x0000_s1140" style="position:absolute;left:7973;top:2157;width:10;height:0" coordorigin="7973,2157" coordsize="10,0" path="m7973,2157r10,e" filled="f" strokeweight=".36pt">
              <v:path arrowok="t"/>
            </v:shape>
            <v:shape id="_x0000_s1139" style="position:absolute;left:7997;top:2157;width:10;height:0" coordorigin="7997,2157" coordsize="10,0" path="m7997,2157r10,e" filled="f" strokeweight=".36pt">
              <v:path arrowok="t"/>
            </v:shape>
            <v:shape id="_x0000_s1138" style="position:absolute;left:8021;top:2157;width:10;height:0" coordorigin="8021,2157" coordsize="10,0" path="m8021,2157r10,e" filled="f" strokeweight=".36pt">
              <v:path arrowok="t"/>
            </v:shape>
            <v:shape id="_x0000_s1137" style="position:absolute;left:8045;top:2157;width:10;height:0" coordorigin="8045,2157" coordsize="10,0" path="m8045,2157r10,e" filled="f" strokeweight=".36pt">
              <v:path arrowok="t"/>
            </v:shape>
            <v:shape id="_x0000_s1136" style="position:absolute;left:8069;top:2157;width:10;height:0" coordorigin="8069,2157" coordsize="10,0" path="m8069,2157r10,e" filled="f" strokeweight=".36pt">
              <v:path arrowok="t"/>
            </v:shape>
            <v:shape id="_x0000_s1135" style="position:absolute;left:8093;top:2157;width:10;height:0" coordorigin="8093,2157" coordsize="10,0" path="m8093,2157r10,e" filled="f" strokeweight=".36pt">
              <v:path arrowok="t"/>
            </v:shape>
            <v:shape id="_x0000_s1134" style="position:absolute;left:8117;top:2157;width:10;height:0" coordorigin="8117,2157" coordsize="10,0" path="m8117,2157r10,e" filled="f" strokeweight=".36pt">
              <v:path arrowok="t"/>
            </v:shape>
            <v:shape id="_x0000_s1133" style="position:absolute;left:8141;top:2157;width:10;height:0" coordorigin="8141,2157" coordsize="10,0" path="m8141,2157r10,e" filled="f" strokeweight=".36pt">
              <v:path arrowok="t"/>
            </v:shape>
            <v:shape id="_x0000_s1132" style="position:absolute;left:8165;top:2157;width:10;height:0" coordorigin="8165,2157" coordsize="10,0" path="m8165,2157r10,e" filled="f" strokeweight=".36pt">
              <v:path arrowok="t"/>
            </v:shape>
            <v:shape id="_x0000_s1131" style="position:absolute;left:8189;top:2157;width:10;height:0" coordorigin="8189,2157" coordsize="10,0" path="m8189,2157r10,e" filled="f" strokeweight=".36pt">
              <v:path arrowok="t"/>
            </v:shape>
            <v:shape id="_x0000_s1130" style="position:absolute;left:8213;top:2157;width:10;height:0" coordorigin="8213,2157" coordsize="10,0" path="m8213,2157r10,e" filled="f" strokeweight=".36pt">
              <v:path arrowok="t"/>
            </v:shape>
            <v:shape id="_x0000_s1129" style="position:absolute;left:8237;top:2157;width:10;height:0" coordorigin="8237,2157" coordsize="10,0" path="m8237,2157r10,e" filled="f" strokeweight=".36pt">
              <v:path arrowok="t"/>
            </v:shape>
            <v:shape id="_x0000_s1128" style="position:absolute;left:8261;top:2157;width:10;height:0" coordorigin="8261,2157" coordsize="10,0" path="m8261,2157r10,e" filled="f" strokeweight=".36pt">
              <v:path arrowok="t"/>
            </v:shape>
            <v:shape id="_x0000_s1127" style="position:absolute;left:8285;top:2157;width:10;height:0" coordorigin="8285,2157" coordsize="10,0" path="m8285,2157r10,e" filled="f" strokeweight=".36pt">
              <v:path arrowok="t"/>
            </v:shape>
            <v:shape id="_x0000_s1126" style="position:absolute;left:8309;top:2157;width:10;height:0" coordorigin="8309,2157" coordsize="10,0" path="m8309,2157r10,e" filled="f" strokeweight=".36pt">
              <v:path arrowok="t"/>
            </v:shape>
            <v:shape id="_x0000_s1125" style="position:absolute;left:8333;top:2157;width:10;height:0" coordorigin="8333,2157" coordsize="10,0" path="m8333,2157r10,e" filled="f" strokeweight=".36pt">
              <v:path arrowok="t"/>
            </v:shape>
            <v:shape id="_x0000_s1124" style="position:absolute;left:8357;top:2157;width:10;height:0" coordorigin="8357,2157" coordsize="10,0" path="m8357,2157r10,e" filled="f" strokeweight=".36pt">
              <v:path arrowok="t"/>
            </v:shape>
            <v:shape id="_x0000_s1123" style="position:absolute;left:8381;top:2157;width:10;height:0" coordorigin="8381,2157" coordsize="10,0" path="m8381,2157r10,e" filled="f" strokeweight=".36pt">
              <v:path arrowok="t"/>
            </v:shape>
            <v:shape id="_x0000_s1122" style="position:absolute;left:8405;top:2157;width:10;height:0" coordorigin="8405,2157" coordsize="10,0" path="m8405,2157r10,e" filled="f" strokeweight=".36pt">
              <v:path arrowok="t"/>
            </v:shape>
            <v:shape id="_x0000_s1121" style="position:absolute;left:8429;top:2157;width:10;height:0" coordorigin="8429,2157" coordsize="10,0" path="m8429,2157r10,e" filled="f" strokeweight=".36pt">
              <v:path arrowok="t"/>
            </v:shape>
            <v:shape id="_x0000_s1120" style="position:absolute;left:8453;top:2157;width:10;height:0" coordorigin="8453,2157" coordsize="10,0" path="m8453,2157r10,e" filled="f" strokeweight=".36pt">
              <v:path arrowok="t"/>
            </v:shape>
            <v:shape id="_x0000_s1119" style="position:absolute;left:8477;top:2157;width:10;height:0" coordorigin="8477,2157" coordsize="10,0" path="m8477,2157r10,e" filled="f" strokeweight=".36pt">
              <v:path arrowok="t"/>
            </v:shape>
            <v:shape id="_x0000_s1118" style="position:absolute;left:8501;top:2157;width:10;height:0" coordorigin="8501,2157" coordsize="10,0" path="m8501,2157r10,e" filled="f" strokeweight=".36pt">
              <v:path arrowok="t"/>
            </v:shape>
            <v:shape id="_x0000_s1117" style="position:absolute;left:8525;top:2157;width:10;height:0" coordorigin="8525,2157" coordsize="10,0" path="m8525,2157r10,e" filled="f" strokeweight=".36pt">
              <v:path arrowok="t"/>
            </v:shape>
            <v:shape id="_x0000_s1116" style="position:absolute;left:8549;top:2157;width:10;height:0" coordorigin="8549,2157" coordsize="10,0" path="m8549,2157r10,e" filled="f" strokeweight=".36pt">
              <v:path arrowok="t"/>
            </v:shape>
            <v:shape id="_x0000_s1115" style="position:absolute;left:8573;top:2157;width:10;height:0" coordorigin="8573,2157" coordsize="10,0" path="m8573,2157r10,e" filled="f" strokeweight=".36pt">
              <v:path arrowok="t"/>
            </v:shape>
            <v:shape id="_x0000_s1114" style="position:absolute;left:8597;top:2157;width:10;height:0" coordorigin="8597,2157" coordsize="10,0" path="m8597,2157r10,e" filled="f" strokeweight=".36pt">
              <v:path arrowok="t"/>
            </v:shape>
            <v:shape id="_x0000_s1113" style="position:absolute;left:8621;top:2157;width:10;height:0" coordorigin="8621,2157" coordsize="10,0" path="m8621,2157r10,e" filled="f" strokeweight=".36pt">
              <v:path arrowok="t"/>
            </v:shape>
            <v:shape id="_x0000_s1112" style="position:absolute;left:8645;top:2157;width:10;height:0" coordorigin="8645,2157" coordsize="10,0" path="m8645,2157r10,e" filled="f" strokeweight=".36pt">
              <v:path arrowok="t"/>
            </v:shape>
            <v:shape id="_x0000_s1111" style="position:absolute;left:8669;top:2157;width:10;height:0" coordorigin="8669,2157" coordsize="10,0" path="m8669,2157r10,e" filled="f" strokeweight=".36pt">
              <v:path arrowok="t"/>
            </v:shape>
            <v:shape id="_x0000_s1110" style="position:absolute;left:8693;top:2157;width:10;height:0" coordorigin="8693,2157" coordsize="10,0" path="m8693,2157r10,e" filled="f" strokeweight=".36pt">
              <v:path arrowok="t"/>
            </v:shape>
            <v:shape id="_x0000_s1109" style="position:absolute;left:8717;top:2157;width:10;height:0" coordorigin="8717,2157" coordsize="10,0" path="m8717,2157r10,e" filled="f" strokeweight=".36pt">
              <v:path arrowok="t"/>
            </v:shape>
            <v:shape id="_x0000_s1108" style="position:absolute;left:8741;top:2157;width:10;height:0" coordorigin="8741,2157" coordsize="10,0" path="m8741,2157r10,e" filled="f" strokeweight=".36pt">
              <v:path arrowok="t"/>
            </v:shape>
            <v:shape id="_x0000_s1107" style="position:absolute;left:8765;top:2157;width:10;height:0" coordorigin="8765,2157" coordsize="10,0" path="m8765,2157r9,e" filled="f" strokeweight=".36pt">
              <v:path arrowok="t"/>
            </v:shape>
            <v:shape id="_x0000_s1106" style="position:absolute;left:8789;top:2157;width:10;height:0" coordorigin="8789,2157" coordsize="10,0" path="m8789,2157r9,e" filled="f" strokeweight=".36pt">
              <v:path arrowok="t"/>
            </v:shape>
            <v:shape id="_x0000_s1105" style="position:absolute;left:8813;top:2157;width:10;height:0" coordorigin="8813,2157" coordsize="10,0" path="m8813,2157r9,e" filled="f" strokeweight=".36pt">
              <v:path arrowok="t"/>
            </v:shape>
            <v:shape id="_x0000_s1104" style="position:absolute;left:8837;top:2157;width:10;height:0" coordorigin="8837,2157" coordsize="10,0" path="m8837,2157r9,e" filled="f" strokeweight=".36pt">
              <v:path arrowok="t"/>
            </v:shape>
            <v:shape id="_x0000_s1103" style="position:absolute;left:8861;top:2157;width:10;height:0" coordorigin="8861,2157" coordsize="10,0" path="m8861,2157r9,e" filled="f" strokeweight=".36pt">
              <v:path arrowok="t"/>
            </v:shape>
            <v:shape id="_x0000_s1102" style="position:absolute;left:8885;top:2157;width:10;height:0" coordorigin="8885,2157" coordsize="10,0" path="m8885,2157r9,e" filled="f" strokeweight=".36pt">
              <v:path arrowok="t"/>
            </v:shape>
            <v:shape id="_x0000_s1101" style="position:absolute;left:8909;top:2157;width:10;height:0" coordorigin="8909,2157" coordsize="10,0" path="m8909,2157r9,e" filled="f" strokeweight=".36pt">
              <v:path arrowok="t"/>
            </v:shape>
            <v:shape id="_x0000_s1100" style="position:absolute;left:8933;top:2157;width:10;height:0" coordorigin="8933,2157" coordsize="10,0" path="m8933,2157r9,e" filled="f" strokeweight=".36pt">
              <v:path arrowok="t"/>
            </v:shape>
            <v:shape id="_x0000_s1099" style="position:absolute;left:8957;top:2157;width:10;height:0" coordorigin="8957,2157" coordsize="10,0" path="m8957,2157r9,e" filled="f" strokeweight=".36pt">
              <v:path arrowok="t"/>
            </v:shape>
            <v:shape id="_x0000_s1098" style="position:absolute;left:8981;top:2157;width:10;height:0" coordorigin="8981,2157" coordsize="10,0" path="m8981,2157r9,e" filled="f" strokeweight=".36pt">
              <v:path arrowok="t"/>
            </v:shape>
            <v:shape id="_x0000_s1097" style="position:absolute;left:9005;top:2157;width:10;height:0" coordorigin="9005,2157" coordsize="10,0" path="m9005,2157r9,e" filled="f" strokeweight=".36pt">
              <v:path arrowok="t"/>
            </v:shape>
            <v:shape id="_x0000_s1096" style="position:absolute;left:9029;top:2157;width:10;height:0" coordorigin="9029,2157" coordsize="10,0" path="m9029,2157r9,e" filled="f" strokeweight=".36pt">
              <v:path arrowok="t"/>
            </v:shape>
            <v:shape id="_x0000_s1095" style="position:absolute;left:9053;top:2157;width:10;height:0" coordorigin="9053,2157" coordsize="10,0" path="m9053,2157r9,e" filled="f" strokeweight=".36pt">
              <v:path arrowok="t"/>
            </v:shape>
            <v:shape id="_x0000_s1094" style="position:absolute;left:9077;top:2157;width:10;height:0" coordorigin="9077,2157" coordsize="10,0" path="m9077,2157r9,e" filled="f" strokeweight=".36pt">
              <v:path arrowok="t"/>
            </v:shape>
            <v:shape id="_x0000_s1093" style="position:absolute;left:9101;top:2157;width:10;height:0" coordorigin="9101,2157" coordsize="10,0" path="m9101,2157r9,e" filled="f" strokeweight=".36pt">
              <v:path arrowok="t"/>
            </v:shape>
            <v:shape id="_x0000_s1092" style="position:absolute;left:9125;top:2157;width:10;height:0" coordorigin="9125,2157" coordsize="10,0" path="m9125,2157r9,e" filled="f" strokeweight=".36pt">
              <v:path arrowok="t"/>
            </v:shape>
            <v:shape id="_x0000_s1091" style="position:absolute;left:9149;top:2157;width:10;height:0" coordorigin="9149,2157" coordsize="10,0" path="m9149,2157r9,e" filled="f" strokeweight=".36pt">
              <v:path arrowok="t"/>
            </v:shape>
            <v:shape id="_x0000_s1090" style="position:absolute;left:9173;top:2157;width:10;height:0" coordorigin="9173,2157" coordsize="10,0" path="m9173,2157r9,e" filled="f" strokeweight=".36pt">
              <v:path arrowok="t"/>
            </v:shape>
            <v:shape id="_x0000_s1089" style="position:absolute;left:9197;top:2157;width:10;height:0" coordorigin="9197,2157" coordsize="10,0" path="m9197,2157r9,e" filled="f" strokeweight=".36pt">
              <v:path arrowok="t"/>
            </v:shape>
            <v:shape id="_x0000_s1088" style="position:absolute;left:9221;top:2157;width:10;height:0" coordorigin="9221,2157" coordsize="10,0" path="m9221,2157r9,e" filled="f" strokeweight=".36pt">
              <v:path arrowok="t"/>
            </v:shape>
            <v:shape id="_x0000_s1087" style="position:absolute;left:9245;top:2157;width:10;height:0" coordorigin="9245,2157" coordsize="10,0" path="m9245,2157r9,e" filled="f" strokeweight=".36pt">
              <v:path arrowok="t"/>
            </v:shape>
            <v:shape id="_x0000_s1086" style="position:absolute;left:9269;top:2157;width:10;height:0" coordorigin="9269,2157" coordsize="10,0" path="m9269,2157r9,e" filled="f" strokeweight=".36pt">
              <v:path arrowok="t"/>
            </v:shape>
            <v:shape id="_x0000_s1085" style="position:absolute;left:9293;top:2157;width:10;height:0" coordorigin="9293,2157" coordsize="10,0" path="m9293,2157r9,e" filled="f" strokeweight=".36pt">
              <v:path arrowok="t"/>
            </v:shape>
            <v:shape id="_x0000_s1084" style="position:absolute;left:9317;top:2157;width:10;height:0" coordorigin="9317,2157" coordsize="10,0" path="m9317,2157r9,e" filled="f" strokeweight=".36pt">
              <v:path arrowok="t"/>
            </v:shape>
            <v:shape id="_x0000_s1083" style="position:absolute;left:9341;top:2157;width:10;height:0" coordorigin="9341,2157" coordsize="10,0" path="m9341,2157r9,e" filled="f" strokeweight=".36pt">
              <v:path arrowok="t"/>
            </v:shape>
            <v:shape id="_x0000_s1082" style="position:absolute;left:9365;top:2157;width:10;height:0" coordorigin="9365,2157" coordsize="10,0" path="m9365,2157r9,e" filled="f" strokeweight=".36pt">
              <v:path arrowok="t"/>
            </v:shape>
            <v:shape id="_x0000_s1081" style="position:absolute;left:9389;top:2157;width:10;height:0" coordorigin="9389,2157" coordsize="10,0" path="m9389,2157r9,e" filled="f" strokeweight=".36pt">
              <v:path arrowok="t"/>
            </v:shape>
            <v:shape id="_x0000_s1080" style="position:absolute;left:9413;top:2157;width:10;height:0" coordorigin="9413,2157" coordsize="10,0" path="m9413,2157r9,e" filled="f" strokeweight=".36pt">
              <v:path arrowok="t"/>
            </v:shape>
            <v:shape id="_x0000_s1079" style="position:absolute;left:9437;top:2157;width:10;height:0" coordorigin="9437,2157" coordsize="10,0" path="m9437,2157r9,e" filled="f" strokeweight=".36pt">
              <v:path arrowok="t"/>
            </v:shape>
            <v:shape id="_x0000_s1078" style="position:absolute;left:9461;top:2157;width:10;height:0" coordorigin="9461,2157" coordsize="10,0" path="m9461,2157r9,e" filled="f" strokeweight=".36pt">
              <v:path arrowok="t"/>
            </v:shape>
            <v:shape id="_x0000_s1077" style="position:absolute;left:9485;top:2157;width:10;height:0" coordorigin="9485,2157" coordsize="10,0" path="m9485,2157r9,e" filled="f" strokeweight=".36pt">
              <v:path arrowok="t"/>
            </v:shape>
            <v:shape id="_x0000_s1076" style="position:absolute;left:9508;top:2157;width:10;height:0" coordorigin="9508,2157" coordsize="10,0" path="m9508,2157r10,e" filled="f" strokeweight=".36pt">
              <v:path arrowok="t"/>
            </v:shape>
            <v:shape id="_x0000_s1075" style="position:absolute;left:9532;top:2157;width:10;height:0" coordorigin="9532,2157" coordsize="10,0" path="m9532,2157r10,e" filled="f" strokeweight=".36pt">
              <v:path arrowok="t"/>
            </v:shape>
            <v:shape id="_x0000_s1074" style="position:absolute;left:9556;top:2157;width:10;height:0" coordorigin="9556,2157" coordsize="10,0" path="m9556,2157r10,e" filled="f" strokeweight=".36pt">
              <v:path arrowok="t"/>
            </v:shape>
            <v:shape id="_x0000_s1073" style="position:absolute;left:9580;top:2157;width:10;height:0" coordorigin="9580,2157" coordsize="10,0" path="m9580,2157r10,e" filled="f" strokeweight=".36pt">
              <v:path arrowok="t"/>
            </v:shape>
            <v:shape id="_x0000_s1072" style="position:absolute;left:9604;top:2157;width:10;height:0" coordorigin="9604,2157" coordsize="10,0" path="m9604,2157r10,e" filled="f" strokeweight=".36pt">
              <v:path arrowok="t"/>
            </v:shape>
            <v:shape id="_x0000_s1071" style="position:absolute;left:9628;top:2157;width:10;height:0" coordorigin="9628,2157" coordsize="10,0" path="m9628,2157r10,e" filled="f" strokeweight=".36pt">
              <v:path arrowok="t"/>
            </v:shape>
            <v:shape id="_x0000_s1070" style="position:absolute;left:9652;top:2157;width:10;height:0" coordorigin="9652,2157" coordsize="10,0" path="m9652,2157r10,e" filled="f" strokeweight=".36pt">
              <v:path arrowok="t"/>
            </v:shape>
            <v:shape id="_x0000_s1069" style="position:absolute;left:9676;top:2157;width:10;height:0" coordorigin="9676,2157" coordsize="10,0" path="m9676,2157r10,e" filled="f" strokeweight=".36pt">
              <v:path arrowok="t"/>
            </v:shape>
            <v:shape id="_x0000_s1068" style="position:absolute;left:9700;top:2157;width:10;height:0" coordorigin="9700,2157" coordsize="10,0" path="m9700,2157r10,e" filled="f" strokeweight=".36pt">
              <v:path arrowok="t"/>
            </v:shape>
            <v:shape id="_x0000_s1067" style="position:absolute;left:9724;top:2157;width:10;height:0" coordorigin="9724,2157" coordsize="10,0" path="m9724,2157r10,e" filled="f" strokeweight=".36pt">
              <v:path arrowok="t"/>
            </v:shape>
            <v:shape id="_x0000_s1066" style="position:absolute;left:9748;top:2157;width:10;height:0" coordorigin="9748,2157" coordsize="10,0" path="m9748,2157r10,e" filled="f" strokeweight=".36pt">
              <v:path arrowok="t"/>
            </v:shape>
            <v:shape id="_x0000_s1065" style="position:absolute;left:9772;top:2157;width:10;height:0" coordorigin="9772,2157" coordsize="10,0" path="m9772,2157r10,e" filled="f" strokeweight=".36pt">
              <v:path arrowok="t"/>
            </v:shape>
            <v:shape id="_x0000_s1064" style="position:absolute;left:9796;top:2157;width:10;height:0" coordorigin="9796,2157" coordsize="10,0" path="m9796,2157r10,e" filled="f" strokeweight=".36pt">
              <v:path arrowok="t"/>
            </v:shape>
            <v:shape id="_x0000_s1063" style="position:absolute;left:9820;top:2157;width:10;height:0" coordorigin="9820,2157" coordsize="10,0" path="m9820,2157r10,e" filled="f" strokeweight=".36pt">
              <v:path arrowok="t"/>
            </v:shape>
            <v:shape id="_x0000_s1062" style="position:absolute;left:9844;top:2157;width:10;height:0" coordorigin="9844,2157" coordsize="10,0" path="m9844,2157r10,e" filled="f" strokeweight=".36pt">
              <v:path arrowok="t"/>
            </v:shape>
            <v:shape id="_x0000_s1061" style="position:absolute;left:9868;top:2157;width:10;height:0" coordorigin="9868,2157" coordsize="10,0" path="m9868,2157r10,e" filled="f" strokeweight=".36pt">
              <v:path arrowok="t"/>
            </v:shape>
            <v:shape id="_x0000_s1060" style="position:absolute;left:9892;top:2157;width:10;height:0" coordorigin="9892,2157" coordsize="10,0" path="m9892,2157r10,e" filled="f" strokeweight=".36pt">
              <v:path arrowok="t"/>
            </v:shape>
            <v:shape id="_x0000_s1059" style="position:absolute;left:9916;top:2157;width:10;height:0" coordorigin="9916,2157" coordsize="10,0" path="m9916,2157r10,e" filled="f" strokeweight=".36pt">
              <v:path arrowok="t"/>
            </v:shape>
            <v:shape id="_x0000_s1058" style="position:absolute;left:9940;top:2157;width:10;height:0" coordorigin="9940,2157" coordsize="10,0" path="m9940,2157r10,e" filled="f" strokeweight=".36pt">
              <v:path arrowok="t"/>
            </v:shape>
            <v:shape id="_x0000_s1057" style="position:absolute;left:9964;top:2157;width:10;height:0" coordorigin="9964,2157" coordsize="10,0" path="m9964,2157r10,e" filled="f" strokeweight=".36pt">
              <v:path arrowok="t"/>
            </v:shape>
            <v:shape id="_x0000_s1056" style="position:absolute;left:9988;top:2157;width:10;height:0" coordorigin="9988,2157" coordsize="10,0" path="m9988,2157r10,e" filled="f" strokeweight=".36pt">
              <v:path arrowok="t"/>
            </v:shape>
            <v:shape id="_x0000_s1055" style="position:absolute;left:10012;top:2157;width:10;height:0" coordorigin="10012,2157" coordsize="10,0" path="m10012,2157r10,e" filled="f" strokeweight=".36pt">
              <v:path arrowok="t"/>
            </v:shape>
            <v:shape id="_x0000_s1054" style="position:absolute;left:10036;top:2157;width:10;height:0" coordorigin="10036,2157" coordsize="10,0" path="m10036,2157r10,e" filled="f" strokeweight=".36pt">
              <v:path arrowok="t"/>
            </v:shape>
            <v:shape id="_x0000_s1053" style="position:absolute;left:10060;top:2157;width:10;height:0" coordorigin="10060,2157" coordsize="10,0" path="m10060,2157r10,e" filled="f" strokeweight=".36pt">
              <v:path arrowok="t"/>
            </v:shape>
            <v:shape id="_x0000_s1052" style="position:absolute;left:10084;top:2157;width:10;height:0" coordorigin="10084,2157" coordsize="10,0" path="m10084,2157r10,e" filled="f" strokeweight=".36pt">
              <v:path arrowok="t"/>
            </v:shape>
            <v:shape id="_x0000_s1051" style="position:absolute;left:10108;top:2157;width:10;height:0" coordorigin="10108,2157" coordsize="10,0" path="m10108,2157r10,e" filled="f" strokeweight=".36pt">
              <v:path arrowok="t"/>
            </v:shape>
            <v:shape id="_x0000_s1050" style="position:absolute;left:10132;top:2157;width:10;height:0" coordorigin="10132,2157" coordsize="10,0" path="m10132,2157r10,e" filled="f" strokeweight=".36pt">
              <v:path arrowok="t"/>
            </v:shape>
            <v:shape id="_x0000_s1049" style="position:absolute;left:10156;top:2157;width:10;height:0" coordorigin="10156,2157" coordsize="10,0" path="m10156,2157r10,e" filled="f" strokeweight=".36pt">
              <v:path arrowok="t"/>
            </v:shape>
            <v:shape id="_x0000_s1048" style="position:absolute;left:10180;top:2157;width:10;height:0" coordorigin="10180,2157" coordsize="10,0" path="m10180,2157r10,e" filled="f" strokeweight=".36pt">
              <v:path arrowok="t"/>
            </v:shape>
            <v:shape id="_x0000_s1047" style="position:absolute;left:10204;top:2157;width:10;height:0" coordorigin="10204,2157" coordsize="10,0" path="m10204,2157r10,e" filled="f" strokeweight=".36pt">
              <v:path arrowok="t"/>
            </v:shape>
            <v:shape id="_x0000_s1046" style="position:absolute;left:10228;top:2157;width:10;height:0" coordorigin="10228,2157" coordsize="10,0" path="m10228,2157r10,e" filled="f" strokeweight=".36pt">
              <v:path arrowok="t"/>
            </v:shape>
            <v:shape id="_x0000_s1045" style="position:absolute;left:10252;top:2157;width:10;height:0" coordorigin="10252,2157" coordsize="10,0" path="m10252,2157r10,e" filled="f" strokeweight=".36pt">
              <v:path arrowok="t"/>
            </v:shape>
            <v:shape id="_x0000_s1044" style="position:absolute;left:10276;top:2157;width:10;height:0" coordorigin="10276,2157" coordsize="10,0" path="m10276,2157r10,e" filled="f" strokeweight=".36pt">
              <v:path arrowok="t"/>
            </v:shape>
            <v:shape id="_x0000_s1043" style="position:absolute;left:10300;top:2157;width:10;height:0" coordorigin="10300,2157" coordsize="10,0" path="m10300,2157r10,e" filled="f" strokeweight=".36pt">
              <v:path arrowok="t"/>
            </v:shape>
            <v:shape id="_x0000_s1042" style="position:absolute;left:10324;top:2157;width:10;height:0" coordorigin="10324,2157" coordsize="10,0" path="m10324,2157r10,e" filled="f" strokeweight=".36pt">
              <v:path arrowok="t"/>
            </v:shape>
            <v:shape id="_x0000_s1041" style="position:absolute;left:10348;top:2157;width:10;height:0" coordorigin="10348,2157" coordsize="10,0" path="m10348,2157r10,e" filled="f" strokeweight=".36pt">
              <v:path arrowok="t"/>
            </v:shape>
            <v:shape id="_x0000_s1040" style="position:absolute;left:10372;top:2157;width:10;height:0" coordorigin="10372,2157" coordsize="10,0" path="m10372,2157r10,e" filled="f" strokeweight=".36pt">
              <v:path arrowok="t"/>
            </v:shape>
            <v:shape id="_x0000_s1039" style="position:absolute;left:10396;top:2157;width:10;height:0" coordorigin="10396,2157" coordsize="10,0" path="m10396,2157r10,e" filled="f" strokeweight=".36pt">
              <v:path arrowok="t"/>
            </v:shape>
            <v:shape id="_x0000_s1038" style="position:absolute;left:10420;top:2157;width:10;height:0" coordorigin="10420,2157" coordsize="10,0" path="m10420,2157r10,e" filled="f" strokeweight=".36pt">
              <v:path arrowok="t"/>
            </v:shape>
            <v:shape id="_x0000_s1037" style="position:absolute;left:10444;top:2157;width:10;height:0" coordorigin="10444,2157" coordsize="10,0" path="m10444,2157r10,e" filled="f" strokeweight=".36pt">
              <v:path arrowok="t"/>
            </v:shape>
            <v:shape id="_x0000_s1036" type="#_x0000_t75" style="position:absolute;left:1493;top:-2021;width:8964;height:7">
              <v:imagedata r:id="rId18" o:title=""/>
            </v:shape>
            <w10:wrap anchorx="page"/>
          </v:group>
        </w:pic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⑥</w:t>
      </w:r>
      <w:r w:rsidR="004C5DE0"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른</w:t>
      </w:r>
      <w:r w:rsidR="004C5DE0"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사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람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과</w:t>
      </w:r>
      <w:r w:rsidR="004C5DE0"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함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께</w:t>
      </w:r>
      <w:r w:rsidR="004C5DE0"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효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과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적으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로</w:t>
      </w:r>
      <w:r w:rsidR="004C5DE0">
        <w:rPr>
          <w:rFonts w:ascii="HCR Batang" w:eastAsia="HCR Batang" w:hAnsi="HCR Batang" w:cs="HCR Batang"/>
          <w:spacing w:val="49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협</w:t>
      </w:r>
      <w:r w:rsidR="004C5DE0"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동하</w:t>
      </w:r>
      <w:r w:rsidR="004C5DE0"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여</w:t>
      </w:r>
      <w:r w:rsidR="004C5DE0"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일</w:t>
      </w:r>
      <w:r w:rsidR="004C5DE0"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할</w:t>
      </w:r>
      <w:r w:rsidR="004C5DE0"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수</w:t>
      </w:r>
      <w:r w:rsidR="004C5DE0"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있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는</w:t>
      </w:r>
      <w:r w:rsidR="004C5DE0"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 w:rsidR="004C5DE0"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역</w:t>
      </w:r>
      <w:r w:rsidR="004C5DE0">
        <w:rPr>
          <w:rFonts w:ascii="HCR Batang" w:eastAsia="HCR Batang" w:hAnsi="HCR Batang" w:cs="HCR Batang"/>
          <w:sz w:val="22"/>
          <w:szCs w:val="22"/>
          <w:lang w:eastAsia="ko-KR"/>
        </w:rPr>
        <w:t>량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⑦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치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과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윤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리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관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형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성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명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확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히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함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⑧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다양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배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경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(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경제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57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인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종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-11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정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치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적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,</w:t>
      </w:r>
      <w:r>
        <w:rPr>
          <w:rFonts w:ascii="HCR Batang" w:eastAsia="HCR Batang" w:hAnsi="HCR Batang" w:cs="HCR Batang"/>
          <w:spacing w:val="46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w w:val="90"/>
          <w:sz w:val="22"/>
          <w:szCs w:val="22"/>
          <w:lang w:eastAsia="ko-KR"/>
        </w:rPr>
        <w:t>종</w:t>
      </w:r>
      <w:r>
        <w:rPr>
          <w:rFonts w:ascii="HCR Batang" w:eastAsia="HCR Batang" w:hAnsi="HCR Batang" w:cs="HCR Batang"/>
          <w:spacing w:val="4"/>
          <w:w w:val="90"/>
          <w:sz w:val="22"/>
          <w:szCs w:val="22"/>
          <w:lang w:eastAsia="ko-KR"/>
        </w:rPr>
        <w:t>교적</w:t>
      </w:r>
      <w:r>
        <w:rPr>
          <w:rFonts w:ascii="HCR Batang" w:eastAsia="HCR Batang" w:hAnsi="HCR Batang" w:cs="HCR Batang"/>
          <w:w w:val="90"/>
          <w:sz w:val="22"/>
          <w:szCs w:val="22"/>
          <w:lang w:eastAsia="ko-KR"/>
        </w:rPr>
        <w:t>)의</w:t>
      </w:r>
      <w:r>
        <w:rPr>
          <w:rFonts w:ascii="HCR Batang" w:eastAsia="HCR Batang" w:hAnsi="HCR Batang" w:cs="HCR Batang"/>
          <w:spacing w:val="59"/>
          <w:w w:val="9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사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람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이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해하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</w:p>
    <w:p w:rsidR="00045FFA" w:rsidRDefault="004C5DE0">
      <w:pPr>
        <w:spacing w:before="25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sz w:val="22"/>
          <w:szCs w:val="22"/>
          <w:lang w:eastAsia="ko-KR"/>
        </w:rPr>
        <w:t>⑨</w:t>
      </w:r>
      <w:r>
        <w:rPr>
          <w:rFonts w:ascii="HCR Batang" w:eastAsia="HCR Batang" w:hAnsi="HCR Batang" w:cs="HCR Batang"/>
          <w:spacing w:val="20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현실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의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복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잡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한</w:t>
      </w:r>
      <w:r>
        <w:rPr>
          <w:rFonts w:ascii="HCR Batang" w:eastAsia="HCR Batang" w:hAnsi="HCR Batang" w:cs="HCR Batang"/>
          <w:spacing w:val="-2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문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제</w:t>
      </w:r>
      <w:r>
        <w:rPr>
          <w:rFonts w:ascii="HCR Batang" w:eastAsia="HCR Batang" w:hAnsi="HCR Batang" w:cs="HCR Batang"/>
          <w:spacing w:val="-2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sz w:val="22"/>
          <w:szCs w:val="22"/>
          <w:lang w:eastAsia="ko-KR"/>
        </w:rPr>
        <w:t>해</w:t>
      </w:r>
      <w:r>
        <w:rPr>
          <w:rFonts w:ascii="HCR Batang" w:eastAsia="HCR Batang" w:hAnsi="HCR Batang" w:cs="HCR Batang"/>
          <w:spacing w:val="4"/>
          <w:sz w:val="22"/>
          <w:szCs w:val="22"/>
          <w:lang w:eastAsia="ko-KR"/>
        </w:rPr>
        <w:t>결하</w:t>
      </w:r>
      <w:r>
        <w:rPr>
          <w:rFonts w:ascii="HCR Batang" w:eastAsia="HCR Batang" w:hAnsi="HCR Batang" w:cs="HCR Batang"/>
          <w:sz w:val="22"/>
          <w:szCs w:val="22"/>
          <w:lang w:eastAsia="ko-KR"/>
        </w:rPr>
        <w:t>기</w:t>
      </w:r>
    </w:p>
    <w:p w:rsidR="00045FFA" w:rsidRDefault="004C5DE0">
      <w:pPr>
        <w:spacing w:before="25" w:line="360" w:lineRule="exact"/>
        <w:ind w:left="475"/>
        <w:rPr>
          <w:rFonts w:ascii="HCR Batang" w:eastAsia="HCR Batang" w:hAnsi="HCR Batang" w:cs="HCR Batang"/>
          <w:sz w:val="22"/>
          <w:szCs w:val="22"/>
          <w:lang w:eastAsia="ko-KR"/>
        </w:rPr>
      </w:pP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⑩</w:t>
      </w:r>
      <w:r>
        <w:rPr>
          <w:rFonts w:ascii="HCR Batang" w:eastAsia="HCR Batang" w:hAnsi="HCR Batang" w:cs="HCR Batang"/>
          <w:spacing w:val="20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넓</w:t>
      </w: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은</w:t>
      </w:r>
      <w:r>
        <w:rPr>
          <w:rFonts w:ascii="HCR Batang" w:eastAsia="HCR Batang" w:hAnsi="HCR Batang" w:cs="HCR Batang"/>
          <w:spacing w:val="-2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안</w:t>
      </w:r>
      <w:r>
        <w:rPr>
          <w:rFonts w:ascii="HCR Batang" w:eastAsia="HCR Batang" w:hAnsi="HCR Batang" w:cs="HCR Batang"/>
          <w:spacing w:val="1"/>
          <w:position w:val="-3"/>
          <w:sz w:val="22"/>
          <w:szCs w:val="22"/>
          <w:lang w:eastAsia="ko-KR"/>
        </w:rPr>
        <w:t>목</w:t>
      </w: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을</w:t>
      </w:r>
      <w:r>
        <w:rPr>
          <w:rFonts w:ascii="HCR Batang" w:eastAsia="HCR Batang" w:hAnsi="HCR Batang" w:cs="HCR Batang"/>
          <w:spacing w:val="-23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가</w:t>
      </w: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진</w:t>
      </w:r>
      <w:r>
        <w:rPr>
          <w:rFonts w:ascii="HCR Batang" w:eastAsia="HCR Batang" w:hAnsi="HCR Batang" w:cs="HCR Batang"/>
          <w:spacing w:val="-2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w w:val="90"/>
          <w:position w:val="-3"/>
          <w:sz w:val="22"/>
          <w:szCs w:val="22"/>
          <w:lang w:eastAsia="ko-KR"/>
        </w:rPr>
        <w:t>건</w:t>
      </w:r>
      <w:r>
        <w:rPr>
          <w:rFonts w:ascii="HCR Batang" w:eastAsia="HCR Batang" w:hAnsi="HCR Batang" w:cs="HCR Batang"/>
          <w:spacing w:val="1"/>
          <w:w w:val="90"/>
          <w:position w:val="-3"/>
          <w:sz w:val="22"/>
          <w:szCs w:val="22"/>
          <w:lang w:eastAsia="ko-KR"/>
        </w:rPr>
        <w:t>전</w:t>
      </w:r>
      <w:r>
        <w:rPr>
          <w:rFonts w:ascii="HCR Batang" w:eastAsia="HCR Batang" w:hAnsi="HCR Batang" w:cs="HCR Batang"/>
          <w:spacing w:val="4"/>
          <w:w w:val="90"/>
          <w:position w:val="-3"/>
          <w:sz w:val="22"/>
          <w:szCs w:val="22"/>
          <w:lang w:eastAsia="ko-KR"/>
        </w:rPr>
        <w:t>하</w:t>
      </w:r>
      <w:r>
        <w:rPr>
          <w:rFonts w:ascii="HCR Batang" w:eastAsia="HCR Batang" w:hAnsi="HCR Batang" w:cs="HCR Batang"/>
          <w:w w:val="90"/>
          <w:position w:val="-3"/>
          <w:sz w:val="22"/>
          <w:szCs w:val="22"/>
          <w:lang w:eastAsia="ko-KR"/>
        </w:rPr>
        <w:t>고</w:t>
      </w:r>
      <w:r>
        <w:rPr>
          <w:rFonts w:ascii="HCR Batang" w:eastAsia="HCR Batang" w:hAnsi="HCR Batang" w:cs="HCR Batang"/>
          <w:spacing w:val="48"/>
          <w:w w:val="90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교</w:t>
      </w: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양</w:t>
      </w:r>
      <w:r>
        <w:rPr>
          <w:rFonts w:ascii="HCR Batang" w:eastAsia="HCR Batang" w:hAnsi="HCR Batang" w:cs="HCR Batang"/>
          <w:spacing w:val="-2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1"/>
          <w:position w:val="-3"/>
          <w:sz w:val="22"/>
          <w:szCs w:val="22"/>
          <w:lang w:eastAsia="ko-KR"/>
        </w:rPr>
        <w:t>있</w:t>
      </w: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는</w:t>
      </w:r>
      <w:r>
        <w:rPr>
          <w:rFonts w:ascii="HCR Batang" w:eastAsia="HCR Batang" w:hAnsi="HCR Batang" w:cs="HCR Batang"/>
          <w:spacing w:val="-2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시</w:t>
      </w: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민</w:t>
      </w:r>
      <w:r>
        <w:rPr>
          <w:rFonts w:ascii="HCR Batang" w:eastAsia="HCR Batang" w:hAnsi="HCR Batang" w:cs="HCR Batang"/>
          <w:spacing w:val="-2"/>
          <w:position w:val="-3"/>
          <w:sz w:val="22"/>
          <w:szCs w:val="22"/>
          <w:lang w:eastAsia="ko-KR"/>
        </w:rPr>
        <w:t xml:space="preserve"> </w:t>
      </w:r>
      <w:r>
        <w:rPr>
          <w:rFonts w:ascii="HCR Batang" w:eastAsia="HCR Batang" w:hAnsi="HCR Batang" w:cs="HCR Batang"/>
          <w:spacing w:val="4"/>
          <w:position w:val="-3"/>
          <w:sz w:val="22"/>
          <w:szCs w:val="22"/>
          <w:lang w:eastAsia="ko-KR"/>
        </w:rPr>
        <w:t>되</w:t>
      </w:r>
      <w:r>
        <w:rPr>
          <w:rFonts w:ascii="HCR Batang" w:eastAsia="HCR Batang" w:hAnsi="HCR Batang" w:cs="HCR Batang"/>
          <w:position w:val="-3"/>
          <w:sz w:val="22"/>
          <w:szCs w:val="22"/>
          <w:lang w:eastAsia="ko-KR"/>
        </w:rPr>
        <w:t>기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13" w:line="260" w:lineRule="exact"/>
        <w:rPr>
          <w:sz w:val="26"/>
          <w:szCs w:val="26"/>
          <w:lang w:eastAsia="ko-KR"/>
        </w:rPr>
      </w:pPr>
    </w:p>
    <w:p w:rsidR="00045FFA" w:rsidRDefault="004C5DE0">
      <w:pPr>
        <w:spacing w:line="260" w:lineRule="exact"/>
        <w:ind w:left="4312" w:right="4310"/>
        <w:jc w:val="center"/>
        <w:rPr>
          <w:rFonts w:ascii="HCR Dotum" w:eastAsia="HCR Dotum" w:hAnsi="HCR Dotum" w:cs="HCR Dotum"/>
          <w:lang w:eastAsia="ko-KR"/>
        </w:rPr>
        <w:sectPr w:rsidR="00045FFA">
          <w:pgSz w:w="11900" w:h="16820"/>
          <w:pgMar w:top="1580" w:right="1300" w:bottom="280" w:left="1300" w:header="720" w:footer="720" w:gutter="0"/>
          <w:cols w:space="720"/>
        </w:sectPr>
      </w:pPr>
      <w:r>
        <w:rPr>
          <w:rFonts w:ascii="HCR Dotum" w:eastAsia="HCR Dotum" w:hAnsi="HCR Dotum" w:cs="HCR Dotum"/>
          <w:position w:val="-1"/>
          <w:lang w:eastAsia="ko-KR"/>
        </w:rPr>
        <w:t>-</w:t>
      </w:r>
      <w:r>
        <w:rPr>
          <w:rFonts w:ascii="HCR Dotum" w:eastAsia="HCR Dotum" w:hAnsi="HCR Dotum" w:cs="HCR Dotum"/>
          <w:spacing w:val="41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  <w:lang w:eastAsia="ko-KR"/>
        </w:rPr>
        <w:t>9</w:t>
      </w:r>
      <w:r>
        <w:rPr>
          <w:rFonts w:ascii="HCR Dotum" w:eastAsia="HCR Dotum" w:hAnsi="HCR Dotum" w:cs="HCR Dotum"/>
          <w:position w:val="-1"/>
          <w:lang w:eastAsia="ko-KR"/>
        </w:rPr>
        <w:t>9</w:t>
      </w:r>
      <w:r>
        <w:rPr>
          <w:rFonts w:ascii="HCR Dotum" w:eastAsia="HCR Dotum" w:hAnsi="HCR Dotum" w:cs="HCR Dotum"/>
          <w:spacing w:val="40"/>
          <w:position w:val="-1"/>
          <w:lang w:eastAsia="ko-KR"/>
        </w:rPr>
        <w:t xml:space="preserve"> </w:t>
      </w:r>
      <w:r>
        <w:rPr>
          <w:rFonts w:ascii="HCR Dotum" w:eastAsia="HCR Dotum" w:hAnsi="HCR Dotum" w:cs="HCR Dotum"/>
          <w:w w:val="99"/>
          <w:position w:val="-1"/>
          <w:lang w:eastAsia="ko-KR"/>
        </w:rPr>
        <w:t>-</w:t>
      </w:r>
    </w:p>
    <w:p w:rsidR="00045FFA" w:rsidRDefault="005D44B4">
      <w:pPr>
        <w:spacing w:before="5" w:line="120" w:lineRule="exact"/>
        <w:rPr>
          <w:sz w:val="12"/>
          <w:szCs w:val="12"/>
          <w:lang w:eastAsia="ko-KR"/>
        </w:rPr>
      </w:pPr>
      <w:r>
        <w:lastRenderedPageBreak/>
        <w:pict>
          <v:group id="_x0000_s1026" style="position:absolute;margin-left:1in;margin-top:135.75pt;width:451.2pt;height:560.65pt;z-index:-26151;mso-position-horizontal-relative:page;mso-position-vertical-relative:page" coordorigin="1440,2715" coordsize="9024,11213">
            <v:shape id="_x0000_s1034" style="position:absolute;left:1446;top:2719;width:0;height:11205" coordorigin="1446,2719" coordsize="0,11205" path="m1446,2719r,11205e" filled="f" strokeweight=".36pt">
              <v:path arrowok="t"/>
            </v:shape>
            <v:shape id="_x0000_s1033" style="position:absolute;left:10456;top:2719;width:0;height:11205" coordorigin="10456,2719" coordsize="0,11205" path="m10456,2719r,11205e" filled="f" strokeweight=".36pt">
              <v:path arrowok="t"/>
            </v:shape>
            <v:shape id="_x0000_s1032" style="position:absolute;left:1444;top:2719;width:9017;height:0" coordorigin="1444,2719" coordsize="9017,0" path="m1444,2719r9017,e" filled="f" strokeweight=".36pt">
              <v:path arrowok="t"/>
            </v:shape>
            <v:shape id="_x0000_s1031" style="position:absolute;left:1444;top:13924;width:9017;height:0" coordorigin="1444,13924" coordsize="9017,0" path="m1444,13924r9017,e" filled="f" strokeweight=".36pt">
              <v:path arrowok="t"/>
            </v:shape>
            <v:shape id="_x0000_s1030" style="position:absolute;left:10456;top:2719;width:0;height:11205" coordorigin="10456,2719" coordsize="0,11205" path="m10456,2719r,11205e" filled="f" strokeweight=".36pt">
              <v:path arrowok="t"/>
            </v:shape>
            <v:shape id="_x0000_s1029" style="position:absolute;left:1446;top:2719;width:0;height:11205" coordorigin="1446,2719" coordsize="0,11205" path="m1446,2719r,11205e" filled="f" strokeweight=".36pt">
              <v:path arrowok="t"/>
            </v:shape>
            <v:shape id="_x0000_s1028" style="position:absolute;left:1444;top:13924;width:9017;height:0" coordorigin="1444,13924" coordsize="9017,0" path="m1444,13924r9017,e" filled="f" strokeweight=".36pt">
              <v:path arrowok="t"/>
            </v:shape>
            <v:shape id="_x0000_s1027" style="position:absolute;left:1444;top:2719;width:9017;height:0" coordorigin="1444,2719" coordsize="9017,0" path="m1444,2719r9017,e" filled="f" strokeweight=".36pt">
              <v:path arrowok="t"/>
            </v:shape>
            <w10:wrap anchorx="page" anchory="page"/>
          </v:group>
        </w:pic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60" w:lineRule="exact"/>
        <w:ind w:left="3560" w:right="3536"/>
        <w:jc w:val="center"/>
        <w:rPr>
          <w:rFonts w:ascii="HCR Batang" w:eastAsia="HCR Batang" w:hAnsi="HCR Batang" w:cs="HCR Batang"/>
          <w:sz w:val="30"/>
          <w:szCs w:val="30"/>
          <w:lang w:eastAsia="ko-KR"/>
        </w:rPr>
      </w:pPr>
      <w:r>
        <w:rPr>
          <w:rFonts w:ascii="HCR Batang" w:eastAsia="HCR Batang" w:hAnsi="HCR Batang" w:cs="HCR Batang"/>
          <w:sz w:val="30"/>
          <w:szCs w:val="30"/>
          <w:lang w:eastAsia="ko-KR"/>
        </w:rPr>
        <w:t>&lt;</w:t>
      </w:r>
      <w:r>
        <w:rPr>
          <w:rFonts w:ascii="HCR Batang" w:eastAsia="HCR Batang" w:hAnsi="HCR Batang" w:cs="HCR Batang"/>
          <w:spacing w:val="50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안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내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spacing w:val="-1"/>
          <w:sz w:val="30"/>
          <w:szCs w:val="30"/>
          <w:lang w:eastAsia="ko-KR"/>
        </w:rPr>
        <w:t>사</w:t>
      </w:r>
      <w:r>
        <w:rPr>
          <w:rFonts w:ascii="HCR Batang" w:eastAsia="HCR Batang" w:hAnsi="HCR Batang" w:cs="HCR Batang"/>
          <w:sz w:val="30"/>
          <w:szCs w:val="30"/>
          <w:lang w:eastAsia="ko-KR"/>
        </w:rPr>
        <w:t>항</w:t>
      </w:r>
      <w:r>
        <w:rPr>
          <w:rFonts w:ascii="HCR Batang" w:eastAsia="HCR Batang" w:hAnsi="HCR Batang" w:cs="HCR Batang"/>
          <w:spacing w:val="1"/>
          <w:sz w:val="30"/>
          <w:szCs w:val="30"/>
          <w:lang w:eastAsia="ko-KR"/>
        </w:rPr>
        <w:t xml:space="preserve"> </w:t>
      </w:r>
      <w:r>
        <w:rPr>
          <w:rFonts w:ascii="HCR Batang" w:eastAsia="HCR Batang" w:hAnsi="HCR Batang" w:cs="HCR Batang"/>
          <w:w w:val="98"/>
          <w:sz w:val="30"/>
          <w:szCs w:val="30"/>
          <w:lang w:eastAsia="ko-KR"/>
        </w:rPr>
        <w:t>&gt;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20" w:lineRule="exact"/>
        <w:rPr>
          <w:sz w:val="22"/>
          <w:szCs w:val="22"/>
          <w:lang w:eastAsia="ko-KR"/>
        </w:rPr>
      </w:pPr>
    </w:p>
    <w:p w:rsidR="00045FFA" w:rsidRDefault="004C5DE0">
      <w:pPr>
        <w:spacing w:line="380" w:lineRule="exact"/>
        <w:ind w:left="429" w:right="123" w:hanging="321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1.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proofErr w:type="gramStart"/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한국대학교육협의회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 xml:space="preserve">와 </w:t>
      </w:r>
      <w:r>
        <w:rPr>
          <w:rFonts w:ascii="HCR Batang" w:eastAsia="HCR Batang" w:hAnsi="HCR Batang" w:cs="HCR Batang"/>
          <w:spacing w:val="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학부교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육</w:t>
      </w:r>
      <w:proofErr w:type="gramEnd"/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선도대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학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육성사업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지원으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행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되었습니다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before="2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107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2.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보고서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와</w:t>
      </w:r>
      <w:r>
        <w:rPr>
          <w:rFonts w:ascii="HCR Batang" w:eastAsia="HCR Batang" w:hAnsi="HCR Batang" w:cs="HCR Batang"/>
          <w:spacing w:val="54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외부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체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공개되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않고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당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대학에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만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제공됩니다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5" w:line="200" w:lineRule="exact"/>
        <w:rPr>
          <w:lang w:eastAsia="ko-KR"/>
        </w:rPr>
      </w:pPr>
    </w:p>
    <w:p w:rsidR="00045FFA" w:rsidRDefault="004C5DE0">
      <w:pPr>
        <w:spacing w:line="380" w:lineRule="exact"/>
        <w:ind w:left="664" w:right="44" w:hanging="326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※</w:t>
      </w:r>
      <w:r>
        <w:rPr>
          <w:rFonts w:ascii="HCR Batang" w:eastAsia="HCR Batang" w:hAnsi="HCR Batang" w:cs="HCR Batang"/>
          <w:spacing w:val="6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별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체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분석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희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원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를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제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공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있으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경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우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자료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의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출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음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부탁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드</w:t>
      </w:r>
      <w:r>
        <w:rPr>
          <w:rFonts w:ascii="HCR Batang" w:eastAsia="HCR Batang" w:hAnsi="HCR Batang" w:cs="HCR Batang"/>
          <w:spacing w:val="-7"/>
          <w:sz w:val="24"/>
          <w:szCs w:val="24"/>
          <w:lang w:eastAsia="ko-KR"/>
        </w:rPr>
        <w:t>립니</w:t>
      </w:r>
      <w:r>
        <w:rPr>
          <w:rFonts w:ascii="HCR Batang" w:eastAsia="HCR Batang" w:hAnsi="HCR Batang" w:cs="HCR Batang"/>
          <w:spacing w:val="-5"/>
          <w:sz w:val="24"/>
          <w:szCs w:val="24"/>
          <w:lang w:eastAsia="ko-KR"/>
        </w:rPr>
        <w:t>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4C5DE0">
      <w:pPr>
        <w:spacing w:line="360" w:lineRule="exact"/>
        <w:ind w:left="443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pacing w:val="-3"/>
          <w:w w:val="91"/>
          <w:position w:val="-2"/>
          <w:sz w:val="24"/>
          <w:szCs w:val="24"/>
          <w:lang w:eastAsia="ko-KR"/>
        </w:rPr>
        <w:t>&lt;</w:t>
      </w:r>
      <w:r>
        <w:rPr>
          <w:rFonts w:ascii="HCR Batang" w:eastAsia="HCR Batang" w:hAnsi="HCR Batang" w:cs="HCR Batang"/>
          <w:spacing w:val="-6"/>
          <w:w w:val="91"/>
          <w:position w:val="-2"/>
          <w:sz w:val="24"/>
          <w:szCs w:val="24"/>
          <w:lang w:eastAsia="ko-KR"/>
        </w:rPr>
        <w:t>인</w:t>
      </w:r>
      <w:r>
        <w:rPr>
          <w:rFonts w:ascii="HCR Batang" w:eastAsia="HCR Batang" w:hAnsi="HCR Batang" w:cs="HCR Batang"/>
          <w:spacing w:val="-5"/>
          <w:w w:val="91"/>
          <w:position w:val="-2"/>
          <w:sz w:val="24"/>
          <w:szCs w:val="24"/>
          <w:lang w:eastAsia="ko-KR"/>
        </w:rPr>
        <w:t>용</w:t>
      </w:r>
      <w:r>
        <w:rPr>
          <w:rFonts w:ascii="HCR Batang" w:eastAsia="HCR Batang" w:hAnsi="HCR Batang" w:cs="HCR Batang"/>
          <w:spacing w:val="-6"/>
          <w:w w:val="91"/>
          <w:position w:val="-2"/>
          <w:sz w:val="24"/>
          <w:szCs w:val="24"/>
          <w:lang w:eastAsia="ko-KR"/>
        </w:rPr>
        <w:t>방식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&gt;</w:t>
      </w:r>
      <w:r>
        <w:rPr>
          <w:rFonts w:ascii="HCR Batang" w:eastAsia="HCR Batang" w:hAnsi="HCR Batang" w:cs="HCR Batang"/>
          <w:spacing w:val="62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91"/>
          <w:position w:val="-2"/>
          <w:sz w:val="24"/>
          <w:szCs w:val="24"/>
          <w:lang w:eastAsia="ko-KR"/>
        </w:rPr>
        <w:t>학부</w:t>
      </w:r>
      <w:r>
        <w:rPr>
          <w:rFonts w:ascii="HCR Batang" w:eastAsia="HCR Batang" w:hAnsi="HCR Batang" w:cs="HCR Batang"/>
          <w:spacing w:val="-5"/>
          <w:w w:val="91"/>
          <w:position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4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91"/>
          <w:position w:val="-2"/>
          <w:sz w:val="24"/>
          <w:szCs w:val="24"/>
          <w:lang w:eastAsia="ko-KR"/>
        </w:rPr>
        <w:t>실태</w:t>
      </w:r>
      <w:r>
        <w:rPr>
          <w:rFonts w:ascii="HCR Batang" w:eastAsia="HCR Batang" w:hAnsi="HCR Batang" w:cs="HCR Batang"/>
          <w:spacing w:val="-5"/>
          <w:w w:val="91"/>
          <w:position w:val="-2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4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position w:val="-2"/>
          <w:sz w:val="24"/>
          <w:szCs w:val="24"/>
          <w:lang w:eastAsia="ko-KR"/>
        </w:rPr>
        <w:t>프로</w:t>
      </w:r>
      <w:r>
        <w:rPr>
          <w:rFonts w:ascii="HCR Batang" w:eastAsia="HCR Batang" w:hAnsi="HCR Batang" w:cs="HCR Batang"/>
          <w:spacing w:val="-5"/>
          <w:position w:val="-2"/>
          <w:sz w:val="24"/>
          <w:szCs w:val="24"/>
          <w:lang w:eastAsia="ko-KR"/>
        </w:rPr>
        <w:t>젝</w:t>
      </w:r>
      <w:r>
        <w:rPr>
          <w:rFonts w:ascii="HCR Batang" w:eastAsia="HCR Batang" w:hAnsi="HCR Batang" w:cs="HCR Batang"/>
          <w:spacing w:val="-7"/>
          <w:position w:val="-2"/>
          <w:sz w:val="24"/>
          <w:szCs w:val="24"/>
          <w:lang w:eastAsia="ko-KR"/>
        </w:rPr>
        <w:t>트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5"/>
          <w:position w:val="-2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5"/>
          <w:position w:val="-2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spacing w:val="-4"/>
          <w:position w:val="-2"/>
          <w:sz w:val="24"/>
          <w:szCs w:val="24"/>
          <w:lang w:eastAsia="ko-KR"/>
        </w:rPr>
        <w:t>)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.</w:t>
      </w:r>
      <w:r>
        <w:rPr>
          <w:rFonts w:ascii="HCR Batang" w:eastAsia="HCR Batang" w:hAnsi="HCR Batang" w:cs="HCR Batang"/>
          <w:spacing w:val="-5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pacing w:val="-5"/>
          <w:position w:val="-2"/>
          <w:sz w:val="24"/>
          <w:szCs w:val="24"/>
          <w:lang w:eastAsia="ko-KR"/>
        </w:rPr>
        <w:t>01</w:t>
      </w:r>
      <w:r>
        <w:rPr>
          <w:rFonts w:ascii="HCR Batang" w:eastAsia="HCR Batang" w:hAnsi="HCR Batang" w:cs="HCR Batang"/>
          <w:spacing w:val="-2"/>
          <w:position w:val="-2"/>
          <w:sz w:val="24"/>
          <w:szCs w:val="24"/>
          <w:lang w:eastAsia="ko-KR"/>
        </w:rPr>
        <w:t>5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spacing w:val="42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6"/>
          <w:w w:val="91"/>
          <w:position w:val="-2"/>
          <w:sz w:val="24"/>
          <w:szCs w:val="24"/>
          <w:lang w:eastAsia="ko-KR"/>
        </w:rPr>
        <w:t>학부</w:t>
      </w:r>
      <w:r>
        <w:rPr>
          <w:rFonts w:ascii="HCR Batang" w:eastAsia="HCR Batang" w:hAnsi="HCR Batang" w:cs="HCR Batang"/>
          <w:spacing w:val="-5"/>
          <w:w w:val="91"/>
          <w:position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w w:val="91"/>
          <w:position w:val="-2"/>
          <w:sz w:val="24"/>
          <w:szCs w:val="24"/>
          <w:lang w:eastAsia="ko-KR"/>
        </w:rPr>
        <w:t>육</w:t>
      </w:r>
      <w:r>
        <w:rPr>
          <w:rFonts w:ascii="HCR Batang" w:eastAsia="HCR Batang" w:hAnsi="HCR Batang" w:cs="HCR Batang"/>
          <w:spacing w:val="48"/>
          <w:w w:val="91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w w:val="92"/>
          <w:position w:val="-2"/>
          <w:sz w:val="24"/>
          <w:szCs w:val="24"/>
          <w:lang w:eastAsia="ko-KR"/>
        </w:rPr>
        <w:t>실태</w:t>
      </w:r>
      <w:r>
        <w:rPr>
          <w:rFonts w:ascii="HCR Batang" w:eastAsia="HCR Batang" w:hAnsi="HCR Batang" w:cs="HCR Batang"/>
          <w:spacing w:val="-5"/>
          <w:w w:val="92"/>
          <w:position w:val="-2"/>
          <w:sz w:val="24"/>
          <w:szCs w:val="24"/>
          <w:lang w:eastAsia="ko-KR"/>
        </w:rPr>
        <w:t>조</w:t>
      </w:r>
      <w:r>
        <w:rPr>
          <w:rFonts w:ascii="HCR Batang" w:eastAsia="HCR Batang" w:hAnsi="HCR Batang" w:cs="HCR Batang"/>
          <w:spacing w:val="-7"/>
          <w:w w:val="92"/>
          <w:position w:val="-2"/>
          <w:sz w:val="24"/>
          <w:szCs w:val="24"/>
          <w:lang w:eastAsia="ko-KR"/>
        </w:rPr>
        <w:t>사</w:t>
      </w:r>
      <w:r>
        <w:rPr>
          <w:rFonts w:ascii="HCR Batang" w:eastAsia="HCR Batang" w:hAnsi="HCR Batang" w:cs="HCR Batang"/>
          <w:spacing w:val="-4"/>
          <w:w w:val="108"/>
          <w:position w:val="-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3"/>
          <w:w w:val="92"/>
          <w:position w:val="-2"/>
          <w:sz w:val="24"/>
          <w:szCs w:val="24"/>
          <w:lang w:eastAsia="ko-KR"/>
        </w:rPr>
        <w:t>K</w:t>
      </w:r>
      <w:r>
        <w:rPr>
          <w:rFonts w:ascii="HCR Batang" w:eastAsia="HCR Batang" w:hAnsi="HCR Batang" w:cs="HCR Batang"/>
          <w:spacing w:val="-4"/>
          <w:w w:val="63"/>
          <w:position w:val="-2"/>
          <w:sz w:val="24"/>
          <w:szCs w:val="24"/>
          <w:lang w:eastAsia="ko-KR"/>
        </w:rPr>
        <w:t>-</w:t>
      </w:r>
      <w:r>
        <w:rPr>
          <w:rFonts w:ascii="HCR Batang" w:eastAsia="HCR Batang" w:hAnsi="HCR Batang" w:cs="HCR Batang"/>
          <w:spacing w:val="-4"/>
          <w:w w:val="94"/>
          <w:position w:val="-2"/>
          <w:sz w:val="24"/>
          <w:szCs w:val="24"/>
          <w:lang w:eastAsia="ko-KR"/>
        </w:rPr>
        <w:t>N</w:t>
      </w:r>
      <w:r>
        <w:rPr>
          <w:rFonts w:ascii="HCR Batang" w:eastAsia="HCR Batang" w:hAnsi="HCR Batang" w:cs="HCR Batang"/>
          <w:spacing w:val="-3"/>
          <w:w w:val="83"/>
          <w:position w:val="-2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5"/>
          <w:w w:val="83"/>
          <w:position w:val="-2"/>
          <w:sz w:val="24"/>
          <w:szCs w:val="24"/>
          <w:lang w:eastAsia="ko-KR"/>
        </w:rPr>
        <w:t>S</w:t>
      </w:r>
      <w:r>
        <w:rPr>
          <w:rFonts w:ascii="HCR Batang" w:eastAsia="HCR Batang" w:hAnsi="HCR Batang" w:cs="HCR Batang"/>
          <w:spacing w:val="-3"/>
          <w:w w:val="87"/>
          <w:position w:val="-2"/>
          <w:sz w:val="24"/>
          <w:szCs w:val="24"/>
          <w:lang w:eastAsia="ko-KR"/>
        </w:rPr>
        <w:t>E</w:t>
      </w:r>
      <w:r>
        <w:rPr>
          <w:rFonts w:ascii="HCR Batang" w:eastAsia="HCR Batang" w:hAnsi="HCR Batang" w:cs="HCR Batang"/>
          <w:w w:val="108"/>
          <w:position w:val="-2"/>
          <w:sz w:val="24"/>
          <w:szCs w:val="24"/>
          <w:lang w:eastAsia="ko-KR"/>
        </w:rPr>
        <w:t>)</w:t>
      </w:r>
    </w:p>
    <w:p w:rsidR="00045FFA" w:rsidRDefault="004C5DE0">
      <w:pPr>
        <w:spacing w:line="380" w:lineRule="exact"/>
        <w:ind w:left="664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30"/>
          <w:position w:val="-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7"/>
          <w:position w:val="-2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-5"/>
          <w:position w:val="-2"/>
          <w:sz w:val="24"/>
          <w:szCs w:val="24"/>
          <w:lang w:eastAsia="ko-KR"/>
        </w:rPr>
        <w:t>나</w:t>
      </w:r>
      <w:r>
        <w:rPr>
          <w:rFonts w:ascii="HCR Batang" w:eastAsia="HCR Batang" w:hAnsi="HCR Batang" w:cs="HCR Batang"/>
          <w:spacing w:val="-7"/>
          <w:position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pacing w:val="-5"/>
          <w:position w:val="-2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position w:val="-2"/>
          <w:sz w:val="24"/>
          <w:szCs w:val="24"/>
          <w:lang w:eastAsia="ko-KR"/>
        </w:rPr>
        <w:t>.</w:t>
      </w: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before="5" w:line="200" w:lineRule="exact"/>
        <w:rPr>
          <w:lang w:eastAsia="ko-KR"/>
        </w:rPr>
      </w:pPr>
    </w:p>
    <w:p w:rsidR="00045FFA" w:rsidRDefault="004C5DE0">
      <w:pPr>
        <w:spacing w:line="380" w:lineRule="exact"/>
        <w:ind w:left="429" w:right="665" w:hanging="321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3.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2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집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및</w:t>
      </w:r>
      <w:r>
        <w:rPr>
          <w:rFonts w:ascii="HCR Batang" w:eastAsia="HCR Batang" w:hAnsi="HCR Batang" w:cs="HCR Batang"/>
          <w:spacing w:val="2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료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석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방법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여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래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결정되었고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표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본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충분하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지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않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경우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 xml:space="preserve"> 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과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해석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유의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할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필요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있습니다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before="3" w:line="180" w:lineRule="exact"/>
        <w:rPr>
          <w:sz w:val="18"/>
          <w:szCs w:val="18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80" w:lineRule="exact"/>
        <w:ind w:left="429" w:right="593" w:hanging="321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4.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2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0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16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spacing w:val="4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6차년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pacing w:val="-8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조사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는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20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1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6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년</w:t>
      </w:r>
      <w:r>
        <w:rPr>
          <w:rFonts w:ascii="HCR Batang" w:eastAsia="HCR Batang" w:hAnsi="HCR Batang" w:cs="HCR Batang"/>
          <w:spacing w:val="49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105"/>
          <w:sz w:val="24"/>
          <w:szCs w:val="24"/>
          <w:lang w:eastAsia="ko-KR"/>
        </w:rPr>
        <w:t>8</w:t>
      </w:r>
      <w:r>
        <w:rPr>
          <w:rFonts w:ascii="HCR Batang" w:eastAsia="HCR Batang" w:hAnsi="HCR Batang" w:cs="HCR Batang"/>
          <w:spacing w:val="-2"/>
          <w:w w:val="63"/>
          <w:sz w:val="24"/>
          <w:szCs w:val="24"/>
          <w:lang w:eastAsia="ko-KR"/>
        </w:rPr>
        <w:t>-</w:t>
      </w:r>
      <w:proofErr w:type="gramStart"/>
      <w:r>
        <w:rPr>
          <w:rFonts w:ascii="HCR Batang" w:eastAsia="HCR Batang" w:hAnsi="HCR Batang" w:cs="HCR Batang"/>
          <w:w w:val="105"/>
          <w:sz w:val="24"/>
          <w:szCs w:val="24"/>
          <w:lang w:eastAsia="ko-KR"/>
        </w:rPr>
        <w:t>9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월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3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수행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될</w:t>
      </w:r>
      <w:proofErr w:type="gramEnd"/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예정이며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55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다년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참여대학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은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해당연도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의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교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정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보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에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연도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별</w:t>
      </w:r>
      <w:r>
        <w:rPr>
          <w:rFonts w:ascii="HCR Batang" w:eastAsia="HCR Batang" w:hAnsi="HCR Batang" w:cs="HCR Batang"/>
          <w:spacing w:val="-17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성장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포함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종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단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이루어집니다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before="3" w:line="180" w:lineRule="exact"/>
        <w:rPr>
          <w:sz w:val="18"/>
          <w:szCs w:val="18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380" w:lineRule="exact"/>
        <w:ind w:left="429" w:right="763" w:hanging="321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z w:val="24"/>
          <w:szCs w:val="24"/>
          <w:lang w:eastAsia="ko-KR"/>
        </w:rPr>
        <w:t>5.</w:t>
      </w:r>
      <w:r>
        <w:rPr>
          <w:rFonts w:ascii="HCR Batang" w:eastAsia="HCR Batang" w:hAnsi="HCR Batang" w:cs="HCR Batang"/>
          <w:spacing w:val="40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추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가</w:t>
      </w:r>
      <w:r>
        <w:rPr>
          <w:rFonts w:ascii="HCR Batang" w:eastAsia="HCR Batang" w:hAnsi="HCR Batang" w:cs="HCR Batang"/>
          <w:spacing w:val="4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상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세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분석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을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포함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한</w:t>
      </w:r>
      <w:r>
        <w:rPr>
          <w:rFonts w:ascii="HCR Batang" w:eastAsia="HCR Batang" w:hAnsi="HCR Batang" w:cs="HCR Batang"/>
          <w:spacing w:val="-15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타</w:t>
      </w:r>
      <w:r>
        <w:rPr>
          <w:rFonts w:ascii="HCR Batang" w:eastAsia="HCR Batang" w:hAnsi="HCR Batang" w:cs="HCR Batang"/>
          <w:spacing w:val="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문의사항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은</w:t>
      </w:r>
      <w:r>
        <w:rPr>
          <w:rFonts w:ascii="HCR Batang" w:eastAsia="HCR Batang" w:hAnsi="HCR Batang" w:cs="HCR Batang"/>
          <w:spacing w:val="58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프로젝트팀으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로</w:t>
      </w:r>
      <w:r>
        <w:rPr>
          <w:rFonts w:ascii="HCR Batang" w:eastAsia="HCR Batang" w:hAnsi="HCR Batang" w:cs="HCR Batang"/>
          <w:spacing w:val="63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연락주시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면</w:t>
      </w:r>
      <w:r>
        <w:rPr>
          <w:rFonts w:ascii="HCR Batang" w:eastAsia="HCR Batang" w:hAnsi="HCR Batang" w:cs="HCR Batang"/>
          <w:spacing w:val="56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성심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 xml:space="preserve">껏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알려드리겠습니다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.</w:t>
      </w:r>
    </w:p>
    <w:p w:rsidR="00045FFA" w:rsidRDefault="00045FFA">
      <w:pPr>
        <w:spacing w:before="2" w:line="140" w:lineRule="exact"/>
        <w:rPr>
          <w:sz w:val="14"/>
          <w:szCs w:val="14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ind w:left="222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연구책임자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배상훈</w:t>
      </w:r>
      <w:r>
        <w:rPr>
          <w:rFonts w:ascii="HCR Batang" w:eastAsia="HCR Batang" w:hAnsi="HCR Batang" w:cs="HCR Batang"/>
          <w:spacing w:val="1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성균관대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)</w:t>
      </w:r>
    </w:p>
    <w:p w:rsidR="00045FFA" w:rsidRDefault="004C5DE0">
      <w:pPr>
        <w:spacing w:before="21" w:line="380" w:lineRule="exact"/>
        <w:ind w:left="192" w:right="355" w:hanging="168"/>
        <w:jc w:val="center"/>
        <w:rPr>
          <w:rFonts w:ascii="HCR Batang" w:eastAsia="HCR Batang" w:hAnsi="HCR Batang" w:cs="HCR Batang"/>
          <w:sz w:val="24"/>
          <w:szCs w:val="24"/>
          <w:lang w:eastAsia="ko-KR"/>
        </w:rPr>
      </w:pP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공동연구원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44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박인심</w:t>
      </w:r>
      <w:r>
        <w:rPr>
          <w:rFonts w:ascii="HCR Batang" w:eastAsia="HCR Batang" w:hAnsi="HCR Batang" w:cs="HCR Batang"/>
          <w:spacing w:val="1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서울여대)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2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강민수</w:t>
      </w:r>
      <w:r>
        <w:rPr>
          <w:rFonts w:ascii="HCR Batang" w:eastAsia="HCR Batang" w:hAnsi="HCR Batang" w:cs="HCR Batang"/>
          <w:spacing w:val="1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수원여대)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2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전수빈</w:t>
      </w:r>
      <w:r>
        <w:rPr>
          <w:rFonts w:ascii="HCR Batang" w:eastAsia="HCR Batang" w:hAnsi="HCR Batang" w:cs="HCR Batang"/>
          <w:spacing w:val="1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동국대)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 xml:space="preserve">, </w:t>
      </w:r>
      <w:r>
        <w:rPr>
          <w:rFonts w:ascii="HCR Batang" w:eastAsia="HCR Batang" w:hAnsi="HCR Batang" w:cs="HCR Batang"/>
          <w:spacing w:val="3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윤수경</w:t>
      </w:r>
      <w:r>
        <w:rPr>
          <w:rFonts w:ascii="HCR Batang" w:eastAsia="HCR Batang" w:hAnsi="HCR Batang" w:cs="HCR Batang"/>
          <w:spacing w:val="1"/>
          <w:w w:val="108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성균관대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 xml:space="preserve">) </w:t>
      </w:r>
      <w:r>
        <w:rPr>
          <w:rFonts w:ascii="HCR Batang" w:eastAsia="HCR Batang" w:hAnsi="HCR Batang" w:cs="HCR Batang"/>
          <w:spacing w:val="-2"/>
          <w:w w:val="91"/>
          <w:sz w:val="24"/>
          <w:szCs w:val="24"/>
          <w:lang w:eastAsia="ko-KR"/>
        </w:rPr>
        <w:t>연구보조원</w:t>
      </w:r>
      <w:r>
        <w:rPr>
          <w:rFonts w:ascii="HCR Batang" w:eastAsia="HCR Batang" w:hAnsi="HCR Batang" w:cs="HCR Batang"/>
          <w:w w:val="91"/>
          <w:sz w:val="24"/>
          <w:szCs w:val="24"/>
          <w:lang w:eastAsia="ko-KR"/>
        </w:rPr>
        <w:t>:</w:t>
      </w:r>
      <w:r>
        <w:rPr>
          <w:rFonts w:ascii="HCR Batang" w:eastAsia="HCR Batang" w:hAnsi="HCR Batang" w:cs="HCR Batang"/>
          <w:spacing w:val="57"/>
          <w:w w:val="9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홍지인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한송이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곽은주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이규린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1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이주이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sz w:val="24"/>
          <w:szCs w:val="24"/>
          <w:lang w:eastAsia="ko-KR"/>
        </w:rPr>
        <w:t>황수정</w:t>
      </w:r>
      <w:r>
        <w:rPr>
          <w:rFonts w:ascii="HCR Batang" w:eastAsia="HCR Batang" w:hAnsi="HCR Batang" w:cs="HCR Batang"/>
          <w:sz w:val="24"/>
          <w:szCs w:val="24"/>
          <w:lang w:eastAsia="ko-KR"/>
        </w:rPr>
        <w:t>,</w:t>
      </w:r>
      <w:r>
        <w:rPr>
          <w:rFonts w:ascii="HCR Batang" w:eastAsia="HCR Batang" w:hAnsi="HCR Batang" w:cs="HCR Batang"/>
          <w:spacing w:val="-23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김민찬</w:t>
      </w:r>
      <w:r>
        <w:rPr>
          <w:rFonts w:ascii="HCR Batang" w:eastAsia="HCR Batang" w:hAnsi="HCR Batang" w:cs="HCR Batang"/>
          <w:spacing w:val="1"/>
          <w:w w:val="92"/>
          <w:sz w:val="24"/>
          <w:szCs w:val="24"/>
          <w:lang w:eastAsia="ko-KR"/>
        </w:rPr>
        <w:t>(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이</w:t>
      </w:r>
      <w:r>
        <w:rPr>
          <w:rFonts w:ascii="HCR Batang" w:eastAsia="HCR Batang" w:hAnsi="HCR Batang" w:cs="HCR Batang"/>
          <w:w w:val="92"/>
          <w:sz w:val="24"/>
          <w:szCs w:val="24"/>
          <w:lang w:eastAsia="ko-KR"/>
        </w:rPr>
        <w:t>상</w:t>
      </w:r>
      <w:r>
        <w:rPr>
          <w:rFonts w:ascii="HCR Batang" w:eastAsia="HCR Batang" w:hAnsi="HCR Batang" w:cs="HCR Batang"/>
          <w:spacing w:val="56"/>
          <w:w w:val="92"/>
          <w:sz w:val="24"/>
          <w:szCs w:val="24"/>
          <w:lang w:eastAsia="ko-KR"/>
        </w:rPr>
        <w:t xml:space="preserve"> </w:t>
      </w:r>
      <w:r>
        <w:rPr>
          <w:rFonts w:ascii="HCR Batang" w:eastAsia="HCR Batang" w:hAnsi="HCR Batang" w:cs="HCR Batang"/>
          <w:spacing w:val="-2"/>
          <w:w w:val="92"/>
          <w:sz w:val="24"/>
          <w:szCs w:val="24"/>
          <w:lang w:eastAsia="ko-KR"/>
        </w:rPr>
        <w:t>성균관대</w:t>
      </w:r>
      <w:r>
        <w:rPr>
          <w:rFonts w:ascii="HCR Batang" w:eastAsia="HCR Batang" w:hAnsi="HCR Batang" w:cs="HCR Batang"/>
          <w:w w:val="108"/>
          <w:sz w:val="24"/>
          <w:szCs w:val="24"/>
          <w:lang w:eastAsia="ko-KR"/>
        </w:rPr>
        <w:t>)</w:t>
      </w:r>
    </w:p>
    <w:p w:rsidR="00045FFA" w:rsidRDefault="00045FFA">
      <w:pPr>
        <w:spacing w:before="9" w:line="160" w:lineRule="exact"/>
        <w:rPr>
          <w:sz w:val="16"/>
          <w:szCs w:val="16"/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045FFA">
      <w:pPr>
        <w:spacing w:line="200" w:lineRule="exact"/>
        <w:rPr>
          <w:lang w:eastAsia="ko-KR"/>
        </w:rPr>
      </w:pPr>
    </w:p>
    <w:p w:rsidR="00045FFA" w:rsidRDefault="004C5DE0">
      <w:pPr>
        <w:spacing w:line="260" w:lineRule="exact"/>
        <w:ind w:left="4116" w:right="4095"/>
        <w:jc w:val="center"/>
        <w:rPr>
          <w:rFonts w:ascii="HCR Dotum" w:eastAsia="HCR Dotum" w:hAnsi="HCR Dotum" w:cs="HCR Dotum"/>
        </w:rPr>
      </w:pPr>
      <w:r>
        <w:rPr>
          <w:rFonts w:ascii="HCR Dotum" w:eastAsia="HCR Dotum" w:hAnsi="HCR Dotum" w:cs="HCR Dotum"/>
          <w:position w:val="-1"/>
        </w:rPr>
        <w:t>-</w:t>
      </w:r>
      <w:r>
        <w:rPr>
          <w:rFonts w:ascii="HCR Dotum" w:eastAsia="HCR Dotum" w:hAnsi="HCR Dotum" w:cs="HCR Dotum"/>
          <w:spacing w:val="41"/>
          <w:position w:val="-1"/>
        </w:rPr>
        <w:t xml:space="preserve"> </w:t>
      </w:r>
      <w:r>
        <w:rPr>
          <w:rFonts w:ascii="HCR Dotum" w:eastAsia="HCR Dotum" w:hAnsi="HCR Dotum" w:cs="HCR Dotum"/>
          <w:spacing w:val="1"/>
          <w:position w:val="-1"/>
        </w:rPr>
        <w:t>10</w:t>
      </w:r>
      <w:r>
        <w:rPr>
          <w:rFonts w:ascii="HCR Dotum" w:eastAsia="HCR Dotum" w:hAnsi="HCR Dotum" w:cs="HCR Dotum"/>
          <w:position w:val="-1"/>
        </w:rPr>
        <w:t>0</w:t>
      </w:r>
      <w:r>
        <w:rPr>
          <w:rFonts w:ascii="HCR Dotum" w:eastAsia="HCR Dotum" w:hAnsi="HCR Dotum" w:cs="HCR Dotum"/>
          <w:spacing w:val="39"/>
          <w:position w:val="-1"/>
        </w:rPr>
        <w:t xml:space="preserve"> </w:t>
      </w:r>
      <w:r>
        <w:rPr>
          <w:rFonts w:ascii="HCR Dotum" w:eastAsia="HCR Dotum" w:hAnsi="HCR Dotum" w:cs="HCR Dotum"/>
          <w:w w:val="99"/>
          <w:position w:val="-1"/>
        </w:rPr>
        <w:t>-</w:t>
      </w:r>
    </w:p>
    <w:sectPr w:rsidR="00045FFA">
      <w:pgSz w:w="11900" w:h="16820"/>
      <w:pgMar w:top="1580" w:right="146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CR Batang">
    <w:panose1 w:val="02030604000101010101"/>
    <w:charset w:val="80"/>
    <w:family w:val="swiss"/>
    <w:pitch w:val="variable"/>
    <w:sig w:usb0="F7002EFF" w:usb1="19DFFFFF" w:usb2="001BFDD7" w:usb3="00000000" w:csb0="001F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HCR Dotum">
    <w:panose1 w:val="020B0604000101010101"/>
    <w:charset w:val="80"/>
    <w:family w:val="swiss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9B3E46"/>
    <w:multiLevelType w:val="multilevel"/>
    <w:tmpl w:val="88F0F1A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FA"/>
    <w:rsid w:val="00045FFA"/>
    <w:rsid w:val="00312EDB"/>
    <w:rsid w:val="004C5DE0"/>
    <w:rsid w:val="005D44B4"/>
    <w:rsid w:val="00AF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71"/>
    <o:shapelayout v:ext="edit">
      <o:idmap v:ext="edit" data="1,2,3,4"/>
    </o:shapelayout>
  </w:shapeDefaults>
  <w:decimalSymbol w:val="."/>
  <w:listSeparator w:val=","/>
  <w15:docId w15:val="{92AD1F52-CD2C-4F48-AD79-DA8F20F4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5D44B4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22DF1-459B-4846-A5E1-740EDE98C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104</Pages>
  <Words>9523</Words>
  <Characters>54284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pedram kh</dc:creator>
  <cp:lastModifiedBy>pedram kh</cp:lastModifiedBy>
  <cp:revision>5</cp:revision>
  <dcterms:created xsi:type="dcterms:W3CDTF">2016-12-12T07:48:00Z</dcterms:created>
  <dcterms:modified xsi:type="dcterms:W3CDTF">2016-12-12T08:08:00Z</dcterms:modified>
</cp:coreProperties>
</file>